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02020"/>
  <w:body>
    <w:p w14:paraId="137A7EF9" w14:textId="58CB00D5" w:rsidR="00CB681B" w:rsidRDefault="00393B9A">
      <w:pPr>
        <w:rPr>
          <w:lang w:val="pt-BR"/>
        </w:rPr>
      </w:pPr>
      <w:r>
        <w:rPr>
          <w:noProof/>
          <w:lang w:val="pt-BR" w:eastAsia="pt-BR"/>
        </w:rPr>
        <w:drawing>
          <wp:anchor distT="0" distB="0" distL="114300" distR="114300" simplePos="0" relativeHeight="251656192" behindDoc="0" locked="0" layoutInCell="1" allowOverlap="1" wp14:anchorId="2067E6B8" wp14:editId="3855414A">
            <wp:simplePos x="0" y="0"/>
            <wp:positionH relativeFrom="margin">
              <wp:align>center</wp:align>
            </wp:positionH>
            <wp:positionV relativeFrom="paragraph">
              <wp:posOffset>0</wp:posOffset>
            </wp:positionV>
            <wp:extent cx="3250794" cy="3250794"/>
            <wp:effectExtent l="0" t="0" r="6985" b="698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atar.png"/>
                    <pic:cNvPicPr/>
                  </pic:nvPicPr>
                  <pic:blipFill>
                    <a:blip r:embed="rId10">
                      <a:extLst>
                        <a:ext uri="{28A0092B-C50C-407E-A947-70E740481C1C}">
                          <a14:useLocalDpi xmlns:a14="http://schemas.microsoft.com/office/drawing/2010/main" val="0"/>
                        </a:ext>
                      </a:extLst>
                    </a:blip>
                    <a:stretch>
                      <a:fillRect/>
                    </a:stretch>
                  </pic:blipFill>
                  <pic:spPr>
                    <a:xfrm>
                      <a:off x="0" y="0"/>
                      <a:ext cx="3250794" cy="3250794"/>
                    </a:xfrm>
                    <a:prstGeom prst="rect">
                      <a:avLst/>
                    </a:prstGeom>
                  </pic:spPr>
                </pic:pic>
              </a:graphicData>
            </a:graphic>
            <wp14:sizeRelH relativeFrom="margin">
              <wp14:pctWidth>0</wp14:pctWidth>
            </wp14:sizeRelH>
            <wp14:sizeRelV relativeFrom="margin">
              <wp14:pctHeight>0</wp14:pctHeight>
            </wp14:sizeRelV>
          </wp:anchor>
        </w:drawing>
      </w:r>
    </w:p>
    <w:p w14:paraId="57AA4BC1" w14:textId="672B72EF" w:rsidR="00D049F4" w:rsidRDefault="0077325F" w:rsidP="00D049F4">
      <w:pPr>
        <w:pStyle w:val="Ttulo8"/>
        <w:jc w:val="center"/>
        <w:rPr>
          <w:sz w:val="96"/>
          <w:szCs w:val="72"/>
          <w:lang w:val="pt-BR"/>
        </w:rPr>
      </w:pPr>
      <w:r>
        <w:rPr>
          <w:noProof/>
          <w:lang w:val="pt-BR" w:eastAsia="pt-BR"/>
        </w:rPr>
        <mc:AlternateContent>
          <mc:Choice Requires="wps">
            <w:drawing>
              <wp:anchor distT="0" distB="0" distL="114300" distR="114300" simplePos="0" relativeHeight="251664384" behindDoc="0" locked="0" layoutInCell="1" allowOverlap="1" wp14:anchorId="26ADF001" wp14:editId="68A655ED">
                <wp:simplePos x="0" y="0"/>
                <wp:positionH relativeFrom="margin">
                  <wp:align>center</wp:align>
                </wp:positionH>
                <wp:positionV relativeFrom="paragraph">
                  <wp:posOffset>8673465</wp:posOffset>
                </wp:positionV>
                <wp:extent cx="1828800" cy="1828800"/>
                <wp:effectExtent l="0" t="0" r="0" b="65405"/>
                <wp:wrapNone/>
                <wp:docPr id="11" name="Caixa de Texto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5400000" algn="t" rotWithShape="0">
                            <a:prstClr val="black">
                              <a:alpha val="40000"/>
                            </a:prstClr>
                          </a:outerShdw>
                        </a:effectLst>
                      </wps:spPr>
                      <wps:txbx>
                        <w:txbxContent>
                          <w:p w14:paraId="1AB0A8BD" w14:textId="76697E41" w:rsidR="00E31D56" w:rsidRPr="00E31D56" w:rsidRDefault="0077325F" w:rsidP="00E31D56">
                            <w:pPr>
                              <w:jc w:val="center"/>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25F">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APRIL 2020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6ADF001" id="_x0000_t202" coordsize="21600,21600" o:spt="202" path="m,l,21600r21600,l21600,xe">
                <v:stroke joinstyle="miter"/>
                <v:path gradientshapeok="t" o:connecttype="rect"/>
              </v:shapetype>
              <v:shape id="Caixa de Texto 11" o:spid="_x0000_s1026" type="#_x0000_t202" style="position:absolute;left:0;text-align:left;margin-left:0;margin-top:682.95pt;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" filled="f" stroked="f">
                <v:shadow on="t" color="black" opacity="26214f" origin=",-.5" offset="0,3pt"/>
                <v:textbox style="mso-fit-shape-to-text:t">
                  <w:txbxContent>
                    <w:p w14:paraId="1AB0A8BD" w14:textId="76697E41" w:rsidR="00E31D56" w:rsidRPr="00E31D56" w:rsidRDefault="0077325F" w:rsidP="00E31D56">
                      <w:pPr>
                        <w:jc w:val="center"/>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25F">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APRIL 2020</w:t>
                      </w:r>
                    </w:p>
                  </w:txbxContent>
                </v:textbox>
                <w10:wrap anchorx="margin"/>
              </v:shape>
            </w:pict>
          </mc:Fallback>
        </mc:AlternateContent>
      </w:r>
      <w:r w:rsidR="00E31D56">
        <w:rPr>
          <w:noProof/>
          <w:lang w:val="pt-BR" w:eastAsia="pt-BR"/>
        </w:rPr>
        <mc:AlternateContent>
          <mc:Choice Requires="wps">
            <w:drawing>
              <wp:anchor distT="0" distB="0" distL="114300" distR="114300" simplePos="0" relativeHeight="251660288" behindDoc="0" locked="0" layoutInCell="1" allowOverlap="1" wp14:anchorId="32A0CE51" wp14:editId="2BE62B06">
                <wp:simplePos x="0" y="0"/>
                <wp:positionH relativeFrom="margin">
                  <wp:align>center</wp:align>
                </wp:positionH>
                <wp:positionV relativeFrom="paragraph">
                  <wp:posOffset>5250874</wp:posOffset>
                </wp:positionV>
                <wp:extent cx="1828800" cy="1828800"/>
                <wp:effectExtent l="0" t="0" r="0" b="69850"/>
                <wp:wrapNone/>
                <wp:docPr id="9" name="Caixa de Texto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5400000" algn="t" rotWithShape="0">
                            <a:prstClr val="black">
                              <a:alpha val="40000"/>
                            </a:prstClr>
                          </a:outerShdw>
                        </a:effectLst>
                      </wps:spPr>
                      <wps:txbx>
                        <w:txbxContent>
                          <w:p w14:paraId="67E8E42F" w14:textId="77777777" w:rsidR="0077325F" w:rsidRPr="0077325F" w:rsidRDefault="0077325F" w:rsidP="0077325F">
                            <w:pPr>
                              <w:jc w:val="center"/>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25F">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JOLT API</w:t>
                            </w:r>
                          </w:p>
                          <w:p w14:paraId="449B38B2" w14:textId="6C86D635" w:rsidR="00E31D56" w:rsidRPr="00E31D56" w:rsidRDefault="0077325F" w:rsidP="0077325F">
                            <w:pPr>
                              <w:jc w:val="center"/>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25F">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A0CE51" id="Caixa de Texto 9" o:spid="_x0000_s1027" type="#_x0000_t202" style="position:absolute;left:0;text-align:left;margin-left:0;margin-top:413.45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" filled="f" stroked="f">
                <v:shadow on="t" color="black" opacity="26214f" origin=",-.5" offset="0,3pt"/>
                <v:textbox style="mso-fit-shape-to-text:t">
                  <w:txbxContent>
                    <w:p w14:paraId="67E8E42F" w14:textId="77777777" w:rsidR="0077325F" w:rsidRPr="0077325F" w:rsidRDefault="0077325F" w:rsidP="0077325F">
                      <w:pPr>
                        <w:jc w:val="center"/>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25F">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JOLT API</w:t>
                      </w:r>
                    </w:p>
                    <w:p w14:paraId="449B38B2" w14:textId="6C86D635" w:rsidR="00E31D56" w:rsidRPr="00E31D56" w:rsidRDefault="0077325F" w:rsidP="0077325F">
                      <w:pPr>
                        <w:jc w:val="center"/>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25F">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xbxContent>
                </v:textbox>
                <w10:wrap anchorx="margin"/>
              </v:shape>
            </w:pict>
          </mc:Fallback>
        </mc:AlternateContent>
      </w:r>
      <w:r w:rsidR="00E31D56">
        <w:rPr>
          <w:noProof/>
          <w:lang w:val="pt-BR" w:eastAsia="pt-BR"/>
        </w:rPr>
        <mc:AlternateContent>
          <mc:Choice Requires="wps">
            <w:drawing>
              <wp:anchor distT="0" distB="0" distL="114300" distR="114300" simplePos="0" relativeHeight="251658240" behindDoc="0" locked="0" layoutInCell="1" allowOverlap="1" wp14:anchorId="2E65E857" wp14:editId="15EFE25C">
                <wp:simplePos x="0" y="0"/>
                <wp:positionH relativeFrom="margin">
                  <wp:align>center</wp:align>
                </wp:positionH>
                <wp:positionV relativeFrom="paragraph">
                  <wp:posOffset>3210737</wp:posOffset>
                </wp:positionV>
                <wp:extent cx="1828800" cy="1828800"/>
                <wp:effectExtent l="0" t="0" r="0" b="65405"/>
                <wp:wrapNone/>
                <wp:docPr id="1"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5400000" algn="t" rotWithShape="0">
                            <a:prstClr val="black">
                              <a:alpha val="40000"/>
                            </a:prstClr>
                          </a:outerShdw>
                        </a:effectLst>
                      </wps:spPr>
                      <wps:txbx>
                        <w:txbxContent>
                          <w:p w14:paraId="610849CC" w14:textId="77777777" w:rsidR="00E31D56" w:rsidRPr="00E31D56" w:rsidRDefault="00E31D56" w:rsidP="00E31D56">
                            <w:pPr>
                              <w:jc w:val="center"/>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DR.XAMÃ</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65E857" id="Caixa de Texto 1" o:spid="_x0000_s1028" type="#_x0000_t202" style="position:absolute;left:0;text-align:left;margin-left:0;margin-top:252.8pt;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" filled="f" stroked="f">
                <v:shadow on="t" color="black" opacity="26214f" origin=",-.5" offset="0,3pt"/>
                <v:textbox style="mso-fit-shape-to-text:t">
                  <w:txbxContent>
                    <w:p w14:paraId="610849CC" w14:textId="77777777" w:rsidR="00E31D56" w:rsidRPr="00E31D56" w:rsidRDefault="00E31D56" w:rsidP="00E31D56">
                      <w:pPr>
                        <w:jc w:val="center"/>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BA919"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DR.XAMÃ</w:t>
                      </w:r>
                    </w:p>
                  </w:txbxContent>
                </v:textbox>
                <w10:wrap anchorx="margin"/>
              </v:shape>
            </w:pict>
          </mc:Fallback>
        </mc:AlternateContent>
      </w:r>
      <w:r w:rsidR="00CB681B">
        <w:rPr>
          <w:lang w:val="pt-BR"/>
        </w:rPr>
        <w:br w:type="page"/>
      </w:r>
      <w:r w:rsidR="003033C8" w:rsidRPr="005A258A">
        <w:rPr>
          <w:noProof/>
          <w:sz w:val="96"/>
          <w:szCs w:val="72"/>
          <w:lang w:val="pt-BR" w:eastAsia="pt-BR"/>
        </w:rPr>
        <w:lastRenderedPageBreak/>
        <mc:AlternateContent>
          <mc:Choice Requires="wps">
            <w:drawing>
              <wp:anchor distT="0" distB="0" distL="114300" distR="114300" simplePos="0" relativeHeight="251672576" behindDoc="0" locked="0" layoutInCell="1" allowOverlap="1" wp14:anchorId="748B904C" wp14:editId="2ECB92B4">
                <wp:simplePos x="0" y="0"/>
                <wp:positionH relativeFrom="column">
                  <wp:posOffset>-697230</wp:posOffset>
                </wp:positionH>
                <wp:positionV relativeFrom="paragraph">
                  <wp:posOffset>3393588</wp:posOffset>
                </wp:positionV>
                <wp:extent cx="6001325" cy="520996"/>
                <wp:effectExtent l="0" t="0" r="0" b="12700"/>
                <wp:wrapNone/>
                <wp:docPr id="6" name="Caixa de Texto 6"/>
                <wp:cNvGraphicFramePr/>
                <a:graphic xmlns:a="http://schemas.openxmlformats.org/drawingml/2006/main">
                  <a:graphicData uri="http://schemas.microsoft.com/office/word/2010/wordprocessingShape">
                    <wps:wsp>
                      <wps:cNvSpPr txBox="1"/>
                      <wps:spPr>
                        <a:xfrm>
                          <a:off x="0" y="0"/>
                          <a:ext cx="6001325" cy="52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FF800" w14:textId="1B68B617" w:rsidR="003033C8" w:rsidRPr="00E31D56" w:rsidRDefault="00A34406" w:rsidP="003033C8">
                            <w:pPr>
                              <w:pStyle w:val="CabealhodoSumrio"/>
                              <w:spacing w:before="120"/>
                              <w:rPr>
                                <w:color w:val="6F6F6F" w:themeColor="accent1"/>
                                <w:sz w:val="28"/>
                                <w:szCs w:val="28"/>
                              </w:rPr>
                            </w:pPr>
                            <w:r w:rsidRPr="00A34406">
                              <w:rPr>
                                <w:color w:val="6F6F6F" w:themeColor="accent1"/>
                                <w:sz w:val="28"/>
                                <w:szCs w:val="28"/>
                              </w:rPr>
                              <w:t>DOCUMENTATION VALIDITY</w:t>
                            </w:r>
                          </w:p>
                          <w:p w14:paraId="5ED9C3D5" w14:textId="33DF6862" w:rsidR="003033C8" w:rsidRPr="00E31D56" w:rsidRDefault="00A34406" w:rsidP="003033C8">
                            <w:pPr>
                              <w:jc w:val="both"/>
                              <w:rPr>
                                <w:color w:val="EBEBEB" w:themeColor="background2"/>
                                <w:sz w:val="24"/>
                                <w:szCs w:val="24"/>
                              </w:rPr>
                            </w:pPr>
                            <w:r w:rsidRPr="00A34406">
                              <w:rPr>
                                <w:color w:val="EBEBEB" w:themeColor="background2"/>
                                <w:sz w:val="24"/>
                                <w:szCs w:val="24"/>
                              </w:rPr>
                              <w:t xml:space="preserve">This content was written and posted in April 2020. Current system version </w:t>
                            </w:r>
                            <w:r w:rsidRPr="00A34406">
                              <w:rPr>
                                <w:color w:val="FBA919" w:themeColor="background1"/>
                                <w:sz w:val="24"/>
                                <w:szCs w:val="24"/>
                              </w:rPr>
                              <w:t>2.5.0</w:t>
                            </w:r>
                            <w:r w:rsidRPr="00A34406">
                              <w:rPr>
                                <w:color w:val="EBEBEB" w:themeColor="background2"/>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B904C" id="Caixa de Texto 6" o:spid="_x0000_s1029" type="#_x0000_t202" style="position:absolute;left:0;text-align:left;margin-left:-54.9pt;margin-top:267.2pt;width:472.55pt;height:4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" filled="f" stroked="f" strokeweight=".5pt">
                <v:textbox inset="0,0,0,0">
                  <w:txbxContent>
                    <w:p w14:paraId="08FFF800" w14:textId="1B68B617" w:rsidR="003033C8" w:rsidRPr="00E31D56" w:rsidRDefault="00A34406" w:rsidP="003033C8">
                      <w:pPr>
                        <w:pStyle w:val="CabealhodoSumrio"/>
                        <w:spacing w:before="120"/>
                        <w:rPr>
                          <w:color w:val="6F6F6F" w:themeColor="accent1"/>
                          <w:sz w:val="28"/>
                          <w:szCs w:val="28"/>
                        </w:rPr>
                      </w:pPr>
                      <w:r w:rsidRPr="00A34406">
                        <w:rPr>
                          <w:color w:val="6F6F6F" w:themeColor="accent1"/>
                          <w:sz w:val="28"/>
                          <w:szCs w:val="28"/>
                        </w:rPr>
                        <w:t>DOCUMENTATION VALIDITY</w:t>
                      </w:r>
                    </w:p>
                    <w:p w14:paraId="5ED9C3D5" w14:textId="33DF6862" w:rsidR="003033C8" w:rsidRPr="00E31D56" w:rsidRDefault="00A34406" w:rsidP="003033C8">
                      <w:pPr>
                        <w:jc w:val="both"/>
                        <w:rPr>
                          <w:color w:val="EBEBEB" w:themeColor="background2"/>
                          <w:sz w:val="24"/>
                          <w:szCs w:val="24"/>
                        </w:rPr>
                      </w:pPr>
                      <w:r w:rsidRPr="00A34406">
                        <w:rPr>
                          <w:color w:val="EBEBEB" w:themeColor="background2"/>
                          <w:sz w:val="24"/>
                          <w:szCs w:val="24"/>
                        </w:rPr>
                        <w:t xml:space="preserve">This content was written and posted in April 2020. Current system version </w:t>
                      </w:r>
                      <w:r w:rsidRPr="00A34406">
                        <w:rPr>
                          <w:color w:val="FBA919" w:themeColor="background1"/>
                          <w:sz w:val="24"/>
                          <w:szCs w:val="24"/>
                        </w:rPr>
                        <w:t>2.5.0</w:t>
                      </w:r>
                      <w:r w:rsidRPr="00A34406">
                        <w:rPr>
                          <w:color w:val="EBEBEB" w:themeColor="background2"/>
                          <w:sz w:val="24"/>
                          <w:szCs w:val="24"/>
                        </w:rPr>
                        <w:t>.</w:t>
                      </w:r>
                    </w:p>
                  </w:txbxContent>
                </v:textbox>
              </v:shape>
            </w:pict>
          </mc:Fallback>
        </mc:AlternateContent>
      </w:r>
      <w:r w:rsidR="00EF5D70" w:rsidRPr="005A258A">
        <w:rPr>
          <w:b/>
          <w:bCs/>
          <w:noProof/>
          <w:color w:val="FBA919"/>
          <w:sz w:val="300"/>
          <w:szCs w:val="300"/>
          <w:lang w:val="pt-BR" w:eastAsia="pt-BR"/>
        </w:rPr>
        <mc:AlternateContent>
          <mc:Choice Requires="wpg">
            <w:drawing>
              <wp:anchor distT="0" distB="0" distL="457200" distR="457200" simplePos="0" relativeHeight="251666432" behindDoc="0" locked="0" layoutInCell="1" allowOverlap="1" wp14:anchorId="0CF1F2E9" wp14:editId="52C7CE78">
                <wp:simplePos x="0" y="0"/>
                <wp:positionH relativeFrom="page">
                  <wp:posOffset>212090</wp:posOffset>
                </wp:positionH>
                <wp:positionV relativeFrom="margin">
                  <wp:posOffset>901065</wp:posOffset>
                </wp:positionV>
                <wp:extent cx="7824470" cy="7963535"/>
                <wp:effectExtent l="0" t="19050" r="0" b="94615"/>
                <wp:wrapSquare wrapText="bothSides"/>
                <wp:docPr id="186"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187" name="Caixa de Texto 187"/>
                        <wps:cNvSpPr txBox="1"/>
                        <wps:spPr>
                          <a:xfrm>
                            <a:off x="-828154" y="1"/>
                            <a:ext cx="2865861" cy="1279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12927D" w14:textId="0DCB47C6" w:rsidR="00E31D56" w:rsidRPr="00E31D56" w:rsidRDefault="0077325F">
                              <w:pPr>
                                <w:pStyle w:val="CabealhodoSumrio"/>
                                <w:spacing w:before="120"/>
                                <w:rPr>
                                  <w:color w:val="6F6F6F" w:themeColor="accent1"/>
                                  <w:sz w:val="28"/>
                                  <w:szCs w:val="28"/>
                                </w:rPr>
                              </w:pPr>
                              <w:r w:rsidRPr="0077325F">
                                <w:rPr>
                                  <w:color w:val="6F6F6F" w:themeColor="accent1"/>
                                  <w:sz w:val="28"/>
                                  <w:szCs w:val="28"/>
                                </w:rPr>
                                <w:t>OBJECTIVE</w:t>
                              </w:r>
                            </w:p>
                            <w:p w14:paraId="558A9572" w14:textId="38C3A1C8" w:rsidR="00431F59" w:rsidRPr="00E31D56" w:rsidRDefault="0077325F" w:rsidP="0077325F">
                              <w:pPr>
                                <w:jc w:val="both"/>
                                <w:rPr>
                                  <w:color w:val="EBEBEB" w:themeColor="background2"/>
                                  <w:sz w:val="24"/>
                                  <w:szCs w:val="24"/>
                                </w:rPr>
                              </w:pPr>
                              <w:r w:rsidRPr="0077325F">
                                <w:rPr>
                                  <w:color w:val="EBEBEB" w:themeColor="background2"/>
                                  <w:sz w:val="24"/>
                                  <w:szCs w:val="24"/>
                                </w:rPr>
                                <w:t>The plugin makes the integration with the Game Jolt, allowin</w:t>
                              </w:r>
                              <w:r>
                                <w:rPr>
                                  <w:color w:val="EBEBEB" w:themeColor="background2"/>
                                  <w:sz w:val="24"/>
                                  <w:szCs w:val="24"/>
                                </w:rPr>
                                <w:t xml:space="preserve">g the complete use of the tool, </w:t>
                              </w:r>
                              <w:r w:rsidRPr="0077325F">
                                <w:rPr>
                                  <w:color w:val="EBEBEB" w:themeColor="background2"/>
                                  <w:sz w:val="24"/>
                                  <w:szCs w:val="24"/>
                                </w:rPr>
                                <w:t>from sending trophies to players to manipu</w:t>
                              </w:r>
                              <w:r>
                                <w:rPr>
                                  <w:color w:val="EBEBEB" w:themeColor="background2"/>
                                  <w:sz w:val="24"/>
                                  <w:szCs w:val="24"/>
                                </w:rPr>
                                <w:t xml:space="preserve">lating table scores. The system has a cloud storage </w:t>
                              </w:r>
                              <w:r w:rsidRPr="0077325F">
                                <w:rPr>
                                  <w:color w:val="EBEBEB" w:themeColor="background2"/>
                                  <w:sz w:val="24"/>
                                  <w:szCs w:val="24"/>
                                </w:rPr>
                                <w:t>mech</w:t>
                              </w:r>
                              <w:r>
                                <w:rPr>
                                  <w:color w:val="EBEBEB" w:themeColor="background2"/>
                                  <w:sz w:val="24"/>
                                  <w:szCs w:val="24"/>
                                </w:rPr>
                                <w:t xml:space="preserve">anism, enabling players to have </w:t>
                              </w:r>
                              <w:r w:rsidRPr="0077325F">
                                <w:rPr>
                                  <w:color w:val="EBEBEB" w:themeColor="background2"/>
                                  <w:sz w:val="24"/>
                                  <w:szCs w:val="24"/>
                                </w:rPr>
                                <w:t>your games always at the last point on every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upo 188"/>
                        <wpg:cNvGrpSpPr/>
                        <wpg:grpSpPr>
                          <a:xfrm>
                            <a:off x="2019300" y="0"/>
                            <a:ext cx="914667" cy="9372600"/>
                            <a:chOff x="0" y="0"/>
                            <a:chExt cx="914667" cy="9372600"/>
                          </a:xfrm>
                        </wpg:grpSpPr>
                        <wps:wsp>
                          <wps:cNvPr id="189" name="Retângulo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0CF1F2E9" id="Grupo 186" o:spid="_x0000_s1030" style="position:absolute;left:0;text-align:left;margin-left:16.7pt;margin-top:70.95pt;width:616.1pt;height:627.05pt;z-index:251666432;mso-wrap-distance-left:36pt;mso-wrap-distance-right:36pt;mso-position-horizontal-relative:page;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">
                <v:shape id="Caixa de Texto 187" o:spid="_x0000_s1031" type="#_x0000_t202" style="position:absolute;left:-8281;width:28658;height:1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WBcQA&#10;AADcAAAADwAAAGRycy9kb3ducmV2LnhtbERPS2vCQBC+F/wPywi91Y09tJK6itgWeuhLbaHexuyY&#10;BLOzYXeM6b93hUJv8/E9ZzrvXaM6CrH2bGA8ykARF97WXBr42jzfTEBFQbbYeCYDvxRhPhtcTTG3&#10;/sQr6tZSqhTCMUcDlUibax2LihzGkW+JE7f3waEkGEptA55SuGv0bZbdaYc1p4YKW1pWVBzWR2eg&#10;+YnhdZfJtnss3+TzQx+/n8bvxlwP+8UDKKFe/sV/7heb5k/u4fJMukDP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bVgXEAAAA3AAAAA8AAAAAAAAAAAAAAAAAmAIAAGRycy9k&#10;b3ducmV2LnhtbFBLBQYAAAAABAAEAPUAAACJAwAAAAA=&#10;" filled="f" stroked="f" strokeweight=".5pt">
                  <v:textbox inset="0,0,0,0">
                    <w:txbxContent>
                      <w:p w14:paraId="1412927D" w14:textId="0DCB47C6" w:rsidR="00E31D56" w:rsidRPr="00E31D56" w:rsidRDefault="0077325F">
                        <w:pPr>
                          <w:pStyle w:val="CabealhodoSumrio"/>
                          <w:spacing w:before="120"/>
                          <w:rPr>
                            <w:color w:val="6F6F6F" w:themeColor="accent1"/>
                            <w:sz w:val="28"/>
                            <w:szCs w:val="28"/>
                          </w:rPr>
                        </w:pPr>
                        <w:r w:rsidRPr="0077325F">
                          <w:rPr>
                            <w:color w:val="6F6F6F" w:themeColor="accent1"/>
                            <w:sz w:val="28"/>
                            <w:szCs w:val="28"/>
                          </w:rPr>
                          <w:t>OBJECTIVE</w:t>
                        </w:r>
                      </w:p>
                      <w:p w14:paraId="558A9572" w14:textId="38C3A1C8" w:rsidR="00431F59" w:rsidRPr="00E31D56" w:rsidRDefault="0077325F" w:rsidP="0077325F">
                        <w:pPr>
                          <w:jc w:val="both"/>
                          <w:rPr>
                            <w:color w:val="EBEBEB" w:themeColor="background2"/>
                            <w:sz w:val="24"/>
                            <w:szCs w:val="24"/>
                          </w:rPr>
                        </w:pPr>
                        <w:r w:rsidRPr="0077325F">
                          <w:rPr>
                            <w:color w:val="EBEBEB" w:themeColor="background2"/>
                            <w:sz w:val="24"/>
                            <w:szCs w:val="24"/>
                          </w:rPr>
                          <w:t>The plugin makes the integration with the Game Jolt, allowin</w:t>
                        </w:r>
                        <w:r>
                          <w:rPr>
                            <w:color w:val="EBEBEB" w:themeColor="background2"/>
                            <w:sz w:val="24"/>
                            <w:szCs w:val="24"/>
                          </w:rPr>
                          <w:t xml:space="preserve">g the complete use of the tool, </w:t>
                        </w:r>
                        <w:r w:rsidRPr="0077325F">
                          <w:rPr>
                            <w:color w:val="EBEBEB" w:themeColor="background2"/>
                            <w:sz w:val="24"/>
                            <w:szCs w:val="24"/>
                          </w:rPr>
                          <w:t>from sending trophies to players to manipu</w:t>
                        </w:r>
                        <w:r>
                          <w:rPr>
                            <w:color w:val="EBEBEB" w:themeColor="background2"/>
                            <w:sz w:val="24"/>
                            <w:szCs w:val="24"/>
                          </w:rPr>
                          <w:t xml:space="preserve">lating table scores. The system has a cloud storage </w:t>
                        </w:r>
                        <w:r w:rsidRPr="0077325F">
                          <w:rPr>
                            <w:color w:val="EBEBEB" w:themeColor="background2"/>
                            <w:sz w:val="24"/>
                            <w:szCs w:val="24"/>
                          </w:rPr>
                          <w:t>mech</w:t>
                        </w:r>
                        <w:r>
                          <w:rPr>
                            <w:color w:val="EBEBEB" w:themeColor="background2"/>
                            <w:sz w:val="24"/>
                            <w:szCs w:val="24"/>
                          </w:rPr>
                          <w:t xml:space="preserve">anism, enabling players to have </w:t>
                        </w:r>
                        <w:r w:rsidRPr="0077325F">
                          <w:rPr>
                            <w:color w:val="EBEBEB" w:themeColor="background2"/>
                            <w:sz w:val="24"/>
                            <w:szCs w:val="24"/>
                          </w:rPr>
                          <w:t>your games always at the last point on every device.</w:t>
                        </w:r>
                      </w:p>
                    </w:txbxContent>
                  </v:textbox>
                </v:shape>
                <v:group id="Grupo 188" o:spid="_x0000_s1032"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tângulo 189" o:spid="_x0000_s1033"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MbMQA&#10;AADcAAAADwAAAGRycy9kb3ducmV2LnhtbERP22rCQBB9F/oPywi+iG4UKzG6iihCpaXgDV+H7JiE&#10;ZmdjdtXUr+8WCn2bw7nObNGYUtypdoVlBYN+BII4tbrgTMHxsOnFIJxH1lhaJgXf5GAxf2nNMNH2&#10;wTu6730mQgi7BBXk3leJlC7NyaDr24o4cBdbG/QB1pnUNT5CuCnlMIrG0mDBoSHHilY5pV/7m1Fw&#10;HcW8Pb4Pxx/+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cjGzEAAAA3AAAAA8AAAAAAAAAAAAAAAAAmAIAAGRycy9k&#10;b3ducmV2LnhtbFBLBQYAAAAABAAEAPUAAACJAwAAAAA=&#10;" fillcolor="#fba919 [3212]" stroked="f" strokeweight="1pt">
                    <v:fill opacity="0"/>
                  </v:rect>
                  <v:shape id="Retângulo 8" o:spid="_x0000_s1034"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RScAA&#10;AADcAAAADwAAAGRycy9kb3ducmV2LnhtbERPzYrCMBC+L/gOYQQvsqZ6kG01igi7Cl782QcYmrEp&#10;NpPSpLW+vREEb/Px/c5y3dtKdNT40rGC6SQBQZw7XXKh4P/y+/0DwgdkjZVjUvAgD+vV4GuJmXZ3&#10;PlF3DoWIIewzVGBCqDMpfW7Iop+4mjhyV9dYDBE2hdQN3mO4reQsSebSYsmxwWBNW0P57dxaBXRy&#10;4xR37bi6pLfu79gaPrS9UqNhv1mACNSHj/jt3us4P53C65l4gV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vRScAAAADcAAAADwAAAAAAAAAAAAAAAACYAgAAZHJzL2Rvd25y&#10;ZXYueG1sUEsFBgAAAAAEAAQA9QAAAIUDA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r w:rsidR="0079776A" w:rsidRPr="005A258A">
        <w:rPr>
          <w:noProof/>
          <w:sz w:val="96"/>
          <w:szCs w:val="72"/>
          <w:lang w:val="pt-BR" w:eastAsia="pt-BR"/>
        </w:rPr>
        <mc:AlternateContent>
          <mc:Choice Requires="wps">
            <w:drawing>
              <wp:anchor distT="0" distB="0" distL="114300" distR="114300" simplePos="0" relativeHeight="251670528" behindDoc="0" locked="0" layoutInCell="1" allowOverlap="1" wp14:anchorId="216D2BA6" wp14:editId="5648AB95">
                <wp:simplePos x="0" y="0"/>
                <wp:positionH relativeFrom="column">
                  <wp:posOffset>-701749</wp:posOffset>
                </wp:positionH>
                <wp:positionV relativeFrom="paragraph">
                  <wp:posOffset>2509284</wp:posOffset>
                </wp:positionV>
                <wp:extent cx="6000750" cy="1031358"/>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6000750" cy="1031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0FA3E7" w14:textId="580D61B8" w:rsidR="0079776A" w:rsidRPr="00E31D56" w:rsidRDefault="0077325F" w:rsidP="0079776A">
                            <w:pPr>
                              <w:pStyle w:val="CabealhodoSumrio"/>
                              <w:spacing w:before="120"/>
                              <w:rPr>
                                <w:color w:val="6F6F6F" w:themeColor="accent1"/>
                                <w:sz w:val="28"/>
                                <w:szCs w:val="28"/>
                              </w:rPr>
                            </w:pPr>
                            <w:r w:rsidRPr="0077325F">
                              <w:rPr>
                                <w:color w:val="6F6F6F" w:themeColor="accent1"/>
                                <w:sz w:val="28"/>
                                <w:szCs w:val="28"/>
                              </w:rPr>
                              <w:t>ABOUT THE AUTHOR</w:t>
                            </w:r>
                          </w:p>
                          <w:p w14:paraId="3688C5F3" w14:textId="6DD02F07" w:rsidR="00772820" w:rsidRPr="00E31D56" w:rsidRDefault="0077325F" w:rsidP="003033C8">
                            <w:pPr>
                              <w:jc w:val="both"/>
                              <w:rPr>
                                <w:color w:val="EBEBEB" w:themeColor="background2"/>
                                <w:sz w:val="24"/>
                                <w:szCs w:val="24"/>
                              </w:rPr>
                            </w:pPr>
                            <w:r w:rsidRPr="0077325F">
                              <w:rPr>
                                <w:color w:val="EBEBEB" w:themeColor="background2"/>
                                <w:sz w:val="24"/>
                                <w:szCs w:val="24"/>
                              </w:rPr>
                              <w:t xml:space="preserve">Luiz Guilherme dos Santos, 21 years old, is responsible for the public name "Dr.Xamã", responsible for the creation of all the material presented in the following internet domains, </w:t>
                            </w:r>
                            <w:hyperlink r:id="rId11" w:history="1">
                              <w:r w:rsidRPr="0077325F">
                                <w:rPr>
                                  <w:rStyle w:val="Hyperlink"/>
                                  <w:color w:val="FBA919" w:themeColor="background1"/>
                                  <w:sz w:val="24"/>
                                  <w:szCs w:val="24"/>
                                </w:rPr>
                                <w:t>www.drxama.com</w:t>
                              </w:r>
                            </w:hyperlink>
                            <w:r w:rsidRPr="0077325F">
                              <w:rPr>
                                <w:color w:val="EBEBEB" w:themeColor="background2"/>
                                <w:sz w:val="24"/>
                                <w:szCs w:val="24"/>
                              </w:rPr>
                              <w:t xml:space="preserve"> and </w:t>
                            </w:r>
                            <w:hyperlink r:id="rId12" w:history="1">
                              <w:r w:rsidRPr="0077325F">
                                <w:rPr>
                                  <w:rStyle w:val="Hyperlink"/>
                                  <w:color w:val="FBA919" w:themeColor="background1"/>
                                  <w:sz w:val="24"/>
                                  <w:szCs w:val="24"/>
                                </w:rPr>
                                <w:t>www.drxama.com.br</w:t>
                              </w:r>
                            </w:hyperlink>
                            <w:r w:rsidRPr="0077325F">
                              <w:rPr>
                                <w:color w:val="EBEBEB" w:themeColor="background2"/>
                                <w:sz w:val="24"/>
                                <w:szCs w:val="24"/>
                              </w:rPr>
                              <w:t>, offered by GRUPO UOL.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D2BA6" id="Caixa de Texto 4" o:spid="_x0000_s1035" type="#_x0000_t202" style="position:absolute;left:0;text-align:left;margin-left:-55.25pt;margin-top:197.6pt;width:472.5pt;height:81.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" filled="f" stroked="f" strokeweight=".5pt">
                <v:textbox inset="0,0,0,0">
                  <w:txbxContent>
                    <w:p w14:paraId="670FA3E7" w14:textId="580D61B8" w:rsidR="0079776A" w:rsidRPr="00E31D56" w:rsidRDefault="0077325F" w:rsidP="0079776A">
                      <w:pPr>
                        <w:pStyle w:val="CabealhodoSumrio"/>
                        <w:spacing w:before="120"/>
                        <w:rPr>
                          <w:color w:val="6F6F6F" w:themeColor="accent1"/>
                          <w:sz w:val="28"/>
                          <w:szCs w:val="28"/>
                        </w:rPr>
                      </w:pPr>
                      <w:r w:rsidRPr="0077325F">
                        <w:rPr>
                          <w:color w:val="6F6F6F" w:themeColor="accent1"/>
                          <w:sz w:val="28"/>
                          <w:szCs w:val="28"/>
                        </w:rPr>
                        <w:t>ABOUT THE AUTHOR</w:t>
                      </w:r>
                    </w:p>
                    <w:p w14:paraId="3688C5F3" w14:textId="6DD02F07" w:rsidR="00772820" w:rsidRPr="00E31D56" w:rsidRDefault="0077325F" w:rsidP="003033C8">
                      <w:pPr>
                        <w:jc w:val="both"/>
                        <w:rPr>
                          <w:color w:val="EBEBEB" w:themeColor="background2"/>
                          <w:sz w:val="24"/>
                          <w:szCs w:val="24"/>
                        </w:rPr>
                      </w:pPr>
                      <w:r w:rsidRPr="0077325F">
                        <w:rPr>
                          <w:color w:val="EBEBEB" w:themeColor="background2"/>
                          <w:sz w:val="24"/>
                          <w:szCs w:val="24"/>
                        </w:rPr>
                        <w:t xml:space="preserve">Luiz Guilherme dos Santos, 21 years old, is responsible for the public name "Dr.Xamã", responsible for the creation of all the material presented in the following internet domains, </w:t>
                      </w:r>
                      <w:hyperlink r:id="rId13" w:history="1">
                        <w:r w:rsidRPr="0077325F">
                          <w:rPr>
                            <w:rStyle w:val="Hyperlink"/>
                            <w:color w:val="FBA919" w:themeColor="background1"/>
                            <w:sz w:val="24"/>
                            <w:szCs w:val="24"/>
                          </w:rPr>
                          <w:t>www.drxama.com</w:t>
                        </w:r>
                      </w:hyperlink>
                      <w:r w:rsidRPr="0077325F">
                        <w:rPr>
                          <w:color w:val="EBEBEB" w:themeColor="background2"/>
                          <w:sz w:val="24"/>
                          <w:szCs w:val="24"/>
                        </w:rPr>
                        <w:t xml:space="preserve"> and </w:t>
                      </w:r>
                      <w:hyperlink r:id="rId14" w:history="1">
                        <w:r w:rsidRPr="0077325F">
                          <w:rPr>
                            <w:rStyle w:val="Hyperlink"/>
                            <w:color w:val="FBA919" w:themeColor="background1"/>
                            <w:sz w:val="24"/>
                            <w:szCs w:val="24"/>
                          </w:rPr>
                          <w:t>www.drxama.com.br</w:t>
                        </w:r>
                      </w:hyperlink>
                      <w:r w:rsidRPr="0077325F">
                        <w:rPr>
                          <w:color w:val="EBEBEB" w:themeColor="background2"/>
                          <w:sz w:val="24"/>
                          <w:szCs w:val="24"/>
                        </w:rPr>
                        <w:t>, offered by GRUPO UOL.</w:t>
                      </w:r>
                    </w:p>
                  </w:txbxContent>
                </v:textbox>
              </v:shape>
            </w:pict>
          </mc:Fallback>
        </mc:AlternateContent>
      </w:r>
      <w:r w:rsidR="0079776A" w:rsidRPr="005A258A">
        <w:rPr>
          <w:noProof/>
          <w:sz w:val="96"/>
          <w:szCs w:val="72"/>
          <w:lang w:val="pt-BR" w:eastAsia="pt-BR"/>
        </w:rPr>
        <mc:AlternateContent>
          <mc:Choice Requires="wps">
            <w:drawing>
              <wp:anchor distT="0" distB="0" distL="114300" distR="114300" simplePos="0" relativeHeight="251668480" behindDoc="0" locked="0" layoutInCell="1" allowOverlap="1" wp14:anchorId="147688EC" wp14:editId="3CEB52BD">
                <wp:simplePos x="0" y="0"/>
                <wp:positionH relativeFrom="column">
                  <wp:posOffset>-701675</wp:posOffset>
                </wp:positionH>
                <wp:positionV relativeFrom="paragraph">
                  <wp:posOffset>1987889</wp:posOffset>
                </wp:positionV>
                <wp:extent cx="6001325" cy="520996"/>
                <wp:effectExtent l="0" t="0" r="0" b="12700"/>
                <wp:wrapNone/>
                <wp:docPr id="2" name="Caixa de Texto 2"/>
                <wp:cNvGraphicFramePr/>
                <a:graphic xmlns:a="http://schemas.openxmlformats.org/drawingml/2006/main">
                  <a:graphicData uri="http://schemas.microsoft.com/office/word/2010/wordprocessingShape">
                    <wps:wsp>
                      <wps:cNvSpPr txBox="1"/>
                      <wps:spPr>
                        <a:xfrm>
                          <a:off x="0" y="0"/>
                          <a:ext cx="6001325" cy="52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B240E" w14:textId="6742C908" w:rsidR="00435111" w:rsidRPr="00E31D56" w:rsidRDefault="0077325F" w:rsidP="00435111">
                            <w:pPr>
                              <w:pStyle w:val="CabealhodoSumrio"/>
                              <w:spacing w:before="120"/>
                              <w:rPr>
                                <w:color w:val="6F6F6F" w:themeColor="accent1"/>
                                <w:sz w:val="28"/>
                                <w:szCs w:val="28"/>
                              </w:rPr>
                            </w:pPr>
                            <w:r w:rsidRPr="0077325F">
                              <w:rPr>
                                <w:color w:val="6F6F6F" w:themeColor="accent1"/>
                                <w:sz w:val="28"/>
                                <w:szCs w:val="28"/>
                              </w:rPr>
                              <w:t>DOCUMENT SUMMARY</w:t>
                            </w:r>
                          </w:p>
                          <w:p w14:paraId="72FDC074" w14:textId="17F4A2D1" w:rsidR="00966268" w:rsidRPr="00E31D56" w:rsidRDefault="0077325F" w:rsidP="00435111">
                            <w:pPr>
                              <w:jc w:val="both"/>
                              <w:rPr>
                                <w:color w:val="EBEBEB" w:themeColor="background2"/>
                                <w:sz w:val="24"/>
                                <w:szCs w:val="24"/>
                              </w:rPr>
                            </w:pPr>
                            <w:r w:rsidRPr="0077325F">
                              <w:rPr>
                                <w:color w:val="EBEBEB" w:themeColor="background2"/>
                                <w:sz w:val="24"/>
                                <w:szCs w:val="24"/>
                              </w:rPr>
                              <w:t>This document aims to expose all the functionalities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688EC" id="Caixa de Texto 2" o:spid="_x0000_s1036" type="#_x0000_t202" style="position:absolute;left:0;text-align:left;margin-left:-55.25pt;margin-top:156.55pt;width:472.55pt;height:4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" filled="f" stroked="f" strokeweight=".5pt">
                <v:textbox inset="0,0,0,0">
                  <w:txbxContent>
                    <w:p w14:paraId="60CB240E" w14:textId="6742C908" w:rsidR="00435111" w:rsidRPr="00E31D56" w:rsidRDefault="0077325F" w:rsidP="00435111">
                      <w:pPr>
                        <w:pStyle w:val="CabealhodoSumrio"/>
                        <w:spacing w:before="120"/>
                        <w:rPr>
                          <w:color w:val="6F6F6F" w:themeColor="accent1"/>
                          <w:sz w:val="28"/>
                          <w:szCs w:val="28"/>
                        </w:rPr>
                      </w:pPr>
                      <w:r w:rsidRPr="0077325F">
                        <w:rPr>
                          <w:color w:val="6F6F6F" w:themeColor="accent1"/>
                          <w:sz w:val="28"/>
                          <w:szCs w:val="28"/>
                        </w:rPr>
                        <w:t>DOCUMENT SUMMARY</w:t>
                      </w:r>
                    </w:p>
                    <w:p w14:paraId="72FDC074" w14:textId="17F4A2D1" w:rsidR="00966268" w:rsidRPr="00E31D56" w:rsidRDefault="0077325F" w:rsidP="00435111">
                      <w:pPr>
                        <w:jc w:val="both"/>
                        <w:rPr>
                          <w:color w:val="EBEBEB" w:themeColor="background2"/>
                          <w:sz w:val="24"/>
                          <w:szCs w:val="24"/>
                        </w:rPr>
                      </w:pPr>
                      <w:r w:rsidRPr="0077325F">
                        <w:rPr>
                          <w:color w:val="EBEBEB" w:themeColor="background2"/>
                          <w:sz w:val="24"/>
                          <w:szCs w:val="24"/>
                        </w:rPr>
                        <w:t>This document aims to expose all the functionalities of the system.</w:t>
                      </w:r>
                    </w:p>
                  </w:txbxContent>
                </v:textbox>
              </v:shape>
            </w:pict>
          </mc:Fallback>
        </mc:AlternateContent>
      </w:r>
      <w:r w:rsidRPr="0077325F">
        <w:t xml:space="preserve"> </w:t>
      </w:r>
      <w:r w:rsidRPr="0077325F">
        <w:rPr>
          <w:noProof/>
          <w:sz w:val="96"/>
          <w:szCs w:val="72"/>
          <w:lang w:val="pt-BR" w:eastAsia="pt-BR"/>
        </w:rPr>
        <w:t>Introduction</w:t>
      </w:r>
    </w:p>
    <w:p w14:paraId="36DD04E8" w14:textId="6FBFFF76" w:rsidR="00F93239" w:rsidRDefault="00245789" w:rsidP="00245789">
      <w:pPr>
        <w:jc w:val="center"/>
        <w:rPr>
          <w:color w:val="FBA919"/>
          <w:sz w:val="96"/>
          <w:szCs w:val="72"/>
          <w:lang w:val="pt-BR"/>
        </w:rPr>
      </w:pPr>
      <w:r w:rsidRPr="005A258A">
        <w:rPr>
          <w:b/>
          <w:bCs/>
          <w:noProof/>
          <w:color w:val="FBA919"/>
          <w:sz w:val="300"/>
          <w:szCs w:val="300"/>
          <w:lang w:val="pt-BR" w:eastAsia="pt-BR"/>
        </w:rPr>
        <w:lastRenderedPageBreak/>
        <mc:AlternateContent>
          <mc:Choice Requires="wpg">
            <w:drawing>
              <wp:anchor distT="0" distB="0" distL="457200" distR="457200" simplePos="0" relativeHeight="251674624" behindDoc="0" locked="0" layoutInCell="1" allowOverlap="1" wp14:anchorId="3032B61A" wp14:editId="2EF78ED0">
                <wp:simplePos x="0" y="0"/>
                <wp:positionH relativeFrom="page">
                  <wp:posOffset>189186</wp:posOffset>
                </wp:positionH>
                <wp:positionV relativeFrom="margin">
                  <wp:align>bottom</wp:align>
                </wp:positionV>
                <wp:extent cx="7824470" cy="7963535"/>
                <wp:effectExtent l="0" t="19050" r="0" b="94615"/>
                <wp:wrapSquare wrapText="bothSides"/>
                <wp:docPr id="59"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60" name="Caixa de Texto 60"/>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3C6C6" w14:textId="2C7E88C1" w:rsidR="00245789" w:rsidRPr="00136CE7" w:rsidRDefault="00856AFB" w:rsidP="00245789">
                              <w:pPr>
                                <w:pStyle w:val="CabealhodoSumrio"/>
                                <w:spacing w:before="120"/>
                                <w:rPr>
                                  <w:color w:val="6F6F6F" w:themeColor="accent1"/>
                                  <w:sz w:val="28"/>
                                  <w:szCs w:val="28"/>
                                  <w:u w:val="single"/>
                                </w:rPr>
                              </w:pPr>
                              <w:r>
                                <w:rPr>
                                  <w:color w:val="6F6F6F" w:themeColor="accent1"/>
                                  <w:sz w:val="28"/>
                                  <w:szCs w:val="28"/>
                                  <w:u w:val="single"/>
                                </w:rPr>
                                <w:t>Page</w:t>
                              </w:r>
                              <w:r w:rsidR="00245789" w:rsidRPr="00136CE7">
                                <w:rPr>
                                  <w:color w:val="6F6F6F" w:themeColor="accent1"/>
                                  <w:sz w:val="28"/>
                                  <w:szCs w:val="28"/>
                                  <w:u w:val="single"/>
                                </w:rPr>
                                <w:t xml:space="preserve"> </w:t>
                              </w:r>
                              <w:r>
                                <w:rPr>
                                  <w:color w:val="6F6F6F" w:themeColor="accent1"/>
                                  <w:sz w:val="28"/>
                                  <w:szCs w:val="28"/>
                                  <w:u w:val="single"/>
                                </w:rPr>
                                <w:t>4</w:t>
                              </w:r>
                            </w:p>
                            <w:p w14:paraId="65F32B15" w14:textId="2B1BCDB3" w:rsidR="00245789" w:rsidRPr="00E31D56" w:rsidRDefault="00856AFB" w:rsidP="00245789">
                              <w:pPr>
                                <w:jc w:val="both"/>
                                <w:rPr>
                                  <w:color w:val="EBEBEB" w:themeColor="background2"/>
                                  <w:sz w:val="24"/>
                                  <w:szCs w:val="24"/>
                                </w:rPr>
                              </w:pPr>
                              <w:r w:rsidRPr="00856AFB">
                                <w:rPr>
                                  <w:color w:val="EBEBEB" w:themeColor="background2"/>
                                  <w:sz w:val="24"/>
                                  <w:szCs w:val="24"/>
                                </w:rPr>
                                <w:t>Plugin installation</w:t>
                              </w:r>
                              <w:r w:rsidR="00245789">
                                <w:rPr>
                                  <w:color w:val="EBEBEB" w:themeColor="background2"/>
                                  <w:sz w:val="24"/>
                                  <w:szCs w:val="24"/>
                                </w:rPr>
                                <w:t>.</w:t>
                              </w:r>
                            </w:p>
                            <w:p w14:paraId="0C4E1213" w14:textId="69B2D49A" w:rsidR="00245789" w:rsidRPr="00136CE7" w:rsidRDefault="00245789" w:rsidP="00245789">
                              <w:pPr>
                                <w:pStyle w:val="CabealhodoSumrio"/>
                                <w:spacing w:before="120"/>
                                <w:rPr>
                                  <w:color w:val="6F6F6F" w:themeColor="accent1"/>
                                  <w:sz w:val="28"/>
                                  <w:szCs w:val="28"/>
                                  <w:u w:val="single"/>
                                </w:rPr>
                              </w:pPr>
                              <w:r w:rsidRPr="00136CE7">
                                <w:rPr>
                                  <w:color w:val="6F6F6F" w:themeColor="accent1"/>
                                  <w:sz w:val="28"/>
                                  <w:szCs w:val="28"/>
                                  <w:u w:val="single"/>
                                </w:rPr>
                                <w:t>Pa</w:t>
                              </w:r>
                              <w:r w:rsidR="00856AFB">
                                <w:rPr>
                                  <w:color w:val="6F6F6F" w:themeColor="accent1"/>
                                  <w:sz w:val="28"/>
                                  <w:szCs w:val="28"/>
                                  <w:u w:val="single"/>
                                </w:rPr>
                                <w:t>ge</w:t>
                              </w:r>
                              <w:r w:rsidRPr="00136CE7">
                                <w:rPr>
                                  <w:color w:val="6F6F6F" w:themeColor="accent1"/>
                                  <w:sz w:val="28"/>
                                  <w:szCs w:val="28"/>
                                  <w:u w:val="single"/>
                                </w:rPr>
                                <w:t xml:space="preserve"> 5</w:t>
                              </w:r>
                            </w:p>
                            <w:p w14:paraId="2A181D33" w14:textId="0208632D" w:rsidR="00245789" w:rsidRDefault="00856AFB" w:rsidP="00245789">
                              <w:pPr>
                                <w:jc w:val="both"/>
                                <w:rPr>
                                  <w:color w:val="EBEBEB" w:themeColor="background2"/>
                                  <w:sz w:val="24"/>
                                  <w:szCs w:val="24"/>
                                </w:rPr>
                              </w:pPr>
                              <w:r w:rsidRPr="00856AFB">
                                <w:rPr>
                                  <w:color w:val="EBEBEB" w:themeColor="background2"/>
                                  <w:sz w:val="24"/>
                                  <w:szCs w:val="24"/>
                                </w:rPr>
                                <w:t>Use of the DX variable</w:t>
                              </w:r>
                              <w:r w:rsidR="007B0C15">
                                <w:rPr>
                                  <w:color w:val="EBEBEB" w:themeColor="background2"/>
                                  <w:sz w:val="24"/>
                                  <w:szCs w:val="24"/>
                                </w:rPr>
                                <w:t>.</w:t>
                              </w:r>
                            </w:p>
                            <w:p w14:paraId="2830BA92" w14:textId="2082039B" w:rsidR="00245789" w:rsidRPr="00136CE7" w:rsidRDefault="00245789" w:rsidP="00245789">
                              <w:pPr>
                                <w:pStyle w:val="CabealhodoSumrio"/>
                                <w:spacing w:before="120"/>
                                <w:rPr>
                                  <w:color w:val="6F6F6F" w:themeColor="accent1"/>
                                  <w:sz w:val="28"/>
                                  <w:szCs w:val="28"/>
                                  <w:u w:val="single"/>
                                </w:rPr>
                              </w:pPr>
                              <w:r w:rsidRPr="00136CE7">
                                <w:rPr>
                                  <w:color w:val="6F6F6F" w:themeColor="accent1"/>
                                  <w:sz w:val="28"/>
                                  <w:szCs w:val="28"/>
                                  <w:u w:val="single"/>
                                </w:rPr>
                                <w:t>Pag</w:t>
                              </w:r>
                              <w:r w:rsidR="00856AFB">
                                <w:rPr>
                                  <w:color w:val="6F6F6F" w:themeColor="accent1"/>
                                  <w:sz w:val="28"/>
                                  <w:szCs w:val="28"/>
                                  <w:u w:val="single"/>
                                </w:rPr>
                                <w:t>e</w:t>
                              </w:r>
                              <w:r w:rsidRPr="00136CE7">
                                <w:rPr>
                                  <w:color w:val="6F6F6F" w:themeColor="accent1"/>
                                  <w:sz w:val="28"/>
                                  <w:szCs w:val="28"/>
                                  <w:u w:val="single"/>
                                </w:rPr>
                                <w:t xml:space="preserve"> 6</w:t>
                              </w:r>
                            </w:p>
                            <w:p w14:paraId="70723666" w14:textId="1F31703F" w:rsidR="00245789" w:rsidRPr="00E31D56" w:rsidRDefault="00856AFB" w:rsidP="00245789">
                              <w:pPr>
                                <w:jc w:val="both"/>
                                <w:rPr>
                                  <w:color w:val="EBEBEB" w:themeColor="background2"/>
                                  <w:sz w:val="24"/>
                                  <w:szCs w:val="24"/>
                                </w:rPr>
                              </w:pPr>
                              <w:r w:rsidRPr="00856AFB">
                                <w:rPr>
                                  <w:color w:val="EBEBEB" w:themeColor="background2"/>
                                  <w:sz w:val="24"/>
                                  <w:szCs w:val="24"/>
                                </w:rPr>
                                <w:t>Parameters</w:t>
                              </w:r>
                              <w:r w:rsidR="00D02BF7">
                                <w:rPr>
                                  <w:color w:val="EBEBEB" w:themeColor="background2"/>
                                  <w:sz w:val="24"/>
                                  <w:szCs w:val="24"/>
                                </w:rPr>
                                <w:t>.</w:t>
                              </w:r>
                            </w:p>
                            <w:p w14:paraId="27213093" w14:textId="0CD97760" w:rsidR="00245789" w:rsidRPr="00136CE7" w:rsidRDefault="00856AFB" w:rsidP="00245789">
                              <w:pPr>
                                <w:pStyle w:val="CabealhodoSumrio"/>
                                <w:spacing w:before="120"/>
                                <w:rPr>
                                  <w:color w:val="6F6F6F" w:themeColor="accent1"/>
                                  <w:sz w:val="28"/>
                                  <w:szCs w:val="28"/>
                                  <w:u w:val="single"/>
                                </w:rPr>
                              </w:pPr>
                              <w:r>
                                <w:rPr>
                                  <w:color w:val="6F6F6F" w:themeColor="accent1"/>
                                  <w:sz w:val="28"/>
                                  <w:szCs w:val="28"/>
                                  <w:u w:val="single"/>
                                </w:rPr>
                                <w:t>Page</w:t>
                              </w:r>
                              <w:r w:rsidR="00245789" w:rsidRPr="00136CE7">
                                <w:rPr>
                                  <w:color w:val="6F6F6F" w:themeColor="accent1"/>
                                  <w:sz w:val="28"/>
                                  <w:szCs w:val="28"/>
                                  <w:u w:val="single"/>
                                </w:rPr>
                                <w:t xml:space="preserve"> </w:t>
                              </w:r>
                              <w:r w:rsidR="00C33883" w:rsidRPr="00136CE7">
                                <w:rPr>
                                  <w:color w:val="6F6F6F" w:themeColor="accent1"/>
                                  <w:sz w:val="28"/>
                                  <w:szCs w:val="28"/>
                                  <w:u w:val="single"/>
                                </w:rPr>
                                <w:t>7</w:t>
                              </w:r>
                            </w:p>
                            <w:p w14:paraId="3F514CBF" w14:textId="2B5CE643" w:rsidR="00245789" w:rsidRPr="00E31D56" w:rsidRDefault="008432DD" w:rsidP="00245789">
                              <w:pPr>
                                <w:jc w:val="both"/>
                                <w:rPr>
                                  <w:color w:val="EBEBEB" w:themeColor="background2"/>
                                  <w:sz w:val="24"/>
                                  <w:szCs w:val="24"/>
                                </w:rPr>
                              </w:pPr>
                              <w:r>
                                <w:rPr>
                                  <w:color w:val="EBEBEB" w:themeColor="background2"/>
                                  <w:sz w:val="24"/>
                                  <w:szCs w:val="24"/>
                                </w:rPr>
                                <w:t>Notes</w:t>
                              </w:r>
                              <w:r w:rsidR="00C33883">
                                <w:rPr>
                                  <w:color w:val="EBEBEB" w:themeColor="background2"/>
                                  <w:sz w:val="24"/>
                                  <w:szCs w:val="24"/>
                                </w:rPr>
                                <w:t>.</w:t>
                              </w:r>
                            </w:p>
                            <w:p w14:paraId="2CFA10F5" w14:textId="655EA069" w:rsidR="00245789" w:rsidRPr="00136CE7" w:rsidRDefault="00856AFB" w:rsidP="00245789">
                              <w:pPr>
                                <w:pStyle w:val="CabealhodoSumrio"/>
                                <w:spacing w:before="120"/>
                                <w:rPr>
                                  <w:color w:val="6F6F6F" w:themeColor="accent1"/>
                                  <w:sz w:val="28"/>
                                  <w:szCs w:val="28"/>
                                  <w:u w:val="single"/>
                                </w:rPr>
                              </w:pPr>
                              <w:r>
                                <w:rPr>
                                  <w:color w:val="6F6F6F" w:themeColor="accent1"/>
                                  <w:sz w:val="28"/>
                                  <w:szCs w:val="28"/>
                                  <w:u w:val="single"/>
                                </w:rPr>
                                <w:t>Page</w:t>
                              </w:r>
                              <w:r w:rsidR="00245789" w:rsidRPr="00136CE7">
                                <w:rPr>
                                  <w:color w:val="6F6F6F" w:themeColor="accent1"/>
                                  <w:sz w:val="28"/>
                                  <w:szCs w:val="28"/>
                                  <w:u w:val="single"/>
                                </w:rPr>
                                <w:t xml:space="preserve"> </w:t>
                              </w:r>
                              <w:r w:rsidR="00C33883" w:rsidRPr="00136CE7">
                                <w:rPr>
                                  <w:color w:val="6F6F6F" w:themeColor="accent1"/>
                                  <w:sz w:val="28"/>
                                  <w:szCs w:val="28"/>
                                  <w:u w:val="single"/>
                                </w:rPr>
                                <w:t>8</w:t>
                              </w:r>
                            </w:p>
                            <w:p w14:paraId="10694B1E" w14:textId="7C61581F" w:rsidR="00245789" w:rsidRPr="00E31D56" w:rsidRDefault="00856AFB" w:rsidP="00245789">
                              <w:pPr>
                                <w:jc w:val="both"/>
                                <w:rPr>
                                  <w:color w:val="EBEBEB" w:themeColor="background2"/>
                                  <w:sz w:val="24"/>
                                  <w:szCs w:val="24"/>
                                </w:rPr>
                              </w:pPr>
                              <w:r w:rsidRPr="00856AFB">
                                <w:rPr>
                                  <w:color w:val="EBEBEB" w:themeColor="background2"/>
                                  <w:sz w:val="24"/>
                                  <w:szCs w:val="24"/>
                                </w:rPr>
                                <w:t>Plugin Commands 1</w:t>
                              </w:r>
                              <w:r w:rsidR="001F25DC">
                                <w:rPr>
                                  <w:color w:val="EBEBEB" w:themeColor="background2"/>
                                  <w:sz w:val="24"/>
                                  <w:szCs w:val="24"/>
                                </w:rPr>
                                <w:t>.</w:t>
                              </w:r>
                            </w:p>
                            <w:p w14:paraId="327375A5" w14:textId="0723EA74" w:rsidR="00245789" w:rsidRPr="00136CE7" w:rsidRDefault="00856AFB" w:rsidP="00245789">
                              <w:pPr>
                                <w:pStyle w:val="CabealhodoSumrio"/>
                                <w:spacing w:before="120"/>
                                <w:rPr>
                                  <w:color w:val="6F6F6F" w:themeColor="accent1"/>
                                  <w:sz w:val="28"/>
                                  <w:szCs w:val="28"/>
                                  <w:u w:val="single"/>
                                </w:rPr>
                              </w:pPr>
                              <w:r>
                                <w:rPr>
                                  <w:color w:val="6F6F6F" w:themeColor="accent1"/>
                                  <w:sz w:val="28"/>
                                  <w:szCs w:val="28"/>
                                  <w:u w:val="single"/>
                                </w:rPr>
                                <w:t>Page</w:t>
                              </w:r>
                              <w:r w:rsidR="00245789" w:rsidRPr="00136CE7">
                                <w:rPr>
                                  <w:color w:val="6F6F6F" w:themeColor="accent1"/>
                                  <w:sz w:val="28"/>
                                  <w:szCs w:val="28"/>
                                  <w:u w:val="single"/>
                                </w:rPr>
                                <w:t xml:space="preserve"> </w:t>
                              </w:r>
                              <w:r w:rsidR="001F25DC" w:rsidRPr="00136CE7">
                                <w:rPr>
                                  <w:color w:val="6F6F6F" w:themeColor="accent1"/>
                                  <w:sz w:val="28"/>
                                  <w:szCs w:val="28"/>
                                  <w:u w:val="single"/>
                                </w:rPr>
                                <w:t>9</w:t>
                              </w:r>
                            </w:p>
                            <w:p w14:paraId="2A75B9F8" w14:textId="11FEC29B" w:rsidR="00245789" w:rsidRDefault="00856AFB" w:rsidP="00245789">
                              <w:pPr>
                                <w:jc w:val="both"/>
                                <w:rPr>
                                  <w:color w:val="EBEBEB" w:themeColor="background2"/>
                                  <w:sz w:val="24"/>
                                  <w:szCs w:val="24"/>
                                </w:rPr>
                              </w:pPr>
                              <w:r>
                                <w:rPr>
                                  <w:color w:val="EBEBEB" w:themeColor="background2"/>
                                  <w:sz w:val="24"/>
                                  <w:szCs w:val="24"/>
                                </w:rPr>
                                <w:t>Plugin Commands 2</w:t>
                              </w:r>
                              <w:r w:rsidR="001F25DC">
                                <w:rPr>
                                  <w:color w:val="EBEBEB" w:themeColor="background2"/>
                                  <w:sz w:val="24"/>
                                  <w:szCs w:val="24"/>
                                </w:rPr>
                                <w:t>.</w:t>
                              </w:r>
                            </w:p>
                            <w:p w14:paraId="5E15502D" w14:textId="22610BD9" w:rsidR="00CE2F53" w:rsidRPr="00136CE7" w:rsidRDefault="00856AFB" w:rsidP="00CE2F53">
                              <w:pPr>
                                <w:pStyle w:val="CabealhodoSumrio"/>
                                <w:spacing w:before="120"/>
                                <w:rPr>
                                  <w:color w:val="6F6F6F" w:themeColor="accent1"/>
                                  <w:sz w:val="28"/>
                                  <w:szCs w:val="28"/>
                                  <w:u w:val="single"/>
                                </w:rPr>
                              </w:pPr>
                              <w:r>
                                <w:rPr>
                                  <w:color w:val="6F6F6F" w:themeColor="accent1"/>
                                  <w:sz w:val="28"/>
                                  <w:szCs w:val="28"/>
                                  <w:u w:val="single"/>
                                </w:rPr>
                                <w:t>Page</w:t>
                              </w:r>
                              <w:r w:rsidR="00CE2F53" w:rsidRPr="00136CE7">
                                <w:rPr>
                                  <w:color w:val="6F6F6F" w:themeColor="accent1"/>
                                  <w:sz w:val="28"/>
                                  <w:szCs w:val="28"/>
                                  <w:u w:val="single"/>
                                </w:rPr>
                                <w:t xml:space="preserve"> 1</w:t>
                              </w:r>
                              <w:r w:rsidR="00EB35FA">
                                <w:rPr>
                                  <w:color w:val="6F6F6F" w:themeColor="accent1"/>
                                  <w:sz w:val="28"/>
                                  <w:szCs w:val="28"/>
                                  <w:u w:val="single"/>
                                </w:rPr>
                                <w:t>0</w:t>
                              </w:r>
                            </w:p>
                            <w:p w14:paraId="75B62EF2" w14:textId="21A2BB38" w:rsidR="00CE2F53" w:rsidRDefault="00856AFB" w:rsidP="00245789">
                              <w:pPr>
                                <w:jc w:val="both"/>
                                <w:rPr>
                                  <w:color w:val="EBEBEB" w:themeColor="background2"/>
                                  <w:sz w:val="24"/>
                                  <w:szCs w:val="24"/>
                                </w:rPr>
                              </w:pPr>
                              <w:r w:rsidRPr="00856AFB">
                                <w:rPr>
                                  <w:color w:val="EBEBEB" w:themeColor="background2"/>
                                  <w:sz w:val="24"/>
                                  <w:szCs w:val="24"/>
                                </w:rPr>
                                <w:t>Script commands 1.</w:t>
                              </w:r>
                            </w:p>
                            <w:p w14:paraId="23E29095" w14:textId="0A2397FE" w:rsidR="0003797A" w:rsidRPr="00136CE7" w:rsidRDefault="00856AFB" w:rsidP="0003797A">
                              <w:pPr>
                                <w:pStyle w:val="CabealhodoSumrio"/>
                                <w:spacing w:before="120"/>
                                <w:rPr>
                                  <w:color w:val="6F6F6F" w:themeColor="accent1"/>
                                  <w:sz w:val="28"/>
                                  <w:szCs w:val="28"/>
                                  <w:u w:val="single"/>
                                </w:rPr>
                              </w:pPr>
                              <w:r>
                                <w:rPr>
                                  <w:color w:val="6F6F6F" w:themeColor="accent1"/>
                                  <w:sz w:val="28"/>
                                  <w:szCs w:val="28"/>
                                  <w:u w:val="single"/>
                                </w:rPr>
                                <w:t>Page</w:t>
                              </w:r>
                              <w:r w:rsidR="0003797A" w:rsidRPr="00136CE7">
                                <w:rPr>
                                  <w:color w:val="6F6F6F" w:themeColor="accent1"/>
                                  <w:sz w:val="28"/>
                                  <w:szCs w:val="28"/>
                                  <w:u w:val="single"/>
                                </w:rPr>
                                <w:t xml:space="preserve"> 1</w:t>
                              </w:r>
                              <w:r w:rsidR="00EB35FA">
                                <w:rPr>
                                  <w:color w:val="6F6F6F" w:themeColor="accent1"/>
                                  <w:sz w:val="28"/>
                                  <w:szCs w:val="28"/>
                                  <w:u w:val="single"/>
                                </w:rPr>
                                <w:t>1</w:t>
                              </w:r>
                            </w:p>
                            <w:p w14:paraId="45D17427" w14:textId="50066501" w:rsidR="0003797A" w:rsidRDefault="00856AFB" w:rsidP="0003797A">
                              <w:pPr>
                                <w:jc w:val="both"/>
                                <w:rPr>
                                  <w:color w:val="EBEBEB" w:themeColor="background2"/>
                                  <w:sz w:val="24"/>
                                  <w:szCs w:val="24"/>
                                </w:rPr>
                              </w:pPr>
                              <w:r>
                                <w:rPr>
                                  <w:color w:val="EBEBEB" w:themeColor="background2"/>
                                  <w:sz w:val="24"/>
                                  <w:szCs w:val="24"/>
                                </w:rPr>
                                <w:t>Script commands 2</w:t>
                              </w:r>
                              <w:r w:rsidRPr="00856AFB">
                                <w:rPr>
                                  <w:color w:val="EBEBEB" w:themeColor="background2"/>
                                  <w:sz w:val="24"/>
                                  <w:szCs w:val="24"/>
                                </w:rPr>
                                <w:t>.</w:t>
                              </w:r>
                            </w:p>
                            <w:p w14:paraId="0F61D5B6" w14:textId="76882818" w:rsidR="0003797A" w:rsidRPr="00136CE7" w:rsidRDefault="00856AFB" w:rsidP="0003797A">
                              <w:pPr>
                                <w:pStyle w:val="CabealhodoSumrio"/>
                                <w:spacing w:before="120"/>
                                <w:rPr>
                                  <w:color w:val="6F6F6F" w:themeColor="accent1"/>
                                  <w:sz w:val="28"/>
                                  <w:szCs w:val="28"/>
                                  <w:u w:val="single"/>
                                </w:rPr>
                              </w:pPr>
                              <w:r>
                                <w:rPr>
                                  <w:color w:val="6F6F6F" w:themeColor="accent1"/>
                                  <w:sz w:val="28"/>
                                  <w:szCs w:val="28"/>
                                  <w:u w:val="single"/>
                                </w:rPr>
                                <w:t>Page</w:t>
                              </w:r>
                              <w:r w:rsidR="0003797A" w:rsidRPr="00136CE7">
                                <w:rPr>
                                  <w:color w:val="6F6F6F" w:themeColor="accent1"/>
                                  <w:sz w:val="28"/>
                                  <w:szCs w:val="28"/>
                                  <w:u w:val="single"/>
                                </w:rPr>
                                <w:t xml:space="preserve"> 1</w:t>
                              </w:r>
                              <w:r w:rsidR="00EB35FA">
                                <w:rPr>
                                  <w:color w:val="6F6F6F" w:themeColor="accent1"/>
                                  <w:sz w:val="28"/>
                                  <w:szCs w:val="28"/>
                                  <w:u w:val="single"/>
                                </w:rPr>
                                <w:t>2</w:t>
                              </w:r>
                            </w:p>
                            <w:p w14:paraId="24AD354D" w14:textId="1471D51F" w:rsidR="0003797A" w:rsidRPr="0003797A" w:rsidRDefault="00856AFB" w:rsidP="0003797A">
                              <w:pPr>
                                <w:jc w:val="both"/>
                                <w:rPr>
                                  <w:color w:val="EBEBEB" w:themeColor="background2"/>
                                  <w:sz w:val="24"/>
                                  <w:szCs w:val="24"/>
                                </w:rPr>
                              </w:pPr>
                              <w:r>
                                <w:rPr>
                                  <w:color w:val="EBEBEB" w:themeColor="background2"/>
                                  <w:sz w:val="24"/>
                                  <w:szCs w:val="24"/>
                                </w:rPr>
                                <w:t>Script commands 3</w:t>
                              </w:r>
                              <w:r w:rsidRPr="00856AFB">
                                <w:rPr>
                                  <w:color w:val="EBEBEB" w:themeColor="background2"/>
                                  <w:sz w:val="24"/>
                                  <w:szCs w:val="24"/>
                                </w:rPr>
                                <w:t>.</w:t>
                              </w:r>
                            </w:p>
                            <w:p w14:paraId="45B03419" w14:textId="529BED7C" w:rsidR="000304FC" w:rsidRPr="00136CE7" w:rsidRDefault="00856AFB" w:rsidP="000304FC">
                              <w:pPr>
                                <w:pStyle w:val="CabealhodoSumrio"/>
                                <w:spacing w:before="120"/>
                                <w:rPr>
                                  <w:color w:val="6F6F6F" w:themeColor="accent1"/>
                                  <w:sz w:val="28"/>
                                  <w:szCs w:val="28"/>
                                  <w:u w:val="single"/>
                                </w:rPr>
                              </w:pPr>
                              <w:r>
                                <w:rPr>
                                  <w:color w:val="6F6F6F" w:themeColor="accent1"/>
                                  <w:sz w:val="28"/>
                                  <w:szCs w:val="28"/>
                                  <w:u w:val="single"/>
                                </w:rPr>
                                <w:t>Page</w:t>
                              </w:r>
                              <w:r w:rsidR="000304FC" w:rsidRPr="00136CE7">
                                <w:rPr>
                                  <w:color w:val="6F6F6F" w:themeColor="accent1"/>
                                  <w:sz w:val="28"/>
                                  <w:szCs w:val="28"/>
                                  <w:u w:val="single"/>
                                </w:rPr>
                                <w:t xml:space="preserve"> 1</w:t>
                              </w:r>
                              <w:r w:rsidR="00EB35FA">
                                <w:rPr>
                                  <w:color w:val="6F6F6F" w:themeColor="accent1"/>
                                  <w:sz w:val="28"/>
                                  <w:szCs w:val="28"/>
                                  <w:u w:val="single"/>
                                </w:rPr>
                                <w:t>3</w:t>
                              </w:r>
                            </w:p>
                            <w:p w14:paraId="74CD522B" w14:textId="6EA92712" w:rsidR="00EB35FA" w:rsidRDefault="00856AFB" w:rsidP="00245789">
                              <w:pPr>
                                <w:jc w:val="both"/>
                                <w:rPr>
                                  <w:color w:val="EBEBEB" w:themeColor="background2"/>
                                  <w:sz w:val="24"/>
                                  <w:szCs w:val="24"/>
                                </w:rPr>
                              </w:pPr>
                              <w:r>
                                <w:rPr>
                                  <w:color w:val="EBEBEB" w:themeColor="background2"/>
                                  <w:sz w:val="24"/>
                                  <w:szCs w:val="24"/>
                                </w:rPr>
                                <w:t>Script commands 4</w:t>
                              </w:r>
                              <w:r w:rsidRPr="00856AFB">
                                <w:rPr>
                                  <w:color w:val="EBEBEB" w:themeColor="background2"/>
                                  <w:sz w:val="24"/>
                                  <w:szCs w:val="24"/>
                                </w:rPr>
                                <w:t>.</w:t>
                              </w:r>
                            </w:p>
                            <w:p w14:paraId="75FD850B" w14:textId="6DDAFB0E" w:rsidR="00EB35FA" w:rsidRPr="00136CE7" w:rsidRDefault="00856AFB" w:rsidP="00EB35FA">
                              <w:pPr>
                                <w:pStyle w:val="CabealhodoSumrio"/>
                                <w:spacing w:before="120"/>
                                <w:rPr>
                                  <w:color w:val="6F6F6F" w:themeColor="accent1"/>
                                  <w:sz w:val="28"/>
                                  <w:szCs w:val="28"/>
                                  <w:u w:val="single"/>
                                </w:rPr>
                              </w:pPr>
                              <w:r>
                                <w:rPr>
                                  <w:color w:val="6F6F6F" w:themeColor="accent1"/>
                                  <w:sz w:val="28"/>
                                  <w:szCs w:val="28"/>
                                  <w:u w:val="single"/>
                                </w:rPr>
                                <w:t>Page</w:t>
                              </w:r>
                              <w:r w:rsidR="00EB35FA" w:rsidRPr="00136CE7">
                                <w:rPr>
                                  <w:color w:val="6F6F6F" w:themeColor="accent1"/>
                                  <w:sz w:val="28"/>
                                  <w:szCs w:val="28"/>
                                  <w:u w:val="single"/>
                                </w:rPr>
                                <w:t xml:space="preserve"> 1</w:t>
                              </w:r>
                              <w:r w:rsidR="00EB35FA">
                                <w:rPr>
                                  <w:color w:val="6F6F6F" w:themeColor="accent1"/>
                                  <w:sz w:val="28"/>
                                  <w:szCs w:val="28"/>
                                  <w:u w:val="single"/>
                                </w:rPr>
                                <w:t>4</w:t>
                              </w:r>
                            </w:p>
                            <w:p w14:paraId="19E60031" w14:textId="5D47C804" w:rsidR="00EB35FA" w:rsidRDefault="00BC7B29" w:rsidP="00EB35FA">
                              <w:pPr>
                                <w:jc w:val="both"/>
                                <w:rPr>
                                  <w:color w:val="EBEBEB" w:themeColor="background2"/>
                                  <w:sz w:val="24"/>
                                  <w:szCs w:val="24"/>
                                </w:rPr>
                              </w:pPr>
                              <w:r>
                                <w:rPr>
                                  <w:color w:val="EBEBEB" w:themeColor="background2"/>
                                  <w:sz w:val="24"/>
                                  <w:szCs w:val="24"/>
                                </w:rPr>
                                <w:t>Game Jolt API</w:t>
                              </w:r>
                              <w:r w:rsidR="00C02C71">
                                <w:rPr>
                                  <w:color w:val="EBEBEB" w:themeColor="background2"/>
                                  <w:sz w:val="24"/>
                                  <w:szCs w:val="24"/>
                                </w:rPr>
                                <w:t xml:space="preserve"> 1</w:t>
                              </w:r>
                              <w:r>
                                <w:rPr>
                                  <w:color w:val="EBEBEB" w:themeColor="background2"/>
                                  <w:sz w:val="24"/>
                                  <w:szCs w:val="24"/>
                                </w:rPr>
                                <w:t>.</w:t>
                              </w:r>
                            </w:p>
                            <w:p w14:paraId="4D3C5E56" w14:textId="5E2EF490" w:rsidR="00C02C71" w:rsidRPr="00136CE7" w:rsidRDefault="00856AFB" w:rsidP="00C02C71">
                              <w:pPr>
                                <w:pStyle w:val="CabealhodoSumrio"/>
                                <w:spacing w:before="120"/>
                                <w:rPr>
                                  <w:color w:val="6F6F6F" w:themeColor="accent1"/>
                                  <w:sz w:val="28"/>
                                  <w:szCs w:val="28"/>
                                  <w:u w:val="single"/>
                                </w:rPr>
                              </w:pPr>
                              <w:r>
                                <w:rPr>
                                  <w:color w:val="6F6F6F" w:themeColor="accent1"/>
                                  <w:sz w:val="28"/>
                                  <w:szCs w:val="28"/>
                                  <w:u w:val="single"/>
                                </w:rPr>
                                <w:t>Page</w:t>
                              </w:r>
                              <w:r w:rsidR="00C02C71" w:rsidRPr="00136CE7">
                                <w:rPr>
                                  <w:color w:val="6F6F6F" w:themeColor="accent1"/>
                                  <w:sz w:val="28"/>
                                  <w:szCs w:val="28"/>
                                  <w:u w:val="single"/>
                                </w:rPr>
                                <w:t xml:space="preserve"> 1</w:t>
                              </w:r>
                              <w:r w:rsidR="00C02C71">
                                <w:rPr>
                                  <w:color w:val="6F6F6F" w:themeColor="accent1"/>
                                  <w:sz w:val="28"/>
                                  <w:szCs w:val="28"/>
                                  <w:u w:val="single"/>
                                </w:rPr>
                                <w:t>5</w:t>
                              </w:r>
                            </w:p>
                            <w:p w14:paraId="1FFBDDC3" w14:textId="32DEE96B" w:rsidR="00C02C71" w:rsidRDefault="00C02C71" w:rsidP="00C02C71">
                              <w:pPr>
                                <w:jc w:val="both"/>
                                <w:rPr>
                                  <w:color w:val="EBEBEB" w:themeColor="background2"/>
                                  <w:sz w:val="24"/>
                                  <w:szCs w:val="24"/>
                                </w:rPr>
                              </w:pPr>
                              <w:r>
                                <w:rPr>
                                  <w:color w:val="EBEBEB" w:themeColor="background2"/>
                                  <w:sz w:val="24"/>
                                  <w:szCs w:val="24"/>
                                </w:rPr>
                                <w:t>Game Jolt API 2.</w:t>
                              </w:r>
                            </w:p>
                            <w:p w14:paraId="1484AD99" w14:textId="3DBEBEC3" w:rsidR="009F4DA1" w:rsidRPr="00136CE7" w:rsidRDefault="00856AFB" w:rsidP="009F4DA1">
                              <w:pPr>
                                <w:pStyle w:val="CabealhodoSumrio"/>
                                <w:spacing w:before="120"/>
                                <w:rPr>
                                  <w:color w:val="6F6F6F" w:themeColor="accent1"/>
                                  <w:sz w:val="28"/>
                                  <w:szCs w:val="28"/>
                                  <w:u w:val="single"/>
                                </w:rPr>
                              </w:pPr>
                              <w:r>
                                <w:rPr>
                                  <w:color w:val="6F6F6F" w:themeColor="accent1"/>
                                  <w:sz w:val="28"/>
                                  <w:szCs w:val="28"/>
                                  <w:u w:val="single"/>
                                </w:rPr>
                                <w:t>Page</w:t>
                              </w:r>
                              <w:r w:rsidR="009F4DA1" w:rsidRPr="00136CE7">
                                <w:rPr>
                                  <w:color w:val="6F6F6F" w:themeColor="accent1"/>
                                  <w:sz w:val="28"/>
                                  <w:szCs w:val="28"/>
                                  <w:u w:val="single"/>
                                </w:rPr>
                                <w:t xml:space="preserve"> 1</w:t>
                              </w:r>
                              <w:r w:rsidR="009F4DA1">
                                <w:rPr>
                                  <w:color w:val="6F6F6F" w:themeColor="accent1"/>
                                  <w:sz w:val="28"/>
                                  <w:szCs w:val="28"/>
                                  <w:u w:val="single"/>
                                </w:rPr>
                                <w:t>6</w:t>
                              </w:r>
                            </w:p>
                            <w:p w14:paraId="2CAD6EE9" w14:textId="6AA73FA7" w:rsidR="009F4DA1" w:rsidRDefault="00856AFB" w:rsidP="00C02C71">
                              <w:pPr>
                                <w:jc w:val="both"/>
                                <w:rPr>
                                  <w:color w:val="EBEBEB" w:themeColor="background2"/>
                                  <w:sz w:val="24"/>
                                  <w:szCs w:val="24"/>
                                </w:rPr>
                              </w:pPr>
                              <w:r w:rsidRPr="00856AFB">
                                <w:rPr>
                                  <w:color w:val="EBEBEB" w:themeColor="background2"/>
                                  <w:sz w:val="24"/>
                                  <w:szCs w:val="24"/>
                                </w:rPr>
                                <w:t>Video Links.</w:t>
                              </w:r>
                            </w:p>
                            <w:p w14:paraId="3DF40E7B" w14:textId="44251F6A" w:rsidR="005A17B3" w:rsidRPr="00136CE7" w:rsidRDefault="00856AFB" w:rsidP="005A17B3">
                              <w:pPr>
                                <w:pStyle w:val="CabealhodoSumrio"/>
                                <w:spacing w:before="120"/>
                                <w:rPr>
                                  <w:color w:val="6F6F6F" w:themeColor="accent1"/>
                                  <w:sz w:val="28"/>
                                  <w:szCs w:val="28"/>
                                  <w:u w:val="single"/>
                                </w:rPr>
                              </w:pPr>
                              <w:r>
                                <w:rPr>
                                  <w:color w:val="6F6F6F" w:themeColor="accent1"/>
                                  <w:sz w:val="28"/>
                                  <w:szCs w:val="28"/>
                                  <w:u w:val="single"/>
                                </w:rPr>
                                <w:t>Page</w:t>
                              </w:r>
                              <w:r w:rsidR="005A17B3" w:rsidRPr="00136CE7">
                                <w:rPr>
                                  <w:color w:val="6F6F6F" w:themeColor="accent1"/>
                                  <w:sz w:val="28"/>
                                  <w:szCs w:val="28"/>
                                  <w:u w:val="single"/>
                                </w:rPr>
                                <w:t xml:space="preserve"> 1</w:t>
                              </w:r>
                              <w:r w:rsidR="009F4DA1">
                                <w:rPr>
                                  <w:color w:val="6F6F6F" w:themeColor="accent1"/>
                                  <w:sz w:val="28"/>
                                  <w:szCs w:val="28"/>
                                  <w:u w:val="single"/>
                                </w:rPr>
                                <w:t>7</w:t>
                              </w:r>
                            </w:p>
                            <w:p w14:paraId="56DC67E3" w14:textId="75F12DB6" w:rsidR="005A17B3" w:rsidRDefault="00856AFB" w:rsidP="005A17B3">
                              <w:pPr>
                                <w:jc w:val="both"/>
                                <w:rPr>
                                  <w:color w:val="EBEBEB" w:themeColor="background2"/>
                                  <w:sz w:val="24"/>
                                  <w:szCs w:val="24"/>
                                </w:rPr>
                              </w:pPr>
                              <w:r w:rsidRPr="00856AFB">
                                <w:rPr>
                                  <w:color w:val="EBEBEB" w:themeColor="background2"/>
                                  <w:sz w:val="24"/>
                                  <w:szCs w:val="24"/>
                                </w:rPr>
                                <w:t>Contact us</w:t>
                              </w:r>
                              <w:r>
                                <w:rPr>
                                  <w:color w:val="EBEBEB" w:themeColor="background2"/>
                                  <w:sz w:val="24"/>
                                  <w:szCs w:val="24"/>
                                </w:rPr>
                                <w:t>.</w:t>
                              </w:r>
                            </w:p>
                            <w:p w14:paraId="7564A162" w14:textId="409500DC" w:rsidR="009F4DA1" w:rsidRPr="00136CE7" w:rsidRDefault="00856AFB" w:rsidP="009F4DA1">
                              <w:pPr>
                                <w:pStyle w:val="CabealhodoSumrio"/>
                                <w:spacing w:before="120"/>
                                <w:rPr>
                                  <w:color w:val="6F6F6F" w:themeColor="accent1"/>
                                  <w:sz w:val="28"/>
                                  <w:szCs w:val="28"/>
                                  <w:u w:val="single"/>
                                </w:rPr>
                              </w:pPr>
                              <w:r>
                                <w:rPr>
                                  <w:color w:val="6F6F6F" w:themeColor="accent1"/>
                                  <w:sz w:val="28"/>
                                  <w:szCs w:val="28"/>
                                  <w:u w:val="single"/>
                                </w:rPr>
                                <w:t>Page</w:t>
                              </w:r>
                              <w:r w:rsidR="009F4DA1" w:rsidRPr="00136CE7">
                                <w:rPr>
                                  <w:color w:val="6F6F6F" w:themeColor="accent1"/>
                                  <w:sz w:val="28"/>
                                  <w:szCs w:val="28"/>
                                  <w:u w:val="single"/>
                                </w:rPr>
                                <w:t xml:space="preserve"> 1</w:t>
                              </w:r>
                              <w:r w:rsidR="009F4DA1">
                                <w:rPr>
                                  <w:color w:val="6F6F6F" w:themeColor="accent1"/>
                                  <w:sz w:val="28"/>
                                  <w:szCs w:val="28"/>
                                  <w:u w:val="single"/>
                                </w:rPr>
                                <w:t>8</w:t>
                              </w:r>
                            </w:p>
                            <w:p w14:paraId="033A79F0" w14:textId="28876575" w:rsidR="009F4DA1" w:rsidRDefault="005C50E4" w:rsidP="005A17B3">
                              <w:pPr>
                                <w:jc w:val="both"/>
                                <w:rPr>
                                  <w:color w:val="EBEBEB" w:themeColor="background2"/>
                                  <w:sz w:val="24"/>
                                  <w:szCs w:val="24"/>
                                </w:rPr>
                              </w:pPr>
                              <w:r>
                                <w:rPr>
                                  <w:color w:val="EBEBEB" w:themeColor="background2"/>
                                  <w:sz w:val="24"/>
                                  <w:szCs w:val="24"/>
                                </w:rPr>
                                <w:t>Publicity</w:t>
                              </w:r>
                              <w:bookmarkStart w:id="0" w:name="_GoBack"/>
                              <w:bookmarkEnd w:id="0"/>
                              <w:r w:rsidR="009F4DA1">
                                <w:rPr>
                                  <w:color w:val="EBEBEB" w:themeColor="background2"/>
                                  <w:sz w:val="24"/>
                                  <w:szCs w:val="24"/>
                                </w:rPr>
                                <w:t>.</w:t>
                              </w:r>
                            </w:p>
                            <w:p w14:paraId="32F256FC" w14:textId="77777777" w:rsidR="005A17B3" w:rsidRPr="00E31D56" w:rsidRDefault="005A17B3" w:rsidP="00245789">
                              <w:pPr>
                                <w:jc w:val="both"/>
                                <w:rPr>
                                  <w:color w:val="EBEBEB" w:themeColor="background2"/>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1" name="Grupo 188"/>
                        <wpg:cNvGrpSpPr/>
                        <wpg:grpSpPr>
                          <a:xfrm>
                            <a:off x="2019300" y="0"/>
                            <a:ext cx="914667" cy="9372600"/>
                            <a:chOff x="0" y="0"/>
                            <a:chExt cx="914667" cy="9372600"/>
                          </a:xfrm>
                        </wpg:grpSpPr>
                        <wps:wsp>
                          <wps:cNvPr id="62" name="Retângulo 62"/>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3032B61A" id="_x0000_s1037" style="position:absolute;left:0;text-align:left;margin-left:14.9pt;margin-top:0;width:616.1pt;height:627.05pt;z-index:251674624;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">
                <v:shape id="Caixa de Texto 60" o:spid="_x0000_s1038"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kN8IA&#10;AADbAAAADwAAAGRycy9kb3ducmV2LnhtbERPS0/CQBC+m/AfNkPiTbZ4IKayEAOYcEBFHgnexu7Y&#10;NnRnm92h1H/PHkw8fvne03nvGtVRiLVnA+NRBoq48Lbm0sBh//rwBCoKssXGMxn4pQjz2eBuirn1&#10;V/6kbielSiEcczRQibS51rGoyGEc+ZY4cT8+OJQEQ6ltwGsKd41+zLKJdlhzaqiwpUVFxXl3cQaa&#10;Uwyb70y+umX5JtsPfTmuxu/G3A/7l2dQQr38i//ca2tgktanL+kH6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liQ3wgAAANsAAAAPAAAAAAAAAAAAAAAAAJgCAABkcnMvZG93&#10;bnJldi54bWxQSwUGAAAAAAQABAD1AAAAhwMAAAAA&#10;" filled="f" stroked="f" strokeweight=".5pt">
                  <v:textbox inset="0,0,0,0">
                    <w:txbxContent>
                      <w:p w14:paraId="6F93C6C6" w14:textId="2C7E88C1" w:rsidR="00245789" w:rsidRPr="00136CE7" w:rsidRDefault="00856AFB" w:rsidP="00245789">
                        <w:pPr>
                          <w:pStyle w:val="CabealhodoSumrio"/>
                          <w:spacing w:before="120"/>
                          <w:rPr>
                            <w:color w:val="6F6F6F" w:themeColor="accent1"/>
                            <w:sz w:val="28"/>
                            <w:szCs w:val="28"/>
                            <w:u w:val="single"/>
                          </w:rPr>
                        </w:pPr>
                        <w:r>
                          <w:rPr>
                            <w:color w:val="6F6F6F" w:themeColor="accent1"/>
                            <w:sz w:val="28"/>
                            <w:szCs w:val="28"/>
                            <w:u w:val="single"/>
                          </w:rPr>
                          <w:t>Page</w:t>
                        </w:r>
                        <w:r w:rsidR="00245789" w:rsidRPr="00136CE7">
                          <w:rPr>
                            <w:color w:val="6F6F6F" w:themeColor="accent1"/>
                            <w:sz w:val="28"/>
                            <w:szCs w:val="28"/>
                            <w:u w:val="single"/>
                          </w:rPr>
                          <w:t xml:space="preserve"> </w:t>
                        </w:r>
                        <w:r>
                          <w:rPr>
                            <w:color w:val="6F6F6F" w:themeColor="accent1"/>
                            <w:sz w:val="28"/>
                            <w:szCs w:val="28"/>
                            <w:u w:val="single"/>
                          </w:rPr>
                          <w:t>4</w:t>
                        </w:r>
                      </w:p>
                      <w:p w14:paraId="65F32B15" w14:textId="2B1BCDB3" w:rsidR="00245789" w:rsidRPr="00E31D56" w:rsidRDefault="00856AFB" w:rsidP="00245789">
                        <w:pPr>
                          <w:jc w:val="both"/>
                          <w:rPr>
                            <w:color w:val="EBEBEB" w:themeColor="background2"/>
                            <w:sz w:val="24"/>
                            <w:szCs w:val="24"/>
                          </w:rPr>
                        </w:pPr>
                        <w:r w:rsidRPr="00856AFB">
                          <w:rPr>
                            <w:color w:val="EBEBEB" w:themeColor="background2"/>
                            <w:sz w:val="24"/>
                            <w:szCs w:val="24"/>
                          </w:rPr>
                          <w:t>Plugin installation</w:t>
                        </w:r>
                        <w:r w:rsidR="00245789">
                          <w:rPr>
                            <w:color w:val="EBEBEB" w:themeColor="background2"/>
                            <w:sz w:val="24"/>
                            <w:szCs w:val="24"/>
                          </w:rPr>
                          <w:t>.</w:t>
                        </w:r>
                      </w:p>
                      <w:p w14:paraId="0C4E1213" w14:textId="69B2D49A" w:rsidR="00245789" w:rsidRPr="00136CE7" w:rsidRDefault="00245789" w:rsidP="00245789">
                        <w:pPr>
                          <w:pStyle w:val="CabealhodoSumrio"/>
                          <w:spacing w:before="120"/>
                          <w:rPr>
                            <w:color w:val="6F6F6F" w:themeColor="accent1"/>
                            <w:sz w:val="28"/>
                            <w:szCs w:val="28"/>
                            <w:u w:val="single"/>
                          </w:rPr>
                        </w:pPr>
                        <w:r w:rsidRPr="00136CE7">
                          <w:rPr>
                            <w:color w:val="6F6F6F" w:themeColor="accent1"/>
                            <w:sz w:val="28"/>
                            <w:szCs w:val="28"/>
                            <w:u w:val="single"/>
                          </w:rPr>
                          <w:t>Pa</w:t>
                        </w:r>
                        <w:r w:rsidR="00856AFB">
                          <w:rPr>
                            <w:color w:val="6F6F6F" w:themeColor="accent1"/>
                            <w:sz w:val="28"/>
                            <w:szCs w:val="28"/>
                            <w:u w:val="single"/>
                          </w:rPr>
                          <w:t>ge</w:t>
                        </w:r>
                        <w:r w:rsidRPr="00136CE7">
                          <w:rPr>
                            <w:color w:val="6F6F6F" w:themeColor="accent1"/>
                            <w:sz w:val="28"/>
                            <w:szCs w:val="28"/>
                            <w:u w:val="single"/>
                          </w:rPr>
                          <w:t xml:space="preserve"> 5</w:t>
                        </w:r>
                      </w:p>
                      <w:p w14:paraId="2A181D33" w14:textId="0208632D" w:rsidR="00245789" w:rsidRDefault="00856AFB" w:rsidP="00245789">
                        <w:pPr>
                          <w:jc w:val="both"/>
                          <w:rPr>
                            <w:color w:val="EBEBEB" w:themeColor="background2"/>
                            <w:sz w:val="24"/>
                            <w:szCs w:val="24"/>
                          </w:rPr>
                        </w:pPr>
                        <w:r w:rsidRPr="00856AFB">
                          <w:rPr>
                            <w:color w:val="EBEBEB" w:themeColor="background2"/>
                            <w:sz w:val="24"/>
                            <w:szCs w:val="24"/>
                          </w:rPr>
                          <w:t>Use of the DX variable</w:t>
                        </w:r>
                        <w:r w:rsidR="007B0C15">
                          <w:rPr>
                            <w:color w:val="EBEBEB" w:themeColor="background2"/>
                            <w:sz w:val="24"/>
                            <w:szCs w:val="24"/>
                          </w:rPr>
                          <w:t>.</w:t>
                        </w:r>
                      </w:p>
                      <w:p w14:paraId="2830BA92" w14:textId="2082039B" w:rsidR="00245789" w:rsidRPr="00136CE7" w:rsidRDefault="00245789" w:rsidP="00245789">
                        <w:pPr>
                          <w:pStyle w:val="CabealhodoSumrio"/>
                          <w:spacing w:before="120"/>
                          <w:rPr>
                            <w:color w:val="6F6F6F" w:themeColor="accent1"/>
                            <w:sz w:val="28"/>
                            <w:szCs w:val="28"/>
                            <w:u w:val="single"/>
                          </w:rPr>
                        </w:pPr>
                        <w:r w:rsidRPr="00136CE7">
                          <w:rPr>
                            <w:color w:val="6F6F6F" w:themeColor="accent1"/>
                            <w:sz w:val="28"/>
                            <w:szCs w:val="28"/>
                            <w:u w:val="single"/>
                          </w:rPr>
                          <w:t>Pag</w:t>
                        </w:r>
                        <w:r w:rsidR="00856AFB">
                          <w:rPr>
                            <w:color w:val="6F6F6F" w:themeColor="accent1"/>
                            <w:sz w:val="28"/>
                            <w:szCs w:val="28"/>
                            <w:u w:val="single"/>
                          </w:rPr>
                          <w:t>e</w:t>
                        </w:r>
                        <w:r w:rsidRPr="00136CE7">
                          <w:rPr>
                            <w:color w:val="6F6F6F" w:themeColor="accent1"/>
                            <w:sz w:val="28"/>
                            <w:szCs w:val="28"/>
                            <w:u w:val="single"/>
                          </w:rPr>
                          <w:t xml:space="preserve"> 6</w:t>
                        </w:r>
                      </w:p>
                      <w:p w14:paraId="70723666" w14:textId="1F31703F" w:rsidR="00245789" w:rsidRPr="00E31D56" w:rsidRDefault="00856AFB" w:rsidP="00245789">
                        <w:pPr>
                          <w:jc w:val="both"/>
                          <w:rPr>
                            <w:color w:val="EBEBEB" w:themeColor="background2"/>
                            <w:sz w:val="24"/>
                            <w:szCs w:val="24"/>
                          </w:rPr>
                        </w:pPr>
                        <w:r w:rsidRPr="00856AFB">
                          <w:rPr>
                            <w:color w:val="EBEBEB" w:themeColor="background2"/>
                            <w:sz w:val="24"/>
                            <w:szCs w:val="24"/>
                          </w:rPr>
                          <w:t>Parameters</w:t>
                        </w:r>
                        <w:r w:rsidR="00D02BF7">
                          <w:rPr>
                            <w:color w:val="EBEBEB" w:themeColor="background2"/>
                            <w:sz w:val="24"/>
                            <w:szCs w:val="24"/>
                          </w:rPr>
                          <w:t>.</w:t>
                        </w:r>
                      </w:p>
                      <w:p w14:paraId="27213093" w14:textId="0CD97760" w:rsidR="00245789" w:rsidRPr="00136CE7" w:rsidRDefault="00856AFB" w:rsidP="00245789">
                        <w:pPr>
                          <w:pStyle w:val="CabealhodoSumrio"/>
                          <w:spacing w:before="120"/>
                          <w:rPr>
                            <w:color w:val="6F6F6F" w:themeColor="accent1"/>
                            <w:sz w:val="28"/>
                            <w:szCs w:val="28"/>
                            <w:u w:val="single"/>
                          </w:rPr>
                        </w:pPr>
                        <w:r>
                          <w:rPr>
                            <w:color w:val="6F6F6F" w:themeColor="accent1"/>
                            <w:sz w:val="28"/>
                            <w:szCs w:val="28"/>
                            <w:u w:val="single"/>
                          </w:rPr>
                          <w:t>Page</w:t>
                        </w:r>
                        <w:r w:rsidR="00245789" w:rsidRPr="00136CE7">
                          <w:rPr>
                            <w:color w:val="6F6F6F" w:themeColor="accent1"/>
                            <w:sz w:val="28"/>
                            <w:szCs w:val="28"/>
                            <w:u w:val="single"/>
                          </w:rPr>
                          <w:t xml:space="preserve"> </w:t>
                        </w:r>
                        <w:r w:rsidR="00C33883" w:rsidRPr="00136CE7">
                          <w:rPr>
                            <w:color w:val="6F6F6F" w:themeColor="accent1"/>
                            <w:sz w:val="28"/>
                            <w:szCs w:val="28"/>
                            <w:u w:val="single"/>
                          </w:rPr>
                          <w:t>7</w:t>
                        </w:r>
                      </w:p>
                      <w:p w14:paraId="3F514CBF" w14:textId="2B5CE643" w:rsidR="00245789" w:rsidRPr="00E31D56" w:rsidRDefault="008432DD" w:rsidP="00245789">
                        <w:pPr>
                          <w:jc w:val="both"/>
                          <w:rPr>
                            <w:color w:val="EBEBEB" w:themeColor="background2"/>
                            <w:sz w:val="24"/>
                            <w:szCs w:val="24"/>
                          </w:rPr>
                        </w:pPr>
                        <w:r>
                          <w:rPr>
                            <w:color w:val="EBEBEB" w:themeColor="background2"/>
                            <w:sz w:val="24"/>
                            <w:szCs w:val="24"/>
                          </w:rPr>
                          <w:t>Notes</w:t>
                        </w:r>
                        <w:r w:rsidR="00C33883">
                          <w:rPr>
                            <w:color w:val="EBEBEB" w:themeColor="background2"/>
                            <w:sz w:val="24"/>
                            <w:szCs w:val="24"/>
                          </w:rPr>
                          <w:t>.</w:t>
                        </w:r>
                      </w:p>
                      <w:p w14:paraId="2CFA10F5" w14:textId="655EA069" w:rsidR="00245789" w:rsidRPr="00136CE7" w:rsidRDefault="00856AFB" w:rsidP="00245789">
                        <w:pPr>
                          <w:pStyle w:val="CabealhodoSumrio"/>
                          <w:spacing w:before="120"/>
                          <w:rPr>
                            <w:color w:val="6F6F6F" w:themeColor="accent1"/>
                            <w:sz w:val="28"/>
                            <w:szCs w:val="28"/>
                            <w:u w:val="single"/>
                          </w:rPr>
                        </w:pPr>
                        <w:r>
                          <w:rPr>
                            <w:color w:val="6F6F6F" w:themeColor="accent1"/>
                            <w:sz w:val="28"/>
                            <w:szCs w:val="28"/>
                            <w:u w:val="single"/>
                          </w:rPr>
                          <w:t>Page</w:t>
                        </w:r>
                        <w:r w:rsidR="00245789" w:rsidRPr="00136CE7">
                          <w:rPr>
                            <w:color w:val="6F6F6F" w:themeColor="accent1"/>
                            <w:sz w:val="28"/>
                            <w:szCs w:val="28"/>
                            <w:u w:val="single"/>
                          </w:rPr>
                          <w:t xml:space="preserve"> </w:t>
                        </w:r>
                        <w:r w:rsidR="00C33883" w:rsidRPr="00136CE7">
                          <w:rPr>
                            <w:color w:val="6F6F6F" w:themeColor="accent1"/>
                            <w:sz w:val="28"/>
                            <w:szCs w:val="28"/>
                            <w:u w:val="single"/>
                          </w:rPr>
                          <w:t>8</w:t>
                        </w:r>
                      </w:p>
                      <w:p w14:paraId="10694B1E" w14:textId="7C61581F" w:rsidR="00245789" w:rsidRPr="00E31D56" w:rsidRDefault="00856AFB" w:rsidP="00245789">
                        <w:pPr>
                          <w:jc w:val="both"/>
                          <w:rPr>
                            <w:color w:val="EBEBEB" w:themeColor="background2"/>
                            <w:sz w:val="24"/>
                            <w:szCs w:val="24"/>
                          </w:rPr>
                        </w:pPr>
                        <w:r w:rsidRPr="00856AFB">
                          <w:rPr>
                            <w:color w:val="EBEBEB" w:themeColor="background2"/>
                            <w:sz w:val="24"/>
                            <w:szCs w:val="24"/>
                          </w:rPr>
                          <w:t>Plugin Commands 1</w:t>
                        </w:r>
                        <w:r w:rsidR="001F25DC">
                          <w:rPr>
                            <w:color w:val="EBEBEB" w:themeColor="background2"/>
                            <w:sz w:val="24"/>
                            <w:szCs w:val="24"/>
                          </w:rPr>
                          <w:t>.</w:t>
                        </w:r>
                      </w:p>
                      <w:p w14:paraId="327375A5" w14:textId="0723EA74" w:rsidR="00245789" w:rsidRPr="00136CE7" w:rsidRDefault="00856AFB" w:rsidP="00245789">
                        <w:pPr>
                          <w:pStyle w:val="CabealhodoSumrio"/>
                          <w:spacing w:before="120"/>
                          <w:rPr>
                            <w:color w:val="6F6F6F" w:themeColor="accent1"/>
                            <w:sz w:val="28"/>
                            <w:szCs w:val="28"/>
                            <w:u w:val="single"/>
                          </w:rPr>
                        </w:pPr>
                        <w:r>
                          <w:rPr>
                            <w:color w:val="6F6F6F" w:themeColor="accent1"/>
                            <w:sz w:val="28"/>
                            <w:szCs w:val="28"/>
                            <w:u w:val="single"/>
                          </w:rPr>
                          <w:t>Page</w:t>
                        </w:r>
                        <w:r w:rsidR="00245789" w:rsidRPr="00136CE7">
                          <w:rPr>
                            <w:color w:val="6F6F6F" w:themeColor="accent1"/>
                            <w:sz w:val="28"/>
                            <w:szCs w:val="28"/>
                            <w:u w:val="single"/>
                          </w:rPr>
                          <w:t xml:space="preserve"> </w:t>
                        </w:r>
                        <w:r w:rsidR="001F25DC" w:rsidRPr="00136CE7">
                          <w:rPr>
                            <w:color w:val="6F6F6F" w:themeColor="accent1"/>
                            <w:sz w:val="28"/>
                            <w:szCs w:val="28"/>
                            <w:u w:val="single"/>
                          </w:rPr>
                          <w:t>9</w:t>
                        </w:r>
                      </w:p>
                      <w:p w14:paraId="2A75B9F8" w14:textId="11FEC29B" w:rsidR="00245789" w:rsidRDefault="00856AFB" w:rsidP="00245789">
                        <w:pPr>
                          <w:jc w:val="both"/>
                          <w:rPr>
                            <w:color w:val="EBEBEB" w:themeColor="background2"/>
                            <w:sz w:val="24"/>
                            <w:szCs w:val="24"/>
                          </w:rPr>
                        </w:pPr>
                        <w:r>
                          <w:rPr>
                            <w:color w:val="EBEBEB" w:themeColor="background2"/>
                            <w:sz w:val="24"/>
                            <w:szCs w:val="24"/>
                          </w:rPr>
                          <w:t>Plugin Commands 2</w:t>
                        </w:r>
                        <w:r w:rsidR="001F25DC">
                          <w:rPr>
                            <w:color w:val="EBEBEB" w:themeColor="background2"/>
                            <w:sz w:val="24"/>
                            <w:szCs w:val="24"/>
                          </w:rPr>
                          <w:t>.</w:t>
                        </w:r>
                      </w:p>
                      <w:p w14:paraId="5E15502D" w14:textId="22610BD9" w:rsidR="00CE2F53" w:rsidRPr="00136CE7" w:rsidRDefault="00856AFB" w:rsidP="00CE2F53">
                        <w:pPr>
                          <w:pStyle w:val="CabealhodoSumrio"/>
                          <w:spacing w:before="120"/>
                          <w:rPr>
                            <w:color w:val="6F6F6F" w:themeColor="accent1"/>
                            <w:sz w:val="28"/>
                            <w:szCs w:val="28"/>
                            <w:u w:val="single"/>
                          </w:rPr>
                        </w:pPr>
                        <w:r>
                          <w:rPr>
                            <w:color w:val="6F6F6F" w:themeColor="accent1"/>
                            <w:sz w:val="28"/>
                            <w:szCs w:val="28"/>
                            <w:u w:val="single"/>
                          </w:rPr>
                          <w:t>Page</w:t>
                        </w:r>
                        <w:r w:rsidR="00CE2F53" w:rsidRPr="00136CE7">
                          <w:rPr>
                            <w:color w:val="6F6F6F" w:themeColor="accent1"/>
                            <w:sz w:val="28"/>
                            <w:szCs w:val="28"/>
                            <w:u w:val="single"/>
                          </w:rPr>
                          <w:t xml:space="preserve"> 1</w:t>
                        </w:r>
                        <w:r w:rsidR="00EB35FA">
                          <w:rPr>
                            <w:color w:val="6F6F6F" w:themeColor="accent1"/>
                            <w:sz w:val="28"/>
                            <w:szCs w:val="28"/>
                            <w:u w:val="single"/>
                          </w:rPr>
                          <w:t>0</w:t>
                        </w:r>
                      </w:p>
                      <w:p w14:paraId="75B62EF2" w14:textId="21A2BB38" w:rsidR="00CE2F53" w:rsidRDefault="00856AFB" w:rsidP="00245789">
                        <w:pPr>
                          <w:jc w:val="both"/>
                          <w:rPr>
                            <w:color w:val="EBEBEB" w:themeColor="background2"/>
                            <w:sz w:val="24"/>
                            <w:szCs w:val="24"/>
                          </w:rPr>
                        </w:pPr>
                        <w:r w:rsidRPr="00856AFB">
                          <w:rPr>
                            <w:color w:val="EBEBEB" w:themeColor="background2"/>
                            <w:sz w:val="24"/>
                            <w:szCs w:val="24"/>
                          </w:rPr>
                          <w:t>Script commands 1.</w:t>
                        </w:r>
                      </w:p>
                      <w:p w14:paraId="23E29095" w14:textId="0A2397FE" w:rsidR="0003797A" w:rsidRPr="00136CE7" w:rsidRDefault="00856AFB" w:rsidP="0003797A">
                        <w:pPr>
                          <w:pStyle w:val="CabealhodoSumrio"/>
                          <w:spacing w:before="120"/>
                          <w:rPr>
                            <w:color w:val="6F6F6F" w:themeColor="accent1"/>
                            <w:sz w:val="28"/>
                            <w:szCs w:val="28"/>
                            <w:u w:val="single"/>
                          </w:rPr>
                        </w:pPr>
                        <w:r>
                          <w:rPr>
                            <w:color w:val="6F6F6F" w:themeColor="accent1"/>
                            <w:sz w:val="28"/>
                            <w:szCs w:val="28"/>
                            <w:u w:val="single"/>
                          </w:rPr>
                          <w:t>Page</w:t>
                        </w:r>
                        <w:r w:rsidR="0003797A" w:rsidRPr="00136CE7">
                          <w:rPr>
                            <w:color w:val="6F6F6F" w:themeColor="accent1"/>
                            <w:sz w:val="28"/>
                            <w:szCs w:val="28"/>
                            <w:u w:val="single"/>
                          </w:rPr>
                          <w:t xml:space="preserve"> 1</w:t>
                        </w:r>
                        <w:r w:rsidR="00EB35FA">
                          <w:rPr>
                            <w:color w:val="6F6F6F" w:themeColor="accent1"/>
                            <w:sz w:val="28"/>
                            <w:szCs w:val="28"/>
                            <w:u w:val="single"/>
                          </w:rPr>
                          <w:t>1</w:t>
                        </w:r>
                      </w:p>
                      <w:p w14:paraId="45D17427" w14:textId="50066501" w:rsidR="0003797A" w:rsidRDefault="00856AFB" w:rsidP="0003797A">
                        <w:pPr>
                          <w:jc w:val="both"/>
                          <w:rPr>
                            <w:color w:val="EBEBEB" w:themeColor="background2"/>
                            <w:sz w:val="24"/>
                            <w:szCs w:val="24"/>
                          </w:rPr>
                        </w:pPr>
                        <w:r>
                          <w:rPr>
                            <w:color w:val="EBEBEB" w:themeColor="background2"/>
                            <w:sz w:val="24"/>
                            <w:szCs w:val="24"/>
                          </w:rPr>
                          <w:t>Script commands 2</w:t>
                        </w:r>
                        <w:r w:rsidRPr="00856AFB">
                          <w:rPr>
                            <w:color w:val="EBEBEB" w:themeColor="background2"/>
                            <w:sz w:val="24"/>
                            <w:szCs w:val="24"/>
                          </w:rPr>
                          <w:t>.</w:t>
                        </w:r>
                      </w:p>
                      <w:p w14:paraId="0F61D5B6" w14:textId="76882818" w:rsidR="0003797A" w:rsidRPr="00136CE7" w:rsidRDefault="00856AFB" w:rsidP="0003797A">
                        <w:pPr>
                          <w:pStyle w:val="CabealhodoSumrio"/>
                          <w:spacing w:before="120"/>
                          <w:rPr>
                            <w:color w:val="6F6F6F" w:themeColor="accent1"/>
                            <w:sz w:val="28"/>
                            <w:szCs w:val="28"/>
                            <w:u w:val="single"/>
                          </w:rPr>
                        </w:pPr>
                        <w:r>
                          <w:rPr>
                            <w:color w:val="6F6F6F" w:themeColor="accent1"/>
                            <w:sz w:val="28"/>
                            <w:szCs w:val="28"/>
                            <w:u w:val="single"/>
                          </w:rPr>
                          <w:t>Page</w:t>
                        </w:r>
                        <w:r w:rsidR="0003797A" w:rsidRPr="00136CE7">
                          <w:rPr>
                            <w:color w:val="6F6F6F" w:themeColor="accent1"/>
                            <w:sz w:val="28"/>
                            <w:szCs w:val="28"/>
                            <w:u w:val="single"/>
                          </w:rPr>
                          <w:t xml:space="preserve"> 1</w:t>
                        </w:r>
                        <w:r w:rsidR="00EB35FA">
                          <w:rPr>
                            <w:color w:val="6F6F6F" w:themeColor="accent1"/>
                            <w:sz w:val="28"/>
                            <w:szCs w:val="28"/>
                            <w:u w:val="single"/>
                          </w:rPr>
                          <w:t>2</w:t>
                        </w:r>
                      </w:p>
                      <w:p w14:paraId="24AD354D" w14:textId="1471D51F" w:rsidR="0003797A" w:rsidRPr="0003797A" w:rsidRDefault="00856AFB" w:rsidP="0003797A">
                        <w:pPr>
                          <w:jc w:val="both"/>
                          <w:rPr>
                            <w:color w:val="EBEBEB" w:themeColor="background2"/>
                            <w:sz w:val="24"/>
                            <w:szCs w:val="24"/>
                          </w:rPr>
                        </w:pPr>
                        <w:r>
                          <w:rPr>
                            <w:color w:val="EBEBEB" w:themeColor="background2"/>
                            <w:sz w:val="24"/>
                            <w:szCs w:val="24"/>
                          </w:rPr>
                          <w:t>Script commands 3</w:t>
                        </w:r>
                        <w:r w:rsidRPr="00856AFB">
                          <w:rPr>
                            <w:color w:val="EBEBEB" w:themeColor="background2"/>
                            <w:sz w:val="24"/>
                            <w:szCs w:val="24"/>
                          </w:rPr>
                          <w:t>.</w:t>
                        </w:r>
                      </w:p>
                      <w:p w14:paraId="45B03419" w14:textId="529BED7C" w:rsidR="000304FC" w:rsidRPr="00136CE7" w:rsidRDefault="00856AFB" w:rsidP="000304FC">
                        <w:pPr>
                          <w:pStyle w:val="CabealhodoSumrio"/>
                          <w:spacing w:before="120"/>
                          <w:rPr>
                            <w:color w:val="6F6F6F" w:themeColor="accent1"/>
                            <w:sz w:val="28"/>
                            <w:szCs w:val="28"/>
                            <w:u w:val="single"/>
                          </w:rPr>
                        </w:pPr>
                        <w:r>
                          <w:rPr>
                            <w:color w:val="6F6F6F" w:themeColor="accent1"/>
                            <w:sz w:val="28"/>
                            <w:szCs w:val="28"/>
                            <w:u w:val="single"/>
                          </w:rPr>
                          <w:t>Page</w:t>
                        </w:r>
                        <w:r w:rsidR="000304FC" w:rsidRPr="00136CE7">
                          <w:rPr>
                            <w:color w:val="6F6F6F" w:themeColor="accent1"/>
                            <w:sz w:val="28"/>
                            <w:szCs w:val="28"/>
                            <w:u w:val="single"/>
                          </w:rPr>
                          <w:t xml:space="preserve"> 1</w:t>
                        </w:r>
                        <w:r w:rsidR="00EB35FA">
                          <w:rPr>
                            <w:color w:val="6F6F6F" w:themeColor="accent1"/>
                            <w:sz w:val="28"/>
                            <w:szCs w:val="28"/>
                            <w:u w:val="single"/>
                          </w:rPr>
                          <w:t>3</w:t>
                        </w:r>
                      </w:p>
                      <w:p w14:paraId="74CD522B" w14:textId="6EA92712" w:rsidR="00EB35FA" w:rsidRDefault="00856AFB" w:rsidP="00245789">
                        <w:pPr>
                          <w:jc w:val="both"/>
                          <w:rPr>
                            <w:color w:val="EBEBEB" w:themeColor="background2"/>
                            <w:sz w:val="24"/>
                            <w:szCs w:val="24"/>
                          </w:rPr>
                        </w:pPr>
                        <w:r>
                          <w:rPr>
                            <w:color w:val="EBEBEB" w:themeColor="background2"/>
                            <w:sz w:val="24"/>
                            <w:szCs w:val="24"/>
                          </w:rPr>
                          <w:t>Script commands 4</w:t>
                        </w:r>
                        <w:r w:rsidRPr="00856AFB">
                          <w:rPr>
                            <w:color w:val="EBEBEB" w:themeColor="background2"/>
                            <w:sz w:val="24"/>
                            <w:szCs w:val="24"/>
                          </w:rPr>
                          <w:t>.</w:t>
                        </w:r>
                      </w:p>
                      <w:p w14:paraId="75FD850B" w14:textId="6DDAFB0E" w:rsidR="00EB35FA" w:rsidRPr="00136CE7" w:rsidRDefault="00856AFB" w:rsidP="00EB35FA">
                        <w:pPr>
                          <w:pStyle w:val="CabealhodoSumrio"/>
                          <w:spacing w:before="120"/>
                          <w:rPr>
                            <w:color w:val="6F6F6F" w:themeColor="accent1"/>
                            <w:sz w:val="28"/>
                            <w:szCs w:val="28"/>
                            <w:u w:val="single"/>
                          </w:rPr>
                        </w:pPr>
                        <w:r>
                          <w:rPr>
                            <w:color w:val="6F6F6F" w:themeColor="accent1"/>
                            <w:sz w:val="28"/>
                            <w:szCs w:val="28"/>
                            <w:u w:val="single"/>
                          </w:rPr>
                          <w:t>Page</w:t>
                        </w:r>
                        <w:r w:rsidR="00EB35FA" w:rsidRPr="00136CE7">
                          <w:rPr>
                            <w:color w:val="6F6F6F" w:themeColor="accent1"/>
                            <w:sz w:val="28"/>
                            <w:szCs w:val="28"/>
                            <w:u w:val="single"/>
                          </w:rPr>
                          <w:t xml:space="preserve"> 1</w:t>
                        </w:r>
                        <w:r w:rsidR="00EB35FA">
                          <w:rPr>
                            <w:color w:val="6F6F6F" w:themeColor="accent1"/>
                            <w:sz w:val="28"/>
                            <w:szCs w:val="28"/>
                            <w:u w:val="single"/>
                          </w:rPr>
                          <w:t>4</w:t>
                        </w:r>
                      </w:p>
                      <w:p w14:paraId="19E60031" w14:textId="5D47C804" w:rsidR="00EB35FA" w:rsidRDefault="00BC7B29" w:rsidP="00EB35FA">
                        <w:pPr>
                          <w:jc w:val="both"/>
                          <w:rPr>
                            <w:color w:val="EBEBEB" w:themeColor="background2"/>
                            <w:sz w:val="24"/>
                            <w:szCs w:val="24"/>
                          </w:rPr>
                        </w:pPr>
                        <w:r>
                          <w:rPr>
                            <w:color w:val="EBEBEB" w:themeColor="background2"/>
                            <w:sz w:val="24"/>
                            <w:szCs w:val="24"/>
                          </w:rPr>
                          <w:t>Game Jolt API</w:t>
                        </w:r>
                        <w:r w:rsidR="00C02C71">
                          <w:rPr>
                            <w:color w:val="EBEBEB" w:themeColor="background2"/>
                            <w:sz w:val="24"/>
                            <w:szCs w:val="24"/>
                          </w:rPr>
                          <w:t xml:space="preserve"> 1</w:t>
                        </w:r>
                        <w:r>
                          <w:rPr>
                            <w:color w:val="EBEBEB" w:themeColor="background2"/>
                            <w:sz w:val="24"/>
                            <w:szCs w:val="24"/>
                          </w:rPr>
                          <w:t>.</w:t>
                        </w:r>
                      </w:p>
                      <w:p w14:paraId="4D3C5E56" w14:textId="5E2EF490" w:rsidR="00C02C71" w:rsidRPr="00136CE7" w:rsidRDefault="00856AFB" w:rsidP="00C02C71">
                        <w:pPr>
                          <w:pStyle w:val="CabealhodoSumrio"/>
                          <w:spacing w:before="120"/>
                          <w:rPr>
                            <w:color w:val="6F6F6F" w:themeColor="accent1"/>
                            <w:sz w:val="28"/>
                            <w:szCs w:val="28"/>
                            <w:u w:val="single"/>
                          </w:rPr>
                        </w:pPr>
                        <w:r>
                          <w:rPr>
                            <w:color w:val="6F6F6F" w:themeColor="accent1"/>
                            <w:sz w:val="28"/>
                            <w:szCs w:val="28"/>
                            <w:u w:val="single"/>
                          </w:rPr>
                          <w:t>Page</w:t>
                        </w:r>
                        <w:r w:rsidR="00C02C71" w:rsidRPr="00136CE7">
                          <w:rPr>
                            <w:color w:val="6F6F6F" w:themeColor="accent1"/>
                            <w:sz w:val="28"/>
                            <w:szCs w:val="28"/>
                            <w:u w:val="single"/>
                          </w:rPr>
                          <w:t xml:space="preserve"> 1</w:t>
                        </w:r>
                        <w:r w:rsidR="00C02C71">
                          <w:rPr>
                            <w:color w:val="6F6F6F" w:themeColor="accent1"/>
                            <w:sz w:val="28"/>
                            <w:szCs w:val="28"/>
                            <w:u w:val="single"/>
                          </w:rPr>
                          <w:t>5</w:t>
                        </w:r>
                      </w:p>
                      <w:p w14:paraId="1FFBDDC3" w14:textId="32DEE96B" w:rsidR="00C02C71" w:rsidRDefault="00C02C71" w:rsidP="00C02C71">
                        <w:pPr>
                          <w:jc w:val="both"/>
                          <w:rPr>
                            <w:color w:val="EBEBEB" w:themeColor="background2"/>
                            <w:sz w:val="24"/>
                            <w:szCs w:val="24"/>
                          </w:rPr>
                        </w:pPr>
                        <w:r>
                          <w:rPr>
                            <w:color w:val="EBEBEB" w:themeColor="background2"/>
                            <w:sz w:val="24"/>
                            <w:szCs w:val="24"/>
                          </w:rPr>
                          <w:t>Game Jolt API 2.</w:t>
                        </w:r>
                      </w:p>
                      <w:p w14:paraId="1484AD99" w14:textId="3DBEBEC3" w:rsidR="009F4DA1" w:rsidRPr="00136CE7" w:rsidRDefault="00856AFB" w:rsidP="009F4DA1">
                        <w:pPr>
                          <w:pStyle w:val="CabealhodoSumrio"/>
                          <w:spacing w:before="120"/>
                          <w:rPr>
                            <w:color w:val="6F6F6F" w:themeColor="accent1"/>
                            <w:sz w:val="28"/>
                            <w:szCs w:val="28"/>
                            <w:u w:val="single"/>
                          </w:rPr>
                        </w:pPr>
                        <w:r>
                          <w:rPr>
                            <w:color w:val="6F6F6F" w:themeColor="accent1"/>
                            <w:sz w:val="28"/>
                            <w:szCs w:val="28"/>
                            <w:u w:val="single"/>
                          </w:rPr>
                          <w:t>Page</w:t>
                        </w:r>
                        <w:r w:rsidR="009F4DA1" w:rsidRPr="00136CE7">
                          <w:rPr>
                            <w:color w:val="6F6F6F" w:themeColor="accent1"/>
                            <w:sz w:val="28"/>
                            <w:szCs w:val="28"/>
                            <w:u w:val="single"/>
                          </w:rPr>
                          <w:t xml:space="preserve"> 1</w:t>
                        </w:r>
                        <w:r w:rsidR="009F4DA1">
                          <w:rPr>
                            <w:color w:val="6F6F6F" w:themeColor="accent1"/>
                            <w:sz w:val="28"/>
                            <w:szCs w:val="28"/>
                            <w:u w:val="single"/>
                          </w:rPr>
                          <w:t>6</w:t>
                        </w:r>
                      </w:p>
                      <w:p w14:paraId="2CAD6EE9" w14:textId="6AA73FA7" w:rsidR="009F4DA1" w:rsidRDefault="00856AFB" w:rsidP="00C02C71">
                        <w:pPr>
                          <w:jc w:val="both"/>
                          <w:rPr>
                            <w:color w:val="EBEBEB" w:themeColor="background2"/>
                            <w:sz w:val="24"/>
                            <w:szCs w:val="24"/>
                          </w:rPr>
                        </w:pPr>
                        <w:r w:rsidRPr="00856AFB">
                          <w:rPr>
                            <w:color w:val="EBEBEB" w:themeColor="background2"/>
                            <w:sz w:val="24"/>
                            <w:szCs w:val="24"/>
                          </w:rPr>
                          <w:t>Video Links.</w:t>
                        </w:r>
                      </w:p>
                      <w:p w14:paraId="3DF40E7B" w14:textId="44251F6A" w:rsidR="005A17B3" w:rsidRPr="00136CE7" w:rsidRDefault="00856AFB" w:rsidP="005A17B3">
                        <w:pPr>
                          <w:pStyle w:val="CabealhodoSumrio"/>
                          <w:spacing w:before="120"/>
                          <w:rPr>
                            <w:color w:val="6F6F6F" w:themeColor="accent1"/>
                            <w:sz w:val="28"/>
                            <w:szCs w:val="28"/>
                            <w:u w:val="single"/>
                          </w:rPr>
                        </w:pPr>
                        <w:r>
                          <w:rPr>
                            <w:color w:val="6F6F6F" w:themeColor="accent1"/>
                            <w:sz w:val="28"/>
                            <w:szCs w:val="28"/>
                            <w:u w:val="single"/>
                          </w:rPr>
                          <w:t>Page</w:t>
                        </w:r>
                        <w:r w:rsidR="005A17B3" w:rsidRPr="00136CE7">
                          <w:rPr>
                            <w:color w:val="6F6F6F" w:themeColor="accent1"/>
                            <w:sz w:val="28"/>
                            <w:szCs w:val="28"/>
                            <w:u w:val="single"/>
                          </w:rPr>
                          <w:t xml:space="preserve"> 1</w:t>
                        </w:r>
                        <w:r w:rsidR="009F4DA1">
                          <w:rPr>
                            <w:color w:val="6F6F6F" w:themeColor="accent1"/>
                            <w:sz w:val="28"/>
                            <w:szCs w:val="28"/>
                            <w:u w:val="single"/>
                          </w:rPr>
                          <w:t>7</w:t>
                        </w:r>
                      </w:p>
                      <w:p w14:paraId="56DC67E3" w14:textId="75F12DB6" w:rsidR="005A17B3" w:rsidRDefault="00856AFB" w:rsidP="005A17B3">
                        <w:pPr>
                          <w:jc w:val="both"/>
                          <w:rPr>
                            <w:color w:val="EBEBEB" w:themeColor="background2"/>
                            <w:sz w:val="24"/>
                            <w:szCs w:val="24"/>
                          </w:rPr>
                        </w:pPr>
                        <w:r w:rsidRPr="00856AFB">
                          <w:rPr>
                            <w:color w:val="EBEBEB" w:themeColor="background2"/>
                            <w:sz w:val="24"/>
                            <w:szCs w:val="24"/>
                          </w:rPr>
                          <w:t>Contact us</w:t>
                        </w:r>
                        <w:r>
                          <w:rPr>
                            <w:color w:val="EBEBEB" w:themeColor="background2"/>
                            <w:sz w:val="24"/>
                            <w:szCs w:val="24"/>
                          </w:rPr>
                          <w:t>.</w:t>
                        </w:r>
                      </w:p>
                      <w:p w14:paraId="7564A162" w14:textId="409500DC" w:rsidR="009F4DA1" w:rsidRPr="00136CE7" w:rsidRDefault="00856AFB" w:rsidP="009F4DA1">
                        <w:pPr>
                          <w:pStyle w:val="CabealhodoSumrio"/>
                          <w:spacing w:before="120"/>
                          <w:rPr>
                            <w:color w:val="6F6F6F" w:themeColor="accent1"/>
                            <w:sz w:val="28"/>
                            <w:szCs w:val="28"/>
                            <w:u w:val="single"/>
                          </w:rPr>
                        </w:pPr>
                        <w:r>
                          <w:rPr>
                            <w:color w:val="6F6F6F" w:themeColor="accent1"/>
                            <w:sz w:val="28"/>
                            <w:szCs w:val="28"/>
                            <w:u w:val="single"/>
                          </w:rPr>
                          <w:t>Page</w:t>
                        </w:r>
                        <w:r w:rsidR="009F4DA1" w:rsidRPr="00136CE7">
                          <w:rPr>
                            <w:color w:val="6F6F6F" w:themeColor="accent1"/>
                            <w:sz w:val="28"/>
                            <w:szCs w:val="28"/>
                            <w:u w:val="single"/>
                          </w:rPr>
                          <w:t xml:space="preserve"> 1</w:t>
                        </w:r>
                        <w:r w:rsidR="009F4DA1">
                          <w:rPr>
                            <w:color w:val="6F6F6F" w:themeColor="accent1"/>
                            <w:sz w:val="28"/>
                            <w:szCs w:val="28"/>
                            <w:u w:val="single"/>
                          </w:rPr>
                          <w:t>8</w:t>
                        </w:r>
                      </w:p>
                      <w:p w14:paraId="033A79F0" w14:textId="28876575" w:rsidR="009F4DA1" w:rsidRDefault="005C50E4" w:rsidP="005A17B3">
                        <w:pPr>
                          <w:jc w:val="both"/>
                          <w:rPr>
                            <w:color w:val="EBEBEB" w:themeColor="background2"/>
                            <w:sz w:val="24"/>
                            <w:szCs w:val="24"/>
                          </w:rPr>
                        </w:pPr>
                        <w:r>
                          <w:rPr>
                            <w:color w:val="EBEBEB" w:themeColor="background2"/>
                            <w:sz w:val="24"/>
                            <w:szCs w:val="24"/>
                          </w:rPr>
                          <w:t>Publicity</w:t>
                        </w:r>
                        <w:bookmarkStart w:id="1" w:name="_GoBack"/>
                        <w:bookmarkEnd w:id="1"/>
                        <w:r w:rsidR="009F4DA1">
                          <w:rPr>
                            <w:color w:val="EBEBEB" w:themeColor="background2"/>
                            <w:sz w:val="24"/>
                            <w:szCs w:val="24"/>
                          </w:rPr>
                          <w:t>.</w:t>
                        </w:r>
                      </w:p>
                      <w:p w14:paraId="32F256FC" w14:textId="77777777" w:rsidR="005A17B3" w:rsidRPr="00E31D56" w:rsidRDefault="005A17B3" w:rsidP="00245789">
                        <w:pPr>
                          <w:jc w:val="both"/>
                          <w:rPr>
                            <w:color w:val="EBEBEB" w:themeColor="background2"/>
                            <w:sz w:val="24"/>
                            <w:szCs w:val="24"/>
                          </w:rPr>
                        </w:pPr>
                      </w:p>
                    </w:txbxContent>
                  </v:textbox>
                </v:shape>
                <v:group id="Grupo 188" o:spid="_x0000_s1039"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tângulo 62" o:spid="_x0000_s1040"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sVcYA&#10;AADbAAAADwAAAGRycy9kb3ducmV2LnhtbESP3WrCQBSE7wu+w3KE3pS6MdggqauIIigWwZ/i7SF7&#10;TEKzZ2N2q9GndwsFL4eZ+YYZTVpTiQs1rrSsoN+LQBBnVpecKzjsF+9DEM4ja6wsk4IbOZiMOy8j&#10;TLW98pYuO5+LAGGXooLC+zqV0mUFGXQ9WxMH72Qbgz7IJpe6wWuAm0rGUZRIgyWHhQJrmhWU/ex+&#10;jYLzYMirwzpOvvzpeL8fv9/2H/ONUq/ddvoJwlPrn+H/9lIrSGL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nsVcYAAADbAAAADwAAAAAAAAAAAAAAAACYAgAAZHJz&#10;L2Rvd25yZXYueG1sUEsFBgAAAAAEAAQA9QAAAIsDAAAAAA==&#10;" fillcolor="#fba919 [3212]" stroked="f" strokeweight="1pt">
                    <v:fill opacity="0"/>
                  </v:rect>
                  <v:shape id="Retângulo 8" o:spid="_x0000_s1041"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63cEA&#10;AADbAAAADwAAAGRycy9kb3ducmV2LnhtbESP3YrCMBSE7wXfIRxhb0RTFUSrUUTQFfbGvwc4NMem&#10;2JyUJq3dt98Iwl4OM/MNs952thQt1b5wrGAyTkAQZ04XnCu43w6jBQgfkDWWjknBL3nYbvq9Naba&#10;vfhC7TXkIkLYp6jAhFClUvrMkEU/dhVx9B6uthiirHOpa3xFuC3lNEnm0mLBccFgRXtD2fPaWAV0&#10;ccMlfjfD8rZ8tsdzY/in6ZT6GnS7FYhAXfgPf9onrWA+g/e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net3BAAAA2wAAAA8AAAAAAAAAAAAAAAAAmAIAAGRycy9kb3du&#10;cmV2LnhtbFBLBQYAAAAABAAEAPUAAACGAw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r w:rsidR="00856AFB">
        <w:rPr>
          <w:color w:val="FBA919"/>
          <w:sz w:val="96"/>
          <w:szCs w:val="72"/>
          <w:lang w:val="pt-BR"/>
        </w:rPr>
        <w:t>I</w:t>
      </w:r>
      <w:r>
        <w:rPr>
          <w:color w:val="FBA919"/>
          <w:sz w:val="96"/>
          <w:szCs w:val="72"/>
          <w:lang w:val="pt-BR"/>
        </w:rPr>
        <w:t>nde</w:t>
      </w:r>
      <w:r w:rsidR="00856AFB">
        <w:rPr>
          <w:color w:val="FBA919"/>
          <w:sz w:val="96"/>
          <w:szCs w:val="72"/>
          <w:lang w:val="pt-BR"/>
        </w:rPr>
        <w:t>x</w:t>
      </w:r>
    </w:p>
    <w:p w14:paraId="43809C5D" w14:textId="4A315E24" w:rsidR="00161F7E" w:rsidRDefault="00F93239" w:rsidP="009F22B2">
      <w:pPr>
        <w:jc w:val="center"/>
        <w:rPr>
          <w:color w:val="FBA919"/>
          <w:sz w:val="96"/>
          <w:szCs w:val="72"/>
          <w:lang w:val="pt-BR"/>
        </w:rPr>
      </w:pPr>
      <w:r>
        <w:rPr>
          <w:color w:val="FBA919"/>
          <w:sz w:val="96"/>
          <w:szCs w:val="72"/>
          <w:lang w:val="pt-BR"/>
        </w:rPr>
        <w:br w:type="page"/>
      </w:r>
      <w:r w:rsidR="009F22B2">
        <w:rPr>
          <w:b/>
          <w:bCs/>
          <w:noProof/>
          <w:color w:val="FBA919"/>
          <w:sz w:val="300"/>
          <w:szCs w:val="300"/>
          <w:lang w:val="pt-BR" w:eastAsia="pt-BR"/>
        </w:rPr>
        <w:lastRenderedPageBreak/>
        <w:drawing>
          <wp:anchor distT="0" distB="0" distL="114300" distR="114300" simplePos="0" relativeHeight="251679744" behindDoc="0" locked="0" layoutInCell="1" allowOverlap="1" wp14:anchorId="3ED3E467" wp14:editId="1CB77FE0">
            <wp:simplePos x="0" y="0"/>
            <wp:positionH relativeFrom="margin">
              <wp:posOffset>-675861</wp:posOffset>
            </wp:positionH>
            <wp:positionV relativeFrom="paragraph">
              <wp:posOffset>5327374</wp:posOffset>
            </wp:positionV>
            <wp:extent cx="5869048" cy="3301339"/>
            <wp:effectExtent l="0" t="0" r="0" b="0"/>
            <wp:wrapNone/>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asso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9048" cy="3301339"/>
                    </a:xfrm>
                    <a:prstGeom prst="rect">
                      <a:avLst/>
                    </a:prstGeom>
                  </pic:spPr>
                </pic:pic>
              </a:graphicData>
            </a:graphic>
            <wp14:sizeRelH relativeFrom="margin">
              <wp14:pctWidth>0</wp14:pctWidth>
            </wp14:sizeRelH>
            <wp14:sizeRelV relativeFrom="margin">
              <wp14:pctHeight>0</wp14:pctHeight>
            </wp14:sizeRelV>
          </wp:anchor>
        </w:drawing>
      </w:r>
      <w:r w:rsidR="00746B76">
        <w:rPr>
          <w:b/>
          <w:bCs/>
          <w:noProof/>
          <w:color w:val="FBA919"/>
          <w:sz w:val="300"/>
          <w:szCs w:val="300"/>
          <w:lang w:val="pt-BR" w:eastAsia="pt-BR"/>
        </w:rPr>
        <w:drawing>
          <wp:anchor distT="0" distB="0" distL="114300" distR="114300" simplePos="0" relativeHeight="251714560" behindDoc="1" locked="0" layoutInCell="1" allowOverlap="1" wp14:anchorId="62F6880E" wp14:editId="40127FC1">
            <wp:simplePos x="0" y="0"/>
            <wp:positionH relativeFrom="margin">
              <wp:posOffset>-678843</wp:posOffset>
            </wp:positionH>
            <wp:positionV relativeFrom="paragraph">
              <wp:posOffset>1560830</wp:posOffset>
            </wp:positionV>
            <wp:extent cx="5868670" cy="3300730"/>
            <wp:effectExtent l="0" t="0" r="0" b="0"/>
            <wp:wrapTight wrapText="bothSides">
              <wp:wrapPolygon edited="0">
                <wp:start x="0" y="0"/>
                <wp:lineTo x="0" y="21442"/>
                <wp:lineTo x="21525" y="21442"/>
                <wp:lineTo x="21525" y="0"/>
                <wp:lineTo x="0" y="0"/>
              </wp:wrapPolygon>
            </wp:wrapTight>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asso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8670" cy="3300730"/>
                    </a:xfrm>
                    <a:prstGeom prst="rect">
                      <a:avLst/>
                    </a:prstGeom>
                  </pic:spPr>
                </pic:pic>
              </a:graphicData>
            </a:graphic>
            <wp14:sizeRelH relativeFrom="margin">
              <wp14:pctWidth>0</wp14:pctWidth>
            </wp14:sizeRelH>
            <wp14:sizeRelV relativeFrom="margin">
              <wp14:pctHeight>0</wp14:pctHeight>
            </wp14:sizeRelV>
          </wp:anchor>
        </w:drawing>
      </w:r>
      <w:r w:rsidRPr="005A258A">
        <w:rPr>
          <w:b/>
          <w:bCs/>
          <w:noProof/>
          <w:color w:val="FBA919"/>
          <w:sz w:val="300"/>
          <w:szCs w:val="300"/>
          <w:lang w:val="pt-BR" w:eastAsia="pt-BR"/>
        </w:rPr>
        <mc:AlternateContent>
          <mc:Choice Requires="wpg">
            <w:drawing>
              <wp:anchor distT="0" distB="0" distL="457200" distR="457200" simplePos="0" relativeHeight="251676672" behindDoc="0" locked="0" layoutInCell="1" allowOverlap="1" wp14:anchorId="1018950A" wp14:editId="41C2A585">
                <wp:simplePos x="0" y="0"/>
                <wp:positionH relativeFrom="page">
                  <wp:posOffset>189186</wp:posOffset>
                </wp:positionH>
                <wp:positionV relativeFrom="margin">
                  <wp:align>bottom</wp:align>
                </wp:positionV>
                <wp:extent cx="7824470" cy="7963535"/>
                <wp:effectExtent l="0" t="19050" r="0" b="94615"/>
                <wp:wrapSquare wrapText="bothSides"/>
                <wp:docPr id="128"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129" name="Caixa de Texto 129"/>
                        <wps:cNvSpPr txBox="1"/>
                        <wps:spPr>
                          <a:xfrm>
                            <a:off x="-828154" y="1"/>
                            <a:ext cx="2865861" cy="8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84064" w14:textId="397161D4" w:rsidR="00F93239" w:rsidRPr="00136CE7" w:rsidRDefault="00746B76" w:rsidP="00F93239">
                              <w:pPr>
                                <w:pStyle w:val="CabealhodoSumrio"/>
                                <w:spacing w:before="120"/>
                                <w:rPr>
                                  <w:color w:val="6F6F6F" w:themeColor="accent1"/>
                                  <w:sz w:val="28"/>
                                  <w:szCs w:val="28"/>
                                  <w:u w:val="single"/>
                                </w:rPr>
                              </w:pPr>
                              <w:r>
                                <w:rPr>
                                  <w:color w:val="6F6F6F" w:themeColor="accent1"/>
                                  <w:sz w:val="28"/>
                                  <w:szCs w:val="28"/>
                                  <w:u w:val="single"/>
                                </w:rPr>
                                <w:t>Overview</w:t>
                              </w:r>
                            </w:p>
                            <w:p w14:paraId="28B8B19A" w14:textId="798A473C" w:rsidR="00F93239" w:rsidRDefault="00746B76" w:rsidP="00F93239">
                              <w:pPr>
                                <w:jc w:val="both"/>
                                <w:rPr>
                                  <w:color w:val="EBEBEB" w:themeColor="background2"/>
                                  <w:sz w:val="24"/>
                                  <w:szCs w:val="24"/>
                                </w:rPr>
                              </w:pPr>
                              <w:r w:rsidRPr="00746B76">
                                <w:rPr>
                                  <w:color w:val="EBEBEB" w:themeColor="background2"/>
                                  <w:sz w:val="24"/>
                                  <w:szCs w:val="24"/>
                                </w:rPr>
                                <w:t>Follow the instructions below</w:t>
                              </w:r>
                              <w:r w:rsidR="00567CBF">
                                <w:rPr>
                                  <w:color w:val="EBEBEB" w:themeColor="background2"/>
                                  <w:sz w:val="24"/>
                                  <w:szCs w:val="24"/>
                                </w:rPr>
                                <w:t>.</w:t>
                              </w:r>
                            </w:p>
                            <w:p w14:paraId="58EC8C8E" w14:textId="0C587949" w:rsidR="00A0341A" w:rsidRPr="00E31D56" w:rsidRDefault="00A0341A" w:rsidP="00F93239">
                              <w:pPr>
                                <w:jc w:val="both"/>
                                <w:rPr>
                                  <w:color w:val="EBEBEB" w:themeColor="background2"/>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30" name="Grupo 188"/>
                        <wpg:cNvGrpSpPr/>
                        <wpg:grpSpPr>
                          <a:xfrm>
                            <a:off x="2019300" y="0"/>
                            <a:ext cx="914667" cy="9372600"/>
                            <a:chOff x="0" y="0"/>
                            <a:chExt cx="914667" cy="9372600"/>
                          </a:xfrm>
                        </wpg:grpSpPr>
                        <wps:wsp>
                          <wps:cNvPr id="131" name="Retângulo 131"/>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1018950A" id="_x0000_s1042" style="position:absolute;left:0;text-align:left;margin-left:14.9pt;margin-top:0;width:616.1pt;height:627.05pt;z-index:251676672;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">
                <v:shape id="Caixa de Texto 129" o:spid="_x0000_s1043" type="#_x0000_t202" style="position:absolute;left:-8281;width:28658;height:8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41sQA&#10;AADcAAAADwAAAGRycy9kb3ducmV2LnhtbERPS2vCQBC+F/wPywje6kYP0qauIraFHvpSW6i3MTsm&#10;wexs2B1j+u+7hUJv8/E9Z77sXaM6CrH2bGAyzkARF97WXBr42D1e34CKgmyx8UwGvinCcjG4mmNu&#10;/YU31G2lVCmEY44GKpE21zoWFTmMY98SJ+7og0NJMJTaBrykcNfoaZbNtMOaU0OFLa0rKk7bszPQ&#10;fMXwfMhk392XL/L+ps+fD5NXY0bDfnUHSqiXf/Gf+8mm+dNb+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ONbEAAAA3AAAAA8AAAAAAAAAAAAAAAAAmAIAAGRycy9k&#10;b3ducmV2LnhtbFBLBQYAAAAABAAEAPUAAACJAwAAAAA=&#10;" filled="f" stroked="f" strokeweight=".5pt">
                  <v:textbox inset="0,0,0,0">
                    <w:txbxContent>
                      <w:p w14:paraId="62584064" w14:textId="397161D4" w:rsidR="00F93239" w:rsidRPr="00136CE7" w:rsidRDefault="00746B76" w:rsidP="00F93239">
                        <w:pPr>
                          <w:pStyle w:val="CabealhodoSumrio"/>
                          <w:spacing w:before="120"/>
                          <w:rPr>
                            <w:color w:val="6F6F6F" w:themeColor="accent1"/>
                            <w:sz w:val="28"/>
                            <w:szCs w:val="28"/>
                            <w:u w:val="single"/>
                          </w:rPr>
                        </w:pPr>
                        <w:r>
                          <w:rPr>
                            <w:color w:val="6F6F6F" w:themeColor="accent1"/>
                            <w:sz w:val="28"/>
                            <w:szCs w:val="28"/>
                            <w:u w:val="single"/>
                          </w:rPr>
                          <w:t>Overview</w:t>
                        </w:r>
                      </w:p>
                      <w:p w14:paraId="28B8B19A" w14:textId="798A473C" w:rsidR="00F93239" w:rsidRDefault="00746B76" w:rsidP="00F93239">
                        <w:pPr>
                          <w:jc w:val="both"/>
                          <w:rPr>
                            <w:color w:val="EBEBEB" w:themeColor="background2"/>
                            <w:sz w:val="24"/>
                            <w:szCs w:val="24"/>
                          </w:rPr>
                        </w:pPr>
                        <w:r w:rsidRPr="00746B76">
                          <w:rPr>
                            <w:color w:val="EBEBEB" w:themeColor="background2"/>
                            <w:sz w:val="24"/>
                            <w:szCs w:val="24"/>
                          </w:rPr>
                          <w:t>Follow the instructions below</w:t>
                        </w:r>
                        <w:r w:rsidR="00567CBF">
                          <w:rPr>
                            <w:color w:val="EBEBEB" w:themeColor="background2"/>
                            <w:sz w:val="24"/>
                            <w:szCs w:val="24"/>
                          </w:rPr>
                          <w:t>.</w:t>
                        </w:r>
                      </w:p>
                      <w:p w14:paraId="58EC8C8E" w14:textId="0C587949" w:rsidR="00A0341A" w:rsidRPr="00E31D56" w:rsidRDefault="00A0341A" w:rsidP="00F93239">
                        <w:pPr>
                          <w:jc w:val="both"/>
                          <w:rPr>
                            <w:color w:val="EBEBEB" w:themeColor="background2"/>
                            <w:sz w:val="24"/>
                            <w:szCs w:val="24"/>
                          </w:rPr>
                        </w:pPr>
                      </w:p>
                    </w:txbxContent>
                  </v:textbox>
                </v:shape>
                <v:group id="Grupo 188" o:spid="_x0000_s1044"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rect id="Retângulo 131" o:spid="_x0000_s1045"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VJjcUA&#10;AADcAAAADwAAAGRycy9kb3ducmV2LnhtbERP22rCQBB9L/gPywh9KbrRWgnRVcRSaFEK3sjrkB2T&#10;YHY2zW419eu7guDbHM51pvPWVOJMjSstKxj0IxDEmdUl5wr2u49eDMJ5ZI2VZVLwRw7ms87TFBNt&#10;L7yh89bnIoSwS1BB4X2dSOmyggy6vq2JA3e0jUEfYJNL3eAlhJtKDqNoLA2WHBoKrGlZUHba/hoF&#10;P6OYv/ar4Xjtj+n1mh5edm/v30o9d9vFBISn1j/Ed/enDvNfB3B7Jlw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1UmNxQAAANwAAAAPAAAAAAAAAAAAAAAAAJgCAABkcnMv&#10;ZG93bnJldi54bWxQSwUGAAAAAAQABAD1AAAAigMAAAAA&#10;" fillcolor="#fba919 [3212]" stroked="f" strokeweight="1pt">
                    <v:fill opacity="0"/>
                  </v:rect>
                  <v:shape id="Retângulo 8" o:spid="_x0000_s1046"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BMAA&#10;AADcAAAADwAAAGRycy9kb3ducmV2LnhtbERPzYrCMBC+C/sOYRb2Imuqgmg1yrLgKnixug8wNGNT&#10;bCalSWt9eyMI3ubj+53VpreV6KjxpWMF41ECgjh3uuRCwf95+z0H4QOyxsoxKbiTh836Y7DCVLsb&#10;Z9SdQiFiCPsUFZgQ6lRKnxuy6EeuJo7cxTUWQ4RNIXWDtxhuKzlJkpm0WHJsMFjTr6H8emqtAsrc&#10;cIG7dlidF9fu79gaPrS9Ul+f/c8SRKA+vMUv917H+dMJPJ+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8QBMAAAADcAAAADwAAAAAAAAAAAAAAAACYAgAAZHJzL2Rvd25y&#10;ZXYueG1sUEsFBgAAAAAEAAQA9QAAAIUDA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proofErr w:type="spellStart"/>
      <w:r w:rsidR="009018E5">
        <w:rPr>
          <w:color w:val="FBA919"/>
          <w:sz w:val="96"/>
          <w:szCs w:val="72"/>
          <w:lang w:val="pt-BR"/>
        </w:rPr>
        <w:t>Plugin</w:t>
      </w:r>
      <w:proofErr w:type="spellEnd"/>
      <w:r w:rsidR="009018E5">
        <w:rPr>
          <w:color w:val="FBA919"/>
          <w:sz w:val="96"/>
          <w:szCs w:val="72"/>
          <w:lang w:val="pt-BR"/>
        </w:rPr>
        <w:t xml:space="preserve"> </w:t>
      </w:r>
      <w:proofErr w:type="spellStart"/>
      <w:r w:rsidR="009018E5">
        <w:rPr>
          <w:color w:val="FBA919"/>
          <w:sz w:val="96"/>
          <w:szCs w:val="72"/>
          <w:lang w:val="pt-BR"/>
        </w:rPr>
        <w:t>Installation</w:t>
      </w:r>
      <w:proofErr w:type="spellEnd"/>
      <w:r w:rsidR="00E57F20">
        <w:rPr>
          <w:color w:val="FBA919"/>
          <w:sz w:val="96"/>
          <w:szCs w:val="72"/>
          <w:lang w:val="pt-BR"/>
        </w:rPr>
        <w:br w:type="page"/>
      </w:r>
      <w:r w:rsidR="001F0EFA">
        <w:rPr>
          <w:noProof/>
          <w:lang w:val="pt-BR" w:eastAsia="pt-BR"/>
        </w:rPr>
        <w:lastRenderedPageBreak/>
        <mc:AlternateContent>
          <mc:Choice Requires="wps">
            <w:drawing>
              <wp:anchor distT="0" distB="0" distL="114300" distR="114300" simplePos="0" relativeHeight="251685888" behindDoc="0" locked="0" layoutInCell="1" allowOverlap="1" wp14:anchorId="107F925E" wp14:editId="72E72937">
                <wp:simplePos x="0" y="0"/>
                <wp:positionH relativeFrom="column">
                  <wp:posOffset>-733245</wp:posOffset>
                </wp:positionH>
                <wp:positionV relativeFrom="paragraph">
                  <wp:posOffset>4692770</wp:posOffset>
                </wp:positionV>
                <wp:extent cx="5960426" cy="4097547"/>
                <wp:effectExtent l="0" t="0" r="2540" b="0"/>
                <wp:wrapNone/>
                <wp:docPr id="147" name="Caixa de Texto 147"/>
                <wp:cNvGraphicFramePr/>
                <a:graphic xmlns:a="http://schemas.openxmlformats.org/drawingml/2006/main">
                  <a:graphicData uri="http://schemas.microsoft.com/office/word/2010/wordprocessingShape">
                    <wps:wsp>
                      <wps:cNvSpPr txBox="1"/>
                      <wps:spPr>
                        <a:xfrm>
                          <a:off x="0" y="0"/>
                          <a:ext cx="5960426" cy="4097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539FE1" w14:textId="695ACFC0" w:rsidR="00D43044" w:rsidRPr="00136CE7" w:rsidRDefault="009F22B2" w:rsidP="001F0EFA">
                            <w:pPr>
                              <w:pStyle w:val="CabealhodoSumrio"/>
                              <w:spacing w:before="120"/>
                              <w:rPr>
                                <w:color w:val="6F6F6F" w:themeColor="accent1"/>
                                <w:sz w:val="28"/>
                                <w:szCs w:val="28"/>
                                <w:u w:val="single"/>
                              </w:rPr>
                            </w:pPr>
                            <w:r w:rsidRPr="009F22B2">
                              <w:rPr>
                                <w:color w:val="6F6F6F" w:themeColor="accent1"/>
                                <w:sz w:val="28"/>
                                <w:szCs w:val="28"/>
                                <w:u w:val="single"/>
                              </w:rPr>
                              <w:t>Commands</w:t>
                            </w:r>
                          </w:p>
                          <w:p w14:paraId="170181E1" w14:textId="328F2A39" w:rsidR="001F0EFA" w:rsidRPr="00136CE7" w:rsidRDefault="002B26F4" w:rsidP="001F0EFA">
                            <w:pPr>
                              <w:pStyle w:val="CabealhodoSumrio"/>
                              <w:spacing w:before="120"/>
                              <w:rPr>
                                <w:color w:val="6F6F6F" w:themeColor="accent1"/>
                                <w:sz w:val="28"/>
                                <w:szCs w:val="28"/>
                                <w:u w:val="single"/>
                              </w:rPr>
                            </w:pPr>
                            <w:r w:rsidRPr="00136CE7">
                              <w:rPr>
                                <w:color w:val="6F6F6F" w:themeColor="accent1"/>
                                <w:sz w:val="28"/>
                                <w:szCs w:val="28"/>
                                <w:u w:val="single"/>
                              </w:rPr>
                              <w:t xml:space="preserve"> - DX.compatibility</w:t>
                            </w:r>
                          </w:p>
                          <w:p w14:paraId="3DD90874" w14:textId="0D04DEDF" w:rsidR="001F0EFA" w:rsidRDefault="009F22B2" w:rsidP="001F0EFA">
                            <w:pPr>
                              <w:jc w:val="both"/>
                              <w:rPr>
                                <w:color w:val="EBEBEB" w:themeColor="background2"/>
                                <w:sz w:val="24"/>
                                <w:szCs w:val="24"/>
                              </w:rPr>
                            </w:pPr>
                            <w:r w:rsidRPr="009F22B2">
                              <w:rPr>
                                <w:color w:val="EBEBEB" w:themeColor="background2"/>
                                <w:sz w:val="24"/>
                                <w:szCs w:val="24"/>
                              </w:rPr>
                              <w:t>Returns a message on debug saying if the plugin is compatible with your version of RPG MAKER MV.</w:t>
                            </w:r>
                          </w:p>
                          <w:p w14:paraId="37A23946" w14:textId="3E346FC4" w:rsidR="00D43044" w:rsidRPr="00136CE7" w:rsidRDefault="00D43044" w:rsidP="00D43044">
                            <w:pPr>
                              <w:pStyle w:val="CabealhodoSumrio"/>
                              <w:spacing w:before="120"/>
                              <w:rPr>
                                <w:color w:val="6F6F6F" w:themeColor="accent1"/>
                                <w:sz w:val="28"/>
                                <w:szCs w:val="28"/>
                                <w:u w:val="single"/>
                              </w:rPr>
                            </w:pPr>
                            <w:r w:rsidRPr="00136CE7">
                              <w:rPr>
                                <w:color w:val="6F6F6F" w:themeColor="accent1"/>
                                <w:sz w:val="28"/>
                                <w:szCs w:val="28"/>
                                <w:u w:val="single"/>
                              </w:rPr>
                              <w:t xml:space="preserve"> - DX.</w:t>
                            </w:r>
                            <w:r w:rsidR="00D87335" w:rsidRPr="00136CE7">
                              <w:rPr>
                                <w:color w:val="6F6F6F" w:themeColor="accent1"/>
                                <w:sz w:val="28"/>
                                <w:szCs w:val="28"/>
                                <w:u w:val="single"/>
                              </w:rPr>
                              <w:t>site</w:t>
                            </w:r>
                          </w:p>
                          <w:p w14:paraId="33702F2B" w14:textId="3CE04019" w:rsidR="001F0EFA" w:rsidRDefault="009F22B2" w:rsidP="001F0EFA">
                            <w:pPr>
                              <w:jc w:val="both"/>
                              <w:rPr>
                                <w:color w:val="EBEBEB" w:themeColor="background2"/>
                                <w:sz w:val="24"/>
                                <w:szCs w:val="24"/>
                              </w:rPr>
                            </w:pPr>
                            <w:r w:rsidRPr="009F22B2">
                              <w:rPr>
                                <w:color w:val="EBEBEB" w:themeColor="background2"/>
                                <w:sz w:val="24"/>
                                <w:szCs w:val="24"/>
                              </w:rPr>
                              <w:t>Open Dr.Xamã official website.</w:t>
                            </w:r>
                          </w:p>
                          <w:p w14:paraId="150B170A" w14:textId="3ABACB67" w:rsidR="00A80B7D" w:rsidRPr="00136CE7" w:rsidRDefault="00A80B7D" w:rsidP="00A80B7D">
                            <w:pPr>
                              <w:pStyle w:val="CabealhodoSumrio"/>
                              <w:spacing w:before="120"/>
                              <w:rPr>
                                <w:color w:val="6F6F6F" w:themeColor="accent1"/>
                                <w:sz w:val="28"/>
                                <w:szCs w:val="28"/>
                                <w:u w:val="single"/>
                              </w:rPr>
                            </w:pPr>
                            <w:r w:rsidRPr="00136CE7">
                              <w:rPr>
                                <w:color w:val="6F6F6F" w:themeColor="accent1"/>
                                <w:sz w:val="28"/>
                                <w:szCs w:val="28"/>
                                <w:u w:val="single"/>
                              </w:rPr>
                              <w:t>- DX.</w:t>
                            </w:r>
                            <w:r w:rsidR="001A1DD7" w:rsidRPr="00136CE7">
                              <w:rPr>
                                <w:color w:val="6F6F6F" w:themeColor="accent1"/>
                                <w:sz w:val="28"/>
                                <w:szCs w:val="28"/>
                                <w:u w:val="single"/>
                              </w:rPr>
                              <w:t>terms</w:t>
                            </w:r>
                          </w:p>
                          <w:p w14:paraId="657F89D6" w14:textId="02ED800C" w:rsidR="00A80B7D" w:rsidRDefault="009F22B2" w:rsidP="00A80B7D">
                            <w:pPr>
                              <w:jc w:val="both"/>
                              <w:rPr>
                                <w:color w:val="EBEBEB" w:themeColor="background2"/>
                                <w:sz w:val="24"/>
                                <w:szCs w:val="24"/>
                              </w:rPr>
                            </w:pPr>
                            <w:r w:rsidRPr="009F22B2">
                              <w:rPr>
                                <w:color w:val="EBEBEB" w:themeColor="background2"/>
                                <w:sz w:val="24"/>
                                <w:szCs w:val="24"/>
                              </w:rPr>
                              <w:t>Ope</w:t>
                            </w:r>
                            <w:r>
                              <w:rPr>
                                <w:color w:val="EBEBEB" w:themeColor="background2"/>
                                <w:sz w:val="24"/>
                                <w:szCs w:val="24"/>
                              </w:rPr>
                              <w:t xml:space="preserve">n the terms of use page for Dr.Xamã </w:t>
                            </w:r>
                            <w:r w:rsidRPr="009F22B2">
                              <w:rPr>
                                <w:color w:val="EBEBEB" w:themeColor="background2"/>
                                <w:sz w:val="24"/>
                                <w:szCs w:val="24"/>
                              </w:rPr>
                              <w:t>plugins.</w:t>
                            </w:r>
                          </w:p>
                          <w:p w14:paraId="280C88A2" w14:textId="4EB92AAA" w:rsidR="005F3524" w:rsidRPr="00136CE7" w:rsidRDefault="005F3524" w:rsidP="005F3524">
                            <w:pPr>
                              <w:pStyle w:val="CabealhodoSumrio"/>
                              <w:spacing w:before="120"/>
                              <w:rPr>
                                <w:color w:val="6F6F6F" w:themeColor="accent1"/>
                                <w:sz w:val="28"/>
                                <w:szCs w:val="28"/>
                                <w:u w:val="single"/>
                              </w:rPr>
                            </w:pPr>
                            <w:r w:rsidRPr="00136CE7">
                              <w:rPr>
                                <w:color w:val="6F6F6F" w:themeColor="accent1"/>
                                <w:sz w:val="28"/>
                                <w:szCs w:val="28"/>
                                <w:u w:val="single"/>
                              </w:rPr>
                              <w:t>- DX.gameJolt</w:t>
                            </w:r>
                            <w:r w:rsidR="00240F56" w:rsidRPr="00136CE7">
                              <w:rPr>
                                <w:color w:val="6F6F6F" w:themeColor="accent1"/>
                                <w:sz w:val="28"/>
                                <w:szCs w:val="28"/>
                                <w:u w:val="single"/>
                              </w:rPr>
                              <w:t>.changelog</w:t>
                            </w:r>
                          </w:p>
                          <w:p w14:paraId="03E28459" w14:textId="1FF80FBD" w:rsidR="005F3524" w:rsidRDefault="009F22B2" w:rsidP="005F3524">
                            <w:pPr>
                              <w:jc w:val="both"/>
                              <w:rPr>
                                <w:color w:val="EBEBEB" w:themeColor="background2"/>
                                <w:sz w:val="24"/>
                                <w:szCs w:val="24"/>
                              </w:rPr>
                            </w:pPr>
                            <w:r w:rsidRPr="009F22B2">
                              <w:rPr>
                                <w:color w:val="EBEBEB" w:themeColor="background2"/>
                                <w:sz w:val="24"/>
                                <w:szCs w:val="24"/>
                              </w:rPr>
                              <w:t>Opens the page containing information about all plugin updates.</w:t>
                            </w:r>
                            <w:r w:rsidR="004D78A0">
                              <w:rPr>
                                <w:color w:val="EBEBEB" w:themeColor="background2"/>
                                <w:sz w:val="24"/>
                                <w:szCs w:val="24"/>
                              </w:rPr>
                              <w:t xml:space="preserve"> </w:t>
                            </w:r>
                          </w:p>
                          <w:p w14:paraId="79D569E2" w14:textId="42E5802A" w:rsidR="004D78A0" w:rsidRPr="00136CE7" w:rsidRDefault="004D78A0" w:rsidP="004D78A0">
                            <w:pPr>
                              <w:pStyle w:val="CabealhodoSumrio"/>
                              <w:spacing w:before="120"/>
                              <w:rPr>
                                <w:color w:val="6F6F6F" w:themeColor="accent1"/>
                                <w:sz w:val="28"/>
                                <w:szCs w:val="28"/>
                                <w:u w:val="single"/>
                              </w:rPr>
                            </w:pPr>
                            <w:r w:rsidRPr="00136CE7">
                              <w:rPr>
                                <w:color w:val="6F6F6F" w:themeColor="accent1"/>
                                <w:sz w:val="28"/>
                                <w:szCs w:val="28"/>
                                <w:u w:val="single"/>
                              </w:rPr>
                              <w:t>- DX.gameJolt.update</w:t>
                            </w:r>
                          </w:p>
                          <w:p w14:paraId="0B4BF67F" w14:textId="1CB666CE" w:rsidR="004D78A0" w:rsidRDefault="009F22B2" w:rsidP="004D78A0">
                            <w:pPr>
                              <w:jc w:val="both"/>
                              <w:rPr>
                                <w:color w:val="EBEBEB" w:themeColor="background2"/>
                                <w:sz w:val="24"/>
                                <w:szCs w:val="24"/>
                              </w:rPr>
                            </w:pPr>
                            <w:r w:rsidRPr="009F22B2">
                              <w:rPr>
                                <w:color w:val="EBEBEB" w:themeColor="background2"/>
                                <w:sz w:val="24"/>
                                <w:szCs w:val="24"/>
                              </w:rPr>
                              <w:t>Open the file page to download the latest version.</w:t>
                            </w:r>
                          </w:p>
                          <w:p w14:paraId="0E58F36A" w14:textId="2346A7CD" w:rsidR="006C6122" w:rsidRPr="00136CE7" w:rsidRDefault="006C6122" w:rsidP="006C6122">
                            <w:pPr>
                              <w:pStyle w:val="CabealhodoSumrio"/>
                              <w:spacing w:before="120"/>
                              <w:rPr>
                                <w:color w:val="6F6F6F" w:themeColor="accent1"/>
                                <w:sz w:val="28"/>
                                <w:szCs w:val="28"/>
                                <w:u w:val="single"/>
                              </w:rPr>
                            </w:pPr>
                            <w:r w:rsidRPr="00136CE7">
                              <w:rPr>
                                <w:color w:val="6F6F6F" w:themeColor="accent1"/>
                                <w:sz w:val="28"/>
                                <w:szCs w:val="28"/>
                                <w:u w:val="single"/>
                              </w:rPr>
                              <w:t>- DX.gameJolt.</w:t>
                            </w:r>
                            <w:r w:rsidR="008B2D52" w:rsidRPr="00136CE7">
                              <w:rPr>
                                <w:color w:val="6F6F6F" w:themeColor="accent1"/>
                                <w:sz w:val="28"/>
                                <w:szCs w:val="28"/>
                                <w:u w:val="single"/>
                              </w:rPr>
                              <w:t>version</w:t>
                            </w:r>
                          </w:p>
                          <w:p w14:paraId="057EF26B" w14:textId="1803B949" w:rsidR="006C6122" w:rsidRDefault="009F22B2" w:rsidP="006C6122">
                            <w:pPr>
                              <w:jc w:val="both"/>
                              <w:rPr>
                                <w:color w:val="EBEBEB" w:themeColor="background2"/>
                                <w:sz w:val="24"/>
                                <w:szCs w:val="24"/>
                              </w:rPr>
                            </w:pPr>
                            <w:r w:rsidRPr="009F22B2">
                              <w:rPr>
                                <w:color w:val="EBEBEB" w:themeColor="background2"/>
                                <w:sz w:val="24"/>
                                <w:szCs w:val="24"/>
                              </w:rPr>
                              <w:t>Returns a message on the debug containing the plugin version.</w:t>
                            </w:r>
                          </w:p>
                          <w:p w14:paraId="5B0BE0B3" w14:textId="71B81794" w:rsidR="001A1DD7" w:rsidRDefault="001A1DD7" w:rsidP="00A80B7D">
                            <w:pPr>
                              <w:jc w:val="both"/>
                              <w:rPr>
                                <w:color w:val="EBEBEB" w:themeColor="background2"/>
                                <w:sz w:val="24"/>
                                <w:szCs w:val="24"/>
                              </w:rPr>
                            </w:pPr>
                          </w:p>
                          <w:p w14:paraId="23E7D7E2" w14:textId="77777777" w:rsidR="008B2D52" w:rsidRDefault="008B2D52" w:rsidP="00A80B7D">
                            <w:pPr>
                              <w:jc w:val="both"/>
                              <w:rPr>
                                <w:color w:val="EBEBEB" w:themeColor="background2"/>
                                <w:sz w:val="24"/>
                                <w:szCs w:val="24"/>
                              </w:rPr>
                            </w:pPr>
                          </w:p>
                          <w:p w14:paraId="5FC7A57A" w14:textId="77777777" w:rsidR="008B2D52" w:rsidRDefault="008B2D52" w:rsidP="00A80B7D">
                            <w:pPr>
                              <w:jc w:val="both"/>
                              <w:rPr>
                                <w:color w:val="EBEBEB" w:themeColor="background2"/>
                                <w:sz w:val="24"/>
                                <w:szCs w:val="24"/>
                              </w:rPr>
                            </w:pPr>
                          </w:p>
                          <w:p w14:paraId="5F82965A" w14:textId="28A07ADE" w:rsidR="001A1DD7" w:rsidRDefault="009F22B2" w:rsidP="00A80B7D">
                            <w:pPr>
                              <w:jc w:val="both"/>
                              <w:rPr>
                                <w:color w:val="EBEBEB" w:themeColor="background2"/>
                                <w:sz w:val="24"/>
                                <w:szCs w:val="24"/>
                              </w:rPr>
                            </w:pPr>
                            <w:r w:rsidRPr="009F22B2">
                              <w:rPr>
                                <w:color w:val="EBEBEB" w:themeColor="background2"/>
                                <w:sz w:val="24"/>
                                <w:szCs w:val="24"/>
                              </w:rPr>
                              <w:t>Official Domains</w:t>
                            </w:r>
                            <w:r w:rsidR="001A1DD7">
                              <w:rPr>
                                <w:color w:val="EBEBEB" w:themeColor="background2"/>
                                <w:sz w:val="24"/>
                                <w:szCs w:val="24"/>
                              </w:rPr>
                              <w:t xml:space="preserve">, </w:t>
                            </w:r>
                            <w:hyperlink r:id="rId17" w:history="1">
                              <w:r w:rsidR="001A1DD7" w:rsidRPr="00A80B7D">
                                <w:rPr>
                                  <w:rStyle w:val="Hyperlink"/>
                                  <w:color w:val="FBA919"/>
                                  <w:sz w:val="24"/>
                                  <w:szCs w:val="24"/>
                                </w:rPr>
                                <w:t>www.drxama.com</w:t>
                              </w:r>
                            </w:hyperlink>
                            <w:r>
                              <w:rPr>
                                <w:color w:val="EBEBEB" w:themeColor="background2"/>
                                <w:sz w:val="24"/>
                                <w:szCs w:val="24"/>
                              </w:rPr>
                              <w:t xml:space="preserve"> and</w:t>
                            </w:r>
                            <w:r w:rsidR="001A1DD7">
                              <w:rPr>
                                <w:color w:val="EBEBEB" w:themeColor="background2"/>
                                <w:sz w:val="24"/>
                                <w:szCs w:val="24"/>
                              </w:rPr>
                              <w:t xml:space="preserve"> </w:t>
                            </w:r>
                            <w:r w:rsidR="001A1DD7" w:rsidRPr="00A80B7D">
                              <w:rPr>
                                <w:color w:val="FBA919"/>
                                <w:sz w:val="24"/>
                                <w:szCs w:val="24"/>
                              </w:rPr>
                              <w:t>www.drxama.com.br</w:t>
                            </w:r>
                            <w:r w:rsidR="001A1DD7">
                              <w:rPr>
                                <w:color w:val="EBEBEB" w:themeColor="background2"/>
                                <w:sz w:val="24"/>
                                <w:szCs w:val="24"/>
                              </w:rPr>
                              <w:t>.</w:t>
                            </w:r>
                          </w:p>
                          <w:p w14:paraId="71CE53D1" w14:textId="77777777" w:rsidR="001F0EFA" w:rsidRDefault="001F0EFA" w:rsidP="001F0EFA">
                            <w:pPr>
                              <w:jc w:val="both"/>
                              <w:rPr>
                                <w:color w:val="EBEBEB" w:themeColor="background2"/>
                                <w:sz w:val="24"/>
                                <w:szCs w:val="24"/>
                              </w:rPr>
                            </w:pPr>
                          </w:p>
                          <w:p w14:paraId="137278E8" w14:textId="77777777" w:rsidR="001F0EFA" w:rsidRDefault="001F0EFA" w:rsidP="001F0EFA">
                            <w:pPr>
                              <w:jc w:val="both"/>
                              <w:rPr>
                                <w:color w:val="EBEBEB" w:themeColor="background2"/>
                                <w:sz w:val="24"/>
                                <w:szCs w:val="24"/>
                              </w:rPr>
                            </w:pPr>
                          </w:p>
                          <w:p w14:paraId="2995190D" w14:textId="77777777" w:rsidR="001F0EFA" w:rsidRDefault="001F0EFA" w:rsidP="001F0EFA">
                            <w:pPr>
                              <w:jc w:val="both"/>
                              <w:rPr>
                                <w:color w:val="EBEBEB" w:themeColor="background2"/>
                                <w:sz w:val="24"/>
                                <w:szCs w:val="24"/>
                              </w:rPr>
                            </w:pPr>
                          </w:p>
                          <w:p w14:paraId="57EEC71C" w14:textId="77777777" w:rsidR="001F0EFA" w:rsidRDefault="001F0EFA" w:rsidP="001F0EFA">
                            <w:pPr>
                              <w:jc w:val="both"/>
                              <w:rPr>
                                <w:color w:val="EBEBEB" w:themeColor="background2"/>
                                <w:sz w:val="24"/>
                                <w:szCs w:val="24"/>
                              </w:rPr>
                            </w:pPr>
                          </w:p>
                          <w:p w14:paraId="7E5970A2" w14:textId="77777777" w:rsidR="001F0EFA" w:rsidRDefault="001F0EFA" w:rsidP="001F0EFA">
                            <w:pPr>
                              <w:jc w:val="both"/>
                              <w:rPr>
                                <w:color w:val="EBEBEB" w:themeColor="background2"/>
                                <w:sz w:val="24"/>
                                <w:szCs w:val="24"/>
                              </w:rPr>
                            </w:pPr>
                          </w:p>
                          <w:p w14:paraId="4842F388" w14:textId="77777777" w:rsidR="001F0EFA" w:rsidRDefault="001F0EFA" w:rsidP="001F0EFA">
                            <w:pPr>
                              <w:jc w:val="both"/>
                              <w:rPr>
                                <w:color w:val="EBEBEB" w:themeColor="background2"/>
                                <w:sz w:val="24"/>
                                <w:szCs w:val="24"/>
                              </w:rPr>
                            </w:pPr>
                          </w:p>
                          <w:p w14:paraId="4B858BD6" w14:textId="77777777" w:rsidR="001F0EFA" w:rsidRDefault="001F0EFA" w:rsidP="001F0EFA">
                            <w:pPr>
                              <w:jc w:val="both"/>
                              <w:rPr>
                                <w:color w:val="EBEBEB" w:themeColor="background2"/>
                                <w:sz w:val="24"/>
                                <w:szCs w:val="24"/>
                              </w:rPr>
                            </w:pPr>
                          </w:p>
                          <w:p w14:paraId="5D526C01" w14:textId="77777777" w:rsidR="001F0EFA" w:rsidRDefault="001F0EFA" w:rsidP="001F0EFA">
                            <w:pPr>
                              <w:jc w:val="both"/>
                              <w:rPr>
                                <w:color w:val="EBEBEB" w:themeColor="background2"/>
                                <w:sz w:val="24"/>
                                <w:szCs w:val="24"/>
                              </w:rPr>
                            </w:pPr>
                          </w:p>
                          <w:p w14:paraId="3E064558" w14:textId="77777777" w:rsidR="001F0EFA" w:rsidRDefault="001F0EFA" w:rsidP="001F0EFA">
                            <w:pPr>
                              <w:jc w:val="both"/>
                              <w:rPr>
                                <w:color w:val="EBEBEB" w:themeColor="background2"/>
                                <w:sz w:val="24"/>
                                <w:szCs w:val="24"/>
                              </w:rPr>
                            </w:pPr>
                          </w:p>
                          <w:p w14:paraId="119F18CA" w14:textId="77777777" w:rsidR="001F0EFA" w:rsidRDefault="001F0EFA" w:rsidP="001F0EFA">
                            <w:pPr>
                              <w:jc w:val="both"/>
                              <w:rPr>
                                <w:color w:val="EBEBEB" w:themeColor="background2"/>
                                <w:sz w:val="24"/>
                                <w:szCs w:val="24"/>
                              </w:rPr>
                            </w:pPr>
                          </w:p>
                          <w:p w14:paraId="1F86AC5D" w14:textId="77777777" w:rsidR="001F0EFA" w:rsidRDefault="001F0EFA" w:rsidP="001F0EFA">
                            <w:pPr>
                              <w:jc w:val="both"/>
                              <w:rPr>
                                <w:color w:val="EBEBEB" w:themeColor="background2"/>
                                <w:sz w:val="24"/>
                                <w:szCs w:val="24"/>
                              </w:rPr>
                            </w:pPr>
                          </w:p>
                          <w:p w14:paraId="0C8F415B" w14:textId="77777777" w:rsidR="001F0EFA" w:rsidRDefault="001F0EFA" w:rsidP="001F0EFA">
                            <w:pPr>
                              <w:jc w:val="both"/>
                              <w:rPr>
                                <w:color w:val="EBEBEB" w:themeColor="background2"/>
                                <w:sz w:val="24"/>
                                <w:szCs w:val="24"/>
                              </w:rPr>
                            </w:pPr>
                          </w:p>
                          <w:p w14:paraId="6ECB042A" w14:textId="77777777" w:rsidR="001F0EFA" w:rsidRDefault="001F0EFA" w:rsidP="001F0EFA">
                            <w:pPr>
                              <w:jc w:val="both"/>
                              <w:rPr>
                                <w:color w:val="EBEBEB" w:themeColor="background2"/>
                                <w:sz w:val="24"/>
                                <w:szCs w:val="24"/>
                              </w:rPr>
                            </w:pPr>
                          </w:p>
                          <w:p w14:paraId="7D6BC3BA" w14:textId="77777777" w:rsidR="001F0EFA" w:rsidRPr="00E31D56" w:rsidRDefault="001F0EFA" w:rsidP="001F0EFA">
                            <w:pPr>
                              <w:jc w:val="both"/>
                              <w:rPr>
                                <w:color w:val="EBEBEB" w:themeColor="background2"/>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F925E" id="Caixa de Texto 147" o:spid="_x0000_s1047" type="#_x0000_t202" style="position:absolute;left:0;text-align:left;margin-left:-57.75pt;margin-top:369.5pt;width:469.3pt;height:322.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" filled="f" stroked="f" strokeweight=".5pt">
                <v:textbox inset="0,0,0,0">
                  <w:txbxContent>
                    <w:p w14:paraId="39539FE1" w14:textId="695ACFC0" w:rsidR="00D43044" w:rsidRPr="00136CE7" w:rsidRDefault="009F22B2" w:rsidP="001F0EFA">
                      <w:pPr>
                        <w:pStyle w:val="CabealhodoSumrio"/>
                        <w:spacing w:before="120"/>
                        <w:rPr>
                          <w:color w:val="6F6F6F" w:themeColor="accent1"/>
                          <w:sz w:val="28"/>
                          <w:szCs w:val="28"/>
                          <w:u w:val="single"/>
                        </w:rPr>
                      </w:pPr>
                      <w:r w:rsidRPr="009F22B2">
                        <w:rPr>
                          <w:color w:val="6F6F6F" w:themeColor="accent1"/>
                          <w:sz w:val="28"/>
                          <w:szCs w:val="28"/>
                          <w:u w:val="single"/>
                        </w:rPr>
                        <w:t>Commands</w:t>
                      </w:r>
                    </w:p>
                    <w:p w14:paraId="170181E1" w14:textId="328F2A39" w:rsidR="001F0EFA" w:rsidRPr="00136CE7" w:rsidRDefault="002B26F4" w:rsidP="001F0EFA">
                      <w:pPr>
                        <w:pStyle w:val="CabealhodoSumrio"/>
                        <w:spacing w:before="120"/>
                        <w:rPr>
                          <w:color w:val="6F6F6F" w:themeColor="accent1"/>
                          <w:sz w:val="28"/>
                          <w:szCs w:val="28"/>
                          <w:u w:val="single"/>
                        </w:rPr>
                      </w:pPr>
                      <w:r w:rsidRPr="00136CE7">
                        <w:rPr>
                          <w:color w:val="6F6F6F" w:themeColor="accent1"/>
                          <w:sz w:val="28"/>
                          <w:szCs w:val="28"/>
                          <w:u w:val="single"/>
                        </w:rPr>
                        <w:t xml:space="preserve"> - DX.compatibility</w:t>
                      </w:r>
                    </w:p>
                    <w:p w14:paraId="3DD90874" w14:textId="0D04DEDF" w:rsidR="001F0EFA" w:rsidRDefault="009F22B2" w:rsidP="001F0EFA">
                      <w:pPr>
                        <w:jc w:val="both"/>
                        <w:rPr>
                          <w:color w:val="EBEBEB" w:themeColor="background2"/>
                          <w:sz w:val="24"/>
                          <w:szCs w:val="24"/>
                        </w:rPr>
                      </w:pPr>
                      <w:r w:rsidRPr="009F22B2">
                        <w:rPr>
                          <w:color w:val="EBEBEB" w:themeColor="background2"/>
                          <w:sz w:val="24"/>
                          <w:szCs w:val="24"/>
                        </w:rPr>
                        <w:t>Returns a message on debug saying if the plugin is compatible with your version of RPG MAKER MV.</w:t>
                      </w:r>
                    </w:p>
                    <w:p w14:paraId="37A23946" w14:textId="3E346FC4" w:rsidR="00D43044" w:rsidRPr="00136CE7" w:rsidRDefault="00D43044" w:rsidP="00D43044">
                      <w:pPr>
                        <w:pStyle w:val="CabealhodoSumrio"/>
                        <w:spacing w:before="120"/>
                        <w:rPr>
                          <w:color w:val="6F6F6F" w:themeColor="accent1"/>
                          <w:sz w:val="28"/>
                          <w:szCs w:val="28"/>
                          <w:u w:val="single"/>
                        </w:rPr>
                      </w:pPr>
                      <w:r w:rsidRPr="00136CE7">
                        <w:rPr>
                          <w:color w:val="6F6F6F" w:themeColor="accent1"/>
                          <w:sz w:val="28"/>
                          <w:szCs w:val="28"/>
                          <w:u w:val="single"/>
                        </w:rPr>
                        <w:t xml:space="preserve"> - DX.</w:t>
                      </w:r>
                      <w:r w:rsidR="00D87335" w:rsidRPr="00136CE7">
                        <w:rPr>
                          <w:color w:val="6F6F6F" w:themeColor="accent1"/>
                          <w:sz w:val="28"/>
                          <w:szCs w:val="28"/>
                          <w:u w:val="single"/>
                        </w:rPr>
                        <w:t>site</w:t>
                      </w:r>
                    </w:p>
                    <w:p w14:paraId="33702F2B" w14:textId="3CE04019" w:rsidR="001F0EFA" w:rsidRDefault="009F22B2" w:rsidP="001F0EFA">
                      <w:pPr>
                        <w:jc w:val="both"/>
                        <w:rPr>
                          <w:color w:val="EBEBEB" w:themeColor="background2"/>
                          <w:sz w:val="24"/>
                          <w:szCs w:val="24"/>
                        </w:rPr>
                      </w:pPr>
                      <w:r w:rsidRPr="009F22B2">
                        <w:rPr>
                          <w:color w:val="EBEBEB" w:themeColor="background2"/>
                          <w:sz w:val="24"/>
                          <w:szCs w:val="24"/>
                        </w:rPr>
                        <w:t>Open Dr.Xamã official website.</w:t>
                      </w:r>
                    </w:p>
                    <w:p w14:paraId="150B170A" w14:textId="3ABACB67" w:rsidR="00A80B7D" w:rsidRPr="00136CE7" w:rsidRDefault="00A80B7D" w:rsidP="00A80B7D">
                      <w:pPr>
                        <w:pStyle w:val="CabealhodoSumrio"/>
                        <w:spacing w:before="120"/>
                        <w:rPr>
                          <w:color w:val="6F6F6F" w:themeColor="accent1"/>
                          <w:sz w:val="28"/>
                          <w:szCs w:val="28"/>
                          <w:u w:val="single"/>
                        </w:rPr>
                      </w:pPr>
                      <w:r w:rsidRPr="00136CE7">
                        <w:rPr>
                          <w:color w:val="6F6F6F" w:themeColor="accent1"/>
                          <w:sz w:val="28"/>
                          <w:szCs w:val="28"/>
                          <w:u w:val="single"/>
                        </w:rPr>
                        <w:t>- DX.</w:t>
                      </w:r>
                      <w:r w:rsidR="001A1DD7" w:rsidRPr="00136CE7">
                        <w:rPr>
                          <w:color w:val="6F6F6F" w:themeColor="accent1"/>
                          <w:sz w:val="28"/>
                          <w:szCs w:val="28"/>
                          <w:u w:val="single"/>
                        </w:rPr>
                        <w:t>terms</w:t>
                      </w:r>
                    </w:p>
                    <w:p w14:paraId="657F89D6" w14:textId="02ED800C" w:rsidR="00A80B7D" w:rsidRDefault="009F22B2" w:rsidP="00A80B7D">
                      <w:pPr>
                        <w:jc w:val="both"/>
                        <w:rPr>
                          <w:color w:val="EBEBEB" w:themeColor="background2"/>
                          <w:sz w:val="24"/>
                          <w:szCs w:val="24"/>
                        </w:rPr>
                      </w:pPr>
                      <w:r w:rsidRPr="009F22B2">
                        <w:rPr>
                          <w:color w:val="EBEBEB" w:themeColor="background2"/>
                          <w:sz w:val="24"/>
                          <w:szCs w:val="24"/>
                        </w:rPr>
                        <w:t>Ope</w:t>
                      </w:r>
                      <w:r>
                        <w:rPr>
                          <w:color w:val="EBEBEB" w:themeColor="background2"/>
                          <w:sz w:val="24"/>
                          <w:szCs w:val="24"/>
                        </w:rPr>
                        <w:t xml:space="preserve">n the terms of use page for Dr.Xamã </w:t>
                      </w:r>
                      <w:r w:rsidRPr="009F22B2">
                        <w:rPr>
                          <w:color w:val="EBEBEB" w:themeColor="background2"/>
                          <w:sz w:val="24"/>
                          <w:szCs w:val="24"/>
                        </w:rPr>
                        <w:t>plugins.</w:t>
                      </w:r>
                    </w:p>
                    <w:p w14:paraId="280C88A2" w14:textId="4EB92AAA" w:rsidR="005F3524" w:rsidRPr="00136CE7" w:rsidRDefault="005F3524" w:rsidP="005F3524">
                      <w:pPr>
                        <w:pStyle w:val="CabealhodoSumrio"/>
                        <w:spacing w:before="120"/>
                        <w:rPr>
                          <w:color w:val="6F6F6F" w:themeColor="accent1"/>
                          <w:sz w:val="28"/>
                          <w:szCs w:val="28"/>
                          <w:u w:val="single"/>
                        </w:rPr>
                      </w:pPr>
                      <w:r w:rsidRPr="00136CE7">
                        <w:rPr>
                          <w:color w:val="6F6F6F" w:themeColor="accent1"/>
                          <w:sz w:val="28"/>
                          <w:szCs w:val="28"/>
                          <w:u w:val="single"/>
                        </w:rPr>
                        <w:t>- DX.gameJolt</w:t>
                      </w:r>
                      <w:r w:rsidR="00240F56" w:rsidRPr="00136CE7">
                        <w:rPr>
                          <w:color w:val="6F6F6F" w:themeColor="accent1"/>
                          <w:sz w:val="28"/>
                          <w:szCs w:val="28"/>
                          <w:u w:val="single"/>
                        </w:rPr>
                        <w:t>.changelog</w:t>
                      </w:r>
                    </w:p>
                    <w:p w14:paraId="03E28459" w14:textId="1FF80FBD" w:rsidR="005F3524" w:rsidRDefault="009F22B2" w:rsidP="005F3524">
                      <w:pPr>
                        <w:jc w:val="both"/>
                        <w:rPr>
                          <w:color w:val="EBEBEB" w:themeColor="background2"/>
                          <w:sz w:val="24"/>
                          <w:szCs w:val="24"/>
                        </w:rPr>
                      </w:pPr>
                      <w:r w:rsidRPr="009F22B2">
                        <w:rPr>
                          <w:color w:val="EBEBEB" w:themeColor="background2"/>
                          <w:sz w:val="24"/>
                          <w:szCs w:val="24"/>
                        </w:rPr>
                        <w:t>Opens the page containing information about all plugin updates.</w:t>
                      </w:r>
                      <w:r w:rsidR="004D78A0">
                        <w:rPr>
                          <w:color w:val="EBEBEB" w:themeColor="background2"/>
                          <w:sz w:val="24"/>
                          <w:szCs w:val="24"/>
                        </w:rPr>
                        <w:t xml:space="preserve"> </w:t>
                      </w:r>
                    </w:p>
                    <w:p w14:paraId="79D569E2" w14:textId="42E5802A" w:rsidR="004D78A0" w:rsidRPr="00136CE7" w:rsidRDefault="004D78A0" w:rsidP="004D78A0">
                      <w:pPr>
                        <w:pStyle w:val="CabealhodoSumrio"/>
                        <w:spacing w:before="120"/>
                        <w:rPr>
                          <w:color w:val="6F6F6F" w:themeColor="accent1"/>
                          <w:sz w:val="28"/>
                          <w:szCs w:val="28"/>
                          <w:u w:val="single"/>
                        </w:rPr>
                      </w:pPr>
                      <w:r w:rsidRPr="00136CE7">
                        <w:rPr>
                          <w:color w:val="6F6F6F" w:themeColor="accent1"/>
                          <w:sz w:val="28"/>
                          <w:szCs w:val="28"/>
                          <w:u w:val="single"/>
                        </w:rPr>
                        <w:t>- DX.gameJolt.update</w:t>
                      </w:r>
                    </w:p>
                    <w:p w14:paraId="0B4BF67F" w14:textId="1CB666CE" w:rsidR="004D78A0" w:rsidRDefault="009F22B2" w:rsidP="004D78A0">
                      <w:pPr>
                        <w:jc w:val="both"/>
                        <w:rPr>
                          <w:color w:val="EBEBEB" w:themeColor="background2"/>
                          <w:sz w:val="24"/>
                          <w:szCs w:val="24"/>
                        </w:rPr>
                      </w:pPr>
                      <w:r w:rsidRPr="009F22B2">
                        <w:rPr>
                          <w:color w:val="EBEBEB" w:themeColor="background2"/>
                          <w:sz w:val="24"/>
                          <w:szCs w:val="24"/>
                        </w:rPr>
                        <w:t>Open the file page to download the latest version.</w:t>
                      </w:r>
                    </w:p>
                    <w:p w14:paraId="0E58F36A" w14:textId="2346A7CD" w:rsidR="006C6122" w:rsidRPr="00136CE7" w:rsidRDefault="006C6122" w:rsidP="006C6122">
                      <w:pPr>
                        <w:pStyle w:val="CabealhodoSumrio"/>
                        <w:spacing w:before="120"/>
                        <w:rPr>
                          <w:color w:val="6F6F6F" w:themeColor="accent1"/>
                          <w:sz w:val="28"/>
                          <w:szCs w:val="28"/>
                          <w:u w:val="single"/>
                        </w:rPr>
                      </w:pPr>
                      <w:r w:rsidRPr="00136CE7">
                        <w:rPr>
                          <w:color w:val="6F6F6F" w:themeColor="accent1"/>
                          <w:sz w:val="28"/>
                          <w:szCs w:val="28"/>
                          <w:u w:val="single"/>
                        </w:rPr>
                        <w:t>- DX.gameJolt.</w:t>
                      </w:r>
                      <w:r w:rsidR="008B2D52" w:rsidRPr="00136CE7">
                        <w:rPr>
                          <w:color w:val="6F6F6F" w:themeColor="accent1"/>
                          <w:sz w:val="28"/>
                          <w:szCs w:val="28"/>
                          <w:u w:val="single"/>
                        </w:rPr>
                        <w:t>version</w:t>
                      </w:r>
                    </w:p>
                    <w:p w14:paraId="057EF26B" w14:textId="1803B949" w:rsidR="006C6122" w:rsidRDefault="009F22B2" w:rsidP="006C6122">
                      <w:pPr>
                        <w:jc w:val="both"/>
                        <w:rPr>
                          <w:color w:val="EBEBEB" w:themeColor="background2"/>
                          <w:sz w:val="24"/>
                          <w:szCs w:val="24"/>
                        </w:rPr>
                      </w:pPr>
                      <w:r w:rsidRPr="009F22B2">
                        <w:rPr>
                          <w:color w:val="EBEBEB" w:themeColor="background2"/>
                          <w:sz w:val="24"/>
                          <w:szCs w:val="24"/>
                        </w:rPr>
                        <w:t>Returns a message on the debug containing the plugin version.</w:t>
                      </w:r>
                    </w:p>
                    <w:p w14:paraId="5B0BE0B3" w14:textId="71B81794" w:rsidR="001A1DD7" w:rsidRDefault="001A1DD7" w:rsidP="00A80B7D">
                      <w:pPr>
                        <w:jc w:val="both"/>
                        <w:rPr>
                          <w:color w:val="EBEBEB" w:themeColor="background2"/>
                          <w:sz w:val="24"/>
                          <w:szCs w:val="24"/>
                        </w:rPr>
                      </w:pPr>
                    </w:p>
                    <w:p w14:paraId="23E7D7E2" w14:textId="77777777" w:rsidR="008B2D52" w:rsidRDefault="008B2D52" w:rsidP="00A80B7D">
                      <w:pPr>
                        <w:jc w:val="both"/>
                        <w:rPr>
                          <w:color w:val="EBEBEB" w:themeColor="background2"/>
                          <w:sz w:val="24"/>
                          <w:szCs w:val="24"/>
                        </w:rPr>
                      </w:pPr>
                    </w:p>
                    <w:p w14:paraId="5FC7A57A" w14:textId="77777777" w:rsidR="008B2D52" w:rsidRDefault="008B2D52" w:rsidP="00A80B7D">
                      <w:pPr>
                        <w:jc w:val="both"/>
                        <w:rPr>
                          <w:color w:val="EBEBEB" w:themeColor="background2"/>
                          <w:sz w:val="24"/>
                          <w:szCs w:val="24"/>
                        </w:rPr>
                      </w:pPr>
                    </w:p>
                    <w:p w14:paraId="5F82965A" w14:textId="28A07ADE" w:rsidR="001A1DD7" w:rsidRDefault="009F22B2" w:rsidP="00A80B7D">
                      <w:pPr>
                        <w:jc w:val="both"/>
                        <w:rPr>
                          <w:color w:val="EBEBEB" w:themeColor="background2"/>
                          <w:sz w:val="24"/>
                          <w:szCs w:val="24"/>
                        </w:rPr>
                      </w:pPr>
                      <w:r w:rsidRPr="009F22B2">
                        <w:rPr>
                          <w:color w:val="EBEBEB" w:themeColor="background2"/>
                          <w:sz w:val="24"/>
                          <w:szCs w:val="24"/>
                        </w:rPr>
                        <w:t>Official Domains</w:t>
                      </w:r>
                      <w:r w:rsidR="001A1DD7">
                        <w:rPr>
                          <w:color w:val="EBEBEB" w:themeColor="background2"/>
                          <w:sz w:val="24"/>
                          <w:szCs w:val="24"/>
                        </w:rPr>
                        <w:t xml:space="preserve">, </w:t>
                      </w:r>
                      <w:hyperlink r:id="rId18" w:history="1">
                        <w:r w:rsidR="001A1DD7" w:rsidRPr="00A80B7D">
                          <w:rPr>
                            <w:rStyle w:val="Hyperlink"/>
                            <w:color w:val="FBA919"/>
                            <w:sz w:val="24"/>
                            <w:szCs w:val="24"/>
                          </w:rPr>
                          <w:t>www.drxama.com</w:t>
                        </w:r>
                      </w:hyperlink>
                      <w:r>
                        <w:rPr>
                          <w:color w:val="EBEBEB" w:themeColor="background2"/>
                          <w:sz w:val="24"/>
                          <w:szCs w:val="24"/>
                        </w:rPr>
                        <w:t xml:space="preserve"> and</w:t>
                      </w:r>
                      <w:r w:rsidR="001A1DD7">
                        <w:rPr>
                          <w:color w:val="EBEBEB" w:themeColor="background2"/>
                          <w:sz w:val="24"/>
                          <w:szCs w:val="24"/>
                        </w:rPr>
                        <w:t xml:space="preserve"> </w:t>
                      </w:r>
                      <w:r w:rsidR="001A1DD7" w:rsidRPr="00A80B7D">
                        <w:rPr>
                          <w:color w:val="FBA919"/>
                          <w:sz w:val="24"/>
                          <w:szCs w:val="24"/>
                        </w:rPr>
                        <w:t>www.drxama.com.br</w:t>
                      </w:r>
                      <w:r w:rsidR="001A1DD7">
                        <w:rPr>
                          <w:color w:val="EBEBEB" w:themeColor="background2"/>
                          <w:sz w:val="24"/>
                          <w:szCs w:val="24"/>
                        </w:rPr>
                        <w:t>.</w:t>
                      </w:r>
                    </w:p>
                    <w:p w14:paraId="71CE53D1" w14:textId="77777777" w:rsidR="001F0EFA" w:rsidRDefault="001F0EFA" w:rsidP="001F0EFA">
                      <w:pPr>
                        <w:jc w:val="both"/>
                        <w:rPr>
                          <w:color w:val="EBEBEB" w:themeColor="background2"/>
                          <w:sz w:val="24"/>
                          <w:szCs w:val="24"/>
                        </w:rPr>
                      </w:pPr>
                    </w:p>
                    <w:p w14:paraId="137278E8" w14:textId="77777777" w:rsidR="001F0EFA" w:rsidRDefault="001F0EFA" w:rsidP="001F0EFA">
                      <w:pPr>
                        <w:jc w:val="both"/>
                        <w:rPr>
                          <w:color w:val="EBEBEB" w:themeColor="background2"/>
                          <w:sz w:val="24"/>
                          <w:szCs w:val="24"/>
                        </w:rPr>
                      </w:pPr>
                    </w:p>
                    <w:p w14:paraId="2995190D" w14:textId="77777777" w:rsidR="001F0EFA" w:rsidRDefault="001F0EFA" w:rsidP="001F0EFA">
                      <w:pPr>
                        <w:jc w:val="both"/>
                        <w:rPr>
                          <w:color w:val="EBEBEB" w:themeColor="background2"/>
                          <w:sz w:val="24"/>
                          <w:szCs w:val="24"/>
                        </w:rPr>
                      </w:pPr>
                    </w:p>
                    <w:p w14:paraId="57EEC71C" w14:textId="77777777" w:rsidR="001F0EFA" w:rsidRDefault="001F0EFA" w:rsidP="001F0EFA">
                      <w:pPr>
                        <w:jc w:val="both"/>
                        <w:rPr>
                          <w:color w:val="EBEBEB" w:themeColor="background2"/>
                          <w:sz w:val="24"/>
                          <w:szCs w:val="24"/>
                        </w:rPr>
                      </w:pPr>
                    </w:p>
                    <w:p w14:paraId="7E5970A2" w14:textId="77777777" w:rsidR="001F0EFA" w:rsidRDefault="001F0EFA" w:rsidP="001F0EFA">
                      <w:pPr>
                        <w:jc w:val="both"/>
                        <w:rPr>
                          <w:color w:val="EBEBEB" w:themeColor="background2"/>
                          <w:sz w:val="24"/>
                          <w:szCs w:val="24"/>
                        </w:rPr>
                      </w:pPr>
                    </w:p>
                    <w:p w14:paraId="4842F388" w14:textId="77777777" w:rsidR="001F0EFA" w:rsidRDefault="001F0EFA" w:rsidP="001F0EFA">
                      <w:pPr>
                        <w:jc w:val="both"/>
                        <w:rPr>
                          <w:color w:val="EBEBEB" w:themeColor="background2"/>
                          <w:sz w:val="24"/>
                          <w:szCs w:val="24"/>
                        </w:rPr>
                      </w:pPr>
                    </w:p>
                    <w:p w14:paraId="4B858BD6" w14:textId="77777777" w:rsidR="001F0EFA" w:rsidRDefault="001F0EFA" w:rsidP="001F0EFA">
                      <w:pPr>
                        <w:jc w:val="both"/>
                        <w:rPr>
                          <w:color w:val="EBEBEB" w:themeColor="background2"/>
                          <w:sz w:val="24"/>
                          <w:szCs w:val="24"/>
                        </w:rPr>
                      </w:pPr>
                    </w:p>
                    <w:p w14:paraId="5D526C01" w14:textId="77777777" w:rsidR="001F0EFA" w:rsidRDefault="001F0EFA" w:rsidP="001F0EFA">
                      <w:pPr>
                        <w:jc w:val="both"/>
                        <w:rPr>
                          <w:color w:val="EBEBEB" w:themeColor="background2"/>
                          <w:sz w:val="24"/>
                          <w:szCs w:val="24"/>
                        </w:rPr>
                      </w:pPr>
                    </w:p>
                    <w:p w14:paraId="3E064558" w14:textId="77777777" w:rsidR="001F0EFA" w:rsidRDefault="001F0EFA" w:rsidP="001F0EFA">
                      <w:pPr>
                        <w:jc w:val="both"/>
                        <w:rPr>
                          <w:color w:val="EBEBEB" w:themeColor="background2"/>
                          <w:sz w:val="24"/>
                          <w:szCs w:val="24"/>
                        </w:rPr>
                      </w:pPr>
                    </w:p>
                    <w:p w14:paraId="119F18CA" w14:textId="77777777" w:rsidR="001F0EFA" w:rsidRDefault="001F0EFA" w:rsidP="001F0EFA">
                      <w:pPr>
                        <w:jc w:val="both"/>
                        <w:rPr>
                          <w:color w:val="EBEBEB" w:themeColor="background2"/>
                          <w:sz w:val="24"/>
                          <w:szCs w:val="24"/>
                        </w:rPr>
                      </w:pPr>
                    </w:p>
                    <w:p w14:paraId="1F86AC5D" w14:textId="77777777" w:rsidR="001F0EFA" w:rsidRDefault="001F0EFA" w:rsidP="001F0EFA">
                      <w:pPr>
                        <w:jc w:val="both"/>
                        <w:rPr>
                          <w:color w:val="EBEBEB" w:themeColor="background2"/>
                          <w:sz w:val="24"/>
                          <w:szCs w:val="24"/>
                        </w:rPr>
                      </w:pPr>
                    </w:p>
                    <w:p w14:paraId="0C8F415B" w14:textId="77777777" w:rsidR="001F0EFA" w:rsidRDefault="001F0EFA" w:rsidP="001F0EFA">
                      <w:pPr>
                        <w:jc w:val="both"/>
                        <w:rPr>
                          <w:color w:val="EBEBEB" w:themeColor="background2"/>
                          <w:sz w:val="24"/>
                          <w:szCs w:val="24"/>
                        </w:rPr>
                      </w:pPr>
                    </w:p>
                    <w:p w14:paraId="6ECB042A" w14:textId="77777777" w:rsidR="001F0EFA" w:rsidRDefault="001F0EFA" w:rsidP="001F0EFA">
                      <w:pPr>
                        <w:jc w:val="both"/>
                        <w:rPr>
                          <w:color w:val="EBEBEB" w:themeColor="background2"/>
                          <w:sz w:val="24"/>
                          <w:szCs w:val="24"/>
                        </w:rPr>
                      </w:pPr>
                    </w:p>
                    <w:p w14:paraId="7D6BC3BA" w14:textId="77777777" w:rsidR="001F0EFA" w:rsidRPr="00E31D56" w:rsidRDefault="001F0EFA" w:rsidP="001F0EFA">
                      <w:pPr>
                        <w:jc w:val="both"/>
                        <w:rPr>
                          <w:color w:val="EBEBEB" w:themeColor="background2"/>
                          <w:sz w:val="24"/>
                          <w:szCs w:val="24"/>
                        </w:rPr>
                      </w:pPr>
                    </w:p>
                  </w:txbxContent>
                </v:textbox>
              </v:shape>
            </w:pict>
          </mc:Fallback>
        </mc:AlternateContent>
      </w:r>
      <w:r w:rsidR="001F0EFA" w:rsidRPr="00E57F20">
        <w:rPr>
          <w:b/>
          <w:bCs/>
          <w:noProof/>
          <w:color w:val="FBA919"/>
          <w:sz w:val="280"/>
          <w:szCs w:val="280"/>
          <w:lang w:val="pt-BR" w:eastAsia="pt-BR"/>
        </w:rPr>
        <mc:AlternateContent>
          <mc:Choice Requires="wpg">
            <w:drawing>
              <wp:anchor distT="0" distB="0" distL="457200" distR="457200" simplePos="0" relativeHeight="251681792" behindDoc="0" locked="0" layoutInCell="1" allowOverlap="1" wp14:anchorId="32ABE4CE" wp14:editId="1D476435">
                <wp:simplePos x="0" y="0"/>
                <wp:positionH relativeFrom="page">
                  <wp:posOffset>189186</wp:posOffset>
                </wp:positionH>
                <wp:positionV relativeFrom="margin">
                  <wp:align>bottom</wp:align>
                </wp:positionV>
                <wp:extent cx="7824470" cy="7963535"/>
                <wp:effectExtent l="0" t="19050" r="0" b="94615"/>
                <wp:wrapSquare wrapText="bothSides"/>
                <wp:docPr id="138"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139" name="Caixa de Texto 139"/>
                        <wps:cNvSpPr txBox="1"/>
                        <wps:spPr>
                          <a:xfrm>
                            <a:off x="-828154" y="1"/>
                            <a:ext cx="2865861" cy="606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9FD7D" w14:textId="132BBCAF" w:rsidR="00E57F20" w:rsidRPr="00136CE7" w:rsidRDefault="009F22B2" w:rsidP="00E57F20">
                              <w:pPr>
                                <w:pStyle w:val="CabealhodoSumrio"/>
                                <w:spacing w:before="120"/>
                                <w:rPr>
                                  <w:color w:val="6F6F6F" w:themeColor="accent1"/>
                                  <w:sz w:val="28"/>
                                  <w:szCs w:val="28"/>
                                  <w:u w:val="single"/>
                                </w:rPr>
                              </w:pPr>
                              <w:r>
                                <w:rPr>
                                  <w:color w:val="6F6F6F" w:themeColor="accent1"/>
                                  <w:sz w:val="28"/>
                                  <w:szCs w:val="28"/>
                                  <w:u w:val="single"/>
                                </w:rPr>
                                <w:t>Overview</w:t>
                              </w:r>
                            </w:p>
                            <w:p w14:paraId="0259A2C7" w14:textId="5988694A" w:rsidR="00E57F20" w:rsidRDefault="009F22B2" w:rsidP="00E57F20">
                              <w:pPr>
                                <w:jc w:val="both"/>
                                <w:rPr>
                                  <w:color w:val="EBEBEB" w:themeColor="background2"/>
                                  <w:sz w:val="24"/>
                                  <w:szCs w:val="24"/>
                                </w:rPr>
                              </w:pPr>
                              <w:r w:rsidRPr="009F22B2">
                                <w:rPr>
                                  <w:color w:val="EBEBEB" w:themeColor="background2"/>
                                  <w:sz w:val="24"/>
                                  <w:szCs w:val="24"/>
                                </w:rPr>
                                <w:t>See the images below.</w:t>
                              </w:r>
                            </w:p>
                            <w:p w14:paraId="0BC75BC6" w14:textId="7A187F69" w:rsidR="001F0EFA" w:rsidRDefault="001F0EFA" w:rsidP="00E57F20">
                              <w:pPr>
                                <w:jc w:val="both"/>
                                <w:rPr>
                                  <w:color w:val="EBEBEB" w:themeColor="background2"/>
                                  <w:sz w:val="24"/>
                                  <w:szCs w:val="24"/>
                                </w:rPr>
                              </w:pPr>
                            </w:p>
                            <w:p w14:paraId="18DCE019" w14:textId="6C8DE9C8" w:rsidR="001F0EFA" w:rsidRDefault="001F0EFA" w:rsidP="00E57F20">
                              <w:pPr>
                                <w:jc w:val="both"/>
                                <w:rPr>
                                  <w:color w:val="EBEBEB" w:themeColor="background2"/>
                                  <w:sz w:val="24"/>
                                  <w:szCs w:val="24"/>
                                </w:rPr>
                              </w:pPr>
                            </w:p>
                            <w:p w14:paraId="1B4EA188" w14:textId="3297AC42" w:rsidR="001F0EFA" w:rsidRDefault="001F0EFA" w:rsidP="00E57F20">
                              <w:pPr>
                                <w:jc w:val="both"/>
                                <w:rPr>
                                  <w:color w:val="EBEBEB" w:themeColor="background2"/>
                                  <w:sz w:val="24"/>
                                  <w:szCs w:val="24"/>
                                </w:rPr>
                              </w:pPr>
                            </w:p>
                            <w:p w14:paraId="7FB82F3F" w14:textId="57F98AD5" w:rsidR="001F0EFA" w:rsidRDefault="001F0EFA" w:rsidP="00E57F20">
                              <w:pPr>
                                <w:jc w:val="both"/>
                                <w:rPr>
                                  <w:color w:val="EBEBEB" w:themeColor="background2"/>
                                  <w:sz w:val="24"/>
                                  <w:szCs w:val="24"/>
                                </w:rPr>
                              </w:pPr>
                            </w:p>
                            <w:p w14:paraId="1B4FEC77" w14:textId="642F57F6" w:rsidR="001F0EFA" w:rsidRDefault="001F0EFA" w:rsidP="00E57F20">
                              <w:pPr>
                                <w:jc w:val="both"/>
                                <w:rPr>
                                  <w:color w:val="EBEBEB" w:themeColor="background2"/>
                                  <w:sz w:val="24"/>
                                  <w:szCs w:val="24"/>
                                </w:rPr>
                              </w:pPr>
                            </w:p>
                            <w:p w14:paraId="074E6431" w14:textId="65666DE3" w:rsidR="001F0EFA" w:rsidRDefault="001F0EFA" w:rsidP="00E57F20">
                              <w:pPr>
                                <w:jc w:val="both"/>
                                <w:rPr>
                                  <w:color w:val="EBEBEB" w:themeColor="background2"/>
                                  <w:sz w:val="24"/>
                                  <w:szCs w:val="24"/>
                                </w:rPr>
                              </w:pPr>
                            </w:p>
                            <w:p w14:paraId="25927F40" w14:textId="00286F4E" w:rsidR="001F0EFA" w:rsidRDefault="001F0EFA" w:rsidP="00E57F20">
                              <w:pPr>
                                <w:jc w:val="both"/>
                                <w:rPr>
                                  <w:color w:val="EBEBEB" w:themeColor="background2"/>
                                  <w:sz w:val="24"/>
                                  <w:szCs w:val="24"/>
                                </w:rPr>
                              </w:pPr>
                            </w:p>
                            <w:p w14:paraId="2A42A787" w14:textId="5A21B59E" w:rsidR="001F0EFA" w:rsidRDefault="001F0EFA" w:rsidP="00E57F20">
                              <w:pPr>
                                <w:jc w:val="both"/>
                                <w:rPr>
                                  <w:color w:val="EBEBEB" w:themeColor="background2"/>
                                  <w:sz w:val="24"/>
                                  <w:szCs w:val="24"/>
                                </w:rPr>
                              </w:pPr>
                            </w:p>
                            <w:p w14:paraId="5A4152E0" w14:textId="17154B78" w:rsidR="001F0EFA" w:rsidRDefault="001F0EFA" w:rsidP="00E57F20">
                              <w:pPr>
                                <w:jc w:val="both"/>
                                <w:rPr>
                                  <w:color w:val="EBEBEB" w:themeColor="background2"/>
                                  <w:sz w:val="24"/>
                                  <w:szCs w:val="24"/>
                                </w:rPr>
                              </w:pPr>
                            </w:p>
                            <w:p w14:paraId="26FD0A3F" w14:textId="547EC995" w:rsidR="001F0EFA" w:rsidRDefault="001F0EFA" w:rsidP="00E57F20">
                              <w:pPr>
                                <w:jc w:val="both"/>
                                <w:rPr>
                                  <w:color w:val="EBEBEB" w:themeColor="background2"/>
                                  <w:sz w:val="24"/>
                                  <w:szCs w:val="24"/>
                                </w:rPr>
                              </w:pPr>
                            </w:p>
                            <w:p w14:paraId="1F0849E6" w14:textId="1C07BE32" w:rsidR="001F0EFA" w:rsidRDefault="001F0EFA" w:rsidP="00E57F20">
                              <w:pPr>
                                <w:jc w:val="both"/>
                                <w:rPr>
                                  <w:color w:val="EBEBEB" w:themeColor="background2"/>
                                  <w:sz w:val="24"/>
                                  <w:szCs w:val="24"/>
                                </w:rPr>
                              </w:pPr>
                            </w:p>
                            <w:p w14:paraId="70183C22" w14:textId="6CC7D87D" w:rsidR="001F0EFA" w:rsidRDefault="001F0EFA" w:rsidP="00E57F20">
                              <w:pPr>
                                <w:jc w:val="both"/>
                                <w:rPr>
                                  <w:color w:val="EBEBEB" w:themeColor="background2"/>
                                  <w:sz w:val="24"/>
                                  <w:szCs w:val="24"/>
                                </w:rPr>
                              </w:pPr>
                            </w:p>
                            <w:p w14:paraId="49C9223B" w14:textId="4432FDC9" w:rsidR="001F0EFA" w:rsidRDefault="001F0EFA" w:rsidP="00E57F20">
                              <w:pPr>
                                <w:jc w:val="both"/>
                                <w:rPr>
                                  <w:color w:val="EBEBEB" w:themeColor="background2"/>
                                  <w:sz w:val="24"/>
                                  <w:szCs w:val="24"/>
                                </w:rPr>
                              </w:pPr>
                            </w:p>
                            <w:p w14:paraId="733EE561" w14:textId="4EF2A084" w:rsidR="001F0EFA" w:rsidRDefault="001F0EFA" w:rsidP="00E57F20">
                              <w:pPr>
                                <w:jc w:val="both"/>
                                <w:rPr>
                                  <w:color w:val="EBEBEB" w:themeColor="background2"/>
                                  <w:sz w:val="24"/>
                                  <w:szCs w:val="24"/>
                                </w:rPr>
                              </w:pPr>
                            </w:p>
                            <w:p w14:paraId="4D04BF8B" w14:textId="4A351E4C" w:rsidR="001F0EFA" w:rsidRDefault="001F0EFA" w:rsidP="00E57F20">
                              <w:pPr>
                                <w:jc w:val="both"/>
                                <w:rPr>
                                  <w:color w:val="EBEBEB" w:themeColor="background2"/>
                                  <w:sz w:val="24"/>
                                  <w:szCs w:val="24"/>
                                </w:rPr>
                              </w:pPr>
                            </w:p>
                            <w:p w14:paraId="72D82B8A" w14:textId="6A0B367B" w:rsidR="001F0EFA" w:rsidRDefault="001F0EFA" w:rsidP="00E57F20">
                              <w:pPr>
                                <w:jc w:val="both"/>
                                <w:rPr>
                                  <w:color w:val="EBEBEB" w:themeColor="background2"/>
                                  <w:sz w:val="24"/>
                                  <w:szCs w:val="24"/>
                                </w:rPr>
                              </w:pPr>
                            </w:p>
                            <w:p w14:paraId="4B35F582" w14:textId="70185A7C" w:rsidR="001F0EFA" w:rsidRDefault="001F0EFA" w:rsidP="00E57F20">
                              <w:pPr>
                                <w:jc w:val="both"/>
                                <w:rPr>
                                  <w:color w:val="EBEBEB" w:themeColor="background2"/>
                                  <w:sz w:val="24"/>
                                  <w:szCs w:val="24"/>
                                </w:rPr>
                              </w:pPr>
                            </w:p>
                            <w:p w14:paraId="71543437" w14:textId="466414D8" w:rsidR="001F0EFA" w:rsidRDefault="001F0EFA" w:rsidP="00E57F20">
                              <w:pPr>
                                <w:jc w:val="both"/>
                                <w:rPr>
                                  <w:color w:val="EBEBEB" w:themeColor="background2"/>
                                  <w:sz w:val="24"/>
                                  <w:szCs w:val="24"/>
                                </w:rPr>
                              </w:pPr>
                            </w:p>
                            <w:p w14:paraId="08808DD8" w14:textId="77777777" w:rsidR="001F0EFA" w:rsidRPr="00E31D56" w:rsidRDefault="001F0EFA" w:rsidP="00E57F20">
                              <w:pPr>
                                <w:jc w:val="both"/>
                                <w:rPr>
                                  <w:color w:val="EBEBEB" w:themeColor="background2"/>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40" name="Grupo 188"/>
                        <wpg:cNvGrpSpPr/>
                        <wpg:grpSpPr>
                          <a:xfrm>
                            <a:off x="2019300" y="0"/>
                            <a:ext cx="914667" cy="9372600"/>
                            <a:chOff x="0" y="0"/>
                            <a:chExt cx="914667" cy="9372600"/>
                          </a:xfrm>
                        </wpg:grpSpPr>
                        <wps:wsp>
                          <wps:cNvPr id="141" name="Retângulo 141"/>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32ABE4CE" id="_x0000_s1048" style="position:absolute;left:0;text-align:left;margin-left:14.9pt;margin-top:0;width:616.1pt;height:627.05pt;z-index:251681792;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">
                <v:shape id="Caixa de Texto 139" o:spid="_x0000_s1049" type="#_x0000_t202" style="position:absolute;left:-8281;width:28658;height:6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uC8QA&#10;AADcAAAADwAAAGRycy9kb3ducmV2LnhtbERPS0vDQBC+F/oflil4azdVkDZ2W8QH9FCrVgW9jdkx&#10;CWZnw+40jf/eLRR6m4/vOYtV7xrVUYi1ZwPTSQaKuPC25tLA+9vjeAYqCrLFxjMZ+KMIq+VwsMDc&#10;+gO/UreTUqUQjjkaqETaXOtYVOQwTnxLnLgfHxxKgqHUNuAhhbtGX2bZtXZYc2qosKW7iorf3d4Z&#10;aD5j2Hxn8tXdl0/y8qz3Hw/TrTEXo/72BpRQL2fxyb22af7VHI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3rgvEAAAA3AAAAA8AAAAAAAAAAAAAAAAAmAIAAGRycy9k&#10;b3ducmV2LnhtbFBLBQYAAAAABAAEAPUAAACJAwAAAAA=&#10;" filled="f" stroked="f" strokeweight=".5pt">
                  <v:textbox inset="0,0,0,0">
                    <w:txbxContent>
                      <w:p w14:paraId="6109FD7D" w14:textId="132BBCAF" w:rsidR="00E57F20" w:rsidRPr="00136CE7" w:rsidRDefault="009F22B2" w:rsidP="00E57F20">
                        <w:pPr>
                          <w:pStyle w:val="CabealhodoSumrio"/>
                          <w:spacing w:before="120"/>
                          <w:rPr>
                            <w:color w:val="6F6F6F" w:themeColor="accent1"/>
                            <w:sz w:val="28"/>
                            <w:szCs w:val="28"/>
                            <w:u w:val="single"/>
                          </w:rPr>
                        </w:pPr>
                        <w:r>
                          <w:rPr>
                            <w:color w:val="6F6F6F" w:themeColor="accent1"/>
                            <w:sz w:val="28"/>
                            <w:szCs w:val="28"/>
                            <w:u w:val="single"/>
                          </w:rPr>
                          <w:t>Overview</w:t>
                        </w:r>
                      </w:p>
                      <w:p w14:paraId="0259A2C7" w14:textId="5988694A" w:rsidR="00E57F20" w:rsidRDefault="009F22B2" w:rsidP="00E57F20">
                        <w:pPr>
                          <w:jc w:val="both"/>
                          <w:rPr>
                            <w:color w:val="EBEBEB" w:themeColor="background2"/>
                            <w:sz w:val="24"/>
                            <w:szCs w:val="24"/>
                          </w:rPr>
                        </w:pPr>
                        <w:r w:rsidRPr="009F22B2">
                          <w:rPr>
                            <w:color w:val="EBEBEB" w:themeColor="background2"/>
                            <w:sz w:val="24"/>
                            <w:szCs w:val="24"/>
                          </w:rPr>
                          <w:t>See the images below.</w:t>
                        </w:r>
                      </w:p>
                      <w:p w14:paraId="0BC75BC6" w14:textId="7A187F69" w:rsidR="001F0EFA" w:rsidRDefault="001F0EFA" w:rsidP="00E57F20">
                        <w:pPr>
                          <w:jc w:val="both"/>
                          <w:rPr>
                            <w:color w:val="EBEBEB" w:themeColor="background2"/>
                            <w:sz w:val="24"/>
                            <w:szCs w:val="24"/>
                          </w:rPr>
                        </w:pPr>
                      </w:p>
                      <w:p w14:paraId="18DCE019" w14:textId="6C8DE9C8" w:rsidR="001F0EFA" w:rsidRDefault="001F0EFA" w:rsidP="00E57F20">
                        <w:pPr>
                          <w:jc w:val="both"/>
                          <w:rPr>
                            <w:color w:val="EBEBEB" w:themeColor="background2"/>
                            <w:sz w:val="24"/>
                            <w:szCs w:val="24"/>
                          </w:rPr>
                        </w:pPr>
                      </w:p>
                      <w:p w14:paraId="1B4EA188" w14:textId="3297AC42" w:rsidR="001F0EFA" w:rsidRDefault="001F0EFA" w:rsidP="00E57F20">
                        <w:pPr>
                          <w:jc w:val="both"/>
                          <w:rPr>
                            <w:color w:val="EBEBEB" w:themeColor="background2"/>
                            <w:sz w:val="24"/>
                            <w:szCs w:val="24"/>
                          </w:rPr>
                        </w:pPr>
                      </w:p>
                      <w:p w14:paraId="7FB82F3F" w14:textId="57F98AD5" w:rsidR="001F0EFA" w:rsidRDefault="001F0EFA" w:rsidP="00E57F20">
                        <w:pPr>
                          <w:jc w:val="both"/>
                          <w:rPr>
                            <w:color w:val="EBEBEB" w:themeColor="background2"/>
                            <w:sz w:val="24"/>
                            <w:szCs w:val="24"/>
                          </w:rPr>
                        </w:pPr>
                      </w:p>
                      <w:p w14:paraId="1B4FEC77" w14:textId="642F57F6" w:rsidR="001F0EFA" w:rsidRDefault="001F0EFA" w:rsidP="00E57F20">
                        <w:pPr>
                          <w:jc w:val="both"/>
                          <w:rPr>
                            <w:color w:val="EBEBEB" w:themeColor="background2"/>
                            <w:sz w:val="24"/>
                            <w:szCs w:val="24"/>
                          </w:rPr>
                        </w:pPr>
                      </w:p>
                      <w:p w14:paraId="074E6431" w14:textId="65666DE3" w:rsidR="001F0EFA" w:rsidRDefault="001F0EFA" w:rsidP="00E57F20">
                        <w:pPr>
                          <w:jc w:val="both"/>
                          <w:rPr>
                            <w:color w:val="EBEBEB" w:themeColor="background2"/>
                            <w:sz w:val="24"/>
                            <w:szCs w:val="24"/>
                          </w:rPr>
                        </w:pPr>
                      </w:p>
                      <w:p w14:paraId="25927F40" w14:textId="00286F4E" w:rsidR="001F0EFA" w:rsidRDefault="001F0EFA" w:rsidP="00E57F20">
                        <w:pPr>
                          <w:jc w:val="both"/>
                          <w:rPr>
                            <w:color w:val="EBEBEB" w:themeColor="background2"/>
                            <w:sz w:val="24"/>
                            <w:szCs w:val="24"/>
                          </w:rPr>
                        </w:pPr>
                      </w:p>
                      <w:p w14:paraId="2A42A787" w14:textId="5A21B59E" w:rsidR="001F0EFA" w:rsidRDefault="001F0EFA" w:rsidP="00E57F20">
                        <w:pPr>
                          <w:jc w:val="both"/>
                          <w:rPr>
                            <w:color w:val="EBEBEB" w:themeColor="background2"/>
                            <w:sz w:val="24"/>
                            <w:szCs w:val="24"/>
                          </w:rPr>
                        </w:pPr>
                      </w:p>
                      <w:p w14:paraId="5A4152E0" w14:textId="17154B78" w:rsidR="001F0EFA" w:rsidRDefault="001F0EFA" w:rsidP="00E57F20">
                        <w:pPr>
                          <w:jc w:val="both"/>
                          <w:rPr>
                            <w:color w:val="EBEBEB" w:themeColor="background2"/>
                            <w:sz w:val="24"/>
                            <w:szCs w:val="24"/>
                          </w:rPr>
                        </w:pPr>
                      </w:p>
                      <w:p w14:paraId="26FD0A3F" w14:textId="547EC995" w:rsidR="001F0EFA" w:rsidRDefault="001F0EFA" w:rsidP="00E57F20">
                        <w:pPr>
                          <w:jc w:val="both"/>
                          <w:rPr>
                            <w:color w:val="EBEBEB" w:themeColor="background2"/>
                            <w:sz w:val="24"/>
                            <w:szCs w:val="24"/>
                          </w:rPr>
                        </w:pPr>
                      </w:p>
                      <w:p w14:paraId="1F0849E6" w14:textId="1C07BE32" w:rsidR="001F0EFA" w:rsidRDefault="001F0EFA" w:rsidP="00E57F20">
                        <w:pPr>
                          <w:jc w:val="both"/>
                          <w:rPr>
                            <w:color w:val="EBEBEB" w:themeColor="background2"/>
                            <w:sz w:val="24"/>
                            <w:szCs w:val="24"/>
                          </w:rPr>
                        </w:pPr>
                      </w:p>
                      <w:p w14:paraId="70183C22" w14:textId="6CC7D87D" w:rsidR="001F0EFA" w:rsidRDefault="001F0EFA" w:rsidP="00E57F20">
                        <w:pPr>
                          <w:jc w:val="both"/>
                          <w:rPr>
                            <w:color w:val="EBEBEB" w:themeColor="background2"/>
                            <w:sz w:val="24"/>
                            <w:szCs w:val="24"/>
                          </w:rPr>
                        </w:pPr>
                      </w:p>
                      <w:p w14:paraId="49C9223B" w14:textId="4432FDC9" w:rsidR="001F0EFA" w:rsidRDefault="001F0EFA" w:rsidP="00E57F20">
                        <w:pPr>
                          <w:jc w:val="both"/>
                          <w:rPr>
                            <w:color w:val="EBEBEB" w:themeColor="background2"/>
                            <w:sz w:val="24"/>
                            <w:szCs w:val="24"/>
                          </w:rPr>
                        </w:pPr>
                      </w:p>
                      <w:p w14:paraId="733EE561" w14:textId="4EF2A084" w:rsidR="001F0EFA" w:rsidRDefault="001F0EFA" w:rsidP="00E57F20">
                        <w:pPr>
                          <w:jc w:val="both"/>
                          <w:rPr>
                            <w:color w:val="EBEBEB" w:themeColor="background2"/>
                            <w:sz w:val="24"/>
                            <w:szCs w:val="24"/>
                          </w:rPr>
                        </w:pPr>
                      </w:p>
                      <w:p w14:paraId="4D04BF8B" w14:textId="4A351E4C" w:rsidR="001F0EFA" w:rsidRDefault="001F0EFA" w:rsidP="00E57F20">
                        <w:pPr>
                          <w:jc w:val="both"/>
                          <w:rPr>
                            <w:color w:val="EBEBEB" w:themeColor="background2"/>
                            <w:sz w:val="24"/>
                            <w:szCs w:val="24"/>
                          </w:rPr>
                        </w:pPr>
                      </w:p>
                      <w:p w14:paraId="72D82B8A" w14:textId="6A0B367B" w:rsidR="001F0EFA" w:rsidRDefault="001F0EFA" w:rsidP="00E57F20">
                        <w:pPr>
                          <w:jc w:val="both"/>
                          <w:rPr>
                            <w:color w:val="EBEBEB" w:themeColor="background2"/>
                            <w:sz w:val="24"/>
                            <w:szCs w:val="24"/>
                          </w:rPr>
                        </w:pPr>
                      </w:p>
                      <w:p w14:paraId="4B35F582" w14:textId="70185A7C" w:rsidR="001F0EFA" w:rsidRDefault="001F0EFA" w:rsidP="00E57F20">
                        <w:pPr>
                          <w:jc w:val="both"/>
                          <w:rPr>
                            <w:color w:val="EBEBEB" w:themeColor="background2"/>
                            <w:sz w:val="24"/>
                            <w:szCs w:val="24"/>
                          </w:rPr>
                        </w:pPr>
                      </w:p>
                      <w:p w14:paraId="71543437" w14:textId="466414D8" w:rsidR="001F0EFA" w:rsidRDefault="001F0EFA" w:rsidP="00E57F20">
                        <w:pPr>
                          <w:jc w:val="both"/>
                          <w:rPr>
                            <w:color w:val="EBEBEB" w:themeColor="background2"/>
                            <w:sz w:val="24"/>
                            <w:szCs w:val="24"/>
                          </w:rPr>
                        </w:pPr>
                      </w:p>
                      <w:p w14:paraId="08808DD8" w14:textId="77777777" w:rsidR="001F0EFA" w:rsidRPr="00E31D56" w:rsidRDefault="001F0EFA" w:rsidP="00E57F20">
                        <w:pPr>
                          <w:jc w:val="both"/>
                          <w:rPr>
                            <w:color w:val="EBEBEB" w:themeColor="background2"/>
                            <w:sz w:val="24"/>
                            <w:szCs w:val="24"/>
                          </w:rPr>
                        </w:pPr>
                      </w:p>
                    </w:txbxContent>
                  </v:textbox>
                </v:shape>
                <v:group id="Grupo 188" o:spid="_x0000_s1050"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ect id="Retângulo 141" o:spid="_x0000_s1051"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M68MQA&#10;AADcAAAADwAAAGRycy9kb3ducmV2LnhtbERP24rCMBB9F/Yfwizsi6ypoiLVKKIsrCiCl8XXoRnb&#10;YjOpTVarX28Ewbc5nOuMJrUpxIUql1tW0G5FIIgTq3NOFex3P98DEM4jaywsk4IbOZiMPxojjLW9&#10;8oYuW5+KEMIuRgWZ92UspUsyMuhatiQO3NFWBn2AVSp1hdcQbgrZiaK+NJhzaMiwpFlGyWn7bxSc&#10;uwNe7Jed/sofD/f74a+5683XSn191tMhCE+1f4tf7l8d5nfb8Hw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TOvDEAAAA3AAAAA8AAAAAAAAAAAAAAAAAmAIAAGRycy9k&#10;b3ducmV2LnhtbFBLBQYAAAAABAAEAPUAAACJAwAAAAA=&#10;" fillcolor="#fba919 [3212]" stroked="f" strokeweight="1pt">
                    <v:fill opacity="0"/>
                  </v:rect>
                  <v:shape id="Retângulo 8" o:spid="_x0000_s1052"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jecAA&#10;AADcAAAADwAAAGRycy9kb3ducmV2LnhtbERPzYrCMBC+C/sOYRb2ImuqiGg1yrLgKnixug8wNGNT&#10;bCalSWt9eyMI3ubj+53VpreV6KjxpWMF41ECgjh3uuRCwf95+z0H4QOyxsoxKbiTh836Y7DCVLsb&#10;Z9SdQiFiCPsUFZgQ6lRKnxuy6EeuJo7cxTUWQ4RNIXWDtxhuKzlJkpm0WHJsMFjTr6H8emqtAsrc&#10;cIG7dlidF9fu79gaPrS9Ul+f/c8SRKA+vMUv917H+dMJPJ+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ljecAAAADcAAAADwAAAAAAAAAAAAAAAACYAgAAZHJzL2Rvd25y&#10;ZXYueG1sUEsFBgAAAAAEAAQA9QAAAIUDA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proofErr w:type="spellStart"/>
      <w:r w:rsidR="009F22B2">
        <w:rPr>
          <w:color w:val="FBA919"/>
          <w:sz w:val="72"/>
          <w:szCs w:val="56"/>
          <w:lang w:val="pt-BR"/>
        </w:rPr>
        <w:t>Using</w:t>
      </w:r>
      <w:proofErr w:type="spellEnd"/>
      <w:r w:rsidR="009F22B2">
        <w:rPr>
          <w:color w:val="FBA919"/>
          <w:sz w:val="72"/>
          <w:szCs w:val="56"/>
          <w:lang w:val="pt-BR"/>
        </w:rPr>
        <w:t xml:space="preserve"> </w:t>
      </w:r>
      <w:proofErr w:type="spellStart"/>
      <w:r w:rsidR="009F22B2">
        <w:rPr>
          <w:color w:val="FBA919"/>
          <w:sz w:val="72"/>
          <w:szCs w:val="56"/>
          <w:lang w:val="pt-BR"/>
        </w:rPr>
        <w:t>the</w:t>
      </w:r>
      <w:proofErr w:type="spellEnd"/>
      <w:r w:rsidR="009F22B2">
        <w:rPr>
          <w:color w:val="FBA919"/>
          <w:sz w:val="72"/>
          <w:szCs w:val="56"/>
          <w:lang w:val="pt-BR"/>
        </w:rPr>
        <w:t xml:space="preserve"> DX </w:t>
      </w:r>
      <w:proofErr w:type="spellStart"/>
      <w:r w:rsidR="009F22B2">
        <w:rPr>
          <w:color w:val="FBA919"/>
          <w:sz w:val="72"/>
          <w:szCs w:val="56"/>
          <w:lang w:val="pt-BR"/>
        </w:rPr>
        <w:t>variable</w:t>
      </w:r>
      <w:proofErr w:type="spellEnd"/>
      <w:r w:rsidR="009F22B2">
        <w:rPr>
          <w:b/>
          <w:bCs/>
          <w:noProof/>
          <w:color w:val="FBA919"/>
          <w:sz w:val="300"/>
          <w:szCs w:val="300"/>
          <w:lang w:val="pt-BR" w:eastAsia="pt-BR"/>
        </w:rPr>
        <w:drawing>
          <wp:anchor distT="0" distB="0" distL="114300" distR="114300" simplePos="0" relativeHeight="251683840" behindDoc="0" locked="0" layoutInCell="1" allowOverlap="1" wp14:anchorId="5AD1A16B" wp14:editId="2F49B242">
            <wp:simplePos x="0" y="0"/>
            <wp:positionH relativeFrom="margin">
              <wp:posOffset>-723900</wp:posOffset>
            </wp:positionH>
            <wp:positionV relativeFrom="paragraph">
              <wp:posOffset>1391285</wp:posOffset>
            </wp:positionV>
            <wp:extent cx="5868670" cy="3300730"/>
            <wp:effectExtent l="0" t="0" r="0" b="0"/>
            <wp:wrapNone/>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asso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68670" cy="3300730"/>
                    </a:xfrm>
                    <a:prstGeom prst="rect">
                      <a:avLst/>
                    </a:prstGeom>
                  </pic:spPr>
                </pic:pic>
              </a:graphicData>
            </a:graphic>
            <wp14:sizeRelH relativeFrom="margin">
              <wp14:pctWidth>0</wp14:pctWidth>
            </wp14:sizeRelH>
            <wp14:sizeRelV relativeFrom="margin">
              <wp14:pctHeight>0</wp14:pctHeight>
            </wp14:sizeRelV>
          </wp:anchor>
        </w:drawing>
      </w:r>
      <w:r w:rsidR="006155AC">
        <w:rPr>
          <w:color w:val="FBA919"/>
          <w:sz w:val="72"/>
          <w:szCs w:val="56"/>
          <w:lang w:val="pt-BR"/>
        </w:rPr>
        <w:br w:type="page"/>
      </w:r>
      <w:r w:rsidR="006155AC" w:rsidRPr="005A258A">
        <w:rPr>
          <w:b/>
          <w:bCs/>
          <w:noProof/>
          <w:color w:val="FBA919"/>
          <w:sz w:val="300"/>
          <w:szCs w:val="300"/>
          <w:lang w:val="pt-BR" w:eastAsia="pt-BR"/>
        </w:rPr>
        <w:lastRenderedPageBreak/>
        <mc:AlternateContent>
          <mc:Choice Requires="wpg">
            <w:drawing>
              <wp:anchor distT="0" distB="0" distL="457200" distR="457200" simplePos="0" relativeHeight="251687936" behindDoc="0" locked="0" layoutInCell="1" allowOverlap="1" wp14:anchorId="4FCBC634" wp14:editId="577FA011">
                <wp:simplePos x="0" y="0"/>
                <wp:positionH relativeFrom="page">
                  <wp:posOffset>189186</wp:posOffset>
                </wp:positionH>
                <wp:positionV relativeFrom="margin">
                  <wp:align>bottom</wp:align>
                </wp:positionV>
                <wp:extent cx="7824470" cy="7963535"/>
                <wp:effectExtent l="0" t="19050" r="0" b="94615"/>
                <wp:wrapSquare wrapText="bothSides"/>
                <wp:docPr id="148"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149" name="Caixa de Texto 149"/>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88955" w14:textId="4E7B2F58" w:rsidR="006155AC" w:rsidRPr="00136CE7" w:rsidRDefault="002270E6" w:rsidP="006155AC">
                              <w:pPr>
                                <w:pStyle w:val="CabealhodoSumrio"/>
                                <w:spacing w:before="120"/>
                                <w:rPr>
                                  <w:color w:val="6F6F6F" w:themeColor="accent1"/>
                                  <w:sz w:val="28"/>
                                  <w:szCs w:val="28"/>
                                  <w:u w:val="single"/>
                                </w:rPr>
                              </w:pPr>
                              <w:r w:rsidRPr="00136CE7">
                                <w:rPr>
                                  <w:color w:val="6F6F6F" w:themeColor="accent1"/>
                                  <w:sz w:val="28"/>
                                  <w:szCs w:val="28"/>
                                  <w:u w:val="single"/>
                                </w:rPr>
                                <w:t>DevOPS Debug</w:t>
                              </w:r>
                            </w:p>
                            <w:p w14:paraId="24688AC2" w14:textId="17C1FAC1" w:rsidR="006155AC" w:rsidRDefault="009716B0" w:rsidP="006155AC">
                              <w:pPr>
                                <w:jc w:val="both"/>
                                <w:rPr>
                                  <w:color w:val="EBEBEB" w:themeColor="background2"/>
                                  <w:sz w:val="24"/>
                                  <w:szCs w:val="24"/>
                                </w:rPr>
                              </w:pPr>
                              <w:r w:rsidRPr="009716B0">
                                <w:rPr>
                                  <w:color w:val="EBEBEB" w:themeColor="background2"/>
                                  <w:sz w:val="24"/>
                                  <w:szCs w:val="24"/>
                                </w:rPr>
                                <w:t>Activates/deactivates system debugging.</w:t>
                              </w:r>
                            </w:p>
                            <w:p w14:paraId="46B7C70F" w14:textId="14377082" w:rsidR="009E6EE9" w:rsidRPr="00136CE7" w:rsidRDefault="00D603D0" w:rsidP="009E6EE9">
                              <w:pPr>
                                <w:pStyle w:val="CabealhodoSumrio"/>
                                <w:spacing w:before="120"/>
                                <w:rPr>
                                  <w:color w:val="6F6F6F" w:themeColor="accent1"/>
                                  <w:sz w:val="28"/>
                                  <w:szCs w:val="28"/>
                                  <w:u w:val="single"/>
                                </w:rPr>
                              </w:pPr>
                              <w:r w:rsidRPr="00136CE7">
                                <w:rPr>
                                  <w:color w:val="6F6F6F" w:themeColor="accent1"/>
                                  <w:sz w:val="28"/>
                                  <w:szCs w:val="28"/>
                                  <w:u w:val="single"/>
                                </w:rPr>
                                <w:t>Game ID</w:t>
                              </w:r>
                            </w:p>
                            <w:p w14:paraId="6A868C0D" w14:textId="29DA6FA9" w:rsidR="009E6EE9" w:rsidRDefault="009716B0" w:rsidP="006155AC">
                              <w:pPr>
                                <w:jc w:val="both"/>
                                <w:rPr>
                                  <w:color w:val="EBEBEB" w:themeColor="background2"/>
                                  <w:sz w:val="24"/>
                                  <w:szCs w:val="24"/>
                                </w:rPr>
                              </w:pPr>
                              <w:r w:rsidRPr="009716B0">
                                <w:rPr>
                                  <w:color w:val="EBEBEB" w:themeColor="background2"/>
                                  <w:sz w:val="24"/>
                                  <w:szCs w:val="24"/>
                                </w:rPr>
                                <w:t>ID of your game.</w:t>
                              </w:r>
                            </w:p>
                            <w:p w14:paraId="68C32E00" w14:textId="78C86AE6" w:rsidR="00D603D0" w:rsidRPr="00136CE7" w:rsidRDefault="0061107C" w:rsidP="00D603D0">
                              <w:pPr>
                                <w:pStyle w:val="CabealhodoSumrio"/>
                                <w:spacing w:before="120"/>
                                <w:rPr>
                                  <w:color w:val="6F6F6F" w:themeColor="accent1"/>
                                  <w:sz w:val="28"/>
                                  <w:szCs w:val="28"/>
                                  <w:u w:val="single"/>
                                </w:rPr>
                              </w:pPr>
                              <w:r w:rsidRPr="00136CE7">
                                <w:rPr>
                                  <w:color w:val="6F6F6F" w:themeColor="accent1"/>
                                  <w:sz w:val="28"/>
                                  <w:szCs w:val="28"/>
                                  <w:u w:val="single"/>
                                </w:rPr>
                                <w:t>Private Key</w:t>
                              </w:r>
                            </w:p>
                            <w:p w14:paraId="22C8B23C" w14:textId="25923CCF" w:rsidR="00D603D0" w:rsidRPr="00E31D56" w:rsidRDefault="009716B0" w:rsidP="00D603D0">
                              <w:pPr>
                                <w:jc w:val="both"/>
                                <w:rPr>
                                  <w:color w:val="EBEBEB" w:themeColor="background2"/>
                                  <w:sz w:val="24"/>
                                  <w:szCs w:val="24"/>
                                </w:rPr>
                              </w:pPr>
                              <w:r w:rsidRPr="009716B0">
                                <w:rPr>
                                  <w:color w:val="EBEBEB" w:themeColor="background2"/>
                                  <w:sz w:val="24"/>
                                  <w:szCs w:val="24"/>
                                </w:rPr>
                                <w:t>Access key of your game API.</w:t>
                              </w:r>
                            </w:p>
                            <w:p w14:paraId="7CA2D75D" w14:textId="5D057120" w:rsidR="0061107C" w:rsidRPr="00136CE7" w:rsidRDefault="0061107C" w:rsidP="0061107C">
                              <w:pPr>
                                <w:pStyle w:val="CabealhodoSumrio"/>
                                <w:spacing w:before="120"/>
                                <w:rPr>
                                  <w:color w:val="6F6F6F" w:themeColor="accent1"/>
                                  <w:sz w:val="28"/>
                                  <w:szCs w:val="28"/>
                                  <w:u w:val="single"/>
                                </w:rPr>
                              </w:pPr>
                              <w:r w:rsidRPr="00136CE7">
                                <w:rPr>
                                  <w:color w:val="6F6F6F" w:themeColor="accent1"/>
                                  <w:sz w:val="28"/>
                                  <w:szCs w:val="28"/>
                                  <w:u w:val="single"/>
                                </w:rPr>
                                <w:t>Save Cloud</w:t>
                              </w:r>
                            </w:p>
                            <w:p w14:paraId="0E2CF543" w14:textId="2032593F" w:rsidR="0061107C" w:rsidRPr="00E31D56" w:rsidRDefault="009716B0" w:rsidP="0061107C">
                              <w:pPr>
                                <w:jc w:val="both"/>
                                <w:rPr>
                                  <w:color w:val="EBEBEB" w:themeColor="background2"/>
                                  <w:sz w:val="24"/>
                                  <w:szCs w:val="24"/>
                                </w:rPr>
                              </w:pPr>
                              <w:r w:rsidRPr="009716B0">
                                <w:rPr>
                                  <w:color w:val="EBEBEB" w:themeColor="background2"/>
                                  <w:sz w:val="24"/>
                                  <w:szCs w:val="24"/>
                                </w:rPr>
                                <w:t>Activate/deactivate the storage in the cloud.</w:t>
                              </w:r>
                            </w:p>
                            <w:p w14:paraId="14278221" w14:textId="638988C0" w:rsidR="00462B35" w:rsidRPr="00136CE7" w:rsidRDefault="008A77CB" w:rsidP="00462B35">
                              <w:pPr>
                                <w:pStyle w:val="CabealhodoSumrio"/>
                                <w:spacing w:before="120"/>
                                <w:rPr>
                                  <w:color w:val="6F6F6F" w:themeColor="accent1"/>
                                  <w:sz w:val="28"/>
                                  <w:szCs w:val="28"/>
                                  <w:u w:val="single"/>
                                </w:rPr>
                              </w:pPr>
                              <w:r w:rsidRPr="00136CE7">
                                <w:rPr>
                                  <w:color w:val="6F6F6F" w:themeColor="accent1"/>
                                  <w:sz w:val="28"/>
                                  <w:szCs w:val="28"/>
                                  <w:u w:val="single"/>
                                </w:rPr>
                                <w:t>Text Connected</w:t>
                              </w:r>
                            </w:p>
                            <w:p w14:paraId="4AB7DF9D" w14:textId="364A7B52" w:rsidR="00462B35" w:rsidRDefault="00C73E71" w:rsidP="00462B35">
                              <w:pPr>
                                <w:jc w:val="both"/>
                                <w:rPr>
                                  <w:color w:val="EBEBEB" w:themeColor="background2"/>
                                  <w:sz w:val="24"/>
                                  <w:szCs w:val="24"/>
                                </w:rPr>
                              </w:pPr>
                              <w:r w:rsidRPr="00C73E71">
                                <w:rPr>
                                  <w:color w:val="EBEBEB" w:themeColor="background2"/>
                                  <w:sz w:val="24"/>
                                  <w:szCs w:val="24"/>
                                </w:rPr>
                                <w:t>Text presented when the user is connected.</w:t>
                              </w:r>
                            </w:p>
                            <w:p w14:paraId="5134B1B1" w14:textId="19930705" w:rsidR="003D2D54" w:rsidRPr="003D2D54" w:rsidRDefault="003D2D54" w:rsidP="00462B35">
                              <w:pPr>
                                <w:jc w:val="both"/>
                                <w:rPr>
                                  <w:color w:val="FBA919"/>
                                  <w:sz w:val="24"/>
                                  <w:szCs w:val="24"/>
                                </w:rPr>
                              </w:pPr>
                              <w:r w:rsidRPr="003D2D54">
                                <w:rPr>
                                  <w:color w:val="FBA919"/>
                                  <w:sz w:val="24"/>
                                  <w:szCs w:val="24"/>
                                </w:rPr>
                                <w:t xml:space="preserve">%1 = </w:t>
                              </w:r>
                              <w:r w:rsidR="00C73E71" w:rsidRPr="00C73E71">
                                <w:rPr>
                                  <w:color w:val="FBA919"/>
                                  <w:sz w:val="24"/>
                                  <w:szCs w:val="24"/>
                                </w:rPr>
                                <w:t>Player Name</w:t>
                              </w:r>
                            </w:p>
                            <w:p w14:paraId="4C34A3FA" w14:textId="5E2FE1BB" w:rsidR="0062726B" w:rsidRPr="00136CE7" w:rsidRDefault="0062726B" w:rsidP="0062726B">
                              <w:pPr>
                                <w:pStyle w:val="CabealhodoSumrio"/>
                                <w:spacing w:before="120"/>
                                <w:rPr>
                                  <w:color w:val="6F6F6F" w:themeColor="accent1"/>
                                  <w:sz w:val="28"/>
                                  <w:szCs w:val="28"/>
                                  <w:u w:val="single"/>
                                </w:rPr>
                              </w:pPr>
                              <w:r w:rsidRPr="00136CE7">
                                <w:rPr>
                                  <w:color w:val="6F6F6F" w:themeColor="accent1"/>
                                  <w:sz w:val="28"/>
                                  <w:szCs w:val="28"/>
                                  <w:u w:val="single"/>
                                </w:rPr>
                                <w:t>Text Disconnected</w:t>
                              </w:r>
                            </w:p>
                            <w:p w14:paraId="1A8391C7" w14:textId="5E512322" w:rsidR="0062726B" w:rsidRDefault="00C73E71" w:rsidP="0062726B">
                              <w:pPr>
                                <w:jc w:val="both"/>
                                <w:rPr>
                                  <w:color w:val="EBEBEB" w:themeColor="background2"/>
                                  <w:sz w:val="24"/>
                                  <w:szCs w:val="24"/>
                                </w:rPr>
                              </w:pPr>
                              <w:r w:rsidRPr="00C73E71">
                                <w:rPr>
                                  <w:color w:val="EBEBEB" w:themeColor="background2"/>
                                  <w:sz w:val="24"/>
                                  <w:szCs w:val="24"/>
                                </w:rPr>
                                <w:t>Text displayed when the user is disconnected.</w:t>
                              </w:r>
                            </w:p>
                            <w:p w14:paraId="7514B2CE" w14:textId="32195076" w:rsidR="003D2D54" w:rsidRPr="003D2D54" w:rsidRDefault="003D2D54" w:rsidP="0062726B">
                              <w:pPr>
                                <w:jc w:val="both"/>
                                <w:rPr>
                                  <w:color w:val="FBA919"/>
                                  <w:sz w:val="24"/>
                                  <w:szCs w:val="24"/>
                                </w:rPr>
                              </w:pPr>
                              <w:r w:rsidRPr="003D2D54">
                                <w:rPr>
                                  <w:color w:val="FBA919"/>
                                  <w:sz w:val="24"/>
                                  <w:szCs w:val="24"/>
                                </w:rPr>
                                <w:t xml:space="preserve">%1 = </w:t>
                              </w:r>
                              <w:r w:rsidR="00C73E71" w:rsidRPr="00C73E71">
                                <w:rPr>
                                  <w:color w:val="FBA919"/>
                                  <w:sz w:val="24"/>
                                  <w:szCs w:val="24"/>
                                </w:rPr>
                                <w:t>Player Name</w:t>
                              </w:r>
                            </w:p>
                            <w:p w14:paraId="3BC5469D" w14:textId="7465C708" w:rsidR="00E30980" w:rsidRPr="00136CE7" w:rsidRDefault="00E30980" w:rsidP="00E30980">
                              <w:pPr>
                                <w:pStyle w:val="CabealhodoSumrio"/>
                                <w:spacing w:before="120"/>
                                <w:rPr>
                                  <w:color w:val="6F6F6F" w:themeColor="accent1"/>
                                  <w:sz w:val="28"/>
                                  <w:szCs w:val="28"/>
                                  <w:u w:val="single"/>
                                </w:rPr>
                              </w:pPr>
                              <w:r w:rsidRPr="00136CE7">
                                <w:rPr>
                                  <w:color w:val="6F6F6F" w:themeColor="accent1"/>
                                  <w:sz w:val="28"/>
                                  <w:szCs w:val="28"/>
                                  <w:u w:val="single"/>
                                </w:rPr>
                                <w:t>Text AddPonts</w:t>
                              </w:r>
                            </w:p>
                            <w:p w14:paraId="0E3D827A" w14:textId="4E14491D" w:rsidR="00D603D0" w:rsidRDefault="00C73E71" w:rsidP="006155AC">
                              <w:pPr>
                                <w:jc w:val="both"/>
                                <w:rPr>
                                  <w:color w:val="EBEBEB" w:themeColor="background2"/>
                                  <w:sz w:val="24"/>
                                  <w:szCs w:val="24"/>
                                </w:rPr>
                              </w:pPr>
                              <w:r w:rsidRPr="00C73E71">
                                <w:rPr>
                                  <w:color w:val="EBEBEB" w:themeColor="background2"/>
                                  <w:sz w:val="24"/>
                                  <w:szCs w:val="24"/>
                                </w:rPr>
                                <w:t>Text presented when the user marks a punctuation.</w:t>
                              </w:r>
                            </w:p>
                            <w:p w14:paraId="54C07037" w14:textId="3F297FAE" w:rsidR="006D5251" w:rsidRPr="008652D7" w:rsidRDefault="006D5251" w:rsidP="006155AC">
                              <w:pPr>
                                <w:jc w:val="both"/>
                                <w:rPr>
                                  <w:color w:val="FBA919"/>
                                  <w:sz w:val="24"/>
                                  <w:szCs w:val="24"/>
                                </w:rPr>
                              </w:pPr>
                              <w:r w:rsidRPr="008652D7">
                                <w:rPr>
                                  <w:color w:val="FBA919"/>
                                  <w:sz w:val="24"/>
                                  <w:szCs w:val="24"/>
                                </w:rPr>
                                <w:t xml:space="preserve">%1 = </w:t>
                              </w:r>
                              <w:r w:rsidR="00C73E71" w:rsidRPr="00C73E71">
                                <w:rPr>
                                  <w:color w:val="FBA919"/>
                                  <w:sz w:val="24"/>
                                  <w:szCs w:val="24"/>
                                </w:rPr>
                                <w:t>Player Name</w:t>
                              </w:r>
                            </w:p>
                            <w:p w14:paraId="47BA1AB9" w14:textId="2A54A5A6" w:rsidR="00AD42A3" w:rsidRPr="008652D7" w:rsidRDefault="00AD42A3" w:rsidP="006155AC">
                              <w:pPr>
                                <w:jc w:val="both"/>
                                <w:rPr>
                                  <w:color w:val="FBA919"/>
                                  <w:sz w:val="24"/>
                                  <w:szCs w:val="24"/>
                                </w:rPr>
                              </w:pPr>
                              <w:r w:rsidRPr="008652D7">
                                <w:rPr>
                                  <w:color w:val="FBA919"/>
                                  <w:sz w:val="24"/>
                                  <w:szCs w:val="24"/>
                                </w:rPr>
                                <w:t xml:space="preserve">%2 = </w:t>
                              </w:r>
                              <w:r w:rsidR="00C73E71" w:rsidRPr="00C73E71">
                                <w:rPr>
                                  <w:color w:val="FBA919"/>
                                  <w:sz w:val="24"/>
                                  <w:szCs w:val="24"/>
                                </w:rPr>
                                <w:t>Number of points</w:t>
                              </w:r>
                            </w:p>
                            <w:p w14:paraId="2B2CB484" w14:textId="42EB366B" w:rsidR="00AD42A3" w:rsidRDefault="00AD42A3" w:rsidP="006155AC">
                              <w:pPr>
                                <w:jc w:val="both"/>
                                <w:rPr>
                                  <w:color w:val="FBA919"/>
                                  <w:sz w:val="24"/>
                                  <w:szCs w:val="24"/>
                                </w:rPr>
                              </w:pPr>
                              <w:r w:rsidRPr="008652D7">
                                <w:rPr>
                                  <w:color w:val="FBA919"/>
                                  <w:sz w:val="24"/>
                                  <w:szCs w:val="24"/>
                                </w:rPr>
                                <w:t xml:space="preserve">%3 = </w:t>
                              </w:r>
                              <w:r w:rsidR="00C73E71" w:rsidRPr="00C73E71">
                                <w:rPr>
                                  <w:color w:val="FBA919"/>
                                  <w:sz w:val="24"/>
                                  <w:szCs w:val="24"/>
                                </w:rPr>
                                <w:t>Table Name</w:t>
                              </w:r>
                            </w:p>
                            <w:p w14:paraId="03786586" w14:textId="7AFE0571" w:rsidR="008652D7" w:rsidRPr="00136CE7" w:rsidRDefault="008652D7" w:rsidP="008652D7">
                              <w:pPr>
                                <w:pStyle w:val="CabealhodoSumrio"/>
                                <w:spacing w:before="120"/>
                                <w:rPr>
                                  <w:color w:val="6F6F6F" w:themeColor="accent1"/>
                                  <w:sz w:val="28"/>
                                  <w:szCs w:val="28"/>
                                  <w:u w:val="single"/>
                                </w:rPr>
                              </w:pPr>
                              <w:r w:rsidRPr="00136CE7">
                                <w:rPr>
                                  <w:color w:val="6F6F6F" w:themeColor="accent1"/>
                                  <w:sz w:val="28"/>
                                  <w:szCs w:val="28"/>
                                  <w:u w:val="single"/>
                                </w:rPr>
                                <w:t>Text AddTrophies</w:t>
                              </w:r>
                            </w:p>
                            <w:p w14:paraId="3CDB873E" w14:textId="2BA88AB4" w:rsidR="008652D7" w:rsidRDefault="00357C85" w:rsidP="008652D7">
                              <w:pPr>
                                <w:jc w:val="both"/>
                                <w:rPr>
                                  <w:color w:val="EBEBEB" w:themeColor="background2"/>
                                  <w:sz w:val="24"/>
                                  <w:szCs w:val="24"/>
                                </w:rPr>
                              </w:pPr>
                              <w:r w:rsidRPr="00357C85">
                                <w:rPr>
                                  <w:color w:val="EBEBEB" w:themeColor="background2"/>
                                  <w:sz w:val="24"/>
                                  <w:szCs w:val="24"/>
                                </w:rPr>
                                <w:t>Text presented when the user receives a trophy.</w:t>
                              </w:r>
                            </w:p>
                            <w:p w14:paraId="2531FA22" w14:textId="7CD40848" w:rsidR="00D64015" w:rsidRPr="00D64015" w:rsidRDefault="00D64015" w:rsidP="008652D7">
                              <w:pPr>
                                <w:jc w:val="both"/>
                                <w:rPr>
                                  <w:color w:val="FBA919"/>
                                  <w:sz w:val="24"/>
                                  <w:szCs w:val="24"/>
                                </w:rPr>
                              </w:pPr>
                              <w:r w:rsidRPr="00D64015">
                                <w:rPr>
                                  <w:color w:val="FBA919"/>
                                  <w:sz w:val="24"/>
                                  <w:szCs w:val="24"/>
                                </w:rPr>
                                <w:t xml:space="preserve">%1 = </w:t>
                              </w:r>
                              <w:r w:rsidR="00357C85" w:rsidRPr="00357C85">
                                <w:rPr>
                                  <w:color w:val="FBA919"/>
                                  <w:sz w:val="24"/>
                                  <w:szCs w:val="24"/>
                                </w:rPr>
                                <w:t>Player Name</w:t>
                              </w:r>
                            </w:p>
                            <w:p w14:paraId="6F78A133" w14:textId="2C4CAAD5" w:rsidR="00D64015" w:rsidRDefault="00D64015" w:rsidP="008652D7">
                              <w:pPr>
                                <w:jc w:val="both"/>
                                <w:rPr>
                                  <w:color w:val="FBA919"/>
                                  <w:sz w:val="24"/>
                                  <w:szCs w:val="24"/>
                                </w:rPr>
                              </w:pPr>
                              <w:r w:rsidRPr="00D64015">
                                <w:rPr>
                                  <w:color w:val="FBA919"/>
                                  <w:sz w:val="24"/>
                                  <w:szCs w:val="24"/>
                                </w:rPr>
                                <w:t xml:space="preserve">%2 = </w:t>
                              </w:r>
                              <w:r w:rsidR="00357C85" w:rsidRPr="00357C85">
                                <w:rPr>
                                  <w:color w:val="FBA919"/>
                                  <w:sz w:val="24"/>
                                  <w:szCs w:val="24"/>
                                </w:rPr>
                                <w:t>Trophy Name</w:t>
                              </w:r>
                            </w:p>
                            <w:p w14:paraId="69A01B75" w14:textId="212FE803" w:rsidR="00D64015" w:rsidRPr="00136CE7" w:rsidRDefault="002525A5" w:rsidP="00D64015">
                              <w:pPr>
                                <w:pStyle w:val="CabealhodoSumrio"/>
                                <w:spacing w:before="120"/>
                                <w:rPr>
                                  <w:color w:val="6F6F6F" w:themeColor="accent1"/>
                                  <w:sz w:val="28"/>
                                  <w:szCs w:val="28"/>
                                  <w:u w:val="single"/>
                                </w:rPr>
                              </w:pPr>
                              <w:r w:rsidRPr="00136CE7">
                                <w:rPr>
                                  <w:color w:val="6F6F6F" w:themeColor="accent1"/>
                                  <w:sz w:val="28"/>
                                  <w:szCs w:val="28"/>
                                  <w:u w:val="single"/>
                                </w:rPr>
                                <w:t>Text RemoveTrophies</w:t>
                              </w:r>
                            </w:p>
                            <w:p w14:paraId="214B87A9" w14:textId="61B2E1D8" w:rsidR="00D64015" w:rsidRPr="00D64015" w:rsidRDefault="00357C85" w:rsidP="008652D7">
                              <w:pPr>
                                <w:jc w:val="both"/>
                                <w:rPr>
                                  <w:color w:val="EBEBEB" w:themeColor="background2"/>
                                  <w:sz w:val="24"/>
                                  <w:szCs w:val="24"/>
                                </w:rPr>
                              </w:pPr>
                              <w:r w:rsidRPr="00357C85">
                                <w:rPr>
                                  <w:color w:val="EBEBEB" w:themeColor="background2"/>
                                  <w:sz w:val="24"/>
                                  <w:szCs w:val="24"/>
                                </w:rPr>
                                <w:t>Text presented when the user loses a trophy.</w:t>
                              </w:r>
                            </w:p>
                            <w:p w14:paraId="79C486E8" w14:textId="44EE00B4" w:rsidR="008652D7" w:rsidRDefault="007F2EA6" w:rsidP="006155AC">
                              <w:pPr>
                                <w:jc w:val="both"/>
                                <w:rPr>
                                  <w:color w:val="FBA919"/>
                                  <w:sz w:val="24"/>
                                  <w:szCs w:val="24"/>
                                </w:rPr>
                              </w:pPr>
                              <w:r>
                                <w:rPr>
                                  <w:color w:val="FBA919"/>
                                  <w:sz w:val="24"/>
                                  <w:szCs w:val="24"/>
                                </w:rPr>
                                <w:t xml:space="preserve">%1 = </w:t>
                              </w:r>
                              <w:r w:rsidR="00357C85">
                                <w:rPr>
                                  <w:color w:val="FBA919"/>
                                  <w:sz w:val="24"/>
                                  <w:szCs w:val="24"/>
                                </w:rPr>
                                <w:t>Player Name</w:t>
                              </w:r>
                            </w:p>
                            <w:p w14:paraId="7F7483BE" w14:textId="2B6C840B" w:rsidR="007F2EA6" w:rsidRDefault="007F2EA6" w:rsidP="006155AC">
                              <w:pPr>
                                <w:jc w:val="both"/>
                                <w:rPr>
                                  <w:color w:val="FBA919"/>
                                  <w:sz w:val="24"/>
                                  <w:szCs w:val="24"/>
                                </w:rPr>
                              </w:pPr>
                              <w:r>
                                <w:rPr>
                                  <w:color w:val="FBA919"/>
                                  <w:sz w:val="24"/>
                                  <w:szCs w:val="24"/>
                                </w:rPr>
                                <w:t xml:space="preserve">%2 = </w:t>
                              </w:r>
                              <w:r w:rsidR="00357C85">
                                <w:rPr>
                                  <w:color w:val="FBA919"/>
                                  <w:sz w:val="24"/>
                                  <w:szCs w:val="24"/>
                                </w:rPr>
                                <w:t>Trophy Name</w:t>
                              </w:r>
                            </w:p>
                            <w:p w14:paraId="228BC849" w14:textId="6C11657B" w:rsidR="007F2EA6" w:rsidRPr="00136CE7" w:rsidRDefault="007F2EA6" w:rsidP="007F2EA6">
                              <w:pPr>
                                <w:pStyle w:val="CabealhodoSumrio"/>
                                <w:spacing w:before="120"/>
                                <w:rPr>
                                  <w:color w:val="6F6F6F" w:themeColor="accent1"/>
                                  <w:sz w:val="28"/>
                                  <w:szCs w:val="28"/>
                                  <w:u w:val="single"/>
                                </w:rPr>
                              </w:pPr>
                              <w:r w:rsidRPr="00136CE7">
                                <w:rPr>
                                  <w:color w:val="6F6F6F" w:themeColor="accent1"/>
                                  <w:sz w:val="28"/>
                                  <w:szCs w:val="28"/>
                                  <w:u w:val="single"/>
                                </w:rPr>
                                <w:t>Text Login Page</w:t>
                              </w:r>
                            </w:p>
                            <w:p w14:paraId="678F63E5" w14:textId="674BAD67" w:rsidR="007F2EA6" w:rsidRPr="00D64015" w:rsidRDefault="00357C85" w:rsidP="007F2EA6">
                              <w:pPr>
                                <w:jc w:val="both"/>
                                <w:rPr>
                                  <w:color w:val="EBEBEB" w:themeColor="background2"/>
                                  <w:sz w:val="24"/>
                                  <w:szCs w:val="24"/>
                                </w:rPr>
                              </w:pPr>
                              <w:r w:rsidRPr="00357C85">
                                <w:rPr>
                                  <w:color w:val="EBEBEB" w:themeColor="background2"/>
                                  <w:sz w:val="24"/>
                                  <w:szCs w:val="24"/>
                                </w:rPr>
                                <w:t>All texts displayed on the Login screen. The texts are in sequence.</w:t>
                              </w:r>
                            </w:p>
                            <w:p w14:paraId="49F77C05" w14:textId="559BDB2C" w:rsidR="00AE3113" w:rsidRPr="00136CE7" w:rsidRDefault="00AE3113" w:rsidP="00AE3113">
                              <w:pPr>
                                <w:pStyle w:val="CabealhodoSumrio"/>
                                <w:spacing w:before="120"/>
                                <w:rPr>
                                  <w:color w:val="6F6F6F" w:themeColor="accent1"/>
                                  <w:sz w:val="28"/>
                                  <w:szCs w:val="28"/>
                                  <w:u w:val="single"/>
                                </w:rPr>
                              </w:pPr>
                              <w:r w:rsidRPr="00136CE7">
                                <w:rPr>
                                  <w:color w:val="6F6F6F" w:themeColor="accent1"/>
                                  <w:sz w:val="28"/>
                                  <w:szCs w:val="28"/>
                                  <w:u w:val="single"/>
                                </w:rPr>
                                <w:t xml:space="preserve">Text </w:t>
                              </w:r>
                              <w:r w:rsidR="00DE407A" w:rsidRPr="00136CE7">
                                <w:rPr>
                                  <w:color w:val="6F6F6F" w:themeColor="accent1"/>
                                  <w:sz w:val="28"/>
                                  <w:szCs w:val="28"/>
                                  <w:u w:val="single"/>
                                </w:rPr>
                                <w:t xml:space="preserve">Logout </w:t>
                              </w:r>
                              <w:r w:rsidRPr="00136CE7">
                                <w:rPr>
                                  <w:color w:val="6F6F6F" w:themeColor="accent1"/>
                                  <w:sz w:val="28"/>
                                  <w:szCs w:val="28"/>
                                  <w:u w:val="single"/>
                                </w:rPr>
                                <w:t>Page</w:t>
                              </w:r>
                            </w:p>
                            <w:p w14:paraId="365DA894" w14:textId="28E6FA23" w:rsidR="00AE3113" w:rsidRPr="00D64015" w:rsidRDefault="00357C85" w:rsidP="00AE3113">
                              <w:pPr>
                                <w:jc w:val="both"/>
                                <w:rPr>
                                  <w:color w:val="EBEBEB" w:themeColor="background2"/>
                                  <w:sz w:val="24"/>
                                  <w:szCs w:val="24"/>
                                </w:rPr>
                              </w:pPr>
                              <w:r w:rsidRPr="00357C85">
                                <w:rPr>
                                  <w:color w:val="EBEBEB" w:themeColor="background2"/>
                                  <w:sz w:val="24"/>
                                  <w:szCs w:val="24"/>
                                </w:rPr>
                                <w:t>All texts displayed on the Logout screen. The texts are in sequence.</w:t>
                              </w:r>
                            </w:p>
                            <w:p w14:paraId="3EC18EB0" w14:textId="77777777" w:rsidR="007F2EA6" w:rsidRPr="008652D7" w:rsidRDefault="007F2EA6" w:rsidP="006155AC">
                              <w:pPr>
                                <w:jc w:val="both"/>
                                <w:rPr>
                                  <w:color w:val="FBA919"/>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50" name="Grupo 188"/>
                        <wpg:cNvGrpSpPr/>
                        <wpg:grpSpPr>
                          <a:xfrm>
                            <a:off x="2019300" y="0"/>
                            <a:ext cx="914667" cy="9372600"/>
                            <a:chOff x="0" y="0"/>
                            <a:chExt cx="914667" cy="9372600"/>
                          </a:xfrm>
                        </wpg:grpSpPr>
                        <wps:wsp>
                          <wps:cNvPr id="151" name="Retângulo 151"/>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4FCBC634" id="_x0000_s1053" style="position:absolute;left:0;text-align:left;margin-left:14.9pt;margin-top:0;width:616.1pt;height:627.05pt;z-index:251687936;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">
                <v:shape id="Caixa de Texto 149" o:spid="_x0000_s1054"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ddsQA&#10;AADcAAAADwAAAGRycy9kb3ducmV2LnhtbERPS0vDQBC+F/oflil4azcVkTZ2W8QH9FCrVgW9jdkx&#10;CWZnw+40jf/eLRR6m4/vOYtV7xrVUYi1ZwPTSQaKuPC25tLA+9vjeAYqCrLFxjMZ+KMIq+VwsMDc&#10;+gO/UreTUqUQjjkaqETaXOtYVOQwTnxLnLgfHxxKgqHUNuAhhbtGX2bZtXZYc2qosKW7iorf3d4Z&#10;aD5j2Hxn8tXdl0/y8qz3Hw/TrTEXo/72BpRQL2fxyb22af7VHI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x3XbEAAAA3AAAAA8AAAAAAAAAAAAAAAAAmAIAAGRycy9k&#10;b3ducmV2LnhtbFBLBQYAAAAABAAEAPUAAACJAwAAAAA=&#10;" filled="f" stroked="f" strokeweight=".5pt">
                  <v:textbox inset="0,0,0,0">
                    <w:txbxContent>
                      <w:p w14:paraId="4B388955" w14:textId="4E7B2F58" w:rsidR="006155AC" w:rsidRPr="00136CE7" w:rsidRDefault="002270E6" w:rsidP="006155AC">
                        <w:pPr>
                          <w:pStyle w:val="CabealhodoSumrio"/>
                          <w:spacing w:before="120"/>
                          <w:rPr>
                            <w:color w:val="6F6F6F" w:themeColor="accent1"/>
                            <w:sz w:val="28"/>
                            <w:szCs w:val="28"/>
                            <w:u w:val="single"/>
                          </w:rPr>
                        </w:pPr>
                        <w:r w:rsidRPr="00136CE7">
                          <w:rPr>
                            <w:color w:val="6F6F6F" w:themeColor="accent1"/>
                            <w:sz w:val="28"/>
                            <w:szCs w:val="28"/>
                            <w:u w:val="single"/>
                          </w:rPr>
                          <w:t>DevOPS Debug</w:t>
                        </w:r>
                      </w:p>
                      <w:p w14:paraId="24688AC2" w14:textId="17C1FAC1" w:rsidR="006155AC" w:rsidRDefault="009716B0" w:rsidP="006155AC">
                        <w:pPr>
                          <w:jc w:val="both"/>
                          <w:rPr>
                            <w:color w:val="EBEBEB" w:themeColor="background2"/>
                            <w:sz w:val="24"/>
                            <w:szCs w:val="24"/>
                          </w:rPr>
                        </w:pPr>
                        <w:r w:rsidRPr="009716B0">
                          <w:rPr>
                            <w:color w:val="EBEBEB" w:themeColor="background2"/>
                            <w:sz w:val="24"/>
                            <w:szCs w:val="24"/>
                          </w:rPr>
                          <w:t>Activates/deactivates system debugging.</w:t>
                        </w:r>
                      </w:p>
                      <w:p w14:paraId="46B7C70F" w14:textId="14377082" w:rsidR="009E6EE9" w:rsidRPr="00136CE7" w:rsidRDefault="00D603D0" w:rsidP="009E6EE9">
                        <w:pPr>
                          <w:pStyle w:val="CabealhodoSumrio"/>
                          <w:spacing w:before="120"/>
                          <w:rPr>
                            <w:color w:val="6F6F6F" w:themeColor="accent1"/>
                            <w:sz w:val="28"/>
                            <w:szCs w:val="28"/>
                            <w:u w:val="single"/>
                          </w:rPr>
                        </w:pPr>
                        <w:r w:rsidRPr="00136CE7">
                          <w:rPr>
                            <w:color w:val="6F6F6F" w:themeColor="accent1"/>
                            <w:sz w:val="28"/>
                            <w:szCs w:val="28"/>
                            <w:u w:val="single"/>
                          </w:rPr>
                          <w:t>Game ID</w:t>
                        </w:r>
                      </w:p>
                      <w:p w14:paraId="6A868C0D" w14:textId="29DA6FA9" w:rsidR="009E6EE9" w:rsidRDefault="009716B0" w:rsidP="006155AC">
                        <w:pPr>
                          <w:jc w:val="both"/>
                          <w:rPr>
                            <w:color w:val="EBEBEB" w:themeColor="background2"/>
                            <w:sz w:val="24"/>
                            <w:szCs w:val="24"/>
                          </w:rPr>
                        </w:pPr>
                        <w:r w:rsidRPr="009716B0">
                          <w:rPr>
                            <w:color w:val="EBEBEB" w:themeColor="background2"/>
                            <w:sz w:val="24"/>
                            <w:szCs w:val="24"/>
                          </w:rPr>
                          <w:t>ID of your game.</w:t>
                        </w:r>
                      </w:p>
                      <w:p w14:paraId="68C32E00" w14:textId="78C86AE6" w:rsidR="00D603D0" w:rsidRPr="00136CE7" w:rsidRDefault="0061107C" w:rsidP="00D603D0">
                        <w:pPr>
                          <w:pStyle w:val="CabealhodoSumrio"/>
                          <w:spacing w:before="120"/>
                          <w:rPr>
                            <w:color w:val="6F6F6F" w:themeColor="accent1"/>
                            <w:sz w:val="28"/>
                            <w:szCs w:val="28"/>
                            <w:u w:val="single"/>
                          </w:rPr>
                        </w:pPr>
                        <w:r w:rsidRPr="00136CE7">
                          <w:rPr>
                            <w:color w:val="6F6F6F" w:themeColor="accent1"/>
                            <w:sz w:val="28"/>
                            <w:szCs w:val="28"/>
                            <w:u w:val="single"/>
                          </w:rPr>
                          <w:t>Private Key</w:t>
                        </w:r>
                      </w:p>
                      <w:p w14:paraId="22C8B23C" w14:textId="25923CCF" w:rsidR="00D603D0" w:rsidRPr="00E31D56" w:rsidRDefault="009716B0" w:rsidP="00D603D0">
                        <w:pPr>
                          <w:jc w:val="both"/>
                          <w:rPr>
                            <w:color w:val="EBEBEB" w:themeColor="background2"/>
                            <w:sz w:val="24"/>
                            <w:szCs w:val="24"/>
                          </w:rPr>
                        </w:pPr>
                        <w:r w:rsidRPr="009716B0">
                          <w:rPr>
                            <w:color w:val="EBEBEB" w:themeColor="background2"/>
                            <w:sz w:val="24"/>
                            <w:szCs w:val="24"/>
                          </w:rPr>
                          <w:t>Access key of your game API.</w:t>
                        </w:r>
                      </w:p>
                      <w:p w14:paraId="7CA2D75D" w14:textId="5D057120" w:rsidR="0061107C" w:rsidRPr="00136CE7" w:rsidRDefault="0061107C" w:rsidP="0061107C">
                        <w:pPr>
                          <w:pStyle w:val="CabealhodoSumrio"/>
                          <w:spacing w:before="120"/>
                          <w:rPr>
                            <w:color w:val="6F6F6F" w:themeColor="accent1"/>
                            <w:sz w:val="28"/>
                            <w:szCs w:val="28"/>
                            <w:u w:val="single"/>
                          </w:rPr>
                        </w:pPr>
                        <w:r w:rsidRPr="00136CE7">
                          <w:rPr>
                            <w:color w:val="6F6F6F" w:themeColor="accent1"/>
                            <w:sz w:val="28"/>
                            <w:szCs w:val="28"/>
                            <w:u w:val="single"/>
                          </w:rPr>
                          <w:t>Save Cloud</w:t>
                        </w:r>
                      </w:p>
                      <w:p w14:paraId="0E2CF543" w14:textId="2032593F" w:rsidR="0061107C" w:rsidRPr="00E31D56" w:rsidRDefault="009716B0" w:rsidP="0061107C">
                        <w:pPr>
                          <w:jc w:val="both"/>
                          <w:rPr>
                            <w:color w:val="EBEBEB" w:themeColor="background2"/>
                            <w:sz w:val="24"/>
                            <w:szCs w:val="24"/>
                          </w:rPr>
                        </w:pPr>
                        <w:r w:rsidRPr="009716B0">
                          <w:rPr>
                            <w:color w:val="EBEBEB" w:themeColor="background2"/>
                            <w:sz w:val="24"/>
                            <w:szCs w:val="24"/>
                          </w:rPr>
                          <w:t>Activate/deactivate the storage in the cloud.</w:t>
                        </w:r>
                      </w:p>
                      <w:p w14:paraId="14278221" w14:textId="638988C0" w:rsidR="00462B35" w:rsidRPr="00136CE7" w:rsidRDefault="008A77CB" w:rsidP="00462B35">
                        <w:pPr>
                          <w:pStyle w:val="CabealhodoSumrio"/>
                          <w:spacing w:before="120"/>
                          <w:rPr>
                            <w:color w:val="6F6F6F" w:themeColor="accent1"/>
                            <w:sz w:val="28"/>
                            <w:szCs w:val="28"/>
                            <w:u w:val="single"/>
                          </w:rPr>
                        </w:pPr>
                        <w:r w:rsidRPr="00136CE7">
                          <w:rPr>
                            <w:color w:val="6F6F6F" w:themeColor="accent1"/>
                            <w:sz w:val="28"/>
                            <w:szCs w:val="28"/>
                            <w:u w:val="single"/>
                          </w:rPr>
                          <w:t>Text Connected</w:t>
                        </w:r>
                      </w:p>
                      <w:p w14:paraId="4AB7DF9D" w14:textId="364A7B52" w:rsidR="00462B35" w:rsidRDefault="00C73E71" w:rsidP="00462B35">
                        <w:pPr>
                          <w:jc w:val="both"/>
                          <w:rPr>
                            <w:color w:val="EBEBEB" w:themeColor="background2"/>
                            <w:sz w:val="24"/>
                            <w:szCs w:val="24"/>
                          </w:rPr>
                        </w:pPr>
                        <w:r w:rsidRPr="00C73E71">
                          <w:rPr>
                            <w:color w:val="EBEBEB" w:themeColor="background2"/>
                            <w:sz w:val="24"/>
                            <w:szCs w:val="24"/>
                          </w:rPr>
                          <w:t>Text presented when the user is connected.</w:t>
                        </w:r>
                      </w:p>
                      <w:p w14:paraId="5134B1B1" w14:textId="19930705" w:rsidR="003D2D54" w:rsidRPr="003D2D54" w:rsidRDefault="003D2D54" w:rsidP="00462B35">
                        <w:pPr>
                          <w:jc w:val="both"/>
                          <w:rPr>
                            <w:color w:val="FBA919"/>
                            <w:sz w:val="24"/>
                            <w:szCs w:val="24"/>
                          </w:rPr>
                        </w:pPr>
                        <w:r w:rsidRPr="003D2D54">
                          <w:rPr>
                            <w:color w:val="FBA919"/>
                            <w:sz w:val="24"/>
                            <w:szCs w:val="24"/>
                          </w:rPr>
                          <w:t xml:space="preserve">%1 = </w:t>
                        </w:r>
                        <w:r w:rsidR="00C73E71" w:rsidRPr="00C73E71">
                          <w:rPr>
                            <w:color w:val="FBA919"/>
                            <w:sz w:val="24"/>
                            <w:szCs w:val="24"/>
                          </w:rPr>
                          <w:t>Player Name</w:t>
                        </w:r>
                      </w:p>
                      <w:p w14:paraId="4C34A3FA" w14:textId="5E2FE1BB" w:rsidR="0062726B" w:rsidRPr="00136CE7" w:rsidRDefault="0062726B" w:rsidP="0062726B">
                        <w:pPr>
                          <w:pStyle w:val="CabealhodoSumrio"/>
                          <w:spacing w:before="120"/>
                          <w:rPr>
                            <w:color w:val="6F6F6F" w:themeColor="accent1"/>
                            <w:sz w:val="28"/>
                            <w:szCs w:val="28"/>
                            <w:u w:val="single"/>
                          </w:rPr>
                        </w:pPr>
                        <w:r w:rsidRPr="00136CE7">
                          <w:rPr>
                            <w:color w:val="6F6F6F" w:themeColor="accent1"/>
                            <w:sz w:val="28"/>
                            <w:szCs w:val="28"/>
                            <w:u w:val="single"/>
                          </w:rPr>
                          <w:t>Text Disconnected</w:t>
                        </w:r>
                      </w:p>
                      <w:p w14:paraId="1A8391C7" w14:textId="5E512322" w:rsidR="0062726B" w:rsidRDefault="00C73E71" w:rsidP="0062726B">
                        <w:pPr>
                          <w:jc w:val="both"/>
                          <w:rPr>
                            <w:color w:val="EBEBEB" w:themeColor="background2"/>
                            <w:sz w:val="24"/>
                            <w:szCs w:val="24"/>
                          </w:rPr>
                        </w:pPr>
                        <w:r w:rsidRPr="00C73E71">
                          <w:rPr>
                            <w:color w:val="EBEBEB" w:themeColor="background2"/>
                            <w:sz w:val="24"/>
                            <w:szCs w:val="24"/>
                          </w:rPr>
                          <w:t>Text displayed when the user is disconnected.</w:t>
                        </w:r>
                      </w:p>
                      <w:p w14:paraId="7514B2CE" w14:textId="32195076" w:rsidR="003D2D54" w:rsidRPr="003D2D54" w:rsidRDefault="003D2D54" w:rsidP="0062726B">
                        <w:pPr>
                          <w:jc w:val="both"/>
                          <w:rPr>
                            <w:color w:val="FBA919"/>
                            <w:sz w:val="24"/>
                            <w:szCs w:val="24"/>
                          </w:rPr>
                        </w:pPr>
                        <w:r w:rsidRPr="003D2D54">
                          <w:rPr>
                            <w:color w:val="FBA919"/>
                            <w:sz w:val="24"/>
                            <w:szCs w:val="24"/>
                          </w:rPr>
                          <w:t xml:space="preserve">%1 = </w:t>
                        </w:r>
                        <w:r w:rsidR="00C73E71" w:rsidRPr="00C73E71">
                          <w:rPr>
                            <w:color w:val="FBA919"/>
                            <w:sz w:val="24"/>
                            <w:szCs w:val="24"/>
                          </w:rPr>
                          <w:t>Player Name</w:t>
                        </w:r>
                      </w:p>
                      <w:p w14:paraId="3BC5469D" w14:textId="7465C708" w:rsidR="00E30980" w:rsidRPr="00136CE7" w:rsidRDefault="00E30980" w:rsidP="00E30980">
                        <w:pPr>
                          <w:pStyle w:val="CabealhodoSumrio"/>
                          <w:spacing w:before="120"/>
                          <w:rPr>
                            <w:color w:val="6F6F6F" w:themeColor="accent1"/>
                            <w:sz w:val="28"/>
                            <w:szCs w:val="28"/>
                            <w:u w:val="single"/>
                          </w:rPr>
                        </w:pPr>
                        <w:r w:rsidRPr="00136CE7">
                          <w:rPr>
                            <w:color w:val="6F6F6F" w:themeColor="accent1"/>
                            <w:sz w:val="28"/>
                            <w:szCs w:val="28"/>
                            <w:u w:val="single"/>
                          </w:rPr>
                          <w:t>Text AddPonts</w:t>
                        </w:r>
                      </w:p>
                      <w:p w14:paraId="0E3D827A" w14:textId="4E14491D" w:rsidR="00D603D0" w:rsidRDefault="00C73E71" w:rsidP="006155AC">
                        <w:pPr>
                          <w:jc w:val="both"/>
                          <w:rPr>
                            <w:color w:val="EBEBEB" w:themeColor="background2"/>
                            <w:sz w:val="24"/>
                            <w:szCs w:val="24"/>
                          </w:rPr>
                        </w:pPr>
                        <w:r w:rsidRPr="00C73E71">
                          <w:rPr>
                            <w:color w:val="EBEBEB" w:themeColor="background2"/>
                            <w:sz w:val="24"/>
                            <w:szCs w:val="24"/>
                          </w:rPr>
                          <w:t>Text presented when the user marks a punctuation.</w:t>
                        </w:r>
                      </w:p>
                      <w:p w14:paraId="54C07037" w14:textId="3F297FAE" w:rsidR="006D5251" w:rsidRPr="008652D7" w:rsidRDefault="006D5251" w:rsidP="006155AC">
                        <w:pPr>
                          <w:jc w:val="both"/>
                          <w:rPr>
                            <w:color w:val="FBA919"/>
                            <w:sz w:val="24"/>
                            <w:szCs w:val="24"/>
                          </w:rPr>
                        </w:pPr>
                        <w:r w:rsidRPr="008652D7">
                          <w:rPr>
                            <w:color w:val="FBA919"/>
                            <w:sz w:val="24"/>
                            <w:szCs w:val="24"/>
                          </w:rPr>
                          <w:t xml:space="preserve">%1 = </w:t>
                        </w:r>
                        <w:r w:rsidR="00C73E71" w:rsidRPr="00C73E71">
                          <w:rPr>
                            <w:color w:val="FBA919"/>
                            <w:sz w:val="24"/>
                            <w:szCs w:val="24"/>
                          </w:rPr>
                          <w:t>Player Name</w:t>
                        </w:r>
                      </w:p>
                      <w:p w14:paraId="47BA1AB9" w14:textId="2A54A5A6" w:rsidR="00AD42A3" w:rsidRPr="008652D7" w:rsidRDefault="00AD42A3" w:rsidP="006155AC">
                        <w:pPr>
                          <w:jc w:val="both"/>
                          <w:rPr>
                            <w:color w:val="FBA919"/>
                            <w:sz w:val="24"/>
                            <w:szCs w:val="24"/>
                          </w:rPr>
                        </w:pPr>
                        <w:r w:rsidRPr="008652D7">
                          <w:rPr>
                            <w:color w:val="FBA919"/>
                            <w:sz w:val="24"/>
                            <w:szCs w:val="24"/>
                          </w:rPr>
                          <w:t xml:space="preserve">%2 = </w:t>
                        </w:r>
                        <w:r w:rsidR="00C73E71" w:rsidRPr="00C73E71">
                          <w:rPr>
                            <w:color w:val="FBA919"/>
                            <w:sz w:val="24"/>
                            <w:szCs w:val="24"/>
                          </w:rPr>
                          <w:t>Number of points</w:t>
                        </w:r>
                      </w:p>
                      <w:p w14:paraId="2B2CB484" w14:textId="42EB366B" w:rsidR="00AD42A3" w:rsidRDefault="00AD42A3" w:rsidP="006155AC">
                        <w:pPr>
                          <w:jc w:val="both"/>
                          <w:rPr>
                            <w:color w:val="FBA919"/>
                            <w:sz w:val="24"/>
                            <w:szCs w:val="24"/>
                          </w:rPr>
                        </w:pPr>
                        <w:r w:rsidRPr="008652D7">
                          <w:rPr>
                            <w:color w:val="FBA919"/>
                            <w:sz w:val="24"/>
                            <w:szCs w:val="24"/>
                          </w:rPr>
                          <w:t xml:space="preserve">%3 = </w:t>
                        </w:r>
                        <w:r w:rsidR="00C73E71" w:rsidRPr="00C73E71">
                          <w:rPr>
                            <w:color w:val="FBA919"/>
                            <w:sz w:val="24"/>
                            <w:szCs w:val="24"/>
                          </w:rPr>
                          <w:t>Table Name</w:t>
                        </w:r>
                      </w:p>
                      <w:p w14:paraId="03786586" w14:textId="7AFE0571" w:rsidR="008652D7" w:rsidRPr="00136CE7" w:rsidRDefault="008652D7" w:rsidP="008652D7">
                        <w:pPr>
                          <w:pStyle w:val="CabealhodoSumrio"/>
                          <w:spacing w:before="120"/>
                          <w:rPr>
                            <w:color w:val="6F6F6F" w:themeColor="accent1"/>
                            <w:sz w:val="28"/>
                            <w:szCs w:val="28"/>
                            <w:u w:val="single"/>
                          </w:rPr>
                        </w:pPr>
                        <w:r w:rsidRPr="00136CE7">
                          <w:rPr>
                            <w:color w:val="6F6F6F" w:themeColor="accent1"/>
                            <w:sz w:val="28"/>
                            <w:szCs w:val="28"/>
                            <w:u w:val="single"/>
                          </w:rPr>
                          <w:t>Text AddTrophies</w:t>
                        </w:r>
                      </w:p>
                      <w:p w14:paraId="3CDB873E" w14:textId="2BA88AB4" w:rsidR="008652D7" w:rsidRDefault="00357C85" w:rsidP="008652D7">
                        <w:pPr>
                          <w:jc w:val="both"/>
                          <w:rPr>
                            <w:color w:val="EBEBEB" w:themeColor="background2"/>
                            <w:sz w:val="24"/>
                            <w:szCs w:val="24"/>
                          </w:rPr>
                        </w:pPr>
                        <w:r w:rsidRPr="00357C85">
                          <w:rPr>
                            <w:color w:val="EBEBEB" w:themeColor="background2"/>
                            <w:sz w:val="24"/>
                            <w:szCs w:val="24"/>
                          </w:rPr>
                          <w:t>Text presented when the user receives a trophy.</w:t>
                        </w:r>
                      </w:p>
                      <w:p w14:paraId="2531FA22" w14:textId="7CD40848" w:rsidR="00D64015" w:rsidRPr="00D64015" w:rsidRDefault="00D64015" w:rsidP="008652D7">
                        <w:pPr>
                          <w:jc w:val="both"/>
                          <w:rPr>
                            <w:color w:val="FBA919"/>
                            <w:sz w:val="24"/>
                            <w:szCs w:val="24"/>
                          </w:rPr>
                        </w:pPr>
                        <w:r w:rsidRPr="00D64015">
                          <w:rPr>
                            <w:color w:val="FBA919"/>
                            <w:sz w:val="24"/>
                            <w:szCs w:val="24"/>
                          </w:rPr>
                          <w:t xml:space="preserve">%1 = </w:t>
                        </w:r>
                        <w:r w:rsidR="00357C85" w:rsidRPr="00357C85">
                          <w:rPr>
                            <w:color w:val="FBA919"/>
                            <w:sz w:val="24"/>
                            <w:szCs w:val="24"/>
                          </w:rPr>
                          <w:t>Player Name</w:t>
                        </w:r>
                      </w:p>
                      <w:p w14:paraId="6F78A133" w14:textId="2C4CAAD5" w:rsidR="00D64015" w:rsidRDefault="00D64015" w:rsidP="008652D7">
                        <w:pPr>
                          <w:jc w:val="both"/>
                          <w:rPr>
                            <w:color w:val="FBA919"/>
                            <w:sz w:val="24"/>
                            <w:szCs w:val="24"/>
                          </w:rPr>
                        </w:pPr>
                        <w:r w:rsidRPr="00D64015">
                          <w:rPr>
                            <w:color w:val="FBA919"/>
                            <w:sz w:val="24"/>
                            <w:szCs w:val="24"/>
                          </w:rPr>
                          <w:t xml:space="preserve">%2 = </w:t>
                        </w:r>
                        <w:r w:rsidR="00357C85" w:rsidRPr="00357C85">
                          <w:rPr>
                            <w:color w:val="FBA919"/>
                            <w:sz w:val="24"/>
                            <w:szCs w:val="24"/>
                          </w:rPr>
                          <w:t>Trophy Name</w:t>
                        </w:r>
                      </w:p>
                      <w:p w14:paraId="69A01B75" w14:textId="212FE803" w:rsidR="00D64015" w:rsidRPr="00136CE7" w:rsidRDefault="002525A5" w:rsidP="00D64015">
                        <w:pPr>
                          <w:pStyle w:val="CabealhodoSumrio"/>
                          <w:spacing w:before="120"/>
                          <w:rPr>
                            <w:color w:val="6F6F6F" w:themeColor="accent1"/>
                            <w:sz w:val="28"/>
                            <w:szCs w:val="28"/>
                            <w:u w:val="single"/>
                          </w:rPr>
                        </w:pPr>
                        <w:r w:rsidRPr="00136CE7">
                          <w:rPr>
                            <w:color w:val="6F6F6F" w:themeColor="accent1"/>
                            <w:sz w:val="28"/>
                            <w:szCs w:val="28"/>
                            <w:u w:val="single"/>
                          </w:rPr>
                          <w:t>Text RemoveTrophies</w:t>
                        </w:r>
                      </w:p>
                      <w:p w14:paraId="214B87A9" w14:textId="61B2E1D8" w:rsidR="00D64015" w:rsidRPr="00D64015" w:rsidRDefault="00357C85" w:rsidP="008652D7">
                        <w:pPr>
                          <w:jc w:val="both"/>
                          <w:rPr>
                            <w:color w:val="EBEBEB" w:themeColor="background2"/>
                            <w:sz w:val="24"/>
                            <w:szCs w:val="24"/>
                          </w:rPr>
                        </w:pPr>
                        <w:r w:rsidRPr="00357C85">
                          <w:rPr>
                            <w:color w:val="EBEBEB" w:themeColor="background2"/>
                            <w:sz w:val="24"/>
                            <w:szCs w:val="24"/>
                          </w:rPr>
                          <w:t>Text presented when the user loses a trophy.</w:t>
                        </w:r>
                      </w:p>
                      <w:p w14:paraId="79C486E8" w14:textId="44EE00B4" w:rsidR="008652D7" w:rsidRDefault="007F2EA6" w:rsidP="006155AC">
                        <w:pPr>
                          <w:jc w:val="both"/>
                          <w:rPr>
                            <w:color w:val="FBA919"/>
                            <w:sz w:val="24"/>
                            <w:szCs w:val="24"/>
                          </w:rPr>
                        </w:pPr>
                        <w:r>
                          <w:rPr>
                            <w:color w:val="FBA919"/>
                            <w:sz w:val="24"/>
                            <w:szCs w:val="24"/>
                          </w:rPr>
                          <w:t xml:space="preserve">%1 = </w:t>
                        </w:r>
                        <w:r w:rsidR="00357C85">
                          <w:rPr>
                            <w:color w:val="FBA919"/>
                            <w:sz w:val="24"/>
                            <w:szCs w:val="24"/>
                          </w:rPr>
                          <w:t>Player Name</w:t>
                        </w:r>
                      </w:p>
                      <w:p w14:paraId="7F7483BE" w14:textId="2B6C840B" w:rsidR="007F2EA6" w:rsidRDefault="007F2EA6" w:rsidP="006155AC">
                        <w:pPr>
                          <w:jc w:val="both"/>
                          <w:rPr>
                            <w:color w:val="FBA919"/>
                            <w:sz w:val="24"/>
                            <w:szCs w:val="24"/>
                          </w:rPr>
                        </w:pPr>
                        <w:r>
                          <w:rPr>
                            <w:color w:val="FBA919"/>
                            <w:sz w:val="24"/>
                            <w:szCs w:val="24"/>
                          </w:rPr>
                          <w:t xml:space="preserve">%2 = </w:t>
                        </w:r>
                        <w:r w:rsidR="00357C85">
                          <w:rPr>
                            <w:color w:val="FBA919"/>
                            <w:sz w:val="24"/>
                            <w:szCs w:val="24"/>
                          </w:rPr>
                          <w:t>Trophy Name</w:t>
                        </w:r>
                      </w:p>
                      <w:p w14:paraId="228BC849" w14:textId="6C11657B" w:rsidR="007F2EA6" w:rsidRPr="00136CE7" w:rsidRDefault="007F2EA6" w:rsidP="007F2EA6">
                        <w:pPr>
                          <w:pStyle w:val="CabealhodoSumrio"/>
                          <w:spacing w:before="120"/>
                          <w:rPr>
                            <w:color w:val="6F6F6F" w:themeColor="accent1"/>
                            <w:sz w:val="28"/>
                            <w:szCs w:val="28"/>
                            <w:u w:val="single"/>
                          </w:rPr>
                        </w:pPr>
                        <w:r w:rsidRPr="00136CE7">
                          <w:rPr>
                            <w:color w:val="6F6F6F" w:themeColor="accent1"/>
                            <w:sz w:val="28"/>
                            <w:szCs w:val="28"/>
                            <w:u w:val="single"/>
                          </w:rPr>
                          <w:t>Text Login Page</w:t>
                        </w:r>
                      </w:p>
                      <w:p w14:paraId="678F63E5" w14:textId="674BAD67" w:rsidR="007F2EA6" w:rsidRPr="00D64015" w:rsidRDefault="00357C85" w:rsidP="007F2EA6">
                        <w:pPr>
                          <w:jc w:val="both"/>
                          <w:rPr>
                            <w:color w:val="EBEBEB" w:themeColor="background2"/>
                            <w:sz w:val="24"/>
                            <w:szCs w:val="24"/>
                          </w:rPr>
                        </w:pPr>
                        <w:r w:rsidRPr="00357C85">
                          <w:rPr>
                            <w:color w:val="EBEBEB" w:themeColor="background2"/>
                            <w:sz w:val="24"/>
                            <w:szCs w:val="24"/>
                          </w:rPr>
                          <w:t>All texts displayed on the Login screen. The texts are in sequence.</w:t>
                        </w:r>
                      </w:p>
                      <w:p w14:paraId="49F77C05" w14:textId="559BDB2C" w:rsidR="00AE3113" w:rsidRPr="00136CE7" w:rsidRDefault="00AE3113" w:rsidP="00AE3113">
                        <w:pPr>
                          <w:pStyle w:val="CabealhodoSumrio"/>
                          <w:spacing w:before="120"/>
                          <w:rPr>
                            <w:color w:val="6F6F6F" w:themeColor="accent1"/>
                            <w:sz w:val="28"/>
                            <w:szCs w:val="28"/>
                            <w:u w:val="single"/>
                          </w:rPr>
                        </w:pPr>
                        <w:r w:rsidRPr="00136CE7">
                          <w:rPr>
                            <w:color w:val="6F6F6F" w:themeColor="accent1"/>
                            <w:sz w:val="28"/>
                            <w:szCs w:val="28"/>
                            <w:u w:val="single"/>
                          </w:rPr>
                          <w:t xml:space="preserve">Text </w:t>
                        </w:r>
                        <w:r w:rsidR="00DE407A" w:rsidRPr="00136CE7">
                          <w:rPr>
                            <w:color w:val="6F6F6F" w:themeColor="accent1"/>
                            <w:sz w:val="28"/>
                            <w:szCs w:val="28"/>
                            <w:u w:val="single"/>
                          </w:rPr>
                          <w:t xml:space="preserve">Logout </w:t>
                        </w:r>
                        <w:r w:rsidRPr="00136CE7">
                          <w:rPr>
                            <w:color w:val="6F6F6F" w:themeColor="accent1"/>
                            <w:sz w:val="28"/>
                            <w:szCs w:val="28"/>
                            <w:u w:val="single"/>
                          </w:rPr>
                          <w:t>Page</w:t>
                        </w:r>
                      </w:p>
                      <w:p w14:paraId="365DA894" w14:textId="28E6FA23" w:rsidR="00AE3113" w:rsidRPr="00D64015" w:rsidRDefault="00357C85" w:rsidP="00AE3113">
                        <w:pPr>
                          <w:jc w:val="both"/>
                          <w:rPr>
                            <w:color w:val="EBEBEB" w:themeColor="background2"/>
                            <w:sz w:val="24"/>
                            <w:szCs w:val="24"/>
                          </w:rPr>
                        </w:pPr>
                        <w:r w:rsidRPr="00357C85">
                          <w:rPr>
                            <w:color w:val="EBEBEB" w:themeColor="background2"/>
                            <w:sz w:val="24"/>
                            <w:szCs w:val="24"/>
                          </w:rPr>
                          <w:t>All texts displayed on the Logout screen. The texts are in sequence.</w:t>
                        </w:r>
                      </w:p>
                      <w:p w14:paraId="3EC18EB0" w14:textId="77777777" w:rsidR="007F2EA6" w:rsidRPr="008652D7" w:rsidRDefault="007F2EA6" w:rsidP="006155AC">
                        <w:pPr>
                          <w:jc w:val="both"/>
                          <w:rPr>
                            <w:color w:val="FBA919"/>
                            <w:sz w:val="24"/>
                            <w:szCs w:val="24"/>
                          </w:rPr>
                        </w:pPr>
                      </w:p>
                    </w:txbxContent>
                  </v:textbox>
                </v:shape>
                <v:group id="Grupo 188" o:spid="_x0000_s1055"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tângulo 151" o:spid="_x0000_s1056"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sLcQA&#10;AADcAAAADwAAAGRycy9kb3ducmV2LnhtbERP24rCMBB9F/Yfwizsi6ypoiLVKKIsrCiCl8XXoRnb&#10;YjOpTVarX28Ewbc5nOuMJrUpxIUql1tW0G5FIIgTq3NOFex3P98DEM4jaywsk4IbOZiMPxojjLW9&#10;8oYuW5+KEMIuRgWZ92UspUsyMuhatiQO3NFWBn2AVSp1hdcQbgrZiaK+NJhzaMiwpFlGyWn7bxSc&#10;uwNe7Jed/sofD/f74a+5683XSn191tMhCE+1f4tf7l8d5vfa8Hw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KrC3EAAAA3AAAAA8AAAAAAAAAAAAAAAAAmAIAAGRycy9k&#10;b3ducmV2LnhtbFBLBQYAAAAABAAEAPUAAACJAwAAAAA=&#10;" fillcolor="#fba919 [3212]" stroked="f" strokeweight="1pt">
                    <v:fill opacity="0"/>
                  </v:rect>
                  <v:shape id="Retângulo 8" o:spid="_x0000_s1057"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1pMAA&#10;AADcAAAADwAAAGRycy9kb3ducmV2LnhtbERPzYrCMBC+C/sOYRb2ImuqoGg1yrLgKnixug8wNGNT&#10;bCalSWt9eyMI3ubj+53VpreV6KjxpWMF41ECgjh3uuRCwf95+z0H4QOyxsoxKbiTh836Y7DCVLsb&#10;Z9SdQiFiCPsUFZgQ6lRKnxuy6EeuJo7cxTUWQ4RNIXWDtxhuKzlJkpm0WHJsMFjTr6H8emqtAsrc&#10;cIG7dlidF9fu79gaPrS9Ul+f/c8SRKA+vMUv917H+dMJPJ+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D1pMAAAADcAAAADwAAAAAAAAAAAAAAAACYAgAAZHJzL2Rvd25y&#10;ZXYueG1sUEsFBgAAAAAEAAQA9QAAAIUDA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proofErr w:type="spellStart"/>
      <w:r w:rsidR="006155AC">
        <w:rPr>
          <w:color w:val="FBA919"/>
          <w:sz w:val="96"/>
          <w:szCs w:val="72"/>
          <w:lang w:val="pt-BR"/>
        </w:rPr>
        <w:t>Pa</w:t>
      </w:r>
      <w:r w:rsidR="009716B0">
        <w:rPr>
          <w:color w:val="FBA919"/>
          <w:sz w:val="96"/>
          <w:szCs w:val="72"/>
          <w:lang w:val="pt-BR"/>
        </w:rPr>
        <w:t>rameters</w:t>
      </w:r>
      <w:proofErr w:type="spellEnd"/>
    </w:p>
    <w:p w14:paraId="79D52967" w14:textId="697343B8" w:rsidR="00235EE3" w:rsidRDefault="00161F7E" w:rsidP="00161F7E">
      <w:pPr>
        <w:jc w:val="center"/>
        <w:rPr>
          <w:color w:val="FBA919"/>
          <w:sz w:val="96"/>
          <w:szCs w:val="72"/>
          <w:lang w:val="pt-BR"/>
        </w:rPr>
      </w:pPr>
      <w:r>
        <w:rPr>
          <w:color w:val="FBA919"/>
          <w:sz w:val="96"/>
          <w:szCs w:val="72"/>
          <w:lang w:val="pt-BR"/>
        </w:rPr>
        <w:br w:type="page"/>
      </w:r>
      <w:r w:rsidRPr="005A258A">
        <w:rPr>
          <w:b/>
          <w:bCs/>
          <w:noProof/>
          <w:color w:val="FBA919"/>
          <w:sz w:val="300"/>
          <w:szCs w:val="300"/>
          <w:lang w:val="pt-BR" w:eastAsia="pt-BR"/>
        </w:rPr>
        <w:lastRenderedPageBreak/>
        <mc:AlternateContent>
          <mc:Choice Requires="wpg">
            <w:drawing>
              <wp:anchor distT="0" distB="0" distL="457200" distR="457200" simplePos="0" relativeHeight="251689984" behindDoc="0" locked="0" layoutInCell="1" allowOverlap="1" wp14:anchorId="548212E8" wp14:editId="1D1C3100">
                <wp:simplePos x="0" y="0"/>
                <wp:positionH relativeFrom="page">
                  <wp:posOffset>189186</wp:posOffset>
                </wp:positionH>
                <wp:positionV relativeFrom="margin">
                  <wp:align>bottom</wp:align>
                </wp:positionV>
                <wp:extent cx="7824470" cy="7963535"/>
                <wp:effectExtent l="0" t="19050" r="0" b="94615"/>
                <wp:wrapSquare wrapText="bothSides"/>
                <wp:docPr id="153"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154" name="Caixa de Texto 154"/>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B027A2" w14:textId="0E8394DB" w:rsidR="00161F7E" w:rsidRPr="00B412C8" w:rsidRDefault="00960D13" w:rsidP="00960D13">
                              <w:pPr>
                                <w:pStyle w:val="CabealhodoSumrio"/>
                                <w:numPr>
                                  <w:ilvl w:val="0"/>
                                  <w:numId w:val="27"/>
                                </w:numPr>
                                <w:spacing w:before="120"/>
                                <w:jc w:val="both"/>
                                <w:rPr>
                                  <w:b/>
                                  <w:bCs/>
                                  <w:color w:val="FBA919"/>
                                  <w:sz w:val="24"/>
                                  <w:szCs w:val="24"/>
                                </w:rPr>
                              </w:pPr>
                              <w:r w:rsidRPr="00960D13">
                                <w:rPr>
                                  <w:b/>
                                  <w:bCs/>
                                  <w:color w:val="FBA919"/>
                                  <w:sz w:val="24"/>
                                  <w:szCs w:val="24"/>
                                </w:rPr>
                                <w:t>When leaving the game all users sessions will be finalized.</w:t>
                              </w:r>
                            </w:p>
                            <w:p w14:paraId="7BDD2E70" w14:textId="77777777" w:rsidR="00B40D07" w:rsidRPr="00B40D07" w:rsidRDefault="00B40D07" w:rsidP="002F1049">
                              <w:pPr>
                                <w:jc w:val="both"/>
                              </w:pPr>
                            </w:p>
                            <w:p w14:paraId="4656A631" w14:textId="3007B309" w:rsidR="00F76E13" w:rsidRPr="00B412C8" w:rsidRDefault="00960D13" w:rsidP="00960D13">
                              <w:pPr>
                                <w:pStyle w:val="PargrafodaLista"/>
                                <w:numPr>
                                  <w:ilvl w:val="0"/>
                                  <w:numId w:val="27"/>
                                </w:numPr>
                                <w:jc w:val="both"/>
                                <w:rPr>
                                  <w:b/>
                                  <w:bCs/>
                                  <w:color w:val="FBA919"/>
                                  <w:sz w:val="24"/>
                                  <w:szCs w:val="24"/>
                                </w:rPr>
                              </w:pPr>
                              <w:r w:rsidRPr="00960D13">
                                <w:rPr>
                                  <w:b/>
                                  <w:bCs/>
                                  <w:color w:val="FBA919"/>
                                  <w:sz w:val="24"/>
                                  <w:szCs w:val="24"/>
                                </w:rPr>
                                <w:t>All commands related to users, should be done after users login. Wait until the login is complete to start a user related command.</w:t>
                              </w:r>
                            </w:p>
                            <w:p w14:paraId="010C8D53" w14:textId="77777777" w:rsidR="00B40D07" w:rsidRPr="00B40D07" w:rsidRDefault="00B40D07" w:rsidP="002F1049">
                              <w:pPr>
                                <w:pStyle w:val="PargrafodaLista"/>
                                <w:jc w:val="both"/>
                                <w:rPr>
                                  <w:color w:val="FBA919"/>
                                  <w:sz w:val="24"/>
                                  <w:szCs w:val="24"/>
                                </w:rPr>
                              </w:pPr>
                            </w:p>
                            <w:p w14:paraId="3F60D65D" w14:textId="46DAB596" w:rsidR="00B40D07" w:rsidRPr="00B412C8" w:rsidRDefault="00960D13" w:rsidP="00960D13">
                              <w:pPr>
                                <w:pStyle w:val="PargrafodaLista"/>
                                <w:numPr>
                                  <w:ilvl w:val="0"/>
                                  <w:numId w:val="27"/>
                                </w:numPr>
                                <w:jc w:val="both"/>
                                <w:rPr>
                                  <w:b/>
                                  <w:bCs/>
                                  <w:color w:val="FBA919"/>
                                  <w:sz w:val="24"/>
                                  <w:szCs w:val="24"/>
                                </w:rPr>
                              </w:pPr>
                              <w:r w:rsidRPr="00960D13">
                                <w:rPr>
                                  <w:b/>
                                  <w:bCs/>
                                  <w:color w:val="FBA919"/>
                                  <w:sz w:val="24"/>
                                  <w:szCs w:val="24"/>
                                </w:rPr>
                                <w:t>The system performs a Ping in the user's session every 3600(milliseconds), to inform that the user is active. By default the Game Jolt ends the user's session after 30 seconds of absence.</w:t>
                              </w:r>
                            </w:p>
                            <w:p w14:paraId="4A8C9A2D" w14:textId="77777777" w:rsidR="00B412C8" w:rsidRPr="00B412C8" w:rsidRDefault="00B412C8" w:rsidP="002F1049">
                              <w:pPr>
                                <w:pStyle w:val="PargrafodaLista"/>
                                <w:jc w:val="both"/>
                                <w:rPr>
                                  <w:color w:val="FBA919"/>
                                  <w:sz w:val="24"/>
                                  <w:szCs w:val="24"/>
                                </w:rPr>
                              </w:pPr>
                            </w:p>
                            <w:p w14:paraId="1845D86D" w14:textId="2D7E6EC3" w:rsidR="00B412C8" w:rsidRDefault="00960D13" w:rsidP="00960D13">
                              <w:pPr>
                                <w:pStyle w:val="PargrafodaLista"/>
                                <w:numPr>
                                  <w:ilvl w:val="0"/>
                                  <w:numId w:val="27"/>
                                </w:numPr>
                                <w:jc w:val="both"/>
                                <w:rPr>
                                  <w:b/>
                                  <w:bCs/>
                                  <w:color w:val="FBA919"/>
                                  <w:sz w:val="24"/>
                                  <w:szCs w:val="24"/>
                                </w:rPr>
                              </w:pPr>
                              <w:r w:rsidRPr="00960D13">
                                <w:rPr>
                                  <w:b/>
                                  <w:bCs/>
                                  <w:color w:val="FBA919"/>
                                  <w:sz w:val="24"/>
                                  <w:szCs w:val="24"/>
                                </w:rPr>
                                <w:t>Support for multiple users at the same time.</w:t>
                              </w:r>
                            </w:p>
                            <w:p w14:paraId="53AFE330" w14:textId="77777777" w:rsidR="00B412C8" w:rsidRPr="00B412C8" w:rsidRDefault="00B412C8" w:rsidP="00B412C8">
                              <w:pPr>
                                <w:pStyle w:val="PargrafodaLista"/>
                                <w:rPr>
                                  <w:b/>
                                  <w:bCs/>
                                  <w:color w:val="FBA919"/>
                                  <w:sz w:val="24"/>
                                  <w:szCs w:val="24"/>
                                </w:rPr>
                              </w:pPr>
                            </w:p>
                            <w:p w14:paraId="60B67B95" w14:textId="23B4D746" w:rsidR="00B412C8" w:rsidRDefault="00960D13" w:rsidP="00960D13">
                              <w:pPr>
                                <w:pStyle w:val="PargrafodaLista"/>
                                <w:numPr>
                                  <w:ilvl w:val="0"/>
                                  <w:numId w:val="27"/>
                                </w:numPr>
                                <w:jc w:val="both"/>
                                <w:rPr>
                                  <w:b/>
                                  <w:bCs/>
                                  <w:color w:val="FBA919"/>
                                  <w:sz w:val="24"/>
                                  <w:szCs w:val="24"/>
                                </w:rPr>
                              </w:pPr>
                              <w:r w:rsidRPr="00960D13">
                                <w:rPr>
                                  <w:b/>
                                  <w:bCs/>
                                  <w:color w:val="FBA919"/>
                                  <w:sz w:val="24"/>
                                  <w:szCs w:val="24"/>
                                </w:rPr>
                                <w:t>In</w:t>
                              </w:r>
                              <w:r>
                                <w:rPr>
                                  <w:b/>
                                  <w:bCs/>
                                  <w:color w:val="FBA919"/>
                                  <w:sz w:val="24"/>
                                  <w:szCs w:val="24"/>
                                </w:rPr>
                                <w:t>terface of login/logout elegant</w:t>
                              </w:r>
                              <w:r w:rsidRPr="00960D13">
                                <w:rPr>
                                  <w:b/>
                                  <w:bCs/>
                                  <w:color w:val="FBA919"/>
                                  <w:sz w:val="24"/>
                                  <w:szCs w:val="24"/>
                                </w:rPr>
                                <w:t>.</w:t>
                              </w:r>
                            </w:p>
                            <w:p w14:paraId="50969A7B" w14:textId="77777777" w:rsidR="00B86C3F" w:rsidRPr="00B86C3F" w:rsidRDefault="00B86C3F" w:rsidP="00B86C3F">
                              <w:pPr>
                                <w:pStyle w:val="PargrafodaLista"/>
                                <w:rPr>
                                  <w:b/>
                                  <w:bCs/>
                                  <w:color w:val="FBA919"/>
                                  <w:sz w:val="24"/>
                                  <w:szCs w:val="24"/>
                                </w:rPr>
                              </w:pPr>
                            </w:p>
                            <w:p w14:paraId="3232593F" w14:textId="2ADC6F31" w:rsidR="00B86C3F" w:rsidRDefault="006C102A" w:rsidP="006C102A">
                              <w:pPr>
                                <w:pStyle w:val="PargrafodaLista"/>
                                <w:numPr>
                                  <w:ilvl w:val="0"/>
                                  <w:numId w:val="27"/>
                                </w:numPr>
                                <w:jc w:val="both"/>
                                <w:rPr>
                                  <w:b/>
                                  <w:bCs/>
                                  <w:color w:val="FBA919"/>
                                  <w:sz w:val="24"/>
                                  <w:szCs w:val="24"/>
                                </w:rPr>
                              </w:pPr>
                              <w:r w:rsidRPr="006C102A">
                                <w:rPr>
                                  <w:b/>
                                  <w:bCs/>
                                  <w:color w:val="FBA919"/>
                                  <w:sz w:val="24"/>
                                  <w:szCs w:val="24"/>
                                </w:rPr>
                                <w:t>Cloud storage system only works for the user logged in with the graphical interface, this prevents the file from being lost in multiuser synchronization.</w:t>
                              </w:r>
                            </w:p>
                            <w:p w14:paraId="4C377087" w14:textId="77777777" w:rsidR="002F1049" w:rsidRPr="002F1049" w:rsidRDefault="002F1049" w:rsidP="002F1049">
                              <w:pPr>
                                <w:pStyle w:val="PargrafodaLista"/>
                                <w:rPr>
                                  <w:b/>
                                  <w:bCs/>
                                  <w:color w:val="FBA919"/>
                                  <w:sz w:val="24"/>
                                  <w:szCs w:val="24"/>
                                </w:rPr>
                              </w:pPr>
                            </w:p>
                            <w:p w14:paraId="0FA5CF07" w14:textId="17F48936" w:rsidR="00214504" w:rsidRDefault="006C102A" w:rsidP="006C102A">
                              <w:pPr>
                                <w:pStyle w:val="PargrafodaLista"/>
                                <w:numPr>
                                  <w:ilvl w:val="0"/>
                                  <w:numId w:val="27"/>
                                </w:numPr>
                                <w:jc w:val="both"/>
                                <w:rPr>
                                  <w:b/>
                                  <w:bCs/>
                                  <w:color w:val="FBA919"/>
                                  <w:sz w:val="24"/>
                                  <w:szCs w:val="24"/>
                                </w:rPr>
                              </w:pPr>
                              <w:r w:rsidRPr="006C102A">
                                <w:rPr>
                                  <w:b/>
                                  <w:bCs/>
                                  <w:color w:val="FBA919"/>
                                  <w:sz w:val="24"/>
                                  <w:szCs w:val="24"/>
                                </w:rPr>
                                <w:t>When the user logs into the system using the graphical interface, the system checks if there is a pending file for synchronization.</w:t>
                              </w:r>
                            </w:p>
                            <w:p w14:paraId="51C9D4D0" w14:textId="77777777" w:rsidR="00214504" w:rsidRPr="00214504" w:rsidRDefault="00214504" w:rsidP="00214504">
                              <w:pPr>
                                <w:pStyle w:val="PargrafodaLista"/>
                                <w:rPr>
                                  <w:b/>
                                  <w:bCs/>
                                  <w:color w:val="FBA919"/>
                                  <w:sz w:val="24"/>
                                  <w:szCs w:val="24"/>
                                </w:rPr>
                              </w:pPr>
                            </w:p>
                            <w:p w14:paraId="1351A9DD" w14:textId="1C55BEC4" w:rsidR="00FE2B89" w:rsidRDefault="006C102A" w:rsidP="006C102A">
                              <w:pPr>
                                <w:pStyle w:val="PargrafodaLista"/>
                                <w:numPr>
                                  <w:ilvl w:val="0"/>
                                  <w:numId w:val="27"/>
                                </w:numPr>
                                <w:jc w:val="both"/>
                                <w:rPr>
                                  <w:b/>
                                  <w:bCs/>
                                  <w:color w:val="FBA919"/>
                                  <w:sz w:val="24"/>
                                  <w:szCs w:val="24"/>
                                </w:rPr>
                              </w:pPr>
                              <w:r w:rsidRPr="006C102A">
                                <w:rPr>
                                  <w:b/>
                                  <w:bCs/>
                                  <w:color w:val="FBA919"/>
                                  <w:sz w:val="24"/>
                                  <w:szCs w:val="24"/>
                                </w:rPr>
                                <w:t>For reasons of security and integrity of the player's files, it is recommended to the game developer, create an alert that notifies the player, that closing the game during the process of storing and uploading the files, may cause the loss of information and even corrupt the file data. In this possible situation, the system has both alerts during the upload of the files and the during storage, but the alert with a clear and descriptive text about the consequences of the actions described above, is responsibility by the game developer.</w:t>
                              </w:r>
                            </w:p>
                            <w:p w14:paraId="772E694D" w14:textId="77777777" w:rsidR="00FE2B89" w:rsidRPr="00FE2B89" w:rsidRDefault="00FE2B89" w:rsidP="00FE2B89">
                              <w:pPr>
                                <w:pStyle w:val="PargrafodaLista"/>
                                <w:rPr>
                                  <w:b/>
                                  <w:bCs/>
                                  <w:color w:val="FBA919"/>
                                  <w:sz w:val="24"/>
                                  <w:szCs w:val="24"/>
                                </w:rPr>
                              </w:pPr>
                            </w:p>
                            <w:p w14:paraId="383F806B" w14:textId="78412F87" w:rsidR="00FE2B89" w:rsidRPr="00FE2B89" w:rsidRDefault="0091438E" w:rsidP="0091438E">
                              <w:pPr>
                                <w:pStyle w:val="PargrafodaLista"/>
                                <w:numPr>
                                  <w:ilvl w:val="0"/>
                                  <w:numId w:val="27"/>
                                </w:numPr>
                                <w:jc w:val="both"/>
                                <w:rPr>
                                  <w:b/>
                                  <w:bCs/>
                                  <w:color w:val="FBA919"/>
                                  <w:sz w:val="24"/>
                                  <w:szCs w:val="24"/>
                                </w:rPr>
                              </w:pPr>
                              <w:r w:rsidRPr="0091438E">
                                <w:rPr>
                                  <w:b/>
                                  <w:bCs/>
                                  <w:color w:val="FBA919"/>
                                  <w:sz w:val="24"/>
                                  <w:szCs w:val="24"/>
                                </w:rPr>
                                <w:t>The developer of the game must pay attention to create an alert based on RGPD, about the storage of player data such as name, password and personal information, and add a clause in the terms of contract of the game, informing the player that the same when making a connection to your account Game Jolt, the game has a storage in the cloud, if the player accepts, he runs the risk of losing his data in certain situations such as power outage, disconnection from the Internet, unexpected closure of the game, and other situations that may cause the transmission and receipt of data inconsistent or unfeasible.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55" name="Grupo 188"/>
                        <wpg:cNvGrpSpPr/>
                        <wpg:grpSpPr>
                          <a:xfrm>
                            <a:off x="2019300" y="0"/>
                            <a:ext cx="914667" cy="9372600"/>
                            <a:chOff x="0" y="0"/>
                            <a:chExt cx="914667" cy="9372600"/>
                          </a:xfrm>
                        </wpg:grpSpPr>
                        <wps:wsp>
                          <wps:cNvPr id="156" name="Retângulo 156"/>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548212E8" id="_x0000_s1058" style="position:absolute;left:0;text-align:left;margin-left:14.9pt;margin-top:0;width:616.1pt;height:627.05pt;z-index:251689984;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">
                <v:shape id="Caixa de Texto 154" o:spid="_x0000_s1059"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kNcQA&#10;AADcAAAADwAAAGRycy9kb3ducmV2LnhtbERPS0vDQBC+F/oflil4azcVLSV2W8QH9FCrVgW9jdkx&#10;CWZnw+40jf/eLRR6m4/vOYtV7xrVUYi1ZwPTSQaKuPC25tLA+9vjeA4qCrLFxjMZ+KMIq+VwsMDc&#10;+gO/UreTUqUQjjkaqETaXOtYVOQwTnxLnLgfHxxKgqHUNuAhhbtGX2bZTDusOTVU2NJdRcXvbu8M&#10;NJ8xbL4z+eruyyd5edb7j4fp1piLUX97A0qol7P45F7bNP/6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p5DXEAAAA3AAAAA8AAAAAAAAAAAAAAAAAmAIAAGRycy9k&#10;b3ducmV2LnhtbFBLBQYAAAAABAAEAPUAAACJAwAAAAA=&#10;" filled="f" stroked="f" strokeweight=".5pt">
                  <v:textbox inset="0,0,0,0">
                    <w:txbxContent>
                      <w:p w14:paraId="00B027A2" w14:textId="0E8394DB" w:rsidR="00161F7E" w:rsidRPr="00B412C8" w:rsidRDefault="00960D13" w:rsidP="00960D13">
                        <w:pPr>
                          <w:pStyle w:val="CabealhodoSumrio"/>
                          <w:numPr>
                            <w:ilvl w:val="0"/>
                            <w:numId w:val="27"/>
                          </w:numPr>
                          <w:spacing w:before="120"/>
                          <w:jc w:val="both"/>
                          <w:rPr>
                            <w:b/>
                            <w:bCs/>
                            <w:color w:val="FBA919"/>
                            <w:sz w:val="24"/>
                            <w:szCs w:val="24"/>
                          </w:rPr>
                        </w:pPr>
                        <w:r w:rsidRPr="00960D13">
                          <w:rPr>
                            <w:b/>
                            <w:bCs/>
                            <w:color w:val="FBA919"/>
                            <w:sz w:val="24"/>
                            <w:szCs w:val="24"/>
                          </w:rPr>
                          <w:t>When leaving the game all users sessions will be finalized.</w:t>
                        </w:r>
                      </w:p>
                      <w:p w14:paraId="7BDD2E70" w14:textId="77777777" w:rsidR="00B40D07" w:rsidRPr="00B40D07" w:rsidRDefault="00B40D07" w:rsidP="002F1049">
                        <w:pPr>
                          <w:jc w:val="both"/>
                        </w:pPr>
                      </w:p>
                      <w:p w14:paraId="4656A631" w14:textId="3007B309" w:rsidR="00F76E13" w:rsidRPr="00B412C8" w:rsidRDefault="00960D13" w:rsidP="00960D13">
                        <w:pPr>
                          <w:pStyle w:val="PargrafodaLista"/>
                          <w:numPr>
                            <w:ilvl w:val="0"/>
                            <w:numId w:val="27"/>
                          </w:numPr>
                          <w:jc w:val="both"/>
                          <w:rPr>
                            <w:b/>
                            <w:bCs/>
                            <w:color w:val="FBA919"/>
                            <w:sz w:val="24"/>
                            <w:szCs w:val="24"/>
                          </w:rPr>
                        </w:pPr>
                        <w:r w:rsidRPr="00960D13">
                          <w:rPr>
                            <w:b/>
                            <w:bCs/>
                            <w:color w:val="FBA919"/>
                            <w:sz w:val="24"/>
                            <w:szCs w:val="24"/>
                          </w:rPr>
                          <w:t>All commands related to users, should be done after users login. Wait until the login is complete to start a user related command.</w:t>
                        </w:r>
                      </w:p>
                      <w:p w14:paraId="010C8D53" w14:textId="77777777" w:rsidR="00B40D07" w:rsidRPr="00B40D07" w:rsidRDefault="00B40D07" w:rsidP="002F1049">
                        <w:pPr>
                          <w:pStyle w:val="PargrafodaLista"/>
                          <w:jc w:val="both"/>
                          <w:rPr>
                            <w:color w:val="FBA919"/>
                            <w:sz w:val="24"/>
                            <w:szCs w:val="24"/>
                          </w:rPr>
                        </w:pPr>
                      </w:p>
                      <w:p w14:paraId="3F60D65D" w14:textId="46DAB596" w:rsidR="00B40D07" w:rsidRPr="00B412C8" w:rsidRDefault="00960D13" w:rsidP="00960D13">
                        <w:pPr>
                          <w:pStyle w:val="PargrafodaLista"/>
                          <w:numPr>
                            <w:ilvl w:val="0"/>
                            <w:numId w:val="27"/>
                          </w:numPr>
                          <w:jc w:val="both"/>
                          <w:rPr>
                            <w:b/>
                            <w:bCs/>
                            <w:color w:val="FBA919"/>
                            <w:sz w:val="24"/>
                            <w:szCs w:val="24"/>
                          </w:rPr>
                        </w:pPr>
                        <w:r w:rsidRPr="00960D13">
                          <w:rPr>
                            <w:b/>
                            <w:bCs/>
                            <w:color w:val="FBA919"/>
                            <w:sz w:val="24"/>
                            <w:szCs w:val="24"/>
                          </w:rPr>
                          <w:t>The system performs a Ping in the user's session every 3600(milliseconds), to inform that the user is active. By default the Game Jolt ends the user's session after 30 seconds of absence.</w:t>
                        </w:r>
                      </w:p>
                      <w:p w14:paraId="4A8C9A2D" w14:textId="77777777" w:rsidR="00B412C8" w:rsidRPr="00B412C8" w:rsidRDefault="00B412C8" w:rsidP="002F1049">
                        <w:pPr>
                          <w:pStyle w:val="PargrafodaLista"/>
                          <w:jc w:val="both"/>
                          <w:rPr>
                            <w:color w:val="FBA919"/>
                            <w:sz w:val="24"/>
                            <w:szCs w:val="24"/>
                          </w:rPr>
                        </w:pPr>
                      </w:p>
                      <w:p w14:paraId="1845D86D" w14:textId="2D7E6EC3" w:rsidR="00B412C8" w:rsidRDefault="00960D13" w:rsidP="00960D13">
                        <w:pPr>
                          <w:pStyle w:val="PargrafodaLista"/>
                          <w:numPr>
                            <w:ilvl w:val="0"/>
                            <w:numId w:val="27"/>
                          </w:numPr>
                          <w:jc w:val="both"/>
                          <w:rPr>
                            <w:b/>
                            <w:bCs/>
                            <w:color w:val="FBA919"/>
                            <w:sz w:val="24"/>
                            <w:szCs w:val="24"/>
                          </w:rPr>
                        </w:pPr>
                        <w:r w:rsidRPr="00960D13">
                          <w:rPr>
                            <w:b/>
                            <w:bCs/>
                            <w:color w:val="FBA919"/>
                            <w:sz w:val="24"/>
                            <w:szCs w:val="24"/>
                          </w:rPr>
                          <w:t>Support for multiple users at the same time.</w:t>
                        </w:r>
                      </w:p>
                      <w:p w14:paraId="53AFE330" w14:textId="77777777" w:rsidR="00B412C8" w:rsidRPr="00B412C8" w:rsidRDefault="00B412C8" w:rsidP="00B412C8">
                        <w:pPr>
                          <w:pStyle w:val="PargrafodaLista"/>
                          <w:rPr>
                            <w:b/>
                            <w:bCs/>
                            <w:color w:val="FBA919"/>
                            <w:sz w:val="24"/>
                            <w:szCs w:val="24"/>
                          </w:rPr>
                        </w:pPr>
                      </w:p>
                      <w:p w14:paraId="60B67B95" w14:textId="23B4D746" w:rsidR="00B412C8" w:rsidRDefault="00960D13" w:rsidP="00960D13">
                        <w:pPr>
                          <w:pStyle w:val="PargrafodaLista"/>
                          <w:numPr>
                            <w:ilvl w:val="0"/>
                            <w:numId w:val="27"/>
                          </w:numPr>
                          <w:jc w:val="both"/>
                          <w:rPr>
                            <w:b/>
                            <w:bCs/>
                            <w:color w:val="FBA919"/>
                            <w:sz w:val="24"/>
                            <w:szCs w:val="24"/>
                          </w:rPr>
                        </w:pPr>
                        <w:r w:rsidRPr="00960D13">
                          <w:rPr>
                            <w:b/>
                            <w:bCs/>
                            <w:color w:val="FBA919"/>
                            <w:sz w:val="24"/>
                            <w:szCs w:val="24"/>
                          </w:rPr>
                          <w:t>In</w:t>
                        </w:r>
                        <w:r>
                          <w:rPr>
                            <w:b/>
                            <w:bCs/>
                            <w:color w:val="FBA919"/>
                            <w:sz w:val="24"/>
                            <w:szCs w:val="24"/>
                          </w:rPr>
                          <w:t>terface of login/logout elegant</w:t>
                        </w:r>
                        <w:r w:rsidRPr="00960D13">
                          <w:rPr>
                            <w:b/>
                            <w:bCs/>
                            <w:color w:val="FBA919"/>
                            <w:sz w:val="24"/>
                            <w:szCs w:val="24"/>
                          </w:rPr>
                          <w:t>.</w:t>
                        </w:r>
                      </w:p>
                      <w:p w14:paraId="50969A7B" w14:textId="77777777" w:rsidR="00B86C3F" w:rsidRPr="00B86C3F" w:rsidRDefault="00B86C3F" w:rsidP="00B86C3F">
                        <w:pPr>
                          <w:pStyle w:val="PargrafodaLista"/>
                          <w:rPr>
                            <w:b/>
                            <w:bCs/>
                            <w:color w:val="FBA919"/>
                            <w:sz w:val="24"/>
                            <w:szCs w:val="24"/>
                          </w:rPr>
                        </w:pPr>
                      </w:p>
                      <w:p w14:paraId="3232593F" w14:textId="2ADC6F31" w:rsidR="00B86C3F" w:rsidRDefault="006C102A" w:rsidP="006C102A">
                        <w:pPr>
                          <w:pStyle w:val="PargrafodaLista"/>
                          <w:numPr>
                            <w:ilvl w:val="0"/>
                            <w:numId w:val="27"/>
                          </w:numPr>
                          <w:jc w:val="both"/>
                          <w:rPr>
                            <w:b/>
                            <w:bCs/>
                            <w:color w:val="FBA919"/>
                            <w:sz w:val="24"/>
                            <w:szCs w:val="24"/>
                          </w:rPr>
                        </w:pPr>
                        <w:r w:rsidRPr="006C102A">
                          <w:rPr>
                            <w:b/>
                            <w:bCs/>
                            <w:color w:val="FBA919"/>
                            <w:sz w:val="24"/>
                            <w:szCs w:val="24"/>
                          </w:rPr>
                          <w:t>Cloud storage system only works for the user logged in with the graphical interface, this prevents the file from being lost in multiuser synchronization.</w:t>
                        </w:r>
                      </w:p>
                      <w:p w14:paraId="4C377087" w14:textId="77777777" w:rsidR="002F1049" w:rsidRPr="002F1049" w:rsidRDefault="002F1049" w:rsidP="002F1049">
                        <w:pPr>
                          <w:pStyle w:val="PargrafodaLista"/>
                          <w:rPr>
                            <w:b/>
                            <w:bCs/>
                            <w:color w:val="FBA919"/>
                            <w:sz w:val="24"/>
                            <w:szCs w:val="24"/>
                          </w:rPr>
                        </w:pPr>
                      </w:p>
                      <w:p w14:paraId="0FA5CF07" w14:textId="17F48936" w:rsidR="00214504" w:rsidRDefault="006C102A" w:rsidP="006C102A">
                        <w:pPr>
                          <w:pStyle w:val="PargrafodaLista"/>
                          <w:numPr>
                            <w:ilvl w:val="0"/>
                            <w:numId w:val="27"/>
                          </w:numPr>
                          <w:jc w:val="both"/>
                          <w:rPr>
                            <w:b/>
                            <w:bCs/>
                            <w:color w:val="FBA919"/>
                            <w:sz w:val="24"/>
                            <w:szCs w:val="24"/>
                          </w:rPr>
                        </w:pPr>
                        <w:r w:rsidRPr="006C102A">
                          <w:rPr>
                            <w:b/>
                            <w:bCs/>
                            <w:color w:val="FBA919"/>
                            <w:sz w:val="24"/>
                            <w:szCs w:val="24"/>
                          </w:rPr>
                          <w:t>When the user logs into the system using the graphical interface, the system checks if there is a pending file for synchronization.</w:t>
                        </w:r>
                      </w:p>
                      <w:p w14:paraId="51C9D4D0" w14:textId="77777777" w:rsidR="00214504" w:rsidRPr="00214504" w:rsidRDefault="00214504" w:rsidP="00214504">
                        <w:pPr>
                          <w:pStyle w:val="PargrafodaLista"/>
                          <w:rPr>
                            <w:b/>
                            <w:bCs/>
                            <w:color w:val="FBA919"/>
                            <w:sz w:val="24"/>
                            <w:szCs w:val="24"/>
                          </w:rPr>
                        </w:pPr>
                      </w:p>
                      <w:p w14:paraId="1351A9DD" w14:textId="1C55BEC4" w:rsidR="00FE2B89" w:rsidRDefault="006C102A" w:rsidP="006C102A">
                        <w:pPr>
                          <w:pStyle w:val="PargrafodaLista"/>
                          <w:numPr>
                            <w:ilvl w:val="0"/>
                            <w:numId w:val="27"/>
                          </w:numPr>
                          <w:jc w:val="both"/>
                          <w:rPr>
                            <w:b/>
                            <w:bCs/>
                            <w:color w:val="FBA919"/>
                            <w:sz w:val="24"/>
                            <w:szCs w:val="24"/>
                          </w:rPr>
                        </w:pPr>
                        <w:r w:rsidRPr="006C102A">
                          <w:rPr>
                            <w:b/>
                            <w:bCs/>
                            <w:color w:val="FBA919"/>
                            <w:sz w:val="24"/>
                            <w:szCs w:val="24"/>
                          </w:rPr>
                          <w:t>For reasons of security and integrity of the player's files, it is recommended to the game developer, create an alert that notifies the player, that closing the game during the process of storing and uploading the files, may cause the loss of information and even corrupt the file data. In this possible situation, the system has both alerts during the upload of the files and the during storage, but the alert with a clear and descriptive text about the consequences of the actions described above, is responsibility by the game developer.</w:t>
                        </w:r>
                      </w:p>
                      <w:p w14:paraId="772E694D" w14:textId="77777777" w:rsidR="00FE2B89" w:rsidRPr="00FE2B89" w:rsidRDefault="00FE2B89" w:rsidP="00FE2B89">
                        <w:pPr>
                          <w:pStyle w:val="PargrafodaLista"/>
                          <w:rPr>
                            <w:b/>
                            <w:bCs/>
                            <w:color w:val="FBA919"/>
                            <w:sz w:val="24"/>
                            <w:szCs w:val="24"/>
                          </w:rPr>
                        </w:pPr>
                      </w:p>
                      <w:p w14:paraId="383F806B" w14:textId="78412F87" w:rsidR="00FE2B89" w:rsidRPr="00FE2B89" w:rsidRDefault="0091438E" w:rsidP="0091438E">
                        <w:pPr>
                          <w:pStyle w:val="PargrafodaLista"/>
                          <w:numPr>
                            <w:ilvl w:val="0"/>
                            <w:numId w:val="27"/>
                          </w:numPr>
                          <w:jc w:val="both"/>
                          <w:rPr>
                            <w:b/>
                            <w:bCs/>
                            <w:color w:val="FBA919"/>
                            <w:sz w:val="24"/>
                            <w:szCs w:val="24"/>
                          </w:rPr>
                        </w:pPr>
                        <w:r w:rsidRPr="0091438E">
                          <w:rPr>
                            <w:b/>
                            <w:bCs/>
                            <w:color w:val="FBA919"/>
                            <w:sz w:val="24"/>
                            <w:szCs w:val="24"/>
                          </w:rPr>
                          <w:t>The developer of the game must pay attention to create an alert based on RGPD, about the storage of player data such as name, password and personal information, and add a clause in the terms of contract of the game, informing the player that the same when making a connection to your account Game Jolt, the game has a storage in the cloud, if the player accepts, he runs the risk of losing his data in certain situations such as power outage, disconnection from the Internet, unexpected closure of the game, and other situations that may cause the transmission and receipt of data inconsistent or unfeasible.</w:t>
                        </w:r>
                      </w:p>
                    </w:txbxContent>
                  </v:textbox>
                </v:shape>
                <v:group id="Grupo 188" o:spid="_x0000_s1060"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ect id="Retângulo 156" o:spid="_x0000_s1061"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0WcQA&#10;AADcAAAADwAAAGRycy9kb3ducmV2LnhtbERP22rCQBB9F/yHZQRfRDcVDRJdRSqC0lLwhq9DdkyC&#10;2dmYXTX167uFQt/mcK4zWzSmFA+qXWFZwdsgAkGcWl1wpuB4WPcnIJxH1lhaJgXf5GAxb7dmmGj7&#10;5B099j4TIYRdggpy76tESpfmZNANbEUcuIutDfoA60zqGp8h3JRyGEWxNFhwaMixovec0uv+bhTc&#10;RhPeHj+G8ae/nF+v86l3GK++lOp2muUUhKfG/4v/3Bsd5o9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NFnEAAAA3AAAAA8AAAAAAAAAAAAAAAAAmAIAAGRycy9k&#10;b3ducmV2LnhtbFBLBQYAAAAABAAEAPUAAACJAwAAAAA=&#10;" fillcolor="#fba919 [3212]" stroked="f" strokeweight="1pt">
                    <v:fill opacity="0"/>
                  </v:rect>
                  <v:shape id="Retângulo 8" o:spid="_x0000_s1062"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WPMEA&#10;AADcAAAADwAAAGRycy9kb3ducmV2LnhtbERP24rCMBB9F/yHMIIvoqnCeqlGEcFdYV+8fcDQjE2x&#10;mZQmrd2/3ywI+zaHc53NrrOlaKn2hWMF00kCgjhzuuBcwf12HC9B+ICssXRMCn7Iw27b720w1e7F&#10;F2qvIRcxhH2KCkwIVSqlzwxZ9BNXEUfu4WqLIcI6l7rGVwy3pZwlyVxaLDg2GKzoYCh7XhurgC5u&#10;tMKvZlTeVs/289wY/m46pYaDbr8GEagL/+K3+6Tj/I8F/D0TL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HVjzBAAAA3AAAAA8AAAAAAAAAAAAAAAAAmAIAAGRycy9kb3du&#10;cmV2LnhtbFBLBQYAAAAABAAEAPUAAACGAw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r w:rsidR="00960D13">
        <w:rPr>
          <w:color w:val="FBA919"/>
          <w:sz w:val="96"/>
          <w:szCs w:val="72"/>
          <w:lang w:val="pt-BR"/>
        </w:rPr>
        <w:t>Notes</w:t>
      </w:r>
    </w:p>
    <w:p w14:paraId="6495C8EE" w14:textId="4DC18C47" w:rsidR="00E222CB" w:rsidRDefault="00235EE3" w:rsidP="00235EE3">
      <w:pPr>
        <w:jc w:val="center"/>
        <w:rPr>
          <w:color w:val="FBA919"/>
          <w:sz w:val="96"/>
          <w:szCs w:val="72"/>
          <w:lang w:val="pt-BR"/>
        </w:rPr>
      </w:pPr>
      <w:r>
        <w:rPr>
          <w:color w:val="FBA919"/>
          <w:sz w:val="96"/>
          <w:szCs w:val="72"/>
          <w:lang w:val="pt-BR"/>
        </w:rPr>
        <w:br w:type="page"/>
      </w:r>
      <w:r w:rsidRPr="005A258A">
        <w:rPr>
          <w:b/>
          <w:bCs/>
          <w:noProof/>
          <w:color w:val="FBA919"/>
          <w:sz w:val="300"/>
          <w:szCs w:val="300"/>
          <w:lang w:val="pt-BR" w:eastAsia="pt-BR"/>
        </w:rPr>
        <w:lastRenderedPageBreak/>
        <mc:AlternateContent>
          <mc:Choice Requires="wpg">
            <w:drawing>
              <wp:anchor distT="0" distB="0" distL="457200" distR="457200" simplePos="0" relativeHeight="251692032" behindDoc="0" locked="0" layoutInCell="1" allowOverlap="1" wp14:anchorId="2E8A300E" wp14:editId="1E616279">
                <wp:simplePos x="0" y="0"/>
                <wp:positionH relativeFrom="page">
                  <wp:posOffset>189186</wp:posOffset>
                </wp:positionH>
                <wp:positionV relativeFrom="margin">
                  <wp:align>bottom</wp:align>
                </wp:positionV>
                <wp:extent cx="7824470" cy="7963535"/>
                <wp:effectExtent l="0" t="19050" r="0" b="94615"/>
                <wp:wrapSquare wrapText="bothSides"/>
                <wp:docPr id="159"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160" name="Caixa de Texto 160"/>
                        <wps:cNvSpPr txBox="1"/>
                        <wps:spPr>
                          <a:xfrm>
                            <a:off x="-828154" y="2"/>
                            <a:ext cx="2865861" cy="93634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7961A" w14:textId="4F3D179E" w:rsidR="00235EE3" w:rsidRPr="00136CE7" w:rsidRDefault="002C3AF8" w:rsidP="00235EE3">
                              <w:pPr>
                                <w:pStyle w:val="CabealhodoSumrio"/>
                                <w:spacing w:before="120"/>
                                <w:rPr>
                                  <w:color w:val="6F6F6F" w:themeColor="accent1"/>
                                  <w:sz w:val="28"/>
                                  <w:szCs w:val="28"/>
                                  <w:u w:val="single"/>
                                </w:rPr>
                              </w:pPr>
                              <w:r w:rsidRPr="00136CE7">
                                <w:rPr>
                                  <w:color w:val="6F6F6F" w:themeColor="accent1"/>
                                  <w:sz w:val="28"/>
                                  <w:szCs w:val="28"/>
                                  <w:u w:val="single"/>
                                </w:rPr>
                                <w:t>GameJoltAddUser</w:t>
                              </w:r>
                            </w:p>
                            <w:p w14:paraId="01F938A0" w14:textId="3BED5C16" w:rsidR="00235EE3" w:rsidRDefault="00323D7F" w:rsidP="00235EE3">
                              <w:pPr>
                                <w:jc w:val="both"/>
                                <w:rPr>
                                  <w:color w:val="EBEBEB" w:themeColor="background2"/>
                                  <w:sz w:val="24"/>
                                  <w:szCs w:val="24"/>
                                </w:rPr>
                              </w:pPr>
                              <w:r w:rsidRPr="00323D7F">
                                <w:rPr>
                                  <w:color w:val="EBEBEB" w:themeColor="background2"/>
                                  <w:sz w:val="24"/>
                                  <w:szCs w:val="24"/>
                                </w:rPr>
                                <w:t>Add a new Game Jolt user to your game.</w:t>
                              </w:r>
                            </w:p>
                            <w:p w14:paraId="7AF40DBB" w14:textId="51B52499" w:rsidR="000D2CE2" w:rsidRPr="00EF3E22" w:rsidRDefault="000D2CE2" w:rsidP="00235EE3">
                              <w:pPr>
                                <w:jc w:val="both"/>
                                <w:rPr>
                                  <w:b/>
                                  <w:bCs/>
                                  <w:color w:val="FBA919"/>
                                  <w:sz w:val="24"/>
                                  <w:szCs w:val="24"/>
                                </w:rPr>
                              </w:pPr>
                              <w:r w:rsidRPr="00EF3E22">
                                <w:rPr>
                                  <w:b/>
                                  <w:bCs/>
                                  <w:color w:val="FBA919"/>
                                  <w:sz w:val="24"/>
                                  <w:szCs w:val="24"/>
                                </w:rPr>
                                <w:t>Username</w:t>
                              </w:r>
                              <w:r w:rsidR="00774F52">
                                <w:rPr>
                                  <w:b/>
                                  <w:bCs/>
                                  <w:color w:val="FBA919"/>
                                  <w:sz w:val="24"/>
                                  <w:szCs w:val="24"/>
                                </w:rPr>
                                <w:t xml:space="preserve"> – </w:t>
                              </w:r>
                              <w:r w:rsidR="00323D7F" w:rsidRPr="00323D7F">
                                <w:rPr>
                                  <w:b/>
                                  <w:bCs/>
                                  <w:color w:val="FBA919"/>
                                  <w:sz w:val="24"/>
                                  <w:szCs w:val="24"/>
                                </w:rPr>
                                <w:t>Username of Game Jolt</w:t>
                              </w:r>
                              <w:r w:rsidR="00AB194B">
                                <w:rPr>
                                  <w:b/>
                                  <w:bCs/>
                                  <w:color w:val="FBA919"/>
                                  <w:sz w:val="24"/>
                                  <w:szCs w:val="24"/>
                                </w:rPr>
                                <w:t>.</w:t>
                              </w:r>
                            </w:p>
                            <w:p w14:paraId="4A3E6AE2" w14:textId="1E677915" w:rsidR="00774F52" w:rsidRDefault="00EF3E22" w:rsidP="00235EE3">
                              <w:pPr>
                                <w:jc w:val="both"/>
                                <w:rPr>
                                  <w:b/>
                                  <w:bCs/>
                                  <w:color w:val="FBA919"/>
                                  <w:sz w:val="24"/>
                                  <w:szCs w:val="24"/>
                                </w:rPr>
                              </w:pPr>
                              <w:r w:rsidRPr="00EF3E22">
                                <w:rPr>
                                  <w:b/>
                                  <w:bCs/>
                                  <w:color w:val="FBA919"/>
                                  <w:sz w:val="24"/>
                                  <w:szCs w:val="24"/>
                                </w:rPr>
                                <w:t>Game Token</w:t>
                              </w:r>
                              <w:r w:rsidR="00774F52">
                                <w:rPr>
                                  <w:b/>
                                  <w:bCs/>
                                  <w:color w:val="FBA919"/>
                                  <w:sz w:val="24"/>
                                  <w:szCs w:val="24"/>
                                </w:rPr>
                                <w:t xml:space="preserve"> – </w:t>
                              </w:r>
                              <w:r w:rsidR="00323D7F" w:rsidRPr="00323D7F">
                                <w:rPr>
                                  <w:b/>
                                  <w:bCs/>
                                  <w:color w:val="FBA919"/>
                                  <w:sz w:val="24"/>
                                  <w:szCs w:val="24"/>
                                </w:rPr>
                                <w:t>Special Player Password, used to access the games.</w:t>
                              </w:r>
                            </w:p>
                            <w:p w14:paraId="19201F3A" w14:textId="4FB3202D" w:rsidR="00EF3E22" w:rsidRPr="00EF3E22" w:rsidRDefault="00323D7F" w:rsidP="00235EE3">
                              <w:pPr>
                                <w:jc w:val="both"/>
                                <w:rPr>
                                  <w:b/>
                                  <w:bCs/>
                                  <w:color w:val="EBEBEB" w:themeColor="background2"/>
                                  <w:sz w:val="24"/>
                                  <w:szCs w:val="24"/>
                                </w:rPr>
                              </w:pPr>
                              <w:r w:rsidRPr="00323D7F">
                                <w:rPr>
                                  <w:color w:val="EBEBEB" w:themeColor="background2"/>
                                  <w:sz w:val="24"/>
                                  <w:szCs w:val="24"/>
                                </w:rPr>
                                <w:t>Example</w:t>
                              </w:r>
                              <w:r w:rsidR="002D0873">
                                <w:rPr>
                                  <w:color w:val="EBEBEB" w:themeColor="background2"/>
                                  <w:sz w:val="24"/>
                                  <w:szCs w:val="24"/>
                                </w:rPr>
                                <w:t>:</w:t>
                              </w:r>
                            </w:p>
                            <w:p w14:paraId="5F56B8CF" w14:textId="267F0721" w:rsidR="002C3AF8" w:rsidRDefault="00774F52" w:rsidP="00235EE3">
                              <w:pPr>
                                <w:jc w:val="both"/>
                                <w:rPr>
                                  <w:color w:val="EBEBEB" w:themeColor="background2"/>
                                  <w:sz w:val="24"/>
                                  <w:szCs w:val="24"/>
                                </w:rPr>
                              </w:pPr>
                              <w:r w:rsidRPr="00774F52">
                                <w:rPr>
                                  <w:color w:val="EBEBEB" w:themeColor="background2"/>
                                  <w:sz w:val="24"/>
                                  <w:szCs w:val="24"/>
                                </w:rPr>
                                <w:t xml:space="preserve">GameJoltAddUser </w:t>
                              </w:r>
                              <w:r>
                                <w:rPr>
                                  <w:color w:val="EBEBEB" w:themeColor="background2"/>
                                  <w:sz w:val="24"/>
                                  <w:szCs w:val="24"/>
                                </w:rPr>
                                <w:t>DrXama</w:t>
                              </w:r>
                              <w:r w:rsidRPr="00774F52">
                                <w:rPr>
                                  <w:color w:val="EBEBEB" w:themeColor="background2"/>
                                  <w:sz w:val="24"/>
                                  <w:szCs w:val="24"/>
                                </w:rPr>
                                <w:t xml:space="preserve"> </w:t>
                              </w:r>
                              <w:r>
                                <w:rPr>
                                  <w:color w:val="EBEBEB" w:themeColor="background2"/>
                                  <w:sz w:val="24"/>
                                  <w:szCs w:val="24"/>
                                </w:rPr>
                                <w:t>6da21e</w:t>
                              </w:r>
                            </w:p>
                            <w:p w14:paraId="1E8632E7" w14:textId="007B8F3E" w:rsidR="00B755D5" w:rsidRPr="00E31D56" w:rsidRDefault="008A72AD" w:rsidP="00B755D5">
                              <w:pPr>
                                <w:pStyle w:val="CabealhodoSumrio"/>
                                <w:spacing w:before="120"/>
                                <w:rPr>
                                  <w:color w:val="6F6F6F" w:themeColor="accent1"/>
                                  <w:sz w:val="28"/>
                                  <w:szCs w:val="28"/>
                                </w:rPr>
                              </w:pPr>
                              <w:r w:rsidRPr="00A93346">
                                <w:rPr>
                                  <w:color w:val="6F6F6F" w:themeColor="accent1"/>
                                  <w:sz w:val="28"/>
                                  <w:szCs w:val="28"/>
                                  <w:u w:val="single"/>
                                </w:rPr>
                                <w:t>GameJoltLoginUser</w:t>
                              </w:r>
                            </w:p>
                            <w:p w14:paraId="1D5B8776" w14:textId="15A35D17" w:rsidR="00B755D5" w:rsidRDefault="00323D7F" w:rsidP="00B755D5">
                              <w:pPr>
                                <w:jc w:val="both"/>
                                <w:rPr>
                                  <w:color w:val="EBEBEB" w:themeColor="background2"/>
                                  <w:sz w:val="24"/>
                                  <w:szCs w:val="24"/>
                                </w:rPr>
                              </w:pPr>
                              <w:r w:rsidRPr="00323D7F">
                                <w:rPr>
                                  <w:color w:val="EBEBEB" w:themeColor="background2"/>
                                  <w:sz w:val="24"/>
                                  <w:szCs w:val="24"/>
                                </w:rPr>
                                <w:t>Start the user's session in the game.</w:t>
                              </w:r>
                            </w:p>
                            <w:p w14:paraId="5B686E8A" w14:textId="717D71FB" w:rsidR="00B755D5" w:rsidRDefault="00B755D5" w:rsidP="00B755D5">
                              <w:pPr>
                                <w:jc w:val="both"/>
                                <w:rPr>
                                  <w:b/>
                                  <w:bCs/>
                                  <w:color w:val="FBA919"/>
                                  <w:sz w:val="24"/>
                                  <w:szCs w:val="24"/>
                                </w:rPr>
                              </w:pPr>
                              <w:r w:rsidRPr="00EF3E22">
                                <w:rPr>
                                  <w:b/>
                                  <w:bCs/>
                                  <w:color w:val="FBA919"/>
                                  <w:sz w:val="24"/>
                                  <w:szCs w:val="24"/>
                                </w:rPr>
                                <w:t>Username</w:t>
                              </w:r>
                              <w:r>
                                <w:rPr>
                                  <w:b/>
                                  <w:bCs/>
                                  <w:color w:val="FBA919"/>
                                  <w:sz w:val="24"/>
                                  <w:szCs w:val="24"/>
                                </w:rPr>
                                <w:t xml:space="preserve"> – </w:t>
                              </w:r>
                              <w:r w:rsidR="00323D7F">
                                <w:rPr>
                                  <w:b/>
                                  <w:bCs/>
                                  <w:color w:val="FBA919"/>
                                  <w:sz w:val="24"/>
                                  <w:szCs w:val="24"/>
                                </w:rPr>
                                <w:t>Username of Game Jolt.</w:t>
                              </w:r>
                            </w:p>
                            <w:p w14:paraId="2AEADE3F" w14:textId="268E702B" w:rsidR="003F05A7" w:rsidRPr="00EF3E22" w:rsidRDefault="00323D7F" w:rsidP="00B755D5">
                              <w:pPr>
                                <w:jc w:val="both"/>
                                <w:rPr>
                                  <w:b/>
                                  <w:bCs/>
                                  <w:color w:val="FBA919"/>
                                  <w:sz w:val="24"/>
                                  <w:szCs w:val="24"/>
                                </w:rPr>
                              </w:pPr>
                              <w:r w:rsidRPr="00323D7F">
                                <w:rPr>
                                  <w:b/>
                                  <w:bCs/>
                                  <w:color w:val="FBA919"/>
                                  <w:sz w:val="24"/>
                                  <w:szCs w:val="24"/>
                                </w:rPr>
                                <w:t>If you need to change the password of the player, because his registration was made with the wrong password, just register him again, the system recognizes that he is already registered and makes the change of password without registering him again, avoiding the duplication of the user in the system.</w:t>
                              </w:r>
                            </w:p>
                            <w:p w14:paraId="649AFD37" w14:textId="03993684" w:rsidR="00B755D5" w:rsidRPr="00EF3E22" w:rsidRDefault="00323D7F" w:rsidP="00B755D5">
                              <w:pPr>
                                <w:jc w:val="both"/>
                                <w:rPr>
                                  <w:b/>
                                  <w:bCs/>
                                  <w:color w:val="EBEBEB" w:themeColor="background2"/>
                                  <w:sz w:val="24"/>
                                  <w:szCs w:val="24"/>
                                </w:rPr>
                              </w:pPr>
                              <w:r>
                                <w:rPr>
                                  <w:color w:val="EBEBEB" w:themeColor="background2"/>
                                  <w:sz w:val="24"/>
                                  <w:szCs w:val="24"/>
                                </w:rPr>
                                <w:t>Example</w:t>
                              </w:r>
                              <w:r w:rsidR="002D0873">
                                <w:rPr>
                                  <w:color w:val="EBEBEB" w:themeColor="background2"/>
                                  <w:sz w:val="24"/>
                                  <w:szCs w:val="24"/>
                                </w:rPr>
                                <w:t>:</w:t>
                              </w:r>
                            </w:p>
                            <w:p w14:paraId="5B4E0A30" w14:textId="244569B1" w:rsidR="007C66D3" w:rsidRDefault="003D1EBF" w:rsidP="00235EE3">
                              <w:pPr>
                                <w:jc w:val="both"/>
                                <w:rPr>
                                  <w:color w:val="EBEBEB" w:themeColor="background2"/>
                                  <w:sz w:val="24"/>
                                  <w:szCs w:val="24"/>
                                </w:rPr>
                              </w:pPr>
                              <w:r w:rsidRPr="003D1EBF">
                                <w:rPr>
                                  <w:color w:val="EBEBEB" w:themeColor="background2"/>
                                  <w:sz w:val="24"/>
                                  <w:szCs w:val="24"/>
                                </w:rPr>
                                <w:t>GameJoltLoginUser</w:t>
                              </w:r>
                              <w:r w:rsidR="00B755D5" w:rsidRPr="00774F52">
                                <w:rPr>
                                  <w:color w:val="EBEBEB" w:themeColor="background2"/>
                                  <w:sz w:val="24"/>
                                  <w:szCs w:val="24"/>
                                </w:rPr>
                                <w:t xml:space="preserve"> </w:t>
                              </w:r>
                              <w:r w:rsidR="00B755D5">
                                <w:rPr>
                                  <w:color w:val="EBEBEB" w:themeColor="background2"/>
                                  <w:sz w:val="24"/>
                                  <w:szCs w:val="24"/>
                                </w:rPr>
                                <w:t>DrXama</w:t>
                              </w:r>
                            </w:p>
                            <w:p w14:paraId="5E76E0D6" w14:textId="7D7429E1" w:rsidR="008622DF" w:rsidRPr="00E31D56" w:rsidRDefault="008622DF" w:rsidP="008622DF">
                              <w:pPr>
                                <w:pStyle w:val="CabealhodoSumrio"/>
                                <w:spacing w:before="120"/>
                                <w:rPr>
                                  <w:color w:val="6F6F6F" w:themeColor="accent1"/>
                                  <w:sz w:val="28"/>
                                  <w:szCs w:val="28"/>
                                </w:rPr>
                              </w:pPr>
                              <w:r w:rsidRPr="00136CE7">
                                <w:rPr>
                                  <w:color w:val="6F6F6F" w:themeColor="accent1"/>
                                  <w:sz w:val="28"/>
                                  <w:szCs w:val="28"/>
                                  <w:u w:val="single"/>
                                </w:rPr>
                                <w:t>GameJoltLogoutUser</w:t>
                              </w:r>
                            </w:p>
                            <w:p w14:paraId="257722FE" w14:textId="1C05AD65" w:rsidR="001901B3" w:rsidRDefault="00323D7F" w:rsidP="008622DF">
                              <w:pPr>
                                <w:jc w:val="both"/>
                                <w:rPr>
                                  <w:color w:val="EBEBEB" w:themeColor="background2"/>
                                  <w:sz w:val="24"/>
                                  <w:szCs w:val="24"/>
                                </w:rPr>
                              </w:pPr>
                              <w:r w:rsidRPr="00323D7F">
                                <w:rPr>
                                  <w:color w:val="EBEBEB" w:themeColor="background2"/>
                                  <w:sz w:val="24"/>
                                  <w:szCs w:val="24"/>
                                </w:rPr>
                                <w:t>Ends the user's in-game session.</w:t>
                              </w:r>
                            </w:p>
                            <w:p w14:paraId="39369DEC" w14:textId="1260F273" w:rsidR="001901B3" w:rsidRDefault="008622DF" w:rsidP="008622DF">
                              <w:pPr>
                                <w:jc w:val="both"/>
                                <w:rPr>
                                  <w:b/>
                                  <w:bCs/>
                                  <w:color w:val="FBA919"/>
                                  <w:sz w:val="24"/>
                                  <w:szCs w:val="24"/>
                                </w:rPr>
                              </w:pPr>
                              <w:r w:rsidRPr="00EF3E22">
                                <w:rPr>
                                  <w:b/>
                                  <w:bCs/>
                                  <w:color w:val="FBA919"/>
                                  <w:sz w:val="24"/>
                                  <w:szCs w:val="24"/>
                                </w:rPr>
                                <w:t>Username</w:t>
                              </w:r>
                              <w:r>
                                <w:rPr>
                                  <w:b/>
                                  <w:bCs/>
                                  <w:color w:val="FBA919"/>
                                  <w:sz w:val="24"/>
                                  <w:szCs w:val="24"/>
                                </w:rPr>
                                <w:t xml:space="preserve"> – </w:t>
                              </w:r>
                              <w:r w:rsidR="006A7B8D">
                                <w:rPr>
                                  <w:b/>
                                  <w:bCs/>
                                  <w:color w:val="FBA919"/>
                                  <w:sz w:val="24"/>
                                  <w:szCs w:val="24"/>
                                </w:rPr>
                                <w:t>Username of Game Jolt.</w:t>
                              </w:r>
                            </w:p>
                            <w:p w14:paraId="077AF37D" w14:textId="12BD719D" w:rsidR="008622DF" w:rsidRPr="001901B3" w:rsidRDefault="006A7B8D" w:rsidP="008622DF">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12DBAACD" w14:textId="5B11643D" w:rsidR="008622DF" w:rsidRDefault="001901B3" w:rsidP="008622DF">
                              <w:pPr>
                                <w:jc w:val="both"/>
                                <w:rPr>
                                  <w:color w:val="EBEBEB" w:themeColor="background2"/>
                                  <w:sz w:val="24"/>
                                  <w:szCs w:val="24"/>
                                </w:rPr>
                              </w:pPr>
                              <w:r w:rsidRPr="001901B3">
                                <w:rPr>
                                  <w:color w:val="EBEBEB" w:themeColor="background2"/>
                                  <w:sz w:val="24"/>
                                  <w:szCs w:val="24"/>
                                </w:rPr>
                                <w:t>GameJoltLogoutUser</w:t>
                              </w:r>
                              <w:r w:rsidR="008622DF" w:rsidRPr="00774F52">
                                <w:rPr>
                                  <w:color w:val="EBEBEB" w:themeColor="background2"/>
                                  <w:sz w:val="24"/>
                                  <w:szCs w:val="24"/>
                                </w:rPr>
                                <w:t xml:space="preserve"> </w:t>
                              </w:r>
                              <w:r w:rsidR="008622DF">
                                <w:rPr>
                                  <w:color w:val="EBEBEB" w:themeColor="background2"/>
                                  <w:sz w:val="24"/>
                                  <w:szCs w:val="24"/>
                                </w:rPr>
                                <w:t>DrXama</w:t>
                              </w:r>
                            </w:p>
                            <w:p w14:paraId="5EF14AC9" w14:textId="56EBFCC4" w:rsidR="00BD6FD3" w:rsidRPr="00E31D56" w:rsidRDefault="00065636" w:rsidP="00BD6FD3">
                              <w:pPr>
                                <w:pStyle w:val="CabealhodoSumrio"/>
                                <w:spacing w:before="120"/>
                                <w:rPr>
                                  <w:color w:val="6F6F6F" w:themeColor="accent1"/>
                                  <w:sz w:val="28"/>
                                  <w:szCs w:val="28"/>
                                </w:rPr>
                              </w:pPr>
                              <w:r w:rsidRPr="00065636">
                                <w:rPr>
                                  <w:color w:val="6F6F6F" w:themeColor="accent1"/>
                                  <w:sz w:val="28"/>
                                  <w:szCs w:val="28"/>
                                  <w:u w:val="single"/>
                                </w:rPr>
                                <w:t>GameJoltScoresAddPoints</w:t>
                              </w:r>
                            </w:p>
                            <w:p w14:paraId="69CEED70" w14:textId="1A3C8617" w:rsidR="00BD6FD3" w:rsidRDefault="006A7B8D" w:rsidP="00BD6FD3">
                              <w:pPr>
                                <w:jc w:val="both"/>
                                <w:rPr>
                                  <w:color w:val="EBEBEB" w:themeColor="background2"/>
                                  <w:sz w:val="24"/>
                                  <w:szCs w:val="24"/>
                                </w:rPr>
                              </w:pPr>
                              <w:r w:rsidRPr="006A7B8D">
                                <w:rPr>
                                  <w:color w:val="EBEBEB" w:themeColor="background2"/>
                                  <w:sz w:val="24"/>
                                  <w:szCs w:val="24"/>
                                </w:rPr>
                                <w:t>Adds the user's score to a Scoreboards table.</w:t>
                              </w:r>
                            </w:p>
                            <w:p w14:paraId="4277DB85" w14:textId="2318DC95" w:rsidR="00BD6FD3" w:rsidRDefault="00BD6FD3" w:rsidP="00BD6FD3">
                              <w:pPr>
                                <w:jc w:val="both"/>
                                <w:rPr>
                                  <w:b/>
                                  <w:bCs/>
                                  <w:color w:val="FBA919"/>
                                  <w:sz w:val="24"/>
                                  <w:szCs w:val="24"/>
                                </w:rPr>
                              </w:pPr>
                              <w:r w:rsidRPr="00EF3E22">
                                <w:rPr>
                                  <w:b/>
                                  <w:bCs/>
                                  <w:color w:val="FBA919"/>
                                  <w:sz w:val="24"/>
                                  <w:szCs w:val="24"/>
                                </w:rPr>
                                <w:t>Username</w:t>
                              </w:r>
                              <w:r w:rsidR="00E04338">
                                <w:rPr>
                                  <w:b/>
                                  <w:bCs/>
                                  <w:color w:val="FBA919"/>
                                  <w:sz w:val="24"/>
                                  <w:szCs w:val="24"/>
                                </w:rPr>
                                <w:t xml:space="preserve"> </w:t>
                              </w:r>
                              <w:r>
                                <w:rPr>
                                  <w:b/>
                                  <w:bCs/>
                                  <w:color w:val="FBA919"/>
                                  <w:sz w:val="24"/>
                                  <w:szCs w:val="24"/>
                                </w:rPr>
                                <w:t xml:space="preserve">– </w:t>
                              </w:r>
                              <w:r w:rsidR="006A7B8D">
                                <w:rPr>
                                  <w:b/>
                                  <w:bCs/>
                                  <w:color w:val="FBA919"/>
                                  <w:sz w:val="24"/>
                                  <w:szCs w:val="24"/>
                                </w:rPr>
                                <w:t>Username of Game Jolt.</w:t>
                              </w:r>
                            </w:p>
                            <w:p w14:paraId="2236951C" w14:textId="0D03FE7A" w:rsidR="00851022" w:rsidRDefault="00851022" w:rsidP="00BD6FD3">
                              <w:pPr>
                                <w:jc w:val="both"/>
                                <w:rPr>
                                  <w:b/>
                                  <w:bCs/>
                                  <w:color w:val="FBA919"/>
                                  <w:sz w:val="24"/>
                                  <w:szCs w:val="24"/>
                                </w:rPr>
                              </w:pPr>
                              <w:r w:rsidRPr="00851022">
                                <w:rPr>
                                  <w:b/>
                                  <w:bCs/>
                                  <w:color w:val="FBA919"/>
                                  <w:sz w:val="24"/>
                                  <w:szCs w:val="24"/>
                                </w:rPr>
                                <w:t>TableID</w:t>
                              </w:r>
                              <w:r w:rsidR="00E04338">
                                <w:rPr>
                                  <w:b/>
                                  <w:bCs/>
                                  <w:color w:val="FBA919"/>
                                  <w:sz w:val="24"/>
                                  <w:szCs w:val="24"/>
                                </w:rPr>
                                <w:t xml:space="preserve"> </w:t>
                              </w:r>
                              <w:r>
                                <w:rPr>
                                  <w:b/>
                                  <w:bCs/>
                                  <w:color w:val="FBA919"/>
                                  <w:sz w:val="24"/>
                                  <w:szCs w:val="24"/>
                                </w:rPr>
                                <w:t xml:space="preserve"> </w:t>
                              </w:r>
                              <w:r w:rsidR="00414456">
                                <w:rPr>
                                  <w:b/>
                                  <w:bCs/>
                                  <w:color w:val="FBA919"/>
                                  <w:sz w:val="24"/>
                                  <w:szCs w:val="24"/>
                                </w:rPr>
                                <w:t>–</w:t>
                              </w:r>
                              <w:r>
                                <w:rPr>
                                  <w:b/>
                                  <w:bCs/>
                                  <w:color w:val="FBA919"/>
                                  <w:sz w:val="24"/>
                                  <w:szCs w:val="24"/>
                                </w:rPr>
                                <w:t xml:space="preserve"> </w:t>
                              </w:r>
                              <w:r w:rsidR="00C633AB" w:rsidRPr="00C633AB">
                                <w:rPr>
                                  <w:b/>
                                  <w:bCs/>
                                  <w:color w:val="FBA919"/>
                                  <w:sz w:val="24"/>
                                  <w:szCs w:val="24"/>
                                </w:rPr>
                                <w:t>Identifier number of the table.</w:t>
                              </w:r>
                            </w:p>
                            <w:p w14:paraId="0C78B4EB" w14:textId="2278D36A" w:rsidR="00414456" w:rsidRDefault="00F15300" w:rsidP="00BD6FD3">
                              <w:pPr>
                                <w:jc w:val="both"/>
                                <w:rPr>
                                  <w:b/>
                                  <w:bCs/>
                                  <w:color w:val="FBA919"/>
                                  <w:sz w:val="24"/>
                                  <w:szCs w:val="24"/>
                                </w:rPr>
                              </w:pPr>
                              <w:r w:rsidRPr="00F15300">
                                <w:rPr>
                                  <w:b/>
                                  <w:bCs/>
                                  <w:color w:val="FBA919"/>
                                  <w:sz w:val="24"/>
                                  <w:szCs w:val="24"/>
                                </w:rPr>
                                <w:t>Score</w:t>
                              </w:r>
                              <w:r w:rsidR="00E04338">
                                <w:rPr>
                                  <w:b/>
                                  <w:bCs/>
                                  <w:color w:val="FBA919"/>
                                  <w:sz w:val="24"/>
                                  <w:szCs w:val="24"/>
                                </w:rPr>
                                <w:t xml:space="preserve"> </w:t>
                              </w:r>
                              <w:r>
                                <w:rPr>
                                  <w:b/>
                                  <w:bCs/>
                                  <w:color w:val="FBA919"/>
                                  <w:sz w:val="24"/>
                                  <w:szCs w:val="24"/>
                                </w:rPr>
                                <w:t xml:space="preserve"> – </w:t>
                              </w:r>
                              <w:r w:rsidR="00C633AB" w:rsidRPr="00C633AB">
                                <w:rPr>
                                  <w:b/>
                                  <w:bCs/>
                                  <w:color w:val="FBA919"/>
                                  <w:sz w:val="24"/>
                                  <w:szCs w:val="24"/>
                                </w:rPr>
                                <w:t>Number of points to be given to the player.</w:t>
                              </w:r>
                            </w:p>
                            <w:p w14:paraId="61957279" w14:textId="63F70558" w:rsidR="00F15300" w:rsidRDefault="006F5AE2" w:rsidP="00BD6FD3">
                              <w:pPr>
                                <w:jc w:val="both"/>
                                <w:rPr>
                                  <w:b/>
                                  <w:bCs/>
                                  <w:color w:val="FBA919"/>
                                  <w:sz w:val="24"/>
                                  <w:szCs w:val="24"/>
                                </w:rPr>
                              </w:pPr>
                              <w:r>
                                <w:rPr>
                                  <w:b/>
                                  <w:bCs/>
                                  <w:color w:val="FBA919"/>
                                  <w:sz w:val="24"/>
                                  <w:szCs w:val="24"/>
                                </w:rPr>
                                <w:t>Sort</w:t>
                              </w:r>
                              <w:r w:rsidR="00E04338">
                                <w:rPr>
                                  <w:b/>
                                  <w:bCs/>
                                  <w:color w:val="FBA919"/>
                                  <w:sz w:val="24"/>
                                  <w:szCs w:val="24"/>
                                </w:rPr>
                                <w:t xml:space="preserve"> </w:t>
                              </w:r>
                              <w:r>
                                <w:rPr>
                                  <w:b/>
                                  <w:bCs/>
                                  <w:color w:val="FBA919"/>
                                  <w:sz w:val="24"/>
                                  <w:szCs w:val="24"/>
                                </w:rPr>
                                <w:t xml:space="preserve"> -</w:t>
                              </w:r>
                              <w:r w:rsidR="00E04338">
                                <w:rPr>
                                  <w:b/>
                                  <w:bCs/>
                                  <w:color w:val="FBA919"/>
                                  <w:sz w:val="24"/>
                                  <w:szCs w:val="24"/>
                                </w:rPr>
                                <w:t xml:space="preserve"> </w:t>
                              </w:r>
                              <w:r w:rsidR="00C633AB" w:rsidRPr="00C633AB">
                                <w:rPr>
                                  <w:b/>
                                  <w:bCs/>
                                  <w:color w:val="FBA919"/>
                                  <w:sz w:val="24"/>
                                  <w:szCs w:val="24"/>
                                </w:rPr>
                                <w:t>Maximum table or score value.</w:t>
                              </w:r>
                            </w:p>
                            <w:p w14:paraId="0B2D647F" w14:textId="534AA567" w:rsidR="00BD6FD3" w:rsidRPr="001901B3" w:rsidRDefault="00C633AB" w:rsidP="00BD6FD3">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453F5EBD" w14:textId="18A67B21" w:rsidR="00BD6FD3" w:rsidRDefault="00017CBE" w:rsidP="008622DF">
                              <w:pPr>
                                <w:jc w:val="both"/>
                                <w:rPr>
                                  <w:color w:val="EBEBEB" w:themeColor="background2"/>
                                  <w:sz w:val="24"/>
                                  <w:szCs w:val="24"/>
                                </w:rPr>
                              </w:pPr>
                              <w:r w:rsidRPr="00017CBE">
                                <w:rPr>
                                  <w:color w:val="EBEBEB" w:themeColor="background2"/>
                                  <w:sz w:val="24"/>
                                  <w:szCs w:val="24"/>
                                </w:rPr>
                                <w:t xml:space="preserve">GameJoltScoresAddPoints Username TableID Score </w:t>
                              </w:r>
                              <w:r>
                                <w:rPr>
                                  <w:color w:val="EBEBEB" w:themeColor="background2"/>
                                  <w:sz w:val="24"/>
                                  <w:szCs w:val="24"/>
                                </w:rPr>
                                <w:t>Sort</w:t>
                              </w:r>
                            </w:p>
                            <w:p w14:paraId="1E229336" w14:textId="384E4DAD" w:rsidR="0002356F" w:rsidRPr="00E31D56" w:rsidRDefault="0002356F" w:rsidP="0002356F">
                              <w:pPr>
                                <w:pStyle w:val="CabealhodoSumrio"/>
                                <w:spacing w:before="120"/>
                                <w:rPr>
                                  <w:color w:val="6F6F6F" w:themeColor="accent1"/>
                                  <w:sz w:val="28"/>
                                  <w:szCs w:val="28"/>
                                </w:rPr>
                              </w:pPr>
                              <w:r w:rsidRPr="0002356F">
                                <w:rPr>
                                  <w:color w:val="6F6F6F" w:themeColor="accent1"/>
                                  <w:sz w:val="28"/>
                                  <w:szCs w:val="28"/>
                                  <w:u w:val="single"/>
                                </w:rPr>
                                <w:t>GameJoltScoresAddGuestPoints</w:t>
                              </w:r>
                            </w:p>
                            <w:p w14:paraId="63325FFF" w14:textId="24806B35" w:rsidR="00E04338" w:rsidRDefault="00C633AB" w:rsidP="0002356F">
                              <w:pPr>
                                <w:jc w:val="both"/>
                                <w:rPr>
                                  <w:color w:val="EBEBEB" w:themeColor="background2"/>
                                  <w:sz w:val="24"/>
                                  <w:szCs w:val="24"/>
                                </w:rPr>
                              </w:pPr>
                              <w:r w:rsidRPr="00C633AB">
                                <w:rPr>
                                  <w:color w:val="EBEBEB" w:themeColor="background2"/>
                                  <w:sz w:val="24"/>
                                  <w:szCs w:val="24"/>
                                </w:rPr>
                                <w:t>Add the guest score to a Scoreboards table.</w:t>
                              </w:r>
                            </w:p>
                            <w:p w14:paraId="64D9CF79" w14:textId="47080DC9" w:rsidR="0002356F" w:rsidRDefault="00E04338" w:rsidP="0002356F">
                              <w:pPr>
                                <w:jc w:val="both"/>
                                <w:rPr>
                                  <w:b/>
                                  <w:bCs/>
                                  <w:color w:val="FBA919"/>
                                  <w:sz w:val="24"/>
                                  <w:szCs w:val="24"/>
                                </w:rPr>
                              </w:pPr>
                              <w:r>
                                <w:rPr>
                                  <w:b/>
                                  <w:bCs/>
                                  <w:color w:val="FBA919"/>
                                  <w:sz w:val="24"/>
                                  <w:szCs w:val="24"/>
                                </w:rPr>
                                <w:t xml:space="preserve">Guestname </w:t>
                              </w:r>
                              <w:r w:rsidR="0002356F">
                                <w:rPr>
                                  <w:b/>
                                  <w:bCs/>
                                  <w:color w:val="FBA919"/>
                                  <w:sz w:val="24"/>
                                  <w:szCs w:val="24"/>
                                </w:rPr>
                                <w:t xml:space="preserve"> – </w:t>
                              </w:r>
                              <w:r w:rsidR="00C633AB">
                                <w:rPr>
                                  <w:b/>
                                  <w:bCs/>
                                  <w:color w:val="FBA919"/>
                                  <w:sz w:val="24"/>
                                  <w:szCs w:val="24"/>
                                </w:rPr>
                                <w:t>Guest n</w:t>
                              </w:r>
                              <w:r w:rsidR="00C633AB" w:rsidRPr="00C633AB">
                                <w:rPr>
                                  <w:b/>
                                  <w:bCs/>
                                  <w:color w:val="FBA919"/>
                                  <w:sz w:val="24"/>
                                  <w:szCs w:val="24"/>
                                </w:rPr>
                                <w:t>ame.</w:t>
                              </w:r>
                            </w:p>
                            <w:p w14:paraId="39DDC5FD" w14:textId="0FE4E329" w:rsidR="00E04338" w:rsidRDefault="00E04338" w:rsidP="00E04338">
                              <w:pPr>
                                <w:jc w:val="both"/>
                                <w:rPr>
                                  <w:b/>
                                  <w:bCs/>
                                  <w:color w:val="FBA919"/>
                                  <w:sz w:val="24"/>
                                  <w:szCs w:val="24"/>
                                </w:rPr>
                              </w:pPr>
                              <w:r w:rsidRPr="00851022">
                                <w:rPr>
                                  <w:b/>
                                  <w:bCs/>
                                  <w:color w:val="FBA919"/>
                                  <w:sz w:val="24"/>
                                  <w:szCs w:val="24"/>
                                </w:rPr>
                                <w:t>TableID</w:t>
                              </w:r>
                              <w:r>
                                <w:rPr>
                                  <w:b/>
                                  <w:bCs/>
                                  <w:color w:val="FBA919"/>
                                  <w:sz w:val="24"/>
                                  <w:szCs w:val="24"/>
                                </w:rPr>
                                <w:t xml:space="preserve">  – </w:t>
                              </w:r>
                              <w:r w:rsidR="00C633AB" w:rsidRPr="00C633AB">
                                <w:rPr>
                                  <w:b/>
                                  <w:bCs/>
                                  <w:color w:val="FBA919"/>
                                  <w:sz w:val="24"/>
                                  <w:szCs w:val="24"/>
                                </w:rPr>
                                <w:t>Identifier number of the table.</w:t>
                              </w:r>
                            </w:p>
                            <w:p w14:paraId="0C015128" w14:textId="42169EE2" w:rsidR="00E04338" w:rsidRDefault="00E04338" w:rsidP="00E04338">
                              <w:pPr>
                                <w:jc w:val="both"/>
                                <w:rPr>
                                  <w:b/>
                                  <w:bCs/>
                                  <w:color w:val="FBA919"/>
                                  <w:sz w:val="24"/>
                                  <w:szCs w:val="24"/>
                                </w:rPr>
                              </w:pPr>
                              <w:r w:rsidRPr="00F15300">
                                <w:rPr>
                                  <w:b/>
                                  <w:bCs/>
                                  <w:color w:val="FBA919"/>
                                  <w:sz w:val="24"/>
                                  <w:szCs w:val="24"/>
                                </w:rPr>
                                <w:t>Score</w:t>
                              </w:r>
                              <w:r>
                                <w:rPr>
                                  <w:b/>
                                  <w:bCs/>
                                  <w:color w:val="FBA919"/>
                                  <w:sz w:val="24"/>
                                  <w:szCs w:val="24"/>
                                </w:rPr>
                                <w:t xml:space="preserve">  – </w:t>
                              </w:r>
                              <w:r w:rsidR="00C633AB" w:rsidRPr="00C633AB">
                                <w:rPr>
                                  <w:b/>
                                  <w:bCs/>
                                  <w:color w:val="FBA919"/>
                                  <w:sz w:val="24"/>
                                  <w:szCs w:val="24"/>
                                </w:rPr>
                                <w:t>Number of points to be given to the player.</w:t>
                              </w:r>
                            </w:p>
                            <w:p w14:paraId="1A333750" w14:textId="147D9313" w:rsidR="00E04338" w:rsidRDefault="00E04338" w:rsidP="0002356F">
                              <w:pPr>
                                <w:jc w:val="both"/>
                                <w:rPr>
                                  <w:b/>
                                  <w:bCs/>
                                  <w:color w:val="FBA919"/>
                                  <w:sz w:val="24"/>
                                  <w:szCs w:val="24"/>
                                </w:rPr>
                              </w:pPr>
                              <w:r>
                                <w:rPr>
                                  <w:b/>
                                  <w:bCs/>
                                  <w:color w:val="FBA919"/>
                                  <w:sz w:val="24"/>
                                  <w:szCs w:val="24"/>
                                </w:rPr>
                                <w:t xml:space="preserve">Sort  - </w:t>
                              </w:r>
                              <w:r w:rsidR="00C633AB" w:rsidRPr="00C633AB">
                                <w:rPr>
                                  <w:b/>
                                  <w:bCs/>
                                  <w:color w:val="FBA919"/>
                                  <w:sz w:val="24"/>
                                  <w:szCs w:val="24"/>
                                </w:rPr>
                                <w:t>Maximum table or score value.</w:t>
                              </w:r>
                            </w:p>
                            <w:p w14:paraId="12F95191" w14:textId="77F4E632" w:rsidR="0002356F" w:rsidRPr="001901B3" w:rsidRDefault="00C633AB" w:rsidP="0002356F">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15F4769B" w14:textId="4E638DA2" w:rsidR="008622DF" w:rsidRPr="00E31D56" w:rsidRDefault="00E04338" w:rsidP="00E04338">
                              <w:pPr>
                                <w:jc w:val="both"/>
                                <w:rPr>
                                  <w:color w:val="EBEBEB" w:themeColor="background2"/>
                                  <w:sz w:val="24"/>
                                  <w:szCs w:val="24"/>
                                </w:rPr>
                              </w:pPr>
                              <w:r w:rsidRPr="00E04338">
                                <w:rPr>
                                  <w:color w:val="EBEBEB" w:themeColor="background2"/>
                                  <w:sz w:val="24"/>
                                  <w:szCs w:val="24"/>
                                </w:rPr>
                                <w:t xml:space="preserve">GameJoltScoresAddGuestPoints Guestname TableID Score </w:t>
                              </w:r>
                              <w:r>
                                <w:rPr>
                                  <w:color w:val="EBEBEB" w:themeColor="background2"/>
                                  <w:sz w:val="24"/>
                                  <w:szCs w:val="24"/>
                                </w:rPr>
                                <w:t>Sort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61" name="Grupo 188"/>
                        <wpg:cNvGrpSpPr/>
                        <wpg:grpSpPr>
                          <a:xfrm>
                            <a:off x="2019300" y="0"/>
                            <a:ext cx="914667" cy="9372600"/>
                            <a:chOff x="0" y="0"/>
                            <a:chExt cx="914667" cy="9372600"/>
                          </a:xfrm>
                        </wpg:grpSpPr>
                        <wps:wsp>
                          <wps:cNvPr id="162" name="Retângulo 162"/>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2E8A300E" id="_x0000_s1063" style="position:absolute;left:0;text-align:left;margin-left:14.9pt;margin-top:0;width:616.1pt;height:627.05pt;z-index:251692032;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">
                <v:shape id="Caixa de Texto 160" o:spid="_x0000_s1064"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oi8YA&#10;AADcAAAADwAAAGRycy9kb3ducmV2LnhtbESPzU7DQAyE70h9h5UrcaObcqhQ6LZCUCQO/BYqlZvJ&#10;miRq1hvtuml4e3xA4mZrxjOfl+sxdGaglNvIDuazAgxxFX3LtYOP9/uLKzBZkD12kcnBD2VYryZn&#10;Syx9PPEbDVupjYZwLtFBI9KX1uaqoYB5Fnti1b5jCii6ptr6hCcND529LIqFDdiyNjTY021D1WF7&#10;DA66fU6PX4V8Dnf1k7y+2ONuM3927nw63lyDERrl3/x3/eAVf6H4+oxOY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4oi8YAAADcAAAADwAAAAAAAAAAAAAAAACYAgAAZHJz&#10;L2Rvd25yZXYueG1sUEsFBgAAAAAEAAQA9QAAAIsDAAAAAA==&#10;" filled="f" stroked="f" strokeweight=".5pt">
                  <v:textbox inset="0,0,0,0">
                    <w:txbxContent>
                      <w:p w14:paraId="00F7961A" w14:textId="4F3D179E" w:rsidR="00235EE3" w:rsidRPr="00136CE7" w:rsidRDefault="002C3AF8" w:rsidP="00235EE3">
                        <w:pPr>
                          <w:pStyle w:val="CabealhodoSumrio"/>
                          <w:spacing w:before="120"/>
                          <w:rPr>
                            <w:color w:val="6F6F6F" w:themeColor="accent1"/>
                            <w:sz w:val="28"/>
                            <w:szCs w:val="28"/>
                            <w:u w:val="single"/>
                          </w:rPr>
                        </w:pPr>
                        <w:r w:rsidRPr="00136CE7">
                          <w:rPr>
                            <w:color w:val="6F6F6F" w:themeColor="accent1"/>
                            <w:sz w:val="28"/>
                            <w:szCs w:val="28"/>
                            <w:u w:val="single"/>
                          </w:rPr>
                          <w:t>GameJoltAddUser</w:t>
                        </w:r>
                      </w:p>
                      <w:p w14:paraId="01F938A0" w14:textId="3BED5C16" w:rsidR="00235EE3" w:rsidRDefault="00323D7F" w:rsidP="00235EE3">
                        <w:pPr>
                          <w:jc w:val="both"/>
                          <w:rPr>
                            <w:color w:val="EBEBEB" w:themeColor="background2"/>
                            <w:sz w:val="24"/>
                            <w:szCs w:val="24"/>
                          </w:rPr>
                        </w:pPr>
                        <w:r w:rsidRPr="00323D7F">
                          <w:rPr>
                            <w:color w:val="EBEBEB" w:themeColor="background2"/>
                            <w:sz w:val="24"/>
                            <w:szCs w:val="24"/>
                          </w:rPr>
                          <w:t>Add a new Game Jolt user to your game.</w:t>
                        </w:r>
                      </w:p>
                      <w:p w14:paraId="7AF40DBB" w14:textId="51B52499" w:rsidR="000D2CE2" w:rsidRPr="00EF3E22" w:rsidRDefault="000D2CE2" w:rsidP="00235EE3">
                        <w:pPr>
                          <w:jc w:val="both"/>
                          <w:rPr>
                            <w:b/>
                            <w:bCs/>
                            <w:color w:val="FBA919"/>
                            <w:sz w:val="24"/>
                            <w:szCs w:val="24"/>
                          </w:rPr>
                        </w:pPr>
                        <w:r w:rsidRPr="00EF3E22">
                          <w:rPr>
                            <w:b/>
                            <w:bCs/>
                            <w:color w:val="FBA919"/>
                            <w:sz w:val="24"/>
                            <w:szCs w:val="24"/>
                          </w:rPr>
                          <w:t>Username</w:t>
                        </w:r>
                        <w:r w:rsidR="00774F52">
                          <w:rPr>
                            <w:b/>
                            <w:bCs/>
                            <w:color w:val="FBA919"/>
                            <w:sz w:val="24"/>
                            <w:szCs w:val="24"/>
                          </w:rPr>
                          <w:t xml:space="preserve"> – </w:t>
                        </w:r>
                        <w:r w:rsidR="00323D7F" w:rsidRPr="00323D7F">
                          <w:rPr>
                            <w:b/>
                            <w:bCs/>
                            <w:color w:val="FBA919"/>
                            <w:sz w:val="24"/>
                            <w:szCs w:val="24"/>
                          </w:rPr>
                          <w:t>Username of Game Jolt</w:t>
                        </w:r>
                        <w:r w:rsidR="00AB194B">
                          <w:rPr>
                            <w:b/>
                            <w:bCs/>
                            <w:color w:val="FBA919"/>
                            <w:sz w:val="24"/>
                            <w:szCs w:val="24"/>
                          </w:rPr>
                          <w:t>.</w:t>
                        </w:r>
                      </w:p>
                      <w:p w14:paraId="4A3E6AE2" w14:textId="1E677915" w:rsidR="00774F52" w:rsidRDefault="00EF3E22" w:rsidP="00235EE3">
                        <w:pPr>
                          <w:jc w:val="both"/>
                          <w:rPr>
                            <w:b/>
                            <w:bCs/>
                            <w:color w:val="FBA919"/>
                            <w:sz w:val="24"/>
                            <w:szCs w:val="24"/>
                          </w:rPr>
                        </w:pPr>
                        <w:r w:rsidRPr="00EF3E22">
                          <w:rPr>
                            <w:b/>
                            <w:bCs/>
                            <w:color w:val="FBA919"/>
                            <w:sz w:val="24"/>
                            <w:szCs w:val="24"/>
                          </w:rPr>
                          <w:t>Game Token</w:t>
                        </w:r>
                        <w:r w:rsidR="00774F52">
                          <w:rPr>
                            <w:b/>
                            <w:bCs/>
                            <w:color w:val="FBA919"/>
                            <w:sz w:val="24"/>
                            <w:szCs w:val="24"/>
                          </w:rPr>
                          <w:t xml:space="preserve"> – </w:t>
                        </w:r>
                        <w:r w:rsidR="00323D7F" w:rsidRPr="00323D7F">
                          <w:rPr>
                            <w:b/>
                            <w:bCs/>
                            <w:color w:val="FBA919"/>
                            <w:sz w:val="24"/>
                            <w:szCs w:val="24"/>
                          </w:rPr>
                          <w:t>Special Player Password, used to access the games.</w:t>
                        </w:r>
                      </w:p>
                      <w:p w14:paraId="19201F3A" w14:textId="4FB3202D" w:rsidR="00EF3E22" w:rsidRPr="00EF3E22" w:rsidRDefault="00323D7F" w:rsidP="00235EE3">
                        <w:pPr>
                          <w:jc w:val="both"/>
                          <w:rPr>
                            <w:b/>
                            <w:bCs/>
                            <w:color w:val="EBEBEB" w:themeColor="background2"/>
                            <w:sz w:val="24"/>
                            <w:szCs w:val="24"/>
                          </w:rPr>
                        </w:pPr>
                        <w:r w:rsidRPr="00323D7F">
                          <w:rPr>
                            <w:color w:val="EBEBEB" w:themeColor="background2"/>
                            <w:sz w:val="24"/>
                            <w:szCs w:val="24"/>
                          </w:rPr>
                          <w:t>Example</w:t>
                        </w:r>
                        <w:r w:rsidR="002D0873">
                          <w:rPr>
                            <w:color w:val="EBEBEB" w:themeColor="background2"/>
                            <w:sz w:val="24"/>
                            <w:szCs w:val="24"/>
                          </w:rPr>
                          <w:t>:</w:t>
                        </w:r>
                      </w:p>
                      <w:p w14:paraId="5F56B8CF" w14:textId="267F0721" w:rsidR="002C3AF8" w:rsidRDefault="00774F52" w:rsidP="00235EE3">
                        <w:pPr>
                          <w:jc w:val="both"/>
                          <w:rPr>
                            <w:color w:val="EBEBEB" w:themeColor="background2"/>
                            <w:sz w:val="24"/>
                            <w:szCs w:val="24"/>
                          </w:rPr>
                        </w:pPr>
                        <w:r w:rsidRPr="00774F52">
                          <w:rPr>
                            <w:color w:val="EBEBEB" w:themeColor="background2"/>
                            <w:sz w:val="24"/>
                            <w:szCs w:val="24"/>
                          </w:rPr>
                          <w:t xml:space="preserve">GameJoltAddUser </w:t>
                        </w:r>
                        <w:r>
                          <w:rPr>
                            <w:color w:val="EBEBEB" w:themeColor="background2"/>
                            <w:sz w:val="24"/>
                            <w:szCs w:val="24"/>
                          </w:rPr>
                          <w:t>DrXama</w:t>
                        </w:r>
                        <w:r w:rsidRPr="00774F52">
                          <w:rPr>
                            <w:color w:val="EBEBEB" w:themeColor="background2"/>
                            <w:sz w:val="24"/>
                            <w:szCs w:val="24"/>
                          </w:rPr>
                          <w:t xml:space="preserve"> </w:t>
                        </w:r>
                        <w:r>
                          <w:rPr>
                            <w:color w:val="EBEBEB" w:themeColor="background2"/>
                            <w:sz w:val="24"/>
                            <w:szCs w:val="24"/>
                          </w:rPr>
                          <w:t>6da21e</w:t>
                        </w:r>
                      </w:p>
                      <w:p w14:paraId="1E8632E7" w14:textId="007B8F3E" w:rsidR="00B755D5" w:rsidRPr="00E31D56" w:rsidRDefault="008A72AD" w:rsidP="00B755D5">
                        <w:pPr>
                          <w:pStyle w:val="CabealhodoSumrio"/>
                          <w:spacing w:before="120"/>
                          <w:rPr>
                            <w:color w:val="6F6F6F" w:themeColor="accent1"/>
                            <w:sz w:val="28"/>
                            <w:szCs w:val="28"/>
                          </w:rPr>
                        </w:pPr>
                        <w:r w:rsidRPr="00A93346">
                          <w:rPr>
                            <w:color w:val="6F6F6F" w:themeColor="accent1"/>
                            <w:sz w:val="28"/>
                            <w:szCs w:val="28"/>
                            <w:u w:val="single"/>
                          </w:rPr>
                          <w:t>GameJoltLoginUser</w:t>
                        </w:r>
                      </w:p>
                      <w:p w14:paraId="1D5B8776" w14:textId="15A35D17" w:rsidR="00B755D5" w:rsidRDefault="00323D7F" w:rsidP="00B755D5">
                        <w:pPr>
                          <w:jc w:val="both"/>
                          <w:rPr>
                            <w:color w:val="EBEBEB" w:themeColor="background2"/>
                            <w:sz w:val="24"/>
                            <w:szCs w:val="24"/>
                          </w:rPr>
                        </w:pPr>
                        <w:r w:rsidRPr="00323D7F">
                          <w:rPr>
                            <w:color w:val="EBEBEB" w:themeColor="background2"/>
                            <w:sz w:val="24"/>
                            <w:szCs w:val="24"/>
                          </w:rPr>
                          <w:t>Start the user's session in the game.</w:t>
                        </w:r>
                      </w:p>
                      <w:p w14:paraId="5B686E8A" w14:textId="717D71FB" w:rsidR="00B755D5" w:rsidRDefault="00B755D5" w:rsidP="00B755D5">
                        <w:pPr>
                          <w:jc w:val="both"/>
                          <w:rPr>
                            <w:b/>
                            <w:bCs/>
                            <w:color w:val="FBA919"/>
                            <w:sz w:val="24"/>
                            <w:szCs w:val="24"/>
                          </w:rPr>
                        </w:pPr>
                        <w:r w:rsidRPr="00EF3E22">
                          <w:rPr>
                            <w:b/>
                            <w:bCs/>
                            <w:color w:val="FBA919"/>
                            <w:sz w:val="24"/>
                            <w:szCs w:val="24"/>
                          </w:rPr>
                          <w:t>Username</w:t>
                        </w:r>
                        <w:r>
                          <w:rPr>
                            <w:b/>
                            <w:bCs/>
                            <w:color w:val="FBA919"/>
                            <w:sz w:val="24"/>
                            <w:szCs w:val="24"/>
                          </w:rPr>
                          <w:t xml:space="preserve"> – </w:t>
                        </w:r>
                        <w:r w:rsidR="00323D7F">
                          <w:rPr>
                            <w:b/>
                            <w:bCs/>
                            <w:color w:val="FBA919"/>
                            <w:sz w:val="24"/>
                            <w:szCs w:val="24"/>
                          </w:rPr>
                          <w:t>Username of Game Jolt.</w:t>
                        </w:r>
                      </w:p>
                      <w:p w14:paraId="2AEADE3F" w14:textId="268E702B" w:rsidR="003F05A7" w:rsidRPr="00EF3E22" w:rsidRDefault="00323D7F" w:rsidP="00B755D5">
                        <w:pPr>
                          <w:jc w:val="both"/>
                          <w:rPr>
                            <w:b/>
                            <w:bCs/>
                            <w:color w:val="FBA919"/>
                            <w:sz w:val="24"/>
                            <w:szCs w:val="24"/>
                          </w:rPr>
                        </w:pPr>
                        <w:r w:rsidRPr="00323D7F">
                          <w:rPr>
                            <w:b/>
                            <w:bCs/>
                            <w:color w:val="FBA919"/>
                            <w:sz w:val="24"/>
                            <w:szCs w:val="24"/>
                          </w:rPr>
                          <w:t>If you need to change the password of the player, because his registration was made with the wrong password, just register him again, the system recognizes that he is already registered and makes the change of password without registering him again, avoiding the duplication of the user in the system.</w:t>
                        </w:r>
                      </w:p>
                      <w:p w14:paraId="649AFD37" w14:textId="03993684" w:rsidR="00B755D5" w:rsidRPr="00EF3E22" w:rsidRDefault="00323D7F" w:rsidP="00B755D5">
                        <w:pPr>
                          <w:jc w:val="both"/>
                          <w:rPr>
                            <w:b/>
                            <w:bCs/>
                            <w:color w:val="EBEBEB" w:themeColor="background2"/>
                            <w:sz w:val="24"/>
                            <w:szCs w:val="24"/>
                          </w:rPr>
                        </w:pPr>
                        <w:r>
                          <w:rPr>
                            <w:color w:val="EBEBEB" w:themeColor="background2"/>
                            <w:sz w:val="24"/>
                            <w:szCs w:val="24"/>
                          </w:rPr>
                          <w:t>Example</w:t>
                        </w:r>
                        <w:r w:rsidR="002D0873">
                          <w:rPr>
                            <w:color w:val="EBEBEB" w:themeColor="background2"/>
                            <w:sz w:val="24"/>
                            <w:szCs w:val="24"/>
                          </w:rPr>
                          <w:t>:</w:t>
                        </w:r>
                      </w:p>
                      <w:p w14:paraId="5B4E0A30" w14:textId="244569B1" w:rsidR="007C66D3" w:rsidRDefault="003D1EBF" w:rsidP="00235EE3">
                        <w:pPr>
                          <w:jc w:val="both"/>
                          <w:rPr>
                            <w:color w:val="EBEBEB" w:themeColor="background2"/>
                            <w:sz w:val="24"/>
                            <w:szCs w:val="24"/>
                          </w:rPr>
                        </w:pPr>
                        <w:r w:rsidRPr="003D1EBF">
                          <w:rPr>
                            <w:color w:val="EBEBEB" w:themeColor="background2"/>
                            <w:sz w:val="24"/>
                            <w:szCs w:val="24"/>
                          </w:rPr>
                          <w:t>GameJoltLoginUser</w:t>
                        </w:r>
                        <w:r w:rsidR="00B755D5" w:rsidRPr="00774F52">
                          <w:rPr>
                            <w:color w:val="EBEBEB" w:themeColor="background2"/>
                            <w:sz w:val="24"/>
                            <w:szCs w:val="24"/>
                          </w:rPr>
                          <w:t xml:space="preserve"> </w:t>
                        </w:r>
                        <w:r w:rsidR="00B755D5">
                          <w:rPr>
                            <w:color w:val="EBEBEB" w:themeColor="background2"/>
                            <w:sz w:val="24"/>
                            <w:szCs w:val="24"/>
                          </w:rPr>
                          <w:t>DrXama</w:t>
                        </w:r>
                      </w:p>
                      <w:p w14:paraId="5E76E0D6" w14:textId="7D7429E1" w:rsidR="008622DF" w:rsidRPr="00E31D56" w:rsidRDefault="008622DF" w:rsidP="008622DF">
                        <w:pPr>
                          <w:pStyle w:val="CabealhodoSumrio"/>
                          <w:spacing w:before="120"/>
                          <w:rPr>
                            <w:color w:val="6F6F6F" w:themeColor="accent1"/>
                            <w:sz w:val="28"/>
                            <w:szCs w:val="28"/>
                          </w:rPr>
                        </w:pPr>
                        <w:r w:rsidRPr="00136CE7">
                          <w:rPr>
                            <w:color w:val="6F6F6F" w:themeColor="accent1"/>
                            <w:sz w:val="28"/>
                            <w:szCs w:val="28"/>
                            <w:u w:val="single"/>
                          </w:rPr>
                          <w:t>GameJoltLogoutUser</w:t>
                        </w:r>
                      </w:p>
                      <w:p w14:paraId="257722FE" w14:textId="1C05AD65" w:rsidR="001901B3" w:rsidRDefault="00323D7F" w:rsidP="008622DF">
                        <w:pPr>
                          <w:jc w:val="both"/>
                          <w:rPr>
                            <w:color w:val="EBEBEB" w:themeColor="background2"/>
                            <w:sz w:val="24"/>
                            <w:szCs w:val="24"/>
                          </w:rPr>
                        </w:pPr>
                        <w:r w:rsidRPr="00323D7F">
                          <w:rPr>
                            <w:color w:val="EBEBEB" w:themeColor="background2"/>
                            <w:sz w:val="24"/>
                            <w:szCs w:val="24"/>
                          </w:rPr>
                          <w:t>Ends the user's in-game session.</w:t>
                        </w:r>
                      </w:p>
                      <w:p w14:paraId="39369DEC" w14:textId="1260F273" w:rsidR="001901B3" w:rsidRDefault="008622DF" w:rsidP="008622DF">
                        <w:pPr>
                          <w:jc w:val="both"/>
                          <w:rPr>
                            <w:b/>
                            <w:bCs/>
                            <w:color w:val="FBA919"/>
                            <w:sz w:val="24"/>
                            <w:szCs w:val="24"/>
                          </w:rPr>
                        </w:pPr>
                        <w:r w:rsidRPr="00EF3E22">
                          <w:rPr>
                            <w:b/>
                            <w:bCs/>
                            <w:color w:val="FBA919"/>
                            <w:sz w:val="24"/>
                            <w:szCs w:val="24"/>
                          </w:rPr>
                          <w:t>Username</w:t>
                        </w:r>
                        <w:r>
                          <w:rPr>
                            <w:b/>
                            <w:bCs/>
                            <w:color w:val="FBA919"/>
                            <w:sz w:val="24"/>
                            <w:szCs w:val="24"/>
                          </w:rPr>
                          <w:t xml:space="preserve"> – </w:t>
                        </w:r>
                        <w:r w:rsidR="006A7B8D">
                          <w:rPr>
                            <w:b/>
                            <w:bCs/>
                            <w:color w:val="FBA919"/>
                            <w:sz w:val="24"/>
                            <w:szCs w:val="24"/>
                          </w:rPr>
                          <w:t>Username of Game Jolt.</w:t>
                        </w:r>
                      </w:p>
                      <w:p w14:paraId="077AF37D" w14:textId="12BD719D" w:rsidR="008622DF" w:rsidRPr="001901B3" w:rsidRDefault="006A7B8D" w:rsidP="008622DF">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12DBAACD" w14:textId="5B11643D" w:rsidR="008622DF" w:rsidRDefault="001901B3" w:rsidP="008622DF">
                        <w:pPr>
                          <w:jc w:val="both"/>
                          <w:rPr>
                            <w:color w:val="EBEBEB" w:themeColor="background2"/>
                            <w:sz w:val="24"/>
                            <w:szCs w:val="24"/>
                          </w:rPr>
                        </w:pPr>
                        <w:r w:rsidRPr="001901B3">
                          <w:rPr>
                            <w:color w:val="EBEBEB" w:themeColor="background2"/>
                            <w:sz w:val="24"/>
                            <w:szCs w:val="24"/>
                          </w:rPr>
                          <w:t>GameJoltLogoutUser</w:t>
                        </w:r>
                        <w:r w:rsidR="008622DF" w:rsidRPr="00774F52">
                          <w:rPr>
                            <w:color w:val="EBEBEB" w:themeColor="background2"/>
                            <w:sz w:val="24"/>
                            <w:szCs w:val="24"/>
                          </w:rPr>
                          <w:t xml:space="preserve"> </w:t>
                        </w:r>
                        <w:r w:rsidR="008622DF">
                          <w:rPr>
                            <w:color w:val="EBEBEB" w:themeColor="background2"/>
                            <w:sz w:val="24"/>
                            <w:szCs w:val="24"/>
                          </w:rPr>
                          <w:t>DrXama</w:t>
                        </w:r>
                      </w:p>
                      <w:p w14:paraId="5EF14AC9" w14:textId="56EBFCC4" w:rsidR="00BD6FD3" w:rsidRPr="00E31D56" w:rsidRDefault="00065636" w:rsidP="00BD6FD3">
                        <w:pPr>
                          <w:pStyle w:val="CabealhodoSumrio"/>
                          <w:spacing w:before="120"/>
                          <w:rPr>
                            <w:color w:val="6F6F6F" w:themeColor="accent1"/>
                            <w:sz w:val="28"/>
                            <w:szCs w:val="28"/>
                          </w:rPr>
                        </w:pPr>
                        <w:r w:rsidRPr="00065636">
                          <w:rPr>
                            <w:color w:val="6F6F6F" w:themeColor="accent1"/>
                            <w:sz w:val="28"/>
                            <w:szCs w:val="28"/>
                            <w:u w:val="single"/>
                          </w:rPr>
                          <w:t>GameJoltScoresAddPoints</w:t>
                        </w:r>
                      </w:p>
                      <w:p w14:paraId="69CEED70" w14:textId="1A3C8617" w:rsidR="00BD6FD3" w:rsidRDefault="006A7B8D" w:rsidP="00BD6FD3">
                        <w:pPr>
                          <w:jc w:val="both"/>
                          <w:rPr>
                            <w:color w:val="EBEBEB" w:themeColor="background2"/>
                            <w:sz w:val="24"/>
                            <w:szCs w:val="24"/>
                          </w:rPr>
                        </w:pPr>
                        <w:r w:rsidRPr="006A7B8D">
                          <w:rPr>
                            <w:color w:val="EBEBEB" w:themeColor="background2"/>
                            <w:sz w:val="24"/>
                            <w:szCs w:val="24"/>
                          </w:rPr>
                          <w:t>Adds the user's score to a Scoreboards table.</w:t>
                        </w:r>
                      </w:p>
                      <w:p w14:paraId="4277DB85" w14:textId="2318DC95" w:rsidR="00BD6FD3" w:rsidRDefault="00BD6FD3" w:rsidP="00BD6FD3">
                        <w:pPr>
                          <w:jc w:val="both"/>
                          <w:rPr>
                            <w:b/>
                            <w:bCs/>
                            <w:color w:val="FBA919"/>
                            <w:sz w:val="24"/>
                            <w:szCs w:val="24"/>
                          </w:rPr>
                        </w:pPr>
                        <w:r w:rsidRPr="00EF3E22">
                          <w:rPr>
                            <w:b/>
                            <w:bCs/>
                            <w:color w:val="FBA919"/>
                            <w:sz w:val="24"/>
                            <w:szCs w:val="24"/>
                          </w:rPr>
                          <w:t>Username</w:t>
                        </w:r>
                        <w:r w:rsidR="00E04338">
                          <w:rPr>
                            <w:b/>
                            <w:bCs/>
                            <w:color w:val="FBA919"/>
                            <w:sz w:val="24"/>
                            <w:szCs w:val="24"/>
                          </w:rPr>
                          <w:t xml:space="preserve"> </w:t>
                        </w:r>
                        <w:r>
                          <w:rPr>
                            <w:b/>
                            <w:bCs/>
                            <w:color w:val="FBA919"/>
                            <w:sz w:val="24"/>
                            <w:szCs w:val="24"/>
                          </w:rPr>
                          <w:t xml:space="preserve">– </w:t>
                        </w:r>
                        <w:r w:rsidR="006A7B8D">
                          <w:rPr>
                            <w:b/>
                            <w:bCs/>
                            <w:color w:val="FBA919"/>
                            <w:sz w:val="24"/>
                            <w:szCs w:val="24"/>
                          </w:rPr>
                          <w:t>Username of Game Jolt.</w:t>
                        </w:r>
                      </w:p>
                      <w:p w14:paraId="2236951C" w14:textId="0D03FE7A" w:rsidR="00851022" w:rsidRDefault="00851022" w:rsidP="00BD6FD3">
                        <w:pPr>
                          <w:jc w:val="both"/>
                          <w:rPr>
                            <w:b/>
                            <w:bCs/>
                            <w:color w:val="FBA919"/>
                            <w:sz w:val="24"/>
                            <w:szCs w:val="24"/>
                          </w:rPr>
                        </w:pPr>
                        <w:r w:rsidRPr="00851022">
                          <w:rPr>
                            <w:b/>
                            <w:bCs/>
                            <w:color w:val="FBA919"/>
                            <w:sz w:val="24"/>
                            <w:szCs w:val="24"/>
                          </w:rPr>
                          <w:t>TableID</w:t>
                        </w:r>
                        <w:r w:rsidR="00E04338">
                          <w:rPr>
                            <w:b/>
                            <w:bCs/>
                            <w:color w:val="FBA919"/>
                            <w:sz w:val="24"/>
                            <w:szCs w:val="24"/>
                          </w:rPr>
                          <w:t xml:space="preserve"> </w:t>
                        </w:r>
                        <w:r>
                          <w:rPr>
                            <w:b/>
                            <w:bCs/>
                            <w:color w:val="FBA919"/>
                            <w:sz w:val="24"/>
                            <w:szCs w:val="24"/>
                          </w:rPr>
                          <w:t xml:space="preserve"> </w:t>
                        </w:r>
                        <w:r w:rsidR="00414456">
                          <w:rPr>
                            <w:b/>
                            <w:bCs/>
                            <w:color w:val="FBA919"/>
                            <w:sz w:val="24"/>
                            <w:szCs w:val="24"/>
                          </w:rPr>
                          <w:t>–</w:t>
                        </w:r>
                        <w:r>
                          <w:rPr>
                            <w:b/>
                            <w:bCs/>
                            <w:color w:val="FBA919"/>
                            <w:sz w:val="24"/>
                            <w:szCs w:val="24"/>
                          </w:rPr>
                          <w:t xml:space="preserve"> </w:t>
                        </w:r>
                        <w:r w:rsidR="00C633AB" w:rsidRPr="00C633AB">
                          <w:rPr>
                            <w:b/>
                            <w:bCs/>
                            <w:color w:val="FBA919"/>
                            <w:sz w:val="24"/>
                            <w:szCs w:val="24"/>
                          </w:rPr>
                          <w:t>Identifier number of the table.</w:t>
                        </w:r>
                      </w:p>
                      <w:p w14:paraId="0C78B4EB" w14:textId="2278D36A" w:rsidR="00414456" w:rsidRDefault="00F15300" w:rsidP="00BD6FD3">
                        <w:pPr>
                          <w:jc w:val="both"/>
                          <w:rPr>
                            <w:b/>
                            <w:bCs/>
                            <w:color w:val="FBA919"/>
                            <w:sz w:val="24"/>
                            <w:szCs w:val="24"/>
                          </w:rPr>
                        </w:pPr>
                        <w:r w:rsidRPr="00F15300">
                          <w:rPr>
                            <w:b/>
                            <w:bCs/>
                            <w:color w:val="FBA919"/>
                            <w:sz w:val="24"/>
                            <w:szCs w:val="24"/>
                          </w:rPr>
                          <w:t>Score</w:t>
                        </w:r>
                        <w:r w:rsidR="00E04338">
                          <w:rPr>
                            <w:b/>
                            <w:bCs/>
                            <w:color w:val="FBA919"/>
                            <w:sz w:val="24"/>
                            <w:szCs w:val="24"/>
                          </w:rPr>
                          <w:t xml:space="preserve"> </w:t>
                        </w:r>
                        <w:r>
                          <w:rPr>
                            <w:b/>
                            <w:bCs/>
                            <w:color w:val="FBA919"/>
                            <w:sz w:val="24"/>
                            <w:szCs w:val="24"/>
                          </w:rPr>
                          <w:t xml:space="preserve"> – </w:t>
                        </w:r>
                        <w:r w:rsidR="00C633AB" w:rsidRPr="00C633AB">
                          <w:rPr>
                            <w:b/>
                            <w:bCs/>
                            <w:color w:val="FBA919"/>
                            <w:sz w:val="24"/>
                            <w:szCs w:val="24"/>
                          </w:rPr>
                          <w:t>Number of points to be given to the player.</w:t>
                        </w:r>
                      </w:p>
                      <w:p w14:paraId="61957279" w14:textId="63F70558" w:rsidR="00F15300" w:rsidRDefault="006F5AE2" w:rsidP="00BD6FD3">
                        <w:pPr>
                          <w:jc w:val="both"/>
                          <w:rPr>
                            <w:b/>
                            <w:bCs/>
                            <w:color w:val="FBA919"/>
                            <w:sz w:val="24"/>
                            <w:szCs w:val="24"/>
                          </w:rPr>
                        </w:pPr>
                        <w:r>
                          <w:rPr>
                            <w:b/>
                            <w:bCs/>
                            <w:color w:val="FBA919"/>
                            <w:sz w:val="24"/>
                            <w:szCs w:val="24"/>
                          </w:rPr>
                          <w:t>Sort</w:t>
                        </w:r>
                        <w:r w:rsidR="00E04338">
                          <w:rPr>
                            <w:b/>
                            <w:bCs/>
                            <w:color w:val="FBA919"/>
                            <w:sz w:val="24"/>
                            <w:szCs w:val="24"/>
                          </w:rPr>
                          <w:t xml:space="preserve"> </w:t>
                        </w:r>
                        <w:r>
                          <w:rPr>
                            <w:b/>
                            <w:bCs/>
                            <w:color w:val="FBA919"/>
                            <w:sz w:val="24"/>
                            <w:szCs w:val="24"/>
                          </w:rPr>
                          <w:t xml:space="preserve"> -</w:t>
                        </w:r>
                        <w:r w:rsidR="00E04338">
                          <w:rPr>
                            <w:b/>
                            <w:bCs/>
                            <w:color w:val="FBA919"/>
                            <w:sz w:val="24"/>
                            <w:szCs w:val="24"/>
                          </w:rPr>
                          <w:t xml:space="preserve"> </w:t>
                        </w:r>
                        <w:r w:rsidR="00C633AB" w:rsidRPr="00C633AB">
                          <w:rPr>
                            <w:b/>
                            <w:bCs/>
                            <w:color w:val="FBA919"/>
                            <w:sz w:val="24"/>
                            <w:szCs w:val="24"/>
                          </w:rPr>
                          <w:t>Maximum table or score value.</w:t>
                        </w:r>
                      </w:p>
                      <w:p w14:paraId="0B2D647F" w14:textId="534AA567" w:rsidR="00BD6FD3" w:rsidRPr="001901B3" w:rsidRDefault="00C633AB" w:rsidP="00BD6FD3">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453F5EBD" w14:textId="18A67B21" w:rsidR="00BD6FD3" w:rsidRDefault="00017CBE" w:rsidP="008622DF">
                        <w:pPr>
                          <w:jc w:val="both"/>
                          <w:rPr>
                            <w:color w:val="EBEBEB" w:themeColor="background2"/>
                            <w:sz w:val="24"/>
                            <w:szCs w:val="24"/>
                          </w:rPr>
                        </w:pPr>
                        <w:r w:rsidRPr="00017CBE">
                          <w:rPr>
                            <w:color w:val="EBEBEB" w:themeColor="background2"/>
                            <w:sz w:val="24"/>
                            <w:szCs w:val="24"/>
                          </w:rPr>
                          <w:t xml:space="preserve">GameJoltScoresAddPoints Username TableID Score </w:t>
                        </w:r>
                        <w:r>
                          <w:rPr>
                            <w:color w:val="EBEBEB" w:themeColor="background2"/>
                            <w:sz w:val="24"/>
                            <w:szCs w:val="24"/>
                          </w:rPr>
                          <w:t>Sort</w:t>
                        </w:r>
                      </w:p>
                      <w:p w14:paraId="1E229336" w14:textId="384E4DAD" w:rsidR="0002356F" w:rsidRPr="00E31D56" w:rsidRDefault="0002356F" w:rsidP="0002356F">
                        <w:pPr>
                          <w:pStyle w:val="CabealhodoSumrio"/>
                          <w:spacing w:before="120"/>
                          <w:rPr>
                            <w:color w:val="6F6F6F" w:themeColor="accent1"/>
                            <w:sz w:val="28"/>
                            <w:szCs w:val="28"/>
                          </w:rPr>
                        </w:pPr>
                        <w:r w:rsidRPr="0002356F">
                          <w:rPr>
                            <w:color w:val="6F6F6F" w:themeColor="accent1"/>
                            <w:sz w:val="28"/>
                            <w:szCs w:val="28"/>
                            <w:u w:val="single"/>
                          </w:rPr>
                          <w:t>GameJoltScoresAddGuestPoints</w:t>
                        </w:r>
                      </w:p>
                      <w:p w14:paraId="63325FFF" w14:textId="24806B35" w:rsidR="00E04338" w:rsidRDefault="00C633AB" w:rsidP="0002356F">
                        <w:pPr>
                          <w:jc w:val="both"/>
                          <w:rPr>
                            <w:color w:val="EBEBEB" w:themeColor="background2"/>
                            <w:sz w:val="24"/>
                            <w:szCs w:val="24"/>
                          </w:rPr>
                        </w:pPr>
                        <w:r w:rsidRPr="00C633AB">
                          <w:rPr>
                            <w:color w:val="EBEBEB" w:themeColor="background2"/>
                            <w:sz w:val="24"/>
                            <w:szCs w:val="24"/>
                          </w:rPr>
                          <w:t>Add the guest score to a Scoreboards table.</w:t>
                        </w:r>
                      </w:p>
                      <w:p w14:paraId="64D9CF79" w14:textId="47080DC9" w:rsidR="0002356F" w:rsidRDefault="00E04338" w:rsidP="0002356F">
                        <w:pPr>
                          <w:jc w:val="both"/>
                          <w:rPr>
                            <w:b/>
                            <w:bCs/>
                            <w:color w:val="FBA919"/>
                            <w:sz w:val="24"/>
                            <w:szCs w:val="24"/>
                          </w:rPr>
                        </w:pPr>
                        <w:r>
                          <w:rPr>
                            <w:b/>
                            <w:bCs/>
                            <w:color w:val="FBA919"/>
                            <w:sz w:val="24"/>
                            <w:szCs w:val="24"/>
                          </w:rPr>
                          <w:t xml:space="preserve">Guestname </w:t>
                        </w:r>
                        <w:r w:rsidR="0002356F">
                          <w:rPr>
                            <w:b/>
                            <w:bCs/>
                            <w:color w:val="FBA919"/>
                            <w:sz w:val="24"/>
                            <w:szCs w:val="24"/>
                          </w:rPr>
                          <w:t xml:space="preserve"> – </w:t>
                        </w:r>
                        <w:r w:rsidR="00C633AB">
                          <w:rPr>
                            <w:b/>
                            <w:bCs/>
                            <w:color w:val="FBA919"/>
                            <w:sz w:val="24"/>
                            <w:szCs w:val="24"/>
                          </w:rPr>
                          <w:t>Guest n</w:t>
                        </w:r>
                        <w:r w:rsidR="00C633AB" w:rsidRPr="00C633AB">
                          <w:rPr>
                            <w:b/>
                            <w:bCs/>
                            <w:color w:val="FBA919"/>
                            <w:sz w:val="24"/>
                            <w:szCs w:val="24"/>
                          </w:rPr>
                          <w:t>ame.</w:t>
                        </w:r>
                      </w:p>
                      <w:p w14:paraId="39DDC5FD" w14:textId="0FE4E329" w:rsidR="00E04338" w:rsidRDefault="00E04338" w:rsidP="00E04338">
                        <w:pPr>
                          <w:jc w:val="both"/>
                          <w:rPr>
                            <w:b/>
                            <w:bCs/>
                            <w:color w:val="FBA919"/>
                            <w:sz w:val="24"/>
                            <w:szCs w:val="24"/>
                          </w:rPr>
                        </w:pPr>
                        <w:r w:rsidRPr="00851022">
                          <w:rPr>
                            <w:b/>
                            <w:bCs/>
                            <w:color w:val="FBA919"/>
                            <w:sz w:val="24"/>
                            <w:szCs w:val="24"/>
                          </w:rPr>
                          <w:t>TableID</w:t>
                        </w:r>
                        <w:r>
                          <w:rPr>
                            <w:b/>
                            <w:bCs/>
                            <w:color w:val="FBA919"/>
                            <w:sz w:val="24"/>
                            <w:szCs w:val="24"/>
                          </w:rPr>
                          <w:t xml:space="preserve">  – </w:t>
                        </w:r>
                        <w:r w:rsidR="00C633AB" w:rsidRPr="00C633AB">
                          <w:rPr>
                            <w:b/>
                            <w:bCs/>
                            <w:color w:val="FBA919"/>
                            <w:sz w:val="24"/>
                            <w:szCs w:val="24"/>
                          </w:rPr>
                          <w:t>Identifier number of the table.</w:t>
                        </w:r>
                      </w:p>
                      <w:p w14:paraId="0C015128" w14:textId="42169EE2" w:rsidR="00E04338" w:rsidRDefault="00E04338" w:rsidP="00E04338">
                        <w:pPr>
                          <w:jc w:val="both"/>
                          <w:rPr>
                            <w:b/>
                            <w:bCs/>
                            <w:color w:val="FBA919"/>
                            <w:sz w:val="24"/>
                            <w:szCs w:val="24"/>
                          </w:rPr>
                        </w:pPr>
                        <w:r w:rsidRPr="00F15300">
                          <w:rPr>
                            <w:b/>
                            <w:bCs/>
                            <w:color w:val="FBA919"/>
                            <w:sz w:val="24"/>
                            <w:szCs w:val="24"/>
                          </w:rPr>
                          <w:t>Score</w:t>
                        </w:r>
                        <w:r>
                          <w:rPr>
                            <w:b/>
                            <w:bCs/>
                            <w:color w:val="FBA919"/>
                            <w:sz w:val="24"/>
                            <w:szCs w:val="24"/>
                          </w:rPr>
                          <w:t xml:space="preserve">  – </w:t>
                        </w:r>
                        <w:r w:rsidR="00C633AB" w:rsidRPr="00C633AB">
                          <w:rPr>
                            <w:b/>
                            <w:bCs/>
                            <w:color w:val="FBA919"/>
                            <w:sz w:val="24"/>
                            <w:szCs w:val="24"/>
                          </w:rPr>
                          <w:t>Number of points to be given to the player.</w:t>
                        </w:r>
                      </w:p>
                      <w:p w14:paraId="1A333750" w14:textId="147D9313" w:rsidR="00E04338" w:rsidRDefault="00E04338" w:rsidP="0002356F">
                        <w:pPr>
                          <w:jc w:val="both"/>
                          <w:rPr>
                            <w:b/>
                            <w:bCs/>
                            <w:color w:val="FBA919"/>
                            <w:sz w:val="24"/>
                            <w:szCs w:val="24"/>
                          </w:rPr>
                        </w:pPr>
                        <w:r>
                          <w:rPr>
                            <w:b/>
                            <w:bCs/>
                            <w:color w:val="FBA919"/>
                            <w:sz w:val="24"/>
                            <w:szCs w:val="24"/>
                          </w:rPr>
                          <w:t xml:space="preserve">Sort  - </w:t>
                        </w:r>
                        <w:r w:rsidR="00C633AB" w:rsidRPr="00C633AB">
                          <w:rPr>
                            <w:b/>
                            <w:bCs/>
                            <w:color w:val="FBA919"/>
                            <w:sz w:val="24"/>
                            <w:szCs w:val="24"/>
                          </w:rPr>
                          <w:t>Maximum table or score value.</w:t>
                        </w:r>
                      </w:p>
                      <w:p w14:paraId="12F95191" w14:textId="77F4E632" w:rsidR="0002356F" w:rsidRPr="001901B3" w:rsidRDefault="00C633AB" w:rsidP="0002356F">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15F4769B" w14:textId="4E638DA2" w:rsidR="008622DF" w:rsidRPr="00E31D56" w:rsidRDefault="00E04338" w:rsidP="00E04338">
                        <w:pPr>
                          <w:jc w:val="both"/>
                          <w:rPr>
                            <w:color w:val="EBEBEB" w:themeColor="background2"/>
                            <w:sz w:val="24"/>
                            <w:szCs w:val="24"/>
                          </w:rPr>
                        </w:pPr>
                        <w:r w:rsidRPr="00E04338">
                          <w:rPr>
                            <w:color w:val="EBEBEB" w:themeColor="background2"/>
                            <w:sz w:val="24"/>
                            <w:szCs w:val="24"/>
                          </w:rPr>
                          <w:t xml:space="preserve">GameJoltScoresAddGuestPoints Guestname TableID Score </w:t>
                        </w:r>
                        <w:r>
                          <w:rPr>
                            <w:color w:val="EBEBEB" w:themeColor="background2"/>
                            <w:sz w:val="24"/>
                            <w:szCs w:val="24"/>
                          </w:rPr>
                          <w:t>Sort</w:t>
                        </w:r>
                      </w:p>
                    </w:txbxContent>
                  </v:textbox>
                </v:shape>
                <v:group id="Grupo 188" o:spid="_x0000_s1065"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rect id="Retângulo 162" o:spid="_x0000_s1066"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T458UA&#10;AADcAAAADwAAAGRycy9kb3ducmV2LnhtbERP22rCQBB9F/oPyxR8EbNpqEGiq5SWQktFqBfyOmTH&#10;JJidTbOrpn59VxD6NodznfmyN404U+dqywqeohgEcWF1zaWC3fZ9PAXhPLLGxjIp+CUHy8XDYI6Z&#10;thf+pvPGlyKEsMtQQeV9m0npiooMusi2xIE72M6gD7Arpe7wEsJNI5M4TqXBmkNDhS29VlQcNyej&#10;4Od5yp+7ryRd+UN+veb70XbytlZq+Ni/zEB46v2/+O7+0GF+msDtmXCB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PjnxQAAANwAAAAPAAAAAAAAAAAAAAAAAJgCAABkcnMv&#10;ZG93bnJldi54bWxQSwUGAAAAAAQABAD1AAAAigMAAAAA&#10;" fillcolor="#fba919 [3212]" stroked="f" strokeweight="1pt">
                    <v:fill opacity="0"/>
                  </v:rect>
                  <v:shape id="Retângulo 8" o:spid="_x0000_s1067"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CagsAA&#10;AADcAAAADwAAAGRycy9kb3ducmV2LnhtbERP24rCMBB9F/yHMMK+iKYqiFajiKAr7Iu3DxiasSk2&#10;k9Kktfv3G0HYtzmc66y3nS1FS7UvHCuYjBMQxJnTBecK7rfDaAHCB2SNpWNS8Esetpt+b42pdi++&#10;UHsNuYgh7FNUYEKoUil9ZsiiH7uKOHIPV1sMEda51DW+Yrgt5TRJ5tJiwbHBYEV7Q9nz2lgFdHHD&#10;JX43w/K2fLbHc2P4p+mU+hp0uxWIQF34F3/cJx3nz2fwfiZeI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CagsAAAADcAAAADwAAAAAAAAAAAAAAAACYAgAAZHJzL2Rvd25y&#10;ZXYueG1sUEsFBgAAAAAEAAQA9QAAAIUDA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proofErr w:type="spellStart"/>
      <w:r w:rsidR="002C3AF8">
        <w:rPr>
          <w:color w:val="FBA919"/>
          <w:sz w:val="96"/>
          <w:szCs w:val="72"/>
          <w:lang w:val="pt-BR"/>
        </w:rPr>
        <w:t>Plugin</w:t>
      </w:r>
      <w:proofErr w:type="spellEnd"/>
      <w:r w:rsidR="000304FC">
        <w:rPr>
          <w:color w:val="FBA919"/>
          <w:sz w:val="96"/>
          <w:szCs w:val="72"/>
          <w:lang w:val="pt-BR"/>
        </w:rPr>
        <w:t xml:space="preserve"> </w:t>
      </w:r>
      <w:proofErr w:type="spellStart"/>
      <w:r w:rsidR="00323D7F">
        <w:rPr>
          <w:color w:val="FBA919"/>
          <w:sz w:val="96"/>
          <w:szCs w:val="72"/>
          <w:lang w:val="pt-BR"/>
        </w:rPr>
        <w:t>commands</w:t>
      </w:r>
      <w:proofErr w:type="spellEnd"/>
      <w:r w:rsidR="00323D7F">
        <w:rPr>
          <w:color w:val="FBA919"/>
          <w:sz w:val="96"/>
          <w:szCs w:val="72"/>
          <w:lang w:val="pt-BR"/>
        </w:rPr>
        <w:t xml:space="preserve"> </w:t>
      </w:r>
      <w:r w:rsidR="000304FC">
        <w:rPr>
          <w:color w:val="FBA919"/>
          <w:sz w:val="96"/>
          <w:szCs w:val="72"/>
          <w:lang w:val="pt-BR"/>
        </w:rPr>
        <w:t>1</w:t>
      </w:r>
    </w:p>
    <w:p w14:paraId="1CEF33E1" w14:textId="3F1702BC" w:rsidR="006B4A7F" w:rsidRDefault="00E222CB" w:rsidP="00E222CB">
      <w:pPr>
        <w:jc w:val="center"/>
        <w:rPr>
          <w:color w:val="FBA919"/>
          <w:sz w:val="96"/>
          <w:szCs w:val="72"/>
          <w:lang w:val="pt-BR"/>
        </w:rPr>
      </w:pPr>
      <w:r>
        <w:rPr>
          <w:color w:val="FBA919"/>
          <w:sz w:val="96"/>
          <w:szCs w:val="72"/>
          <w:lang w:val="pt-BR"/>
        </w:rPr>
        <w:br w:type="page"/>
      </w:r>
      <w:r w:rsidRPr="005A258A">
        <w:rPr>
          <w:b/>
          <w:bCs/>
          <w:noProof/>
          <w:color w:val="FBA919"/>
          <w:sz w:val="300"/>
          <w:szCs w:val="300"/>
          <w:lang w:val="pt-BR" w:eastAsia="pt-BR"/>
        </w:rPr>
        <w:lastRenderedPageBreak/>
        <mc:AlternateContent>
          <mc:Choice Requires="wpg">
            <w:drawing>
              <wp:anchor distT="0" distB="0" distL="457200" distR="457200" simplePos="0" relativeHeight="251694080" behindDoc="0" locked="0" layoutInCell="1" allowOverlap="1" wp14:anchorId="26600704" wp14:editId="4CF9E62A">
                <wp:simplePos x="0" y="0"/>
                <wp:positionH relativeFrom="page">
                  <wp:posOffset>189186</wp:posOffset>
                </wp:positionH>
                <wp:positionV relativeFrom="margin">
                  <wp:align>bottom</wp:align>
                </wp:positionV>
                <wp:extent cx="7824470" cy="7963535"/>
                <wp:effectExtent l="0" t="19050" r="0" b="94615"/>
                <wp:wrapSquare wrapText="bothSides"/>
                <wp:docPr id="7"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10" name="Caixa de Texto 10"/>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86F3AB" w14:textId="663A34A9" w:rsidR="00E222CB" w:rsidRPr="00E31D56" w:rsidRDefault="00073392" w:rsidP="00E222CB">
                              <w:pPr>
                                <w:pStyle w:val="CabealhodoSumrio"/>
                                <w:spacing w:before="120"/>
                                <w:rPr>
                                  <w:color w:val="6F6F6F" w:themeColor="accent1"/>
                                  <w:sz w:val="28"/>
                                  <w:szCs w:val="28"/>
                                </w:rPr>
                              </w:pPr>
                              <w:r w:rsidRPr="00073392">
                                <w:rPr>
                                  <w:color w:val="6F6F6F" w:themeColor="accent1"/>
                                  <w:sz w:val="28"/>
                                  <w:szCs w:val="28"/>
                                  <w:u w:val="single"/>
                                </w:rPr>
                                <w:t>GameJoltTrophiesAddUser</w:t>
                              </w:r>
                            </w:p>
                            <w:p w14:paraId="0E3E88EB" w14:textId="0BD579D5" w:rsidR="00E222CB" w:rsidRDefault="00377EA7" w:rsidP="00E222CB">
                              <w:pPr>
                                <w:jc w:val="both"/>
                                <w:rPr>
                                  <w:color w:val="EBEBEB" w:themeColor="background2"/>
                                  <w:sz w:val="24"/>
                                  <w:szCs w:val="24"/>
                                </w:rPr>
                              </w:pPr>
                              <w:r w:rsidRPr="00377EA7">
                                <w:rPr>
                                  <w:color w:val="EBEBEB" w:themeColor="background2"/>
                                  <w:sz w:val="24"/>
                                  <w:szCs w:val="24"/>
                                </w:rPr>
                                <w:t>Add a trophy for the user.</w:t>
                              </w:r>
                            </w:p>
                            <w:p w14:paraId="10174FC8" w14:textId="0648CD7E" w:rsidR="00E222CB" w:rsidRDefault="00E222CB" w:rsidP="00E222CB">
                              <w:pPr>
                                <w:jc w:val="both"/>
                                <w:rPr>
                                  <w:b/>
                                  <w:bCs/>
                                  <w:color w:val="FBA919"/>
                                  <w:sz w:val="24"/>
                                  <w:szCs w:val="24"/>
                                </w:rPr>
                              </w:pPr>
                              <w:r w:rsidRPr="00EF3E22">
                                <w:rPr>
                                  <w:b/>
                                  <w:bCs/>
                                  <w:color w:val="FBA919"/>
                                  <w:sz w:val="24"/>
                                  <w:szCs w:val="24"/>
                                </w:rPr>
                                <w:t>Username</w:t>
                              </w:r>
                              <w:r>
                                <w:rPr>
                                  <w:b/>
                                  <w:bCs/>
                                  <w:color w:val="FBA919"/>
                                  <w:sz w:val="24"/>
                                  <w:szCs w:val="24"/>
                                </w:rPr>
                                <w:t xml:space="preserve"> – </w:t>
                              </w:r>
                              <w:r w:rsidR="00377EA7">
                                <w:rPr>
                                  <w:b/>
                                  <w:bCs/>
                                  <w:color w:val="FBA919"/>
                                  <w:sz w:val="24"/>
                                  <w:szCs w:val="24"/>
                                </w:rPr>
                                <w:t>Username of Game Jolt</w:t>
                              </w:r>
                              <w:r>
                                <w:rPr>
                                  <w:b/>
                                  <w:bCs/>
                                  <w:color w:val="FBA919"/>
                                  <w:sz w:val="24"/>
                                  <w:szCs w:val="24"/>
                                </w:rPr>
                                <w:t>.</w:t>
                              </w:r>
                            </w:p>
                            <w:p w14:paraId="466235F7" w14:textId="3728378D" w:rsidR="00A61ED5" w:rsidRDefault="00A61ED5" w:rsidP="00E222CB">
                              <w:pPr>
                                <w:jc w:val="both"/>
                                <w:rPr>
                                  <w:b/>
                                  <w:bCs/>
                                  <w:color w:val="FBA919"/>
                                  <w:sz w:val="24"/>
                                  <w:szCs w:val="24"/>
                                </w:rPr>
                              </w:pPr>
                              <w:r w:rsidRPr="00A61ED5">
                                <w:rPr>
                                  <w:b/>
                                  <w:bCs/>
                                  <w:color w:val="FBA919"/>
                                  <w:sz w:val="24"/>
                                  <w:szCs w:val="24"/>
                                </w:rPr>
                                <w:t>TrophyID</w:t>
                              </w:r>
                              <w:r>
                                <w:rPr>
                                  <w:b/>
                                  <w:bCs/>
                                  <w:color w:val="FBA919"/>
                                  <w:sz w:val="24"/>
                                  <w:szCs w:val="24"/>
                                </w:rPr>
                                <w:t xml:space="preserve"> – </w:t>
                              </w:r>
                              <w:r w:rsidR="00377EA7" w:rsidRPr="00377EA7">
                                <w:rPr>
                                  <w:b/>
                                  <w:bCs/>
                                  <w:color w:val="FBA919"/>
                                  <w:sz w:val="24"/>
                                  <w:szCs w:val="24"/>
                                </w:rPr>
                                <w:t>Trophy ID number.</w:t>
                              </w:r>
                            </w:p>
                            <w:p w14:paraId="695C5CCF" w14:textId="67298698" w:rsidR="00E222CB" w:rsidRPr="001901B3" w:rsidRDefault="00377EA7" w:rsidP="00E222CB">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46BD8547" w14:textId="25C7DD0C" w:rsidR="00E222CB" w:rsidRDefault="00FF7CC6" w:rsidP="00FF7CC6">
                              <w:pPr>
                                <w:jc w:val="both"/>
                                <w:rPr>
                                  <w:color w:val="EBEBEB" w:themeColor="background2"/>
                                  <w:sz w:val="24"/>
                                  <w:szCs w:val="24"/>
                                </w:rPr>
                              </w:pPr>
                              <w:r w:rsidRPr="00FF7CC6">
                                <w:rPr>
                                  <w:color w:val="EBEBEB" w:themeColor="background2"/>
                                  <w:sz w:val="24"/>
                                  <w:szCs w:val="24"/>
                                </w:rPr>
                                <w:t>GameJoltTrophiesAddUser Username TrophyID</w:t>
                              </w:r>
                            </w:p>
                            <w:p w14:paraId="7DF8D52A" w14:textId="269E92E0" w:rsidR="00FF7CC6" w:rsidRPr="00E31D56" w:rsidRDefault="006E30A9" w:rsidP="00FF7CC6">
                              <w:pPr>
                                <w:pStyle w:val="CabealhodoSumrio"/>
                                <w:spacing w:before="120"/>
                                <w:rPr>
                                  <w:color w:val="6F6F6F" w:themeColor="accent1"/>
                                  <w:sz w:val="28"/>
                                  <w:szCs w:val="28"/>
                                </w:rPr>
                              </w:pPr>
                              <w:r w:rsidRPr="006E30A9">
                                <w:rPr>
                                  <w:color w:val="6F6F6F" w:themeColor="accent1"/>
                                  <w:sz w:val="28"/>
                                  <w:szCs w:val="28"/>
                                  <w:u w:val="single"/>
                                </w:rPr>
                                <w:t>GameJoltTrophiesRemoveUser</w:t>
                              </w:r>
                            </w:p>
                            <w:p w14:paraId="5E084F6B" w14:textId="369FFF9C" w:rsidR="006E30A9" w:rsidRDefault="00377EA7" w:rsidP="00FF7CC6">
                              <w:pPr>
                                <w:jc w:val="both"/>
                                <w:rPr>
                                  <w:color w:val="EBEBEB" w:themeColor="background2"/>
                                  <w:sz w:val="24"/>
                                  <w:szCs w:val="24"/>
                                </w:rPr>
                              </w:pPr>
                              <w:r w:rsidRPr="00377EA7">
                                <w:rPr>
                                  <w:color w:val="EBEBEB" w:themeColor="background2"/>
                                  <w:sz w:val="24"/>
                                  <w:szCs w:val="24"/>
                                </w:rPr>
                                <w:t>Remove the user's trophy.</w:t>
                              </w:r>
                            </w:p>
                            <w:p w14:paraId="546A9911" w14:textId="468BCADF" w:rsidR="00FF7CC6" w:rsidRDefault="00FF7CC6" w:rsidP="00FF7CC6">
                              <w:pPr>
                                <w:jc w:val="both"/>
                                <w:rPr>
                                  <w:b/>
                                  <w:bCs/>
                                  <w:color w:val="FBA919"/>
                                  <w:sz w:val="24"/>
                                  <w:szCs w:val="24"/>
                                </w:rPr>
                              </w:pPr>
                              <w:r w:rsidRPr="00EF3E22">
                                <w:rPr>
                                  <w:b/>
                                  <w:bCs/>
                                  <w:color w:val="FBA919"/>
                                  <w:sz w:val="24"/>
                                  <w:szCs w:val="24"/>
                                </w:rPr>
                                <w:t>Username</w:t>
                              </w:r>
                              <w:r>
                                <w:rPr>
                                  <w:b/>
                                  <w:bCs/>
                                  <w:color w:val="FBA919"/>
                                  <w:sz w:val="24"/>
                                  <w:szCs w:val="24"/>
                                </w:rPr>
                                <w:t xml:space="preserve"> – </w:t>
                              </w:r>
                              <w:r w:rsidR="00377EA7">
                                <w:rPr>
                                  <w:b/>
                                  <w:bCs/>
                                  <w:color w:val="FBA919"/>
                                  <w:sz w:val="24"/>
                                  <w:szCs w:val="24"/>
                                </w:rPr>
                                <w:t>Username of Game Jolt.</w:t>
                              </w:r>
                            </w:p>
                            <w:p w14:paraId="187EF373" w14:textId="40F49ECA" w:rsidR="00FF7CC6" w:rsidRDefault="00FF7CC6" w:rsidP="00FF7CC6">
                              <w:pPr>
                                <w:jc w:val="both"/>
                                <w:rPr>
                                  <w:b/>
                                  <w:bCs/>
                                  <w:color w:val="FBA919"/>
                                  <w:sz w:val="24"/>
                                  <w:szCs w:val="24"/>
                                </w:rPr>
                              </w:pPr>
                              <w:r w:rsidRPr="00A61ED5">
                                <w:rPr>
                                  <w:b/>
                                  <w:bCs/>
                                  <w:color w:val="FBA919"/>
                                  <w:sz w:val="24"/>
                                  <w:szCs w:val="24"/>
                                </w:rPr>
                                <w:t>TrophyID</w:t>
                              </w:r>
                              <w:r>
                                <w:rPr>
                                  <w:b/>
                                  <w:bCs/>
                                  <w:color w:val="FBA919"/>
                                  <w:sz w:val="24"/>
                                  <w:szCs w:val="24"/>
                                </w:rPr>
                                <w:t xml:space="preserve"> – </w:t>
                              </w:r>
                              <w:r w:rsidR="00377EA7" w:rsidRPr="00377EA7">
                                <w:rPr>
                                  <w:b/>
                                  <w:bCs/>
                                  <w:color w:val="FBA919"/>
                                  <w:sz w:val="24"/>
                                  <w:szCs w:val="24"/>
                                </w:rPr>
                                <w:t>Trophy ID number.</w:t>
                              </w:r>
                            </w:p>
                            <w:p w14:paraId="594E4730" w14:textId="2EEE9AAD" w:rsidR="00FF7CC6" w:rsidRPr="001901B3" w:rsidRDefault="00184003" w:rsidP="00FF7CC6">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7F77E2E8" w14:textId="71DA914B" w:rsidR="00FF7CC6" w:rsidRDefault="002D0873" w:rsidP="002D0873">
                              <w:pPr>
                                <w:jc w:val="both"/>
                                <w:rPr>
                                  <w:color w:val="EBEBEB" w:themeColor="background2"/>
                                  <w:sz w:val="24"/>
                                  <w:szCs w:val="24"/>
                                </w:rPr>
                              </w:pPr>
                              <w:r w:rsidRPr="002D0873">
                                <w:rPr>
                                  <w:color w:val="EBEBEB" w:themeColor="background2"/>
                                  <w:sz w:val="24"/>
                                  <w:szCs w:val="24"/>
                                </w:rPr>
                                <w:t>GameJoltTrophiesRemoveUser Username TrophyID</w:t>
                              </w:r>
                            </w:p>
                            <w:p w14:paraId="4D74B7B7" w14:textId="2A75AD30" w:rsidR="002D0873" w:rsidRPr="00E31D56" w:rsidRDefault="003B2FAB" w:rsidP="002D0873">
                              <w:pPr>
                                <w:pStyle w:val="CabealhodoSumrio"/>
                                <w:spacing w:before="120"/>
                                <w:rPr>
                                  <w:color w:val="6F6F6F" w:themeColor="accent1"/>
                                  <w:sz w:val="28"/>
                                  <w:szCs w:val="28"/>
                                </w:rPr>
                              </w:pPr>
                              <w:r w:rsidRPr="003B2FAB">
                                <w:rPr>
                                  <w:color w:val="6F6F6F" w:themeColor="accent1"/>
                                  <w:sz w:val="28"/>
                                  <w:szCs w:val="28"/>
                                  <w:u w:val="single"/>
                                </w:rPr>
                                <w:t>GameJoltOpenWindowLogin</w:t>
                              </w:r>
                            </w:p>
                            <w:p w14:paraId="11B8BB2E" w14:textId="756C1449" w:rsidR="002D0873" w:rsidRDefault="009D61FA" w:rsidP="002D0873">
                              <w:pPr>
                                <w:jc w:val="both"/>
                                <w:rPr>
                                  <w:color w:val="EBEBEB" w:themeColor="background2"/>
                                  <w:sz w:val="24"/>
                                  <w:szCs w:val="24"/>
                                </w:rPr>
                              </w:pPr>
                              <w:r w:rsidRPr="009D61FA">
                                <w:rPr>
                                  <w:color w:val="EBEBEB" w:themeColor="background2"/>
                                  <w:sz w:val="24"/>
                                  <w:szCs w:val="24"/>
                                </w:rPr>
                                <w:t>Call a graphical interface de login.</w:t>
                              </w:r>
                            </w:p>
                            <w:p w14:paraId="25F561A7" w14:textId="6A00D6CB" w:rsidR="002D0873" w:rsidRPr="001901B3" w:rsidRDefault="009D61FA" w:rsidP="002D0873">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6904EDAB" w14:textId="4F419DD4" w:rsidR="002D0873" w:rsidRDefault="003B2FAB" w:rsidP="002D0873">
                              <w:pPr>
                                <w:jc w:val="both"/>
                                <w:rPr>
                                  <w:color w:val="EBEBEB" w:themeColor="background2"/>
                                  <w:sz w:val="24"/>
                                  <w:szCs w:val="24"/>
                                </w:rPr>
                              </w:pPr>
                              <w:r w:rsidRPr="003B2FAB">
                                <w:rPr>
                                  <w:color w:val="EBEBEB" w:themeColor="background2"/>
                                  <w:sz w:val="24"/>
                                  <w:szCs w:val="24"/>
                                </w:rPr>
                                <w:t>GameJoltOpenWindowLogin</w:t>
                              </w:r>
                            </w:p>
                            <w:p w14:paraId="6B0A4E49" w14:textId="0787CCF4" w:rsidR="003B2FAB" w:rsidRPr="00E31D56" w:rsidRDefault="003831B7" w:rsidP="003B2FAB">
                              <w:pPr>
                                <w:pStyle w:val="CabealhodoSumrio"/>
                                <w:spacing w:before="120"/>
                                <w:rPr>
                                  <w:color w:val="6F6F6F" w:themeColor="accent1"/>
                                  <w:sz w:val="28"/>
                                  <w:szCs w:val="28"/>
                                </w:rPr>
                              </w:pPr>
                              <w:r w:rsidRPr="003831B7">
                                <w:rPr>
                                  <w:color w:val="6F6F6F" w:themeColor="accent1"/>
                                  <w:sz w:val="28"/>
                                  <w:szCs w:val="28"/>
                                  <w:u w:val="single"/>
                                </w:rPr>
                                <w:t>GameJoltOpenWindowLogout</w:t>
                              </w:r>
                            </w:p>
                            <w:p w14:paraId="056A31D2" w14:textId="356B5D2D" w:rsidR="003B2FAB" w:rsidRDefault="009D61FA" w:rsidP="003B2FAB">
                              <w:pPr>
                                <w:jc w:val="both"/>
                                <w:rPr>
                                  <w:color w:val="EBEBEB" w:themeColor="background2"/>
                                  <w:sz w:val="24"/>
                                  <w:szCs w:val="24"/>
                                </w:rPr>
                              </w:pPr>
                              <w:r w:rsidRPr="009D61FA">
                                <w:rPr>
                                  <w:color w:val="EBEBEB" w:themeColor="background2"/>
                                  <w:sz w:val="24"/>
                                  <w:szCs w:val="24"/>
                                </w:rPr>
                                <w:t>Cal</w:t>
                              </w:r>
                              <w:r>
                                <w:rPr>
                                  <w:color w:val="EBEBEB" w:themeColor="background2"/>
                                  <w:sz w:val="24"/>
                                  <w:szCs w:val="24"/>
                                </w:rPr>
                                <w:t>l a graphical interface de logout</w:t>
                              </w:r>
                              <w:r w:rsidRPr="009D61FA">
                                <w:rPr>
                                  <w:color w:val="EBEBEB" w:themeColor="background2"/>
                                  <w:sz w:val="24"/>
                                  <w:szCs w:val="24"/>
                                </w:rPr>
                                <w:t>.</w:t>
                              </w:r>
                            </w:p>
                            <w:p w14:paraId="5605FCF6" w14:textId="0E509998" w:rsidR="003B2FAB" w:rsidRPr="001901B3" w:rsidRDefault="009D61FA" w:rsidP="003B2FAB">
                              <w:pPr>
                                <w:jc w:val="both"/>
                                <w:rPr>
                                  <w:b/>
                                  <w:bCs/>
                                  <w:color w:val="FBA919"/>
                                  <w:sz w:val="24"/>
                                  <w:szCs w:val="24"/>
                                </w:rPr>
                              </w:pPr>
                              <w:r>
                                <w:rPr>
                                  <w:color w:val="EBEBEB" w:themeColor="background2"/>
                                  <w:sz w:val="24"/>
                                  <w:szCs w:val="24"/>
                                </w:rPr>
                                <w:t>Example</w:t>
                              </w:r>
                              <w:r w:rsidR="003B2FAB">
                                <w:rPr>
                                  <w:color w:val="EBEBEB" w:themeColor="background2"/>
                                  <w:sz w:val="24"/>
                                  <w:szCs w:val="24"/>
                                </w:rPr>
                                <w:t>:</w:t>
                              </w:r>
                            </w:p>
                            <w:p w14:paraId="3EC641A2" w14:textId="79D5C67F" w:rsidR="003B2FAB" w:rsidRPr="00E31D56" w:rsidRDefault="003831B7" w:rsidP="003B2FAB">
                              <w:pPr>
                                <w:jc w:val="both"/>
                                <w:rPr>
                                  <w:color w:val="EBEBEB" w:themeColor="background2"/>
                                  <w:sz w:val="24"/>
                                  <w:szCs w:val="24"/>
                                </w:rPr>
                              </w:pPr>
                              <w:r w:rsidRPr="003831B7">
                                <w:rPr>
                                  <w:color w:val="EBEBEB" w:themeColor="background2"/>
                                  <w:sz w:val="24"/>
                                  <w:szCs w:val="24"/>
                                </w:rPr>
                                <w:t>GameJoltOpenWindowLogout</w:t>
                              </w:r>
                            </w:p>
                            <w:p w14:paraId="2350BA5D" w14:textId="77777777" w:rsidR="003B2FAB" w:rsidRPr="00E31D56" w:rsidRDefault="003B2FAB" w:rsidP="002D0873">
                              <w:pPr>
                                <w:jc w:val="both"/>
                                <w:rPr>
                                  <w:color w:val="EBEBEB" w:themeColor="background2"/>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2" name="Grupo 188"/>
                        <wpg:cNvGrpSpPr/>
                        <wpg:grpSpPr>
                          <a:xfrm>
                            <a:off x="2019300" y="0"/>
                            <a:ext cx="914667" cy="9372600"/>
                            <a:chOff x="0" y="0"/>
                            <a:chExt cx="914667" cy="9372600"/>
                          </a:xfrm>
                        </wpg:grpSpPr>
                        <wps:wsp>
                          <wps:cNvPr id="13" name="Retângulo 13"/>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26600704" id="_x0000_s1068" style="position:absolute;left:0;text-align:left;margin-left:14.9pt;margin-top:0;width:616.1pt;height:627.05pt;z-index:251694080;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">
                <v:shape id="Caixa de Texto 10" o:spid="_x0000_s1069"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BXSsUA&#10;AADbAAAADwAAAGRycy9kb3ducmV2LnhtbESPzU7DQAyE70i8w8pI3OimHCoUuq0QPxKHAm0Bqb2Z&#10;rEkist5o103D29cHJG62Zjzzeb4cQ2cGSrmN7GA6KcAQV9G3XDv4eH+6ugGTBdljF5kc/FKG5eL8&#10;bI6lj0fe0LCV2mgI5xIdNCJ9aW2uGgqYJ7EnVu07poCia6qtT3jU8NDZ66KY2YAta0ODPd03VP1s&#10;D8FBt8tp9VXIfnioX2T9Zg+fj9NX5y4vxrtbMEKj/Jv/rp+94iu9/qID2MU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FdKxQAAANsAAAAPAAAAAAAAAAAAAAAAAJgCAABkcnMv&#10;ZG93bnJldi54bWxQSwUGAAAAAAQABAD1AAAAigMAAAAA&#10;" filled="f" stroked="f" strokeweight=".5pt">
                  <v:textbox inset="0,0,0,0">
                    <w:txbxContent>
                      <w:p w14:paraId="0286F3AB" w14:textId="663A34A9" w:rsidR="00E222CB" w:rsidRPr="00E31D56" w:rsidRDefault="00073392" w:rsidP="00E222CB">
                        <w:pPr>
                          <w:pStyle w:val="CabealhodoSumrio"/>
                          <w:spacing w:before="120"/>
                          <w:rPr>
                            <w:color w:val="6F6F6F" w:themeColor="accent1"/>
                            <w:sz w:val="28"/>
                            <w:szCs w:val="28"/>
                          </w:rPr>
                        </w:pPr>
                        <w:r w:rsidRPr="00073392">
                          <w:rPr>
                            <w:color w:val="6F6F6F" w:themeColor="accent1"/>
                            <w:sz w:val="28"/>
                            <w:szCs w:val="28"/>
                            <w:u w:val="single"/>
                          </w:rPr>
                          <w:t>GameJoltTrophiesAddUser</w:t>
                        </w:r>
                      </w:p>
                      <w:p w14:paraId="0E3E88EB" w14:textId="0BD579D5" w:rsidR="00E222CB" w:rsidRDefault="00377EA7" w:rsidP="00E222CB">
                        <w:pPr>
                          <w:jc w:val="both"/>
                          <w:rPr>
                            <w:color w:val="EBEBEB" w:themeColor="background2"/>
                            <w:sz w:val="24"/>
                            <w:szCs w:val="24"/>
                          </w:rPr>
                        </w:pPr>
                        <w:r w:rsidRPr="00377EA7">
                          <w:rPr>
                            <w:color w:val="EBEBEB" w:themeColor="background2"/>
                            <w:sz w:val="24"/>
                            <w:szCs w:val="24"/>
                          </w:rPr>
                          <w:t>Add a trophy for the user.</w:t>
                        </w:r>
                      </w:p>
                      <w:p w14:paraId="10174FC8" w14:textId="0648CD7E" w:rsidR="00E222CB" w:rsidRDefault="00E222CB" w:rsidP="00E222CB">
                        <w:pPr>
                          <w:jc w:val="both"/>
                          <w:rPr>
                            <w:b/>
                            <w:bCs/>
                            <w:color w:val="FBA919"/>
                            <w:sz w:val="24"/>
                            <w:szCs w:val="24"/>
                          </w:rPr>
                        </w:pPr>
                        <w:r w:rsidRPr="00EF3E22">
                          <w:rPr>
                            <w:b/>
                            <w:bCs/>
                            <w:color w:val="FBA919"/>
                            <w:sz w:val="24"/>
                            <w:szCs w:val="24"/>
                          </w:rPr>
                          <w:t>Username</w:t>
                        </w:r>
                        <w:r>
                          <w:rPr>
                            <w:b/>
                            <w:bCs/>
                            <w:color w:val="FBA919"/>
                            <w:sz w:val="24"/>
                            <w:szCs w:val="24"/>
                          </w:rPr>
                          <w:t xml:space="preserve"> – </w:t>
                        </w:r>
                        <w:r w:rsidR="00377EA7">
                          <w:rPr>
                            <w:b/>
                            <w:bCs/>
                            <w:color w:val="FBA919"/>
                            <w:sz w:val="24"/>
                            <w:szCs w:val="24"/>
                          </w:rPr>
                          <w:t>Username of Game Jolt</w:t>
                        </w:r>
                        <w:r>
                          <w:rPr>
                            <w:b/>
                            <w:bCs/>
                            <w:color w:val="FBA919"/>
                            <w:sz w:val="24"/>
                            <w:szCs w:val="24"/>
                          </w:rPr>
                          <w:t>.</w:t>
                        </w:r>
                      </w:p>
                      <w:p w14:paraId="466235F7" w14:textId="3728378D" w:rsidR="00A61ED5" w:rsidRDefault="00A61ED5" w:rsidP="00E222CB">
                        <w:pPr>
                          <w:jc w:val="both"/>
                          <w:rPr>
                            <w:b/>
                            <w:bCs/>
                            <w:color w:val="FBA919"/>
                            <w:sz w:val="24"/>
                            <w:szCs w:val="24"/>
                          </w:rPr>
                        </w:pPr>
                        <w:r w:rsidRPr="00A61ED5">
                          <w:rPr>
                            <w:b/>
                            <w:bCs/>
                            <w:color w:val="FBA919"/>
                            <w:sz w:val="24"/>
                            <w:szCs w:val="24"/>
                          </w:rPr>
                          <w:t>TrophyID</w:t>
                        </w:r>
                        <w:r>
                          <w:rPr>
                            <w:b/>
                            <w:bCs/>
                            <w:color w:val="FBA919"/>
                            <w:sz w:val="24"/>
                            <w:szCs w:val="24"/>
                          </w:rPr>
                          <w:t xml:space="preserve"> – </w:t>
                        </w:r>
                        <w:r w:rsidR="00377EA7" w:rsidRPr="00377EA7">
                          <w:rPr>
                            <w:b/>
                            <w:bCs/>
                            <w:color w:val="FBA919"/>
                            <w:sz w:val="24"/>
                            <w:szCs w:val="24"/>
                          </w:rPr>
                          <w:t>Trophy ID number.</w:t>
                        </w:r>
                      </w:p>
                      <w:p w14:paraId="695C5CCF" w14:textId="67298698" w:rsidR="00E222CB" w:rsidRPr="001901B3" w:rsidRDefault="00377EA7" w:rsidP="00E222CB">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46BD8547" w14:textId="25C7DD0C" w:rsidR="00E222CB" w:rsidRDefault="00FF7CC6" w:rsidP="00FF7CC6">
                        <w:pPr>
                          <w:jc w:val="both"/>
                          <w:rPr>
                            <w:color w:val="EBEBEB" w:themeColor="background2"/>
                            <w:sz w:val="24"/>
                            <w:szCs w:val="24"/>
                          </w:rPr>
                        </w:pPr>
                        <w:r w:rsidRPr="00FF7CC6">
                          <w:rPr>
                            <w:color w:val="EBEBEB" w:themeColor="background2"/>
                            <w:sz w:val="24"/>
                            <w:szCs w:val="24"/>
                          </w:rPr>
                          <w:t>GameJoltTrophiesAddUser Username TrophyID</w:t>
                        </w:r>
                      </w:p>
                      <w:p w14:paraId="7DF8D52A" w14:textId="269E92E0" w:rsidR="00FF7CC6" w:rsidRPr="00E31D56" w:rsidRDefault="006E30A9" w:rsidP="00FF7CC6">
                        <w:pPr>
                          <w:pStyle w:val="CabealhodoSumrio"/>
                          <w:spacing w:before="120"/>
                          <w:rPr>
                            <w:color w:val="6F6F6F" w:themeColor="accent1"/>
                            <w:sz w:val="28"/>
                            <w:szCs w:val="28"/>
                          </w:rPr>
                        </w:pPr>
                        <w:r w:rsidRPr="006E30A9">
                          <w:rPr>
                            <w:color w:val="6F6F6F" w:themeColor="accent1"/>
                            <w:sz w:val="28"/>
                            <w:szCs w:val="28"/>
                            <w:u w:val="single"/>
                          </w:rPr>
                          <w:t>GameJoltTrophiesRemoveUser</w:t>
                        </w:r>
                      </w:p>
                      <w:p w14:paraId="5E084F6B" w14:textId="369FFF9C" w:rsidR="006E30A9" w:rsidRDefault="00377EA7" w:rsidP="00FF7CC6">
                        <w:pPr>
                          <w:jc w:val="both"/>
                          <w:rPr>
                            <w:color w:val="EBEBEB" w:themeColor="background2"/>
                            <w:sz w:val="24"/>
                            <w:szCs w:val="24"/>
                          </w:rPr>
                        </w:pPr>
                        <w:r w:rsidRPr="00377EA7">
                          <w:rPr>
                            <w:color w:val="EBEBEB" w:themeColor="background2"/>
                            <w:sz w:val="24"/>
                            <w:szCs w:val="24"/>
                          </w:rPr>
                          <w:t>Remove the user's trophy.</w:t>
                        </w:r>
                      </w:p>
                      <w:p w14:paraId="546A9911" w14:textId="468BCADF" w:rsidR="00FF7CC6" w:rsidRDefault="00FF7CC6" w:rsidP="00FF7CC6">
                        <w:pPr>
                          <w:jc w:val="both"/>
                          <w:rPr>
                            <w:b/>
                            <w:bCs/>
                            <w:color w:val="FBA919"/>
                            <w:sz w:val="24"/>
                            <w:szCs w:val="24"/>
                          </w:rPr>
                        </w:pPr>
                        <w:r w:rsidRPr="00EF3E22">
                          <w:rPr>
                            <w:b/>
                            <w:bCs/>
                            <w:color w:val="FBA919"/>
                            <w:sz w:val="24"/>
                            <w:szCs w:val="24"/>
                          </w:rPr>
                          <w:t>Username</w:t>
                        </w:r>
                        <w:r>
                          <w:rPr>
                            <w:b/>
                            <w:bCs/>
                            <w:color w:val="FBA919"/>
                            <w:sz w:val="24"/>
                            <w:szCs w:val="24"/>
                          </w:rPr>
                          <w:t xml:space="preserve"> – </w:t>
                        </w:r>
                        <w:r w:rsidR="00377EA7">
                          <w:rPr>
                            <w:b/>
                            <w:bCs/>
                            <w:color w:val="FBA919"/>
                            <w:sz w:val="24"/>
                            <w:szCs w:val="24"/>
                          </w:rPr>
                          <w:t>Username of Game Jolt.</w:t>
                        </w:r>
                      </w:p>
                      <w:p w14:paraId="187EF373" w14:textId="40F49ECA" w:rsidR="00FF7CC6" w:rsidRDefault="00FF7CC6" w:rsidP="00FF7CC6">
                        <w:pPr>
                          <w:jc w:val="both"/>
                          <w:rPr>
                            <w:b/>
                            <w:bCs/>
                            <w:color w:val="FBA919"/>
                            <w:sz w:val="24"/>
                            <w:szCs w:val="24"/>
                          </w:rPr>
                        </w:pPr>
                        <w:r w:rsidRPr="00A61ED5">
                          <w:rPr>
                            <w:b/>
                            <w:bCs/>
                            <w:color w:val="FBA919"/>
                            <w:sz w:val="24"/>
                            <w:szCs w:val="24"/>
                          </w:rPr>
                          <w:t>TrophyID</w:t>
                        </w:r>
                        <w:r>
                          <w:rPr>
                            <w:b/>
                            <w:bCs/>
                            <w:color w:val="FBA919"/>
                            <w:sz w:val="24"/>
                            <w:szCs w:val="24"/>
                          </w:rPr>
                          <w:t xml:space="preserve"> – </w:t>
                        </w:r>
                        <w:r w:rsidR="00377EA7" w:rsidRPr="00377EA7">
                          <w:rPr>
                            <w:b/>
                            <w:bCs/>
                            <w:color w:val="FBA919"/>
                            <w:sz w:val="24"/>
                            <w:szCs w:val="24"/>
                          </w:rPr>
                          <w:t>Trophy ID number.</w:t>
                        </w:r>
                      </w:p>
                      <w:p w14:paraId="594E4730" w14:textId="2EEE9AAD" w:rsidR="00FF7CC6" w:rsidRPr="001901B3" w:rsidRDefault="00184003" w:rsidP="00FF7CC6">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7F77E2E8" w14:textId="71DA914B" w:rsidR="00FF7CC6" w:rsidRDefault="002D0873" w:rsidP="002D0873">
                        <w:pPr>
                          <w:jc w:val="both"/>
                          <w:rPr>
                            <w:color w:val="EBEBEB" w:themeColor="background2"/>
                            <w:sz w:val="24"/>
                            <w:szCs w:val="24"/>
                          </w:rPr>
                        </w:pPr>
                        <w:r w:rsidRPr="002D0873">
                          <w:rPr>
                            <w:color w:val="EBEBEB" w:themeColor="background2"/>
                            <w:sz w:val="24"/>
                            <w:szCs w:val="24"/>
                          </w:rPr>
                          <w:t>GameJoltTrophiesRemoveUser Username TrophyID</w:t>
                        </w:r>
                      </w:p>
                      <w:p w14:paraId="4D74B7B7" w14:textId="2A75AD30" w:rsidR="002D0873" w:rsidRPr="00E31D56" w:rsidRDefault="003B2FAB" w:rsidP="002D0873">
                        <w:pPr>
                          <w:pStyle w:val="CabealhodoSumrio"/>
                          <w:spacing w:before="120"/>
                          <w:rPr>
                            <w:color w:val="6F6F6F" w:themeColor="accent1"/>
                            <w:sz w:val="28"/>
                            <w:szCs w:val="28"/>
                          </w:rPr>
                        </w:pPr>
                        <w:r w:rsidRPr="003B2FAB">
                          <w:rPr>
                            <w:color w:val="6F6F6F" w:themeColor="accent1"/>
                            <w:sz w:val="28"/>
                            <w:szCs w:val="28"/>
                            <w:u w:val="single"/>
                          </w:rPr>
                          <w:t>GameJoltOpenWindowLogin</w:t>
                        </w:r>
                      </w:p>
                      <w:p w14:paraId="11B8BB2E" w14:textId="756C1449" w:rsidR="002D0873" w:rsidRDefault="009D61FA" w:rsidP="002D0873">
                        <w:pPr>
                          <w:jc w:val="both"/>
                          <w:rPr>
                            <w:color w:val="EBEBEB" w:themeColor="background2"/>
                            <w:sz w:val="24"/>
                            <w:szCs w:val="24"/>
                          </w:rPr>
                        </w:pPr>
                        <w:r w:rsidRPr="009D61FA">
                          <w:rPr>
                            <w:color w:val="EBEBEB" w:themeColor="background2"/>
                            <w:sz w:val="24"/>
                            <w:szCs w:val="24"/>
                          </w:rPr>
                          <w:t>Call a graphical interface de login.</w:t>
                        </w:r>
                      </w:p>
                      <w:p w14:paraId="25F561A7" w14:textId="6A00D6CB" w:rsidR="002D0873" w:rsidRPr="001901B3" w:rsidRDefault="009D61FA" w:rsidP="002D0873">
                        <w:pPr>
                          <w:jc w:val="both"/>
                          <w:rPr>
                            <w:b/>
                            <w:bCs/>
                            <w:color w:val="FBA919"/>
                            <w:sz w:val="24"/>
                            <w:szCs w:val="24"/>
                          </w:rPr>
                        </w:pPr>
                        <w:r>
                          <w:rPr>
                            <w:color w:val="EBEBEB" w:themeColor="background2"/>
                            <w:sz w:val="24"/>
                            <w:szCs w:val="24"/>
                          </w:rPr>
                          <w:t>Example</w:t>
                        </w:r>
                        <w:r w:rsidR="002D0873">
                          <w:rPr>
                            <w:color w:val="EBEBEB" w:themeColor="background2"/>
                            <w:sz w:val="24"/>
                            <w:szCs w:val="24"/>
                          </w:rPr>
                          <w:t>:</w:t>
                        </w:r>
                      </w:p>
                      <w:p w14:paraId="6904EDAB" w14:textId="4F419DD4" w:rsidR="002D0873" w:rsidRDefault="003B2FAB" w:rsidP="002D0873">
                        <w:pPr>
                          <w:jc w:val="both"/>
                          <w:rPr>
                            <w:color w:val="EBEBEB" w:themeColor="background2"/>
                            <w:sz w:val="24"/>
                            <w:szCs w:val="24"/>
                          </w:rPr>
                        </w:pPr>
                        <w:r w:rsidRPr="003B2FAB">
                          <w:rPr>
                            <w:color w:val="EBEBEB" w:themeColor="background2"/>
                            <w:sz w:val="24"/>
                            <w:szCs w:val="24"/>
                          </w:rPr>
                          <w:t>GameJoltOpenWindowLogin</w:t>
                        </w:r>
                      </w:p>
                      <w:p w14:paraId="6B0A4E49" w14:textId="0787CCF4" w:rsidR="003B2FAB" w:rsidRPr="00E31D56" w:rsidRDefault="003831B7" w:rsidP="003B2FAB">
                        <w:pPr>
                          <w:pStyle w:val="CabealhodoSumrio"/>
                          <w:spacing w:before="120"/>
                          <w:rPr>
                            <w:color w:val="6F6F6F" w:themeColor="accent1"/>
                            <w:sz w:val="28"/>
                            <w:szCs w:val="28"/>
                          </w:rPr>
                        </w:pPr>
                        <w:r w:rsidRPr="003831B7">
                          <w:rPr>
                            <w:color w:val="6F6F6F" w:themeColor="accent1"/>
                            <w:sz w:val="28"/>
                            <w:szCs w:val="28"/>
                            <w:u w:val="single"/>
                          </w:rPr>
                          <w:t>GameJoltOpenWindowLogout</w:t>
                        </w:r>
                      </w:p>
                      <w:p w14:paraId="056A31D2" w14:textId="356B5D2D" w:rsidR="003B2FAB" w:rsidRDefault="009D61FA" w:rsidP="003B2FAB">
                        <w:pPr>
                          <w:jc w:val="both"/>
                          <w:rPr>
                            <w:color w:val="EBEBEB" w:themeColor="background2"/>
                            <w:sz w:val="24"/>
                            <w:szCs w:val="24"/>
                          </w:rPr>
                        </w:pPr>
                        <w:r w:rsidRPr="009D61FA">
                          <w:rPr>
                            <w:color w:val="EBEBEB" w:themeColor="background2"/>
                            <w:sz w:val="24"/>
                            <w:szCs w:val="24"/>
                          </w:rPr>
                          <w:t>Cal</w:t>
                        </w:r>
                        <w:r>
                          <w:rPr>
                            <w:color w:val="EBEBEB" w:themeColor="background2"/>
                            <w:sz w:val="24"/>
                            <w:szCs w:val="24"/>
                          </w:rPr>
                          <w:t>l a graphical interface de logout</w:t>
                        </w:r>
                        <w:r w:rsidRPr="009D61FA">
                          <w:rPr>
                            <w:color w:val="EBEBEB" w:themeColor="background2"/>
                            <w:sz w:val="24"/>
                            <w:szCs w:val="24"/>
                          </w:rPr>
                          <w:t>.</w:t>
                        </w:r>
                      </w:p>
                      <w:p w14:paraId="5605FCF6" w14:textId="0E509998" w:rsidR="003B2FAB" w:rsidRPr="001901B3" w:rsidRDefault="009D61FA" w:rsidP="003B2FAB">
                        <w:pPr>
                          <w:jc w:val="both"/>
                          <w:rPr>
                            <w:b/>
                            <w:bCs/>
                            <w:color w:val="FBA919"/>
                            <w:sz w:val="24"/>
                            <w:szCs w:val="24"/>
                          </w:rPr>
                        </w:pPr>
                        <w:r>
                          <w:rPr>
                            <w:color w:val="EBEBEB" w:themeColor="background2"/>
                            <w:sz w:val="24"/>
                            <w:szCs w:val="24"/>
                          </w:rPr>
                          <w:t>Example</w:t>
                        </w:r>
                        <w:r w:rsidR="003B2FAB">
                          <w:rPr>
                            <w:color w:val="EBEBEB" w:themeColor="background2"/>
                            <w:sz w:val="24"/>
                            <w:szCs w:val="24"/>
                          </w:rPr>
                          <w:t>:</w:t>
                        </w:r>
                      </w:p>
                      <w:p w14:paraId="3EC641A2" w14:textId="79D5C67F" w:rsidR="003B2FAB" w:rsidRPr="00E31D56" w:rsidRDefault="003831B7" w:rsidP="003B2FAB">
                        <w:pPr>
                          <w:jc w:val="both"/>
                          <w:rPr>
                            <w:color w:val="EBEBEB" w:themeColor="background2"/>
                            <w:sz w:val="24"/>
                            <w:szCs w:val="24"/>
                          </w:rPr>
                        </w:pPr>
                        <w:r w:rsidRPr="003831B7">
                          <w:rPr>
                            <w:color w:val="EBEBEB" w:themeColor="background2"/>
                            <w:sz w:val="24"/>
                            <w:szCs w:val="24"/>
                          </w:rPr>
                          <w:t>GameJoltOpenWindowLogout</w:t>
                        </w:r>
                      </w:p>
                      <w:p w14:paraId="2350BA5D" w14:textId="77777777" w:rsidR="003B2FAB" w:rsidRPr="00E31D56" w:rsidRDefault="003B2FAB" w:rsidP="002D0873">
                        <w:pPr>
                          <w:jc w:val="both"/>
                          <w:rPr>
                            <w:color w:val="EBEBEB" w:themeColor="background2"/>
                            <w:sz w:val="24"/>
                            <w:szCs w:val="24"/>
                          </w:rPr>
                        </w:pPr>
                      </w:p>
                    </w:txbxContent>
                  </v:textbox>
                </v:shape>
                <v:group id="Grupo 188" o:spid="_x0000_s1070"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tângulo 13" o:spid="_x0000_s1071"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M6s8QA&#10;AADbAAAADwAAAGRycy9kb3ducmV2LnhtbERPTWvCQBC9F/oflin0UnRTtRKiq0hLoUURjEquQ3ZM&#10;gtnZNLvV1F/vCkJv83ifM513phYnal1lWcFrPwJBnFtdcaFgt/3sxSCcR9ZYWyYFf+RgPnt8mGKi&#10;7Zk3dEp9IUIIuwQVlN43iZQuL8mg69uGOHAH2xr0AbaF1C2eQ7ip5SCKxtJgxaGhxIbeS8qP6a9R&#10;8DOK+Xu3HIxX/pBdLtn+Zfv2sVbq+albTEB46vy/+O7+0mH+EG6/h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OrPEAAAA2wAAAA8AAAAAAAAAAAAAAAAAmAIAAGRycy9k&#10;b3ducmV2LnhtbFBLBQYAAAAABAAEAPUAAACJAwAAAAA=&#10;" fillcolor="#fba919 [3212]" stroked="f" strokeweight="1pt">
                    <v:fill opacity="0"/>
                  </v:rect>
                  <v:shape id="Retângulo 8" o:spid="_x0000_s1072"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R1MAA&#10;AADbAAAADwAAAGRycy9kb3ducmV2LnhtbERPzYrCMBC+C/sOYYS9iKYuIlqNsgi7K3ix6gMMzdgU&#10;m0lp0tp9eyMI3ubj+531treV6KjxpWMF00kCgjh3uuRCweX8M16A8AFZY+WYFPyTh+3mY7DGVLs7&#10;Z9SdQiFiCPsUFZgQ6lRKnxuy6CeuJo7c1TUWQ4RNIXWD9xhuK/mVJHNpseTYYLCmnaH8dmqtAsrc&#10;aIl/7ag6L2/d77E1fGh7pT6H/fcKRKA+vMUv917H+TN4/hIPkJ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iR1MAAAADbAAAADwAAAAAAAAAAAAAAAACYAgAAZHJzL2Rvd25y&#10;ZXYueG1sUEsFBgAAAAAEAAQA9QAAAIUDA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proofErr w:type="spellStart"/>
      <w:r>
        <w:rPr>
          <w:color w:val="FBA919"/>
          <w:sz w:val="96"/>
          <w:szCs w:val="72"/>
          <w:lang w:val="pt-BR"/>
        </w:rPr>
        <w:t>Plugin</w:t>
      </w:r>
      <w:proofErr w:type="spellEnd"/>
      <w:r w:rsidR="000304FC">
        <w:rPr>
          <w:color w:val="FBA919"/>
          <w:sz w:val="96"/>
          <w:szCs w:val="72"/>
          <w:lang w:val="pt-BR"/>
        </w:rPr>
        <w:t xml:space="preserve"> </w:t>
      </w:r>
      <w:proofErr w:type="spellStart"/>
      <w:r w:rsidR="00377EA7">
        <w:rPr>
          <w:color w:val="FBA919"/>
          <w:sz w:val="96"/>
          <w:szCs w:val="72"/>
          <w:lang w:val="pt-BR"/>
        </w:rPr>
        <w:t>commands</w:t>
      </w:r>
      <w:proofErr w:type="spellEnd"/>
      <w:r w:rsidR="00377EA7">
        <w:rPr>
          <w:color w:val="FBA919"/>
          <w:sz w:val="96"/>
          <w:szCs w:val="72"/>
          <w:lang w:val="pt-BR"/>
        </w:rPr>
        <w:t xml:space="preserve"> </w:t>
      </w:r>
      <w:r w:rsidR="000304FC">
        <w:rPr>
          <w:color w:val="FBA919"/>
          <w:sz w:val="96"/>
          <w:szCs w:val="72"/>
          <w:lang w:val="pt-BR"/>
        </w:rPr>
        <w:t>2</w:t>
      </w:r>
    </w:p>
    <w:p w14:paraId="1E387253" w14:textId="5F25883C" w:rsidR="00DF5E7C" w:rsidRDefault="006B4A7F" w:rsidP="006B4A7F">
      <w:pPr>
        <w:jc w:val="center"/>
        <w:rPr>
          <w:color w:val="FBA919"/>
          <w:sz w:val="96"/>
          <w:szCs w:val="72"/>
          <w:lang w:val="pt-BR"/>
        </w:rPr>
      </w:pPr>
      <w:r>
        <w:rPr>
          <w:color w:val="FBA919"/>
          <w:sz w:val="96"/>
          <w:szCs w:val="72"/>
          <w:lang w:val="pt-BR"/>
        </w:rPr>
        <w:br w:type="page"/>
      </w:r>
      <w:r w:rsidRPr="005A258A">
        <w:rPr>
          <w:b/>
          <w:bCs/>
          <w:noProof/>
          <w:color w:val="FBA919"/>
          <w:sz w:val="300"/>
          <w:szCs w:val="300"/>
          <w:lang w:val="pt-BR" w:eastAsia="pt-BR"/>
        </w:rPr>
        <w:lastRenderedPageBreak/>
        <mc:AlternateContent>
          <mc:Choice Requires="wpg">
            <w:drawing>
              <wp:anchor distT="0" distB="0" distL="457200" distR="457200" simplePos="0" relativeHeight="251696128" behindDoc="0" locked="0" layoutInCell="1" allowOverlap="1" wp14:anchorId="213BF18B" wp14:editId="13AE1ECA">
                <wp:simplePos x="0" y="0"/>
                <wp:positionH relativeFrom="page">
                  <wp:posOffset>189186</wp:posOffset>
                </wp:positionH>
                <wp:positionV relativeFrom="margin">
                  <wp:align>bottom</wp:align>
                </wp:positionV>
                <wp:extent cx="7824470" cy="7963535"/>
                <wp:effectExtent l="0" t="19050" r="0" b="94615"/>
                <wp:wrapSquare wrapText="bothSides"/>
                <wp:docPr id="15"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16" name="Caixa de Texto 16"/>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4F0119" w14:textId="0D820354" w:rsidR="006B4A7F" w:rsidRPr="00E31D56" w:rsidRDefault="00DA191D" w:rsidP="006B4A7F">
                              <w:pPr>
                                <w:pStyle w:val="CabealhodoSumrio"/>
                                <w:spacing w:before="120"/>
                                <w:rPr>
                                  <w:color w:val="6F6F6F" w:themeColor="accent1"/>
                                  <w:sz w:val="28"/>
                                  <w:szCs w:val="28"/>
                                </w:rPr>
                              </w:pPr>
                              <w:r w:rsidRPr="00DA191D">
                                <w:rPr>
                                  <w:color w:val="6F6F6F" w:themeColor="accent1"/>
                                  <w:sz w:val="28"/>
                                  <w:szCs w:val="28"/>
                                  <w:u w:val="single"/>
                                </w:rPr>
                                <w:t>$gameTemp.gameJoltAddUser</w:t>
                              </w:r>
                            </w:p>
                            <w:p w14:paraId="6407B136" w14:textId="28BCCD4E" w:rsidR="00DA191D" w:rsidRDefault="00B06917" w:rsidP="006B4A7F">
                              <w:pPr>
                                <w:jc w:val="both"/>
                                <w:rPr>
                                  <w:color w:val="EBEBEB" w:themeColor="background2"/>
                                  <w:sz w:val="24"/>
                                  <w:szCs w:val="24"/>
                                </w:rPr>
                              </w:pPr>
                              <w:r w:rsidRPr="00B06917">
                                <w:rPr>
                                  <w:color w:val="EBEBEB" w:themeColor="background2"/>
                                  <w:sz w:val="24"/>
                                  <w:szCs w:val="24"/>
                                </w:rPr>
                                <w:t>Add a new Game Jolt user to your game.</w:t>
                              </w:r>
                            </w:p>
                            <w:p w14:paraId="521B3BE6" w14:textId="4428122B" w:rsidR="006B4A7F" w:rsidRDefault="00DD50E6" w:rsidP="006B4A7F">
                              <w:pPr>
                                <w:jc w:val="both"/>
                                <w:rPr>
                                  <w:b/>
                                  <w:bCs/>
                                  <w:color w:val="FBA919"/>
                                  <w:sz w:val="24"/>
                                  <w:szCs w:val="24"/>
                                </w:rPr>
                              </w:pPr>
                              <w:r>
                                <w:rPr>
                                  <w:b/>
                                  <w:bCs/>
                                  <w:color w:val="FBA919"/>
                                  <w:sz w:val="24"/>
                                  <w:szCs w:val="24"/>
                                </w:rPr>
                                <w:t>U</w:t>
                              </w:r>
                              <w:r w:rsidRPr="00DD50E6">
                                <w:rPr>
                                  <w:b/>
                                  <w:bCs/>
                                  <w:color w:val="FBA919"/>
                                  <w:sz w:val="24"/>
                                  <w:szCs w:val="24"/>
                                </w:rPr>
                                <w:t>sername</w:t>
                              </w:r>
                              <w:r w:rsidR="002C2BC6">
                                <w:rPr>
                                  <w:b/>
                                  <w:bCs/>
                                  <w:color w:val="FBA919"/>
                                  <w:sz w:val="24"/>
                                  <w:szCs w:val="24"/>
                                </w:rPr>
                                <w:t>(</w:t>
                              </w:r>
                              <w:r w:rsidR="002C2BC6">
                                <w:rPr>
                                  <w:b/>
                                  <w:bCs/>
                                  <w:color w:val="00B0F0"/>
                                  <w:sz w:val="24"/>
                                  <w:szCs w:val="24"/>
                                </w:rPr>
                                <w:t>String</w:t>
                              </w:r>
                              <w:r w:rsidR="002C2BC6">
                                <w:rPr>
                                  <w:b/>
                                  <w:bCs/>
                                  <w:color w:val="FBA919"/>
                                  <w:sz w:val="24"/>
                                  <w:szCs w:val="24"/>
                                </w:rPr>
                                <w:t>)</w:t>
                              </w:r>
                              <w:r>
                                <w:rPr>
                                  <w:b/>
                                  <w:bCs/>
                                  <w:color w:val="FBA919"/>
                                  <w:sz w:val="24"/>
                                  <w:szCs w:val="24"/>
                                </w:rPr>
                                <w:t xml:space="preserve"> </w:t>
                              </w:r>
                              <w:r w:rsidR="006B4A7F">
                                <w:rPr>
                                  <w:b/>
                                  <w:bCs/>
                                  <w:color w:val="FBA919"/>
                                  <w:sz w:val="24"/>
                                  <w:szCs w:val="24"/>
                                </w:rPr>
                                <w:t xml:space="preserve">– </w:t>
                              </w:r>
                              <w:r w:rsidR="00B06917">
                                <w:rPr>
                                  <w:b/>
                                  <w:bCs/>
                                  <w:color w:val="FBA919"/>
                                  <w:sz w:val="24"/>
                                  <w:szCs w:val="24"/>
                                </w:rPr>
                                <w:t>Username of Game Jolt</w:t>
                              </w:r>
                              <w:r w:rsidR="006B4A7F">
                                <w:rPr>
                                  <w:b/>
                                  <w:bCs/>
                                  <w:color w:val="FBA919"/>
                                  <w:sz w:val="24"/>
                                  <w:szCs w:val="24"/>
                                </w:rPr>
                                <w:t>.</w:t>
                              </w:r>
                            </w:p>
                            <w:p w14:paraId="38DF8C15" w14:textId="0FB6F659" w:rsidR="00DD50E6" w:rsidRDefault="00DD50E6" w:rsidP="006B4A7F">
                              <w:pPr>
                                <w:jc w:val="both"/>
                                <w:rPr>
                                  <w:b/>
                                  <w:bCs/>
                                  <w:color w:val="FBA919"/>
                                  <w:sz w:val="24"/>
                                  <w:szCs w:val="24"/>
                                </w:rPr>
                              </w:pPr>
                              <w:r>
                                <w:rPr>
                                  <w:b/>
                                  <w:bCs/>
                                  <w:color w:val="FBA919"/>
                                  <w:sz w:val="24"/>
                                  <w:szCs w:val="24"/>
                                </w:rPr>
                                <w:t>Game Token</w:t>
                              </w:r>
                              <w:r w:rsidR="002C2BC6">
                                <w:rPr>
                                  <w:b/>
                                  <w:bCs/>
                                  <w:color w:val="FBA919"/>
                                  <w:sz w:val="24"/>
                                  <w:szCs w:val="24"/>
                                </w:rPr>
                                <w:t>(</w:t>
                              </w:r>
                              <w:r w:rsidR="002C2BC6" w:rsidRPr="002C2BC6">
                                <w:rPr>
                                  <w:b/>
                                  <w:bCs/>
                                  <w:color w:val="00B0F0"/>
                                  <w:sz w:val="24"/>
                                  <w:szCs w:val="24"/>
                                </w:rPr>
                                <w:t>String</w:t>
                              </w:r>
                              <w:r w:rsidR="002C2BC6">
                                <w:rPr>
                                  <w:b/>
                                  <w:bCs/>
                                  <w:color w:val="FBA919"/>
                                  <w:sz w:val="24"/>
                                  <w:szCs w:val="24"/>
                                </w:rPr>
                                <w:t>)</w:t>
                              </w:r>
                              <w:r>
                                <w:rPr>
                                  <w:b/>
                                  <w:bCs/>
                                  <w:color w:val="FBA919"/>
                                  <w:sz w:val="24"/>
                                  <w:szCs w:val="24"/>
                                </w:rPr>
                                <w:t xml:space="preserve"> - </w:t>
                              </w:r>
                              <w:r w:rsidR="00B06917" w:rsidRPr="00B06917">
                                <w:rPr>
                                  <w:b/>
                                  <w:bCs/>
                                  <w:color w:val="FBA919"/>
                                  <w:sz w:val="24"/>
                                  <w:szCs w:val="24"/>
                                </w:rPr>
                                <w:t>Special Player Password, used to access the games.</w:t>
                              </w:r>
                            </w:p>
                            <w:p w14:paraId="79D5CEC7" w14:textId="4CF4D35F" w:rsidR="006B4A7F" w:rsidRPr="001901B3" w:rsidRDefault="00B06917" w:rsidP="006B4A7F">
                              <w:pPr>
                                <w:jc w:val="both"/>
                                <w:rPr>
                                  <w:b/>
                                  <w:bCs/>
                                  <w:color w:val="FBA919"/>
                                  <w:sz w:val="24"/>
                                  <w:szCs w:val="24"/>
                                </w:rPr>
                              </w:pPr>
                              <w:r>
                                <w:rPr>
                                  <w:color w:val="EBEBEB" w:themeColor="background2"/>
                                  <w:sz w:val="24"/>
                                  <w:szCs w:val="24"/>
                                </w:rPr>
                                <w:t>Example</w:t>
                              </w:r>
                              <w:r w:rsidR="006B4A7F">
                                <w:rPr>
                                  <w:color w:val="EBEBEB" w:themeColor="background2"/>
                                  <w:sz w:val="24"/>
                                  <w:szCs w:val="24"/>
                                </w:rPr>
                                <w:t>:</w:t>
                              </w:r>
                            </w:p>
                            <w:p w14:paraId="615CC19B" w14:textId="517425E7" w:rsidR="0030167F" w:rsidRDefault="0030167F" w:rsidP="0030167F">
                              <w:pPr>
                                <w:jc w:val="both"/>
                                <w:rPr>
                                  <w:color w:val="EBEBEB" w:themeColor="background2"/>
                                  <w:sz w:val="24"/>
                                  <w:szCs w:val="24"/>
                                </w:rPr>
                              </w:pPr>
                              <w:r w:rsidRPr="0030167F">
                                <w:rPr>
                                  <w:color w:val="EBEBEB" w:themeColor="background2"/>
                                  <w:sz w:val="24"/>
                                  <w:szCs w:val="24"/>
                                </w:rPr>
                                <w:t>$gameTemp.gameJoltAddUser('DrXama', '4a934x5p')</w:t>
                              </w:r>
                              <w:r>
                                <w:rPr>
                                  <w:color w:val="EBEBEB" w:themeColor="background2"/>
                                  <w:sz w:val="24"/>
                                  <w:szCs w:val="24"/>
                                </w:rPr>
                                <w:t>;</w:t>
                              </w:r>
                            </w:p>
                            <w:p w14:paraId="75AE1300" w14:textId="19B77059" w:rsidR="00660D17" w:rsidRDefault="00B06917" w:rsidP="0030167F">
                              <w:pPr>
                                <w:jc w:val="both"/>
                                <w:rPr>
                                  <w:b/>
                                  <w:bCs/>
                                  <w:color w:val="FBA919"/>
                                  <w:sz w:val="24"/>
                                  <w:szCs w:val="24"/>
                                </w:rPr>
                              </w:pPr>
                              <w:r w:rsidRPr="00B06917">
                                <w:rPr>
                                  <w:b/>
                                  <w:bCs/>
                                  <w:color w:val="FBA919"/>
                                  <w:sz w:val="24"/>
                                  <w:szCs w:val="24"/>
                                </w:rPr>
                                <w:t>The function will return true if the user registration is a success, and will return false if the registration is not successful.</w:t>
                              </w:r>
                            </w:p>
                            <w:p w14:paraId="4CA7E76E" w14:textId="70B4FCCD" w:rsidR="00660D17" w:rsidRPr="00E31D56" w:rsidRDefault="00660D17" w:rsidP="00660D17">
                              <w:pPr>
                                <w:pStyle w:val="CabealhodoSumrio"/>
                                <w:spacing w:before="120"/>
                                <w:rPr>
                                  <w:color w:val="6F6F6F" w:themeColor="accent1"/>
                                  <w:sz w:val="28"/>
                                  <w:szCs w:val="28"/>
                                </w:rPr>
                              </w:pPr>
                              <w:r w:rsidRPr="00660D17">
                                <w:rPr>
                                  <w:color w:val="6F6F6F" w:themeColor="accent1"/>
                                  <w:sz w:val="28"/>
                                  <w:szCs w:val="28"/>
                                  <w:u w:val="single"/>
                                </w:rPr>
                                <w:t>$gameTemp.gameJoltLoginUser</w:t>
                              </w:r>
                            </w:p>
                            <w:p w14:paraId="2A486B0D" w14:textId="4DC90A1A" w:rsidR="008F562B" w:rsidRDefault="00466726" w:rsidP="00660D17">
                              <w:pPr>
                                <w:jc w:val="both"/>
                                <w:rPr>
                                  <w:color w:val="EBEBEB" w:themeColor="background2"/>
                                  <w:sz w:val="24"/>
                                  <w:szCs w:val="24"/>
                                </w:rPr>
                              </w:pPr>
                              <w:r w:rsidRPr="00466726">
                                <w:rPr>
                                  <w:color w:val="EBEBEB" w:themeColor="background2"/>
                                  <w:sz w:val="24"/>
                                  <w:szCs w:val="24"/>
                                </w:rPr>
                                <w:t>Start the user's session in the game.</w:t>
                              </w:r>
                            </w:p>
                            <w:p w14:paraId="506E8C03" w14:textId="13FFC6D9" w:rsidR="00660D17" w:rsidRDefault="00660D17" w:rsidP="00660D17">
                              <w:pPr>
                                <w:jc w:val="both"/>
                                <w:rPr>
                                  <w:b/>
                                  <w:bCs/>
                                  <w:color w:val="FBA919"/>
                                  <w:sz w:val="24"/>
                                  <w:szCs w:val="24"/>
                                </w:rPr>
                              </w:pPr>
                              <w:r>
                                <w:rPr>
                                  <w:b/>
                                  <w:bCs/>
                                  <w:color w:val="FBA919"/>
                                  <w:sz w:val="24"/>
                                  <w:szCs w:val="24"/>
                                </w:rPr>
                                <w:t>U</w:t>
                              </w:r>
                              <w:r w:rsidRPr="00DD50E6">
                                <w:rPr>
                                  <w:b/>
                                  <w:bCs/>
                                  <w:color w:val="FBA919"/>
                                  <w:sz w:val="24"/>
                                  <w:szCs w:val="24"/>
                                </w:rPr>
                                <w:t>sername</w:t>
                              </w:r>
                              <w:r>
                                <w:rPr>
                                  <w:b/>
                                  <w:bCs/>
                                  <w:color w:val="FBA919"/>
                                  <w:sz w:val="24"/>
                                  <w:szCs w:val="24"/>
                                </w:rPr>
                                <w:t>(</w:t>
                              </w:r>
                              <w:r>
                                <w:rPr>
                                  <w:b/>
                                  <w:bCs/>
                                  <w:color w:val="00B0F0"/>
                                  <w:sz w:val="24"/>
                                  <w:szCs w:val="24"/>
                                </w:rPr>
                                <w:t>String</w:t>
                              </w:r>
                              <w:r>
                                <w:rPr>
                                  <w:b/>
                                  <w:bCs/>
                                  <w:color w:val="FBA919"/>
                                  <w:sz w:val="24"/>
                                  <w:szCs w:val="24"/>
                                </w:rPr>
                                <w:t xml:space="preserve">) – </w:t>
                              </w:r>
                              <w:r w:rsidR="00466726">
                                <w:rPr>
                                  <w:b/>
                                  <w:bCs/>
                                  <w:color w:val="FBA919"/>
                                  <w:sz w:val="24"/>
                                  <w:szCs w:val="24"/>
                                </w:rPr>
                                <w:t>Username of Game Jolt</w:t>
                              </w:r>
                              <w:r>
                                <w:rPr>
                                  <w:b/>
                                  <w:bCs/>
                                  <w:color w:val="FBA919"/>
                                  <w:sz w:val="24"/>
                                  <w:szCs w:val="24"/>
                                </w:rPr>
                                <w:t>.</w:t>
                              </w:r>
                            </w:p>
                            <w:p w14:paraId="3BFE275B" w14:textId="02F6B9BD" w:rsidR="00660D17" w:rsidRDefault="004D0AD1" w:rsidP="00660D17">
                              <w:pPr>
                                <w:jc w:val="both"/>
                                <w:rPr>
                                  <w:b/>
                                  <w:bCs/>
                                  <w:color w:val="FBA919"/>
                                  <w:sz w:val="24"/>
                                  <w:szCs w:val="24"/>
                                </w:rPr>
                              </w:pPr>
                              <w:r>
                                <w:rPr>
                                  <w:b/>
                                  <w:bCs/>
                                  <w:color w:val="FBA919"/>
                                  <w:sz w:val="24"/>
                                  <w:szCs w:val="24"/>
                                </w:rPr>
                                <w:t>Callback</w:t>
                              </w:r>
                              <w:r w:rsidR="00660D17">
                                <w:rPr>
                                  <w:b/>
                                  <w:bCs/>
                                  <w:color w:val="FBA919"/>
                                  <w:sz w:val="24"/>
                                  <w:szCs w:val="24"/>
                                </w:rPr>
                                <w:t>(</w:t>
                              </w:r>
                              <w:r>
                                <w:rPr>
                                  <w:b/>
                                  <w:bCs/>
                                  <w:color w:val="00B0F0"/>
                                  <w:sz w:val="24"/>
                                  <w:szCs w:val="24"/>
                                </w:rPr>
                                <w:t>Function</w:t>
                              </w:r>
                              <w:r w:rsidR="00660D17">
                                <w:rPr>
                                  <w:b/>
                                  <w:bCs/>
                                  <w:color w:val="FBA919"/>
                                  <w:sz w:val="24"/>
                                  <w:szCs w:val="24"/>
                                </w:rPr>
                                <w:t xml:space="preserve">) - </w:t>
                              </w:r>
                              <w:r w:rsidR="00466726" w:rsidRPr="00466726">
                                <w:rPr>
                                  <w:b/>
                                  <w:bCs/>
                                  <w:color w:val="FBA919"/>
                                  <w:sz w:val="24"/>
                                  <w:szCs w:val="24"/>
                                </w:rPr>
                                <w:t>Function</w:t>
                              </w:r>
                              <w:r w:rsidR="00466726">
                                <w:rPr>
                                  <w:b/>
                                  <w:bCs/>
                                  <w:color w:val="FBA919"/>
                                  <w:sz w:val="24"/>
                                  <w:szCs w:val="24"/>
                                </w:rPr>
                                <w:t xml:space="preserve"> to be returned with the answer.</w:t>
                              </w:r>
                            </w:p>
                            <w:p w14:paraId="2038A6DA" w14:textId="4B655189" w:rsidR="00660D17" w:rsidRPr="001901B3" w:rsidRDefault="00466726" w:rsidP="00660D17">
                              <w:pPr>
                                <w:jc w:val="both"/>
                                <w:rPr>
                                  <w:b/>
                                  <w:bCs/>
                                  <w:color w:val="FBA919"/>
                                  <w:sz w:val="24"/>
                                  <w:szCs w:val="24"/>
                                </w:rPr>
                              </w:pPr>
                              <w:r>
                                <w:rPr>
                                  <w:color w:val="EBEBEB" w:themeColor="background2"/>
                                  <w:sz w:val="24"/>
                                  <w:szCs w:val="24"/>
                                </w:rPr>
                                <w:t>Example</w:t>
                              </w:r>
                              <w:r w:rsidR="00660D17">
                                <w:rPr>
                                  <w:color w:val="EBEBEB" w:themeColor="background2"/>
                                  <w:sz w:val="24"/>
                                  <w:szCs w:val="24"/>
                                </w:rPr>
                                <w:t>:</w:t>
                              </w:r>
                            </w:p>
                            <w:p w14:paraId="75453962" w14:textId="37F23B64" w:rsidR="001B049B" w:rsidRDefault="001B049B" w:rsidP="008F562B">
                              <w:pPr>
                                <w:jc w:val="both"/>
                                <w:rPr>
                                  <w:color w:val="EBEBEB" w:themeColor="background2"/>
                                  <w:sz w:val="24"/>
                                  <w:szCs w:val="24"/>
                                </w:rPr>
                              </w:pPr>
                              <w:r w:rsidRPr="001B049B">
                                <w:rPr>
                                  <w:color w:val="EBEBEB" w:themeColor="background2"/>
                                  <w:sz w:val="24"/>
                                  <w:szCs w:val="24"/>
                                </w:rPr>
                                <w:t>$gameTemp.gameJoltLoginUser('DrXama',</w:t>
                              </w:r>
                              <w:r w:rsidR="00AF497B">
                                <w:rPr>
                                  <w:color w:val="EBEBEB" w:themeColor="background2"/>
                                  <w:sz w:val="24"/>
                                  <w:szCs w:val="24"/>
                                </w:rPr>
                                <w:t xml:space="preserve"> </w:t>
                              </w:r>
                              <w:r>
                                <w:rPr>
                                  <w:color w:val="EBEBEB" w:themeColor="background2"/>
                                  <w:sz w:val="24"/>
                                  <w:szCs w:val="24"/>
                                </w:rPr>
                                <w:t>success</w:t>
                              </w:r>
                              <w:r w:rsidRPr="001B049B">
                                <w:rPr>
                                  <w:color w:val="EBEBEB" w:themeColor="background2"/>
                                  <w:sz w:val="24"/>
                                  <w:szCs w:val="24"/>
                                </w:rPr>
                                <w:t xml:space="preserve"> =&gt; { return console.log(</w:t>
                              </w:r>
                              <w:r>
                                <w:rPr>
                                  <w:color w:val="EBEBEB" w:themeColor="background2"/>
                                  <w:sz w:val="24"/>
                                  <w:szCs w:val="24"/>
                                </w:rPr>
                                <w:t>success</w:t>
                              </w:r>
                              <w:r w:rsidRPr="001B049B">
                                <w:rPr>
                                  <w:color w:val="EBEBEB" w:themeColor="background2"/>
                                  <w:sz w:val="24"/>
                                  <w:szCs w:val="24"/>
                                </w:rPr>
                                <w:t>); });</w:t>
                              </w:r>
                            </w:p>
                            <w:p w14:paraId="34DE3BC6" w14:textId="42BB45EC" w:rsidR="00660D17" w:rsidRDefault="00466726" w:rsidP="008F562B">
                              <w:pPr>
                                <w:jc w:val="both"/>
                                <w:rPr>
                                  <w:b/>
                                  <w:bCs/>
                                  <w:color w:val="FBA919"/>
                                  <w:sz w:val="24"/>
                                  <w:szCs w:val="24"/>
                                </w:rPr>
                              </w:pPr>
                              <w:r w:rsidRPr="00466726">
                                <w:rPr>
                                  <w:b/>
                                  <w:bCs/>
                                  <w:color w:val="FBA919"/>
                                  <w:sz w:val="24"/>
                                  <w:szCs w:val="24"/>
                                </w:rPr>
                                <w:t>The function will return true if the user login is successful, and will return false if the login is not successful.</w:t>
                              </w:r>
                            </w:p>
                            <w:p w14:paraId="2DF8B0F1" w14:textId="38137110" w:rsidR="00AF497B" w:rsidRPr="00E31D56" w:rsidRDefault="00CC1CF2" w:rsidP="00AF497B">
                              <w:pPr>
                                <w:pStyle w:val="CabealhodoSumrio"/>
                                <w:spacing w:before="120"/>
                                <w:rPr>
                                  <w:color w:val="6F6F6F" w:themeColor="accent1"/>
                                  <w:sz w:val="28"/>
                                  <w:szCs w:val="28"/>
                                </w:rPr>
                              </w:pPr>
                              <w:r w:rsidRPr="00CC1CF2">
                                <w:rPr>
                                  <w:color w:val="6F6F6F" w:themeColor="accent1"/>
                                  <w:sz w:val="28"/>
                                  <w:szCs w:val="28"/>
                                  <w:u w:val="single"/>
                                </w:rPr>
                                <w:t>$gameTemp.gameJoltLogoutUser</w:t>
                              </w:r>
                            </w:p>
                            <w:p w14:paraId="38A8EC39" w14:textId="52152D7F" w:rsidR="00AF497B" w:rsidRDefault="00466726" w:rsidP="00AF497B">
                              <w:pPr>
                                <w:jc w:val="both"/>
                                <w:rPr>
                                  <w:color w:val="EBEBEB" w:themeColor="background2"/>
                                  <w:sz w:val="24"/>
                                  <w:szCs w:val="24"/>
                                </w:rPr>
                              </w:pPr>
                              <w:r w:rsidRPr="00466726">
                                <w:rPr>
                                  <w:color w:val="EBEBEB" w:themeColor="background2"/>
                                  <w:sz w:val="24"/>
                                  <w:szCs w:val="24"/>
                                </w:rPr>
                                <w:t>Ends the user's in-game session.</w:t>
                              </w:r>
                            </w:p>
                            <w:p w14:paraId="437B20A9" w14:textId="0B8F26F4" w:rsidR="00AF497B" w:rsidRDefault="00AF497B" w:rsidP="00AF497B">
                              <w:pPr>
                                <w:jc w:val="both"/>
                                <w:rPr>
                                  <w:b/>
                                  <w:bCs/>
                                  <w:color w:val="FBA919"/>
                                  <w:sz w:val="24"/>
                                  <w:szCs w:val="24"/>
                                </w:rPr>
                              </w:pPr>
                              <w:r>
                                <w:rPr>
                                  <w:b/>
                                  <w:bCs/>
                                  <w:color w:val="FBA919"/>
                                  <w:sz w:val="24"/>
                                  <w:szCs w:val="24"/>
                                </w:rPr>
                                <w:t>U</w:t>
                              </w:r>
                              <w:r w:rsidRPr="00DD50E6">
                                <w:rPr>
                                  <w:b/>
                                  <w:bCs/>
                                  <w:color w:val="FBA919"/>
                                  <w:sz w:val="24"/>
                                  <w:szCs w:val="24"/>
                                </w:rPr>
                                <w:t>sername</w:t>
                              </w:r>
                              <w:r>
                                <w:rPr>
                                  <w:b/>
                                  <w:bCs/>
                                  <w:color w:val="FBA919"/>
                                  <w:sz w:val="24"/>
                                  <w:szCs w:val="24"/>
                                </w:rPr>
                                <w:t>(</w:t>
                              </w:r>
                              <w:r>
                                <w:rPr>
                                  <w:b/>
                                  <w:bCs/>
                                  <w:color w:val="00B0F0"/>
                                  <w:sz w:val="24"/>
                                  <w:szCs w:val="24"/>
                                </w:rPr>
                                <w:t>String</w:t>
                              </w:r>
                              <w:r>
                                <w:rPr>
                                  <w:b/>
                                  <w:bCs/>
                                  <w:color w:val="FBA919"/>
                                  <w:sz w:val="24"/>
                                  <w:szCs w:val="24"/>
                                </w:rPr>
                                <w:t xml:space="preserve">) – </w:t>
                              </w:r>
                              <w:r w:rsidR="00466726">
                                <w:rPr>
                                  <w:b/>
                                  <w:bCs/>
                                  <w:color w:val="FBA919"/>
                                  <w:sz w:val="24"/>
                                  <w:szCs w:val="24"/>
                                </w:rPr>
                                <w:t>Username of Game Jolt.</w:t>
                              </w:r>
                            </w:p>
                            <w:p w14:paraId="65A0BC5F" w14:textId="02A813F6" w:rsidR="00AF497B" w:rsidRDefault="00AF497B" w:rsidP="00AF497B">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466726" w:rsidRPr="00466726">
                                <w:rPr>
                                  <w:b/>
                                  <w:bCs/>
                                  <w:color w:val="FBA919"/>
                                  <w:sz w:val="24"/>
                                  <w:szCs w:val="24"/>
                                </w:rPr>
                                <w:t>Function</w:t>
                              </w:r>
                              <w:r w:rsidR="00466726">
                                <w:rPr>
                                  <w:b/>
                                  <w:bCs/>
                                  <w:color w:val="FBA919"/>
                                  <w:sz w:val="24"/>
                                  <w:szCs w:val="24"/>
                                </w:rPr>
                                <w:t xml:space="preserve"> to be returned with the answer.</w:t>
                              </w:r>
                            </w:p>
                            <w:p w14:paraId="62678591" w14:textId="4005DD44" w:rsidR="00AF497B" w:rsidRPr="001901B3" w:rsidRDefault="002F670D" w:rsidP="00AF497B">
                              <w:pPr>
                                <w:jc w:val="both"/>
                                <w:rPr>
                                  <w:b/>
                                  <w:bCs/>
                                  <w:color w:val="FBA919"/>
                                  <w:sz w:val="24"/>
                                  <w:szCs w:val="24"/>
                                </w:rPr>
                              </w:pPr>
                              <w:r>
                                <w:rPr>
                                  <w:color w:val="EBEBEB" w:themeColor="background2"/>
                                  <w:sz w:val="24"/>
                                  <w:szCs w:val="24"/>
                                </w:rPr>
                                <w:t>Example</w:t>
                              </w:r>
                              <w:r w:rsidR="00AF497B">
                                <w:rPr>
                                  <w:color w:val="EBEBEB" w:themeColor="background2"/>
                                  <w:sz w:val="24"/>
                                  <w:szCs w:val="24"/>
                                </w:rPr>
                                <w:t>:</w:t>
                              </w:r>
                            </w:p>
                            <w:p w14:paraId="387BEB96" w14:textId="2CBF0F95" w:rsidR="00AF497B" w:rsidRDefault="00AF497B" w:rsidP="00AF497B">
                              <w:pPr>
                                <w:jc w:val="both"/>
                                <w:rPr>
                                  <w:color w:val="EBEBEB" w:themeColor="background2"/>
                                  <w:sz w:val="24"/>
                                  <w:szCs w:val="24"/>
                                </w:rPr>
                              </w:pPr>
                              <w:r w:rsidRPr="001B049B">
                                <w:rPr>
                                  <w:color w:val="EBEBEB" w:themeColor="background2"/>
                                  <w:sz w:val="24"/>
                                  <w:szCs w:val="24"/>
                                </w:rPr>
                                <w:t>$gameTemp.</w:t>
                              </w:r>
                              <w:r w:rsidR="00010F64" w:rsidRPr="00010F64">
                                <w:rPr>
                                  <w:color w:val="EBEBEB" w:themeColor="background2"/>
                                  <w:sz w:val="24"/>
                                  <w:szCs w:val="24"/>
                                </w:rPr>
                                <w:t>gameJoltLogoutUser</w:t>
                              </w:r>
                              <w:r w:rsidRPr="001B049B">
                                <w:rPr>
                                  <w:color w:val="EBEBEB" w:themeColor="background2"/>
                                  <w:sz w:val="24"/>
                                  <w:szCs w:val="24"/>
                                </w:rPr>
                                <w:t>('DrXama',</w:t>
                              </w:r>
                              <w:r>
                                <w:rPr>
                                  <w:color w:val="EBEBEB" w:themeColor="background2"/>
                                  <w:sz w:val="24"/>
                                  <w:szCs w:val="24"/>
                                </w:rPr>
                                <w:t xml:space="preserve"> success</w:t>
                              </w:r>
                              <w:r w:rsidRPr="001B049B">
                                <w:rPr>
                                  <w:color w:val="EBEBEB" w:themeColor="background2"/>
                                  <w:sz w:val="24"/>
                                  <w:szCs w:val="24"/>
                                </w:rPr>
                                <w:t xml:space="preserve"> =&gt; { return console.log(</w:t>
                              </w:r>
                              <w:r>
                                <w:rPr>
                                  <w:color w:val="EBEBEB" w:themeColor="background2"/>
                                  <w:sz w:val="24"/>
                                  <w:szCs w:val="24"/>
                                </w:rPr>
                                <w:t>success</w:t>
                              </w:r>
                              <w:r w:rsidRPr="001B049B">
                                <w:rPr>
                                  <w:color w:val="EBEBEB" w:themeColor="background2"/>
                                  <w:sz w:val="24"/>
                                  <w:szCs w:val="24"/>
                                </w:rPr>
                                <w:t>); });</w:t>
                              </w:r>
                            </w:p>
                            <w:p w14:paraId="052D17DA" w14:textId="03B08EF7" w:rsidR="00AF497B" w:rsidRDefault="00466726" w:rsidP="00010F64">
                              <w:pPr>
                                <w:jc w:val="both"/>
                                <w:rPr>
                                  <w:b/>
                                  <w:bCs/>
                                  <w:color w:val="FBA919"/>
                                  <w:sz w:val="24"/>
                                  <w:szCs w:val="24"/>
                                </w:rPr>
                              </w:pPr>
                              <w:r w:rsidRPr="00466726">
                                <w:rPr>
                                  <w:b/>
                                  <w:bCs/>
                                  <w:color w:val="FBA919"/>
                                  <w:sz w:val="24"/>
                                  <w:szCs w:val="24"/>
                                </w:rPr>
                                <w:t>The function will return true if the user logout is successful, and will return false if the logout is not successful.</w:t>
                              </w:r>
                            </w:p>
                            <w:p w14:paraId="56F917C7" w14:textId="7C7240C4" w:rsidR="003D1514" w:rsidRPr="00E31D56" w:rsidRDefault="007274A2" w:rsidP="003D1514">
                              <w:pPr>
                                <w:pStyle w:val="CabealhodoSumrio"/>
                                <w:spacing w:before="120"/>
                                <w:rPr>
                                  <w:color w:val="6F6F6F" w:themeColor="accent1"/>
                                  <w:sz w:val="28"/>
                                  <w:szCs w:val="28"/>
                                </w:rPr>
                              </w:pPr>
                              <w:r w:rsidRPr="007274A2">
                                <w:rPr>
                                  <w:color w:val="6F6F6F" w:themeColor="accent1"/>
                                  <w:sz w:val="28"/>
                                  <w:szCs w:val="28"/>
                                  <w:u w:val="single"/>
                                </w:rPr>
                                <w:t>$gameTemp.gamejoltScoresUserTable</w:t>
                              </w:r>
                            </w:p>
                            <w:p w14:paraId="2673F42E" w14:textId="1537F60F" w:rsidR="007274A2" w:rsidRDefault="002C5CF5" w:rsidP="003D1514">
                              <w:pPr>
                                <w:jc w:val="both"/>
                                <w:rPr>
                                  <w:color w:val="EBEBEB" w:themeColor="background2"/>
                                  <w:sz w:val="24"/>
                                  <w:szCs w:val="24"/>
                                </w:rPr>
                              </w:pPr>
                              <w:r w:rsidRPr="002C5CF5">
                                <w:rPr>
                                  <w:color w:val="EBEBEB" w:themeColor="background2"/>
                                  <w:sz w:val="24"/>
                                  <w:szCs w:val="24"/>
                                </w:rPr>
                                <w:t xml:space="preserve">Returns the score of the player in a certain </w:t>
                              </w:r>
                              <w:r w:rsidRPr="009475FC">
                                <w:rPr>
                                  <w:b/>
                                  <w:color w:val="EBEBEB" w:themeColor="background2"/>
                                  <w:sz w:val="24"/>
                                  <w:szCs w:val="24"/>
                                </w:rPr>
                                <w:t>Scoreboards</w:t>
                              </w:r>
                              <w:r w:rsidRPr="002C5CF5">
                                <w:rPr>
                                  <w:color w:val="EBEBEB" w:themeColor="background2"/>
                                  <w:sz w:val="24"/>
                                  <w:szCs w:val="24"/>
                                </w:rPr>
                                <w:t xml:space="preserve"> table.</w:t>
                              </w:r>
                            </w:p>
                            <w:p w14:paraId="29AAFDE0" w14:textId="731D9DBF" w:rsidR="003D1514" w:rsidRDefault="003D1514" w:rsidP="003D1514">
                              <w:pPr>
                                <w:jc w:val="both"/>
                                <w:rPr>
                                  <w:b/>
                                  <w:bCs/>
                                  <w:color w:val="FBA919"/>
                                  <w:sz w:val="24"/>
                                  <w:szCs w:val="24"/>
                                </w:rPr>
                              </w:pPr>
                              <w:r>
                                <w:rPr>
                                  <w:b/>
                                  <w:bCs/>
                                  <w:color w:val="FBA919"/>
                                  <w:sz w:val="24"/>
                                  <w:szCs w:val="24"/>
                                </w:rPr>
                                <w:t>U</w:t>
                              </w:r>
                              <w:r w:rsidRPr="00DD50E6">
                                <w:rPr>
                                  <w:b/>
                                  <w:bCs/>
                                  <w:color w:val="FBA919"/>
                                  <w:sz w:val="24"/>
                                  <w:szCs w:val="24"/>
                                </w:rPr>
                                <w:t>sername</w:t>
                              </w:r>
                              <w:r>
                                <w:rPr>
                                  <w:b/>
                                  <w:bCs/>
                                  <w:color w:val="FBA919"/>
                                  <w:sz w:val="24"/>
                                  <w:szCs w:val="24"/>
                                </w:rPr>
                                <w:t>(</w:t>
                              </w:r>
                              <w:r>
                                <w:rPr>
                                  <w:b/>
                                  <w:bCs/>
                                  <w:color w:val="00B0F0"/>
                                  <w:sz w:val="24"/>
                                  <w:szCs w:val="24"/>
                                </w:rPr>
                                <w:t>String</w:t>
                              </w:r>
                              <w:r>
                                <w:rPr>
                                  <w:b/>
                                  <w:bCs/>
                                  <w:color w:val="FBA919"/>
                                  <w:sz w:val="24"/>
                                  <w:szCs w:val="24"/>
                                </w:rPr>
                                <w:t xml:space="preserve">) – </w:t>
                              </w:r>
                              <w:r w:rsidR="002C5CF5">
                                <w:rPr>
                                  <w:b/>
                                  <w:bCs/>
                                  <w:color w:val="FBA919"/>
                                  <w:sz w:val="24"/>
                                  <w:szCs w:val="24"/>
                                </w:rPr>
                                <w:t>Username of Game Jolt.</w:t>
                              </w:r>
                            </w:p>
                            <w:p w14:paraId="5A5FD401" w14:textId="0C2D395C" w:rsidR="00D14846" w:rsidRDefault="00B76091" w:rsidP="003D1514">
                              <w:pPr>
                                <w:jc w:val="both"/>
                                <w:rPr>
                                  <w:b/>
                                  <w:bCs/>
                                  <w:color w:val="FBA919"/>
                                  <w:sz w:val="24"/>
                                  <w:szCs w:val="24"/>
                                </w:rPr>
                              </w:pPr>
                              <w:r>
                                <w:rPr>
                                  <w:b/>
                                  <w:bCs/>
                                  <w:color w:val="FBA919"/>
                                  <w:sz w:val="24"/>
                                  <w:szCs w:val="24"/>
                                </w:rPr>
                                <w:t>T</w:t>
                              </w:r>
                              <w:r w:rsidR="00D14846" w:rsidRPr="00D14846">
                                <w:rPr>
                                  <w:b/>
                                  <w:bCs/>
                                  <w:color w:val="FBA919"/>
                                  <w:sz w:val="24"/>
                                  <w:szCs w:val="24"/>
                                </w:rPr>
                                <w:t>ableID</w:t>
                              </w:r>
                              <w:r w:rsidR="00D14846">
                                <w:rPr>
                                  <w:b/>
                                  <w:bCs/>
                                  <w:color w:val="FBA919"/>
                                  <w:sz w:val="24"/>
                                  <w:szCs w:val="24"/>
                                </w:rPr>
                                <w:t>(</w:t>
                              </w:r>
                              <w:r w:rsidR="00D14846" w:rsidRPr="00D14846">
                                <w:rPr>
                                  <w:b/>
                                  <w:bCs/>
                                  <w:color w:val="00B0F0"/>
                                  <w:sz w:val="24"/>
                                  <w:szCs w:val="24"/>
                                </w:rPr>
                                <w:t>String</w:t>
                              </w:r>
                              <w:r w:rsidR="00D14846">
                                <w:rPr>
                                  <w:b/>
                                  <w:bCs/>
                                  <w:color w:val="FBA919"/>
                                  <w:sz w:val="24"/>
                                  <w:szCs w:val="24"/>
                                </w:rPr>
                                <w:t xml:space="preserve">) </w:t>
                              </w:r>
                              <w:r>
                                <w:rPr>
                                  <w:b/>
                                  <w:bCs/>
                                  <w:color w:val="FBA919"/>
                                  <w:sz w:val="24"/>
                                  <w:szCs w:val="24"/>
                                </w:rPr>
                                <w:t>–</w:t>
                              </w:r>
                              <w:r w:rsidR="00D14846">
                                <w:rPr>
                                  <w:b/>
                                  <w:bCs/>
                                  <w:color w:val="FBA919"/>
                                  <w:sz w:val="24"/>
                                  <w:szCs w:val="24"/>
                                </w:rPr>
                                <w:t xml:space="preserve"> </w:t>
                              </w:r>
                              <w:r w:rsidR="002C5CF5" w:rsidRPr="002C5CF5">
                                <w:rPr>
                                  <w:b/>
                                  <w:bCs/>
                                  <w:color w:val="FBA919"/>
                                  <w:sz w:val="24"/>
                                  <w:szCs w:val="24"/>
                                </w:rPr>
                                <w:t>Table Identifier Number.</w:t>
                              </w:r>
                            </w:p>
                            <w:p w14:paraId="1FDA4B00" w14:textId="6AF23431" w:rsidR="003D1514" w:rsidRDefault="003D1514" w:rsidP="003D1514">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2C5CF5" w:rsidRPr="00466726">
                                <w:rPr>
                                  <w:b/>
                                  <w:bCs/>
                                  <w:color w:val="FBA919"/>
                                  <w:sz w:val="24"/>
                                  <w:szCs w:val="24"/>
                                </w:rPr>
                                <w:t>Function</w:t>
                              </w:r>
                              <w:r w:rsidR="002C5CF5">
                                <w:rPr>
                                  <w:b/>
                                  <w:bCs/>
                                  <w:color w:val="FBA919"/>
                                  <w:sz w:val="24"/>
                                  <w:szCs w:val="24"/>
                                </w:rPr>
                                <w:t xml:space="preserve"> to be returned with the answer.</w:t>
                              </w:r>
                            </w:p>
                            <w:p w14:paraId="147C0390" w14:textId="2DD30E78" w:rsidR="003D1514" w:rsidRPr="001901B3" w:rsidRDefault="002F670D" w:rsidP="003D1514">
                              <w:pPr>
                                <w:jc w:val="both"/>
                                <w:rPr>
                                  <w:b/>
                                  <w:bCs/>
                                  <w:color w:val="FBA919"/>
                                  <w:sz w:val="24"/>
                                  <w:szCs w:val="24"/>
                                </w:rPr>
                              </w:pPr>
                              <w:r>
                                <w:rPr>
                                  <w:color w:val="EBEBEB" w:themeColor="background2"/>
                                  <w:sz w:val="24"/>
                                  <w:szCs w:val="24"/>
                                </w:rPr>
                                <w:t>Example</w:t>
                              </w:r>
                              <w:r w:rsidR="003D1514">
                                <w:rPr>
                                  <w:color w:val="EBEBEB" w:themeColor="background2"/>
                                  <w:sz w:val="24"/>
                                  <w:szCs w:val="24"/>
                                </w:rPr>
                                <w:t>:</w:t>
                              </w:r>
                            </w:p>
                            <w:p w14:paraId="74A16681" w14:textId="6FCCCE07" w:rsidR="003D1514" w:rsidRDefault="009B6B6B" w:rsidP="003D1514">
                              <w:pPr>
                                <w:jc w:val="both"/>
                                <w:rPr>
                                  <w:color w:val="EBEBEB" w:themeColor="background2"/>
                                  <w:sz w:val="24"/>
                                  <w:szCs w:val="24"/>
                                </w:rPr>
                              </w:pPr>
                              <w:r w:rsidRPr="009B6B6B">
                                <w:rPr>
                                  <w:color w:val="EBEBEB" w:themeColor="background2"/>
                                  <w:sz w:val="24"/>
                                  <w:szCs w:val="24"/>
                                </w:rPr>
                                <w:t>$gameTemp.gamejoltScoresUserTable('DrXama', '389349', score =&gt; { console.log(score); });</w:t>
                              </w:r>
                            </w:p>
                            <w:p w14:paraId="19AE838A" w14:textId="4C9DB8BF" w:rsidR="003D1514" w:rsidRPr="00021532" w:rsidRDefault="002F670D" w:rsidP="009753D1">
                              <w:pPr>
                                <w:jc w:val="both"/>
                                <w:rPr>
                                  <w:b/>
                                  <w:bCs/>
                                  <w:color w:val="FBA919"/>
                                  <w:sz w:val="24"/>
                                  <w:szCs w:val="24"/>
                                </w:rPr>
                              </w:pPr>
                              <w:r w:rsidRPr="002F670D">
                                <w:rPr>
                                  <w:b/>
                                  <w:bCs/>
                                  <w:color w:val="FBA919"/>
                                  <w:sz w:val="24"/>
                                  <w:szCs w:val="24"/>
                                </w:rPr>
                                <w:t>The user must be logged in to perform a search for his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 name="Grupo 188"/>
                        <wpg:cNvGrpSpPr/>
                        <wpg:grpSpPr>
                          <a:xfrm>
                            <a:off x="2019300" y="0"/>
                            <a:ext cx="914667" cy="9372600"/>
                            <a:chOff x="0" y="0"/>
                            <a:chExt cx="914667" cy="9372600"/>
                          </a:xfrm>
                        </wpg:grpSpPr>
                        <wps:wsp>
                          <wps:cNvPr id="18" name="Retângulo 18"/>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213BF18B" id="_x0000_s1073" style="position:absolute;left:0;text-align:left;margin-left:14.9pt;margin-top:0;width:616.1pt;height:627.05pt;z-index:251696128;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">
                <v:shape id="Caixa de Texto 16" o:spid="_x0000_s1074"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VqpcMA&#10;AADbAAAADwAAAGRycy9kb3ducmV2LnhtbERPS0vDQBC+C/0PyxS82U17KJJ2W6QP8KDWVgW9jdkx&#10;Cc3Oht1pmv57VxB6m4/vOfNl7xrVUYi1ZwPjUQaKuPC25tLA+9v27h5UFGSLjWcycKEIy8XgZo65&#10;9WfeU3eQUqUQjjkaqETaXOtYVOQwjnxLnLgfHxxKgqHUNuA5hbtGT7Jsqh3WnBoqbGlVUXE8nJyB&#10;5jOGp+9Mvrp1+SyvO3362IxfjLkd9g8zUEK9XMX/7keb5k/h75d0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VqpcMAAADbAAAADwAAAAAAAAAAAAAAAACYAgAAZHJzL2Rv&#10;d25yZXYueG1sUEsFBgAAAAAEAAQA9QAAAIgDAAAAAA==&#10;" filled="f" stroked="f" strokeweight=".5pt">
                  <v:textbox inset="0,0,0,0">
                    <w:txbxContent>
                      <w:p w14:paraId="664F0119" w14:textId="0D820354" w:rsidR="006B4A7F" w:rsidRPr="00E31D56" w:rsidRDefault="00DA191D" w:rsidP="006B4A7F">
                        <w:pPr>
                          <w:pStyle w:val="CabealhodoSumrio"/>
                          <w:spacing w:before="120"/>
                          <w:rPr>
                            <w:color w:val="6F6F6F" w:themeColor="accent1"/>
                            <w:sz w:val="28"/>
                            <w:szCs w:val="28"/>
                          </w:rPr>
                        </w:pPr>
                        <w:r w:rsidRPr="00DA191D">
                          <w:rPr>
                            <w:color w:val="6F6F6F" w:themeColor="accent1"/>
                            <w:sz w:val="28"/>
                            <w:szCs w:val="28"/>
                            <w:u w:val="single"/>
                          </w:rPr>
                          <w:t>$gameTemp.gameJoltAddUser</w:t>
                        </w:r>
                      </w:p>
                      <w:p w14:paraId="6407B136" w14:textId="28BCCD4E" w:rsidR="00DA191D" w:rsidRDefault="00B06917" w:rsidP="006B4A7F">
                        <w:pPr>
                          <w:jc w:val="both"/>
                          <w:rPr>
                            <w:color w:val="EBEBEB" w:themeColor="background2"/>
                            <w:sz w:val="24"/>
                            <w:szCs w:val="24"/>
                          </w:rPr>
                        </w:pPr>
                        <w:r w:rsidRPr="00B06917">
                          <w:rPr>
                            <w:color w:val="EBEBEB" w:themeColor="background2"/>
                            <w:sz w:val="24"/>
                            <w:szCs w:val="24"/>
                          </w:rPr>
                          <w:t>Add a new Game Jolt user to your game.</w:t>
                        </w:r>
                      </w:p>
                      <w:p w14:paraId="521B3BE6" w14:textId="4428122B" w:rsidR="006B4A7F" w:rsidRDefault="00DD50E6" w:rsidP="006B4A7F">
                        <w:pPr>
                          <w:jc w:val="both"/>
                          <w:rPr>
                            <w:b/>
                            <w:bCs/>
                            <w:color w:val="FBA919"/>
                            <w:sz w:val="24"/>
                            <w:szCs w:val="24"/>
                          </w:rPr>
                        </w:pPr>
                        <w:r>
                          <w:rPr>
                            <w:b/>
                            <w:bCs/>
                            <w:color w:val="FBA919"/>
                            <w:sz w:val="24"/>
                            <w:szCs w:val="24"/>
                          </w:rPr>
                          <w:t>U</w:t>
                        </w:r>
                        <w:r w:rsidRPr="00DD50E6">
                          <w:rPr>
                            <w:b/>
                            <w:bCs/>
                            <w:color w:val="FBA919"/>
                            <w:sz w:val="24"/>
                            <w:szCs w:val="24"/>
                          </w:rPr>
                          <w:t>sername</w:t>
                        </w:r>
                        <w:r w:rsidR="002C2BC6">
                          <w:rPr>
                            <w:b/>
                            <w:bCs/>
                            <w:color w:val="FBA919"/>
                            <w:sz w:val="24"/>
                            <w:szCs w:val="24"/>
                          </w:rPr>
                          <w:t>(</w:t>
                        </w:r>
                        <w:r w:rsidR="002C2BC6">
                          <w:rPr>
                            <w:b/>
                            <w:bCs/>
                            <w:color w:val="00B0F0"/>
                            <w:sz w:val="24"/>
                            <w:szCs w:val="24"/>
                          </w:rPr>
                          <w:t>String</w:t>
                        </w:r>
                        <w:r w:rsidR="002C2BC6">
                          <w:rPr>
                            <w:b/>
                            <w:bCs/>
                            <w:color w:val="FBA919"/>
                            <w:sz w:val="24"/>
                            <w:szCs w:val="24"/>
                          </w:rPr>
                          <w:t>)</w:t>
                        </w:r>
                        <w:r>
                          <w:rPr>
                            <w:b/>
                            <w:bCs/>
                            <w:color w:val="FBA919"/>
                            <w:sz w:val="24"/>
                            <w:szCs w:val="24"/>
                          </w:rPr>
                          <w:t xml:space="preserve"> </w:t>
                        </w:r>
                        <w:r w:rsidR="006B4A7F">
                          <w:rPr>
                            <w:b/>
                            <w:bCs/>
                            <w:color w:val="FBA919"/>
                            <w:sz w:val="24"/>
                            <w:szCs w:val="24"/>
                          </w:rPr>
                          <w:t xml:space="preserve">– </w:t>
                        </w:r>
                        <w:r w:rsidR="00B06917">
                          <w:rPr>
                            <w:b/>
                            <w:bCs/>
                            <w:color w:val="FBA919"/>
                            <w:sz w:val="24"/>
                            <w:szCs w:val="24"/>
                          </w:rPr>
                          <w:t>Username of Game Jolt</w:t>
                        </w:r>
                        <w:r w:rsidR="006B4A7F">
                          <w:rPr>
                            <w:b/>
                            <w:bCs/>
                            <w:color w:val="FBA919"/>
                            <w:sz w:val="24"/>
                            <w:szCs w:val="24"/>
                          </w:rPr>
                          <w:t>.</w:t>
                        </w:r>
                      </w:p>
                      <w:p w14:paraId="38DF8C15" w14:textId="0FB6F659" w:rsidR="00DD50E6" w:rsidRDefault="00DD50E6" w:rsidP="006B4A7F">
                        <w:pPr>
                          <w:jc w:val="both"/>
                          <w:rPr>
                            <w:b/>
                            <w:bCs/>
                            <w:color w:val="FBA919"/>
                            <w:sz w:val="24"/>
                            <w:szCs w:val="24"/>
                          </w:rPr>
                        </w:pPr>
                        <w:r>
                          <w:rPr>
                            <w:b/>
                            <w:bCs/>
                            <w:color w:val="FBA919"/>
                            <w:sz w:val="24"/>
                            <w:szCs w:val="24"/>
                          </w:rPr>
                          <w:t>Game Token</w:t>
                        </w:r>
                        <w:r w:rsidR="002C2BC6">
                          <w:rPr>
                            <w:b/>
                            <w:bCs/>
                            <w:color w:val="FBA919"/>
                            <w:sz w:val="24"/>
                            <w:szCs w:val="24"/>
                          </w:rPr>
                          <w:t>(</w:t>
                        </w:r>
                        <w:r w:rsidR="002C2BC6" w:rsidRPr="002C2BC6">
                          <w:rPr>
                            <w:b/>
                            <w:bCs/>
                            <w:color w:val="00B0F0"/>
                            <w:sz w:val="24"/>
                            <w:szCs w:val="24"/>
                          </w:rPr>
                          <w:t>String</w:t>
                        </w:r>
                        <w:r w:rsidR="002C2BC6">
                          <w:rPr>
                            <w:b/>
                            <w:bCs/>
                            <w:color w:val="FBA919"/>
                            <w:sz w:val="24"/>
                            <w:szCs w:val="24"/>
                          </w:rPr>
                          <w:t>)</w:t>
                        </w:r>
                        <w:r>
                          <w:rPr>
                            <w:b/>
                            <w:bCs/>
                            <w:color w:val="FBA919"/>
                            <w:sz w:val="24"/>
                            <w:szCs w:val="24"/>
                          </w:rPr>
                          <w:t xml:space="preserve"> - </w:t>
                        </w:r>
                        <w:r w:rsidR="00B06917" w:rsidRPr="00B06917">
                          <w:rPr>
                            <w:b/>
                            <w:bCs/>
                            <w:color w:val="FBA919"/>
                            <w:sz w:val="24"/>
                            <w:szCs w:val="24"/>
                          </w:rPr>
                          <w:t>Special Player Password, used to access the games.</w:t>
                        </w:r>
                      </w:p>
                      <w:p w14:paraId="79D5CEC7" w14:textId="4CF4D35F" w:rsidR="006B4A7F" w:rsidRPr="001901B3" w:rsidRDefault="00B06917" w:rsidP="006B4A7F">
                        <w:pPr>
                          <w:jc w:val="both"/>
                          <w:rPr>
                            <w:b/>
                            <w:bCs/>
                            <w:color w:val="FBA919"/>
                            <w:sz w:val="24"/>
                            <w:szCs w:val="24"/>
                          </w:rPr>
                        </w:pPr>
                        <w:r>
                          <w:rPr>
                            <w:color w:val="EBEBEB" w:themeColor="background2"/>
                            <w:sz w:val="24"/>
                            <w:szCs w:val="24"/>
                          </w:rPr>
                          <w:t>Example</w:t>
                        </w:r>
                        <w:r w:rsidR="006B4A7F">
                          <w:rPr>
                            <w:color w:val="EBEBEB" w:themeColor="background2"/>
                            <w:sz w:val="24"/>
                            <w:szCs w:val="24"/>
                          </w:rPr>
                          <w:t>:</w:t>
                        </w:r>
                      </w:p>
                      <w:p w14:paraId="615CC19B" w14:textId="517425E7" w:rsidR="0030167F" w:rsidRDefault="0030167F" w:rsidP="0030167F">
                        <w:pPr>
                          <w:jc w:val="both"/>
                          <w:rPr>
                            <w:color w:val="EBEBEB" w:themeColor="background2"/>
                            <w:sz w:val="24"/>
                            <w:szCs w:val="24"/>
                          </w:rPr>
                        </w:pPr>
                        <w:r w:rsidRPr="0030167F">
                          <w:rPr>
                            <w:color w:val="EBEBEB" w:themeColor="background2"/>
                            <w:sz w:val="24"/>
                            <w:szCs w:val="24"/>
                          </w:rPr>
                          <w:t>$gameTemp.gameJoltAddUser('DrXama', '4a934x5p')</w:t>
                        </w:r>
                        <w:r>
                          <w:rPr>
                            <w:color w:val="EBEBEB" w:themeColor="background2"/>
                            <w:sz w:val="24"/>
                            <w:szCs w:val="24"/>
                          </w:rPr>
                          <w:t>;</w:t>
                        </w:r>
                      </w:p>
                      <w:p w14:paraId="75AE1300" w14:textId="19B77059" w:rsidR="00660D17" w:rsidRDefault="00B06917" w:rsidP="0030167F">
                        <w:pPr>
                          <w:jc w:val="both"/>
                          <w:rPr>
                            <w:b/>
                            <w:bCs/>
                            <w:color w:val="FBA919"/>
                            <w:sz w:val="24"/>
                            <w:szCs w:val="24"/>
                          </w:rPr>
                        </w:pPr>
                        <w:r w:rsidRPr="00B06917">
                          <w:rPr>
                            <w:b/>
                            <w:bCs/>
                            <w:color w:val="FBA919"/>
                            <w:sz w:val="24"/>
                            <w:szCs w:val="24"/>
                          </w:rPr>
                          <w:t>The function will return true if the user registration is a success, and will return false if the registration is not successful.</w:t>
                        </w:r>
                      </w:p>
                      <w:p w14:paraId="4CA7E76E" w14:textId="70B4FCCD" w:rsidR="00660D17" w:rsidRPr="00E31D56" w:rsidRDefault="00660D17" w:rsidP="00660D17">
                        <w:pPr>
                          <w:pStyle w:val="CabealhodoSumrio"/>
                          <w:spacing w:before="120"/>
                          <w:rPr>
                            <w:color w:val="6F6F6F" w:themeColor="accent1"/>
                            <w:sz w:val="28"/>
                            <w:szCs w:val="28"/>
                          </w:rPr>
                        </w:pPr>
                        <w:r w:rsidRPr="00660D17">
                          <w:rPr>
                            <w:color w:val="6F6F6F" w:themeColor="accent1"/>
                            <w:sz w:val="28"/>
                            <w:szCs w:val="28"/>
                            <w:u w:val="single"/>
                          </w:rPr>
                          <w:t>$gameTemp.gameJoltLoginUser</w:t>
                        </w:r>
                      </w:p>
                      <w:p w14:paraId="2A486B0D" w14:textId="4DC90A1A" w:rsidR="008F562B" w:rsidRDefault="00466726" w:rsidP="00660D17">
                        <w:pPr>
                          <w:jc w:val="both"/>
                          <w:rPr>
                            <w:color w:val="EBEBEB" w:themeColor="background2"/>
                            <w:sz w:val="24"/>
                            <w:szCs w:val="24"/>
                          </w:rPr>
                        </w:pPr>
                        <w:r w:rsidRPr="00466726">
                          <w:rPr>
                            <w:color w:val="EBEBEB" w:themeColor="background2"/>
                            <w:sz w:val="24"/>
                            <w:szCs w:val="24"/>
                          </w:rPr>
                          <w:t>Start the user's session in the game.</w:t>
                        </w:r>
                      </w:p>
                      <w:p w14:paraId="506E8C03" w14:textId="13FFC6D9" w:rsidR="00660D17" w:rsidRDefault="00660D17" w:rsidP="00660D17">
                        <w:pPr>
                          <w:jc w:val="both"/>
                          <w:rPr>
                            <w:b/>
                            <w:bCs/>
                            <w:color w:val="FBA919"/>
                            <w:sz w:val="24"/>
                            <w:szCs w:val="24"/>
                          </w:rPr>
                        </w:pPr>
                        <w:r>
                          <w:rPr>
                            <w:b/>
                            <w:bCs/>
                            <w:color w:val="FBA919"/>
                            <w:sz w:val="24"/>
                            <w:szCs w:val="24"/>
                          </w:rPr>
                          <w:t>U</w:t>
                        </w:r>
                        <w:r w:rsidRPr="00DD50E6">
                          <w:rPr>
                            <w:b/>
                            <w:bCs/>
                            <w:color w:val="FBA919"/>
                            <w:sz w:val="24"/>
                            <w:szCs w:val="24"/>
                          </w:rPr>
                          <w:t>sername</w:t>
                        </w:r>
                        <w:r>
                          <w:rPr>
                            <w:b/>
                            <w:bCs/>
                            <w:color w:val="FBA919"/>
                            <w:sz w:val="24"/>
                            <w:szCs w:val="24"/>
                          </w:rPr>
                          <w:t>(</w:t>
                        </w:r>
                        <w:r>
                          <w:rPr>
                            <w:b/>
                            <w:bCs/>
                            <w:color w:val="00B0F0"/>
                            <w:sz w:val="24"/>
                            <w:szCs w:val="24"/>
                          </w:rPr>
                          <w:t>String</w:t>
                        </w:r>
                        <w:r>
                          <w:rPr>
                            <w:b/>
                            <w:bCs/>
                            <w:color w:val="FBA919"/>
                            <w:sz w:val="24"/>
                            <w:szCs w:val="24"/>
                          </w:rPr>
                          <w:t xml:space="preserve">) – </w:t>
                        </w:r>
                        <w:r w:rsidR="00466726">
                          <w:rPr>
                            <w:b/>
                            <w:bCs/>
                            <w:color w:val="FBA919"/>
                            <w:sz w:val="24"/>
                            <w:szCs w:val="24"/>
                          </w:rPr>
                          <w:t>Username of Game Jolt</w:t>
                        </w:r>
                        <w:r>
                          <w:rPr>
                            <w:b/>
                            <w:bCs/>
                            <w:color w:val="FBA919"/>
                            <w:sz w:val="24"/>
                            <w:szCs w:val="24"/>
                          </w:rPr>
                          <w:t>.</w:t>
                        </w:r>
                      </w:p>
                      <w:p w14:paraId="3BFE275B" w14:textId="02F6B9BD" w:rsidR="00660D17" w:rsidRDefault="004D0AD1" w:rsidP="00660D17">
                        <w:pPr>
                          <w:jc w:val="both"/>
                          <w:rPr>
                            <w:b/>
                            <w:bCs/>
                            <w:color w:val="FBA919"/>
                            <w:sz w:val="24"/>
                            <w:szCs w:val="24"/>
                          </w:rPr>
                        </w:pPr>
                        <w:r>
                          <w:rPr>
                            <w:b/>
                            <w:bCs/>
                            <w:color w:val="FBA919"/>
                            <w:sz w:val="24"/>
                            <w:szCs w:val="24"/>
                          </w:rPr>
                          <w:t>Callback</w:t>
                        </w:r>
                        <w:r w:rsidR="00660D17">
                          <w:rPr>
                            <w:b/>
                            <w:bCs/>
                            <w:color w:val="FBA919"/>
                            <w:sz w:val="24"/>
                            <w:szCs w:val="24"/>
                          </w:rPr>
                          <w:t>(</w:t>
                        </w:r>
                        <w:r>
                          <w:rPr>
                            <w:b/>
                            <w:bCs/>
                            <w:color w:val="00B0F0"/>
                            <w:sz w:val="24"/>
                            <w:szCs w:val="24"/>
                          </w:rPr>
                          <w:t>Function</w:t>
                        </w:r>
                        <w:r w:rsidR="00660D17">
                          <w:rPr>
                            <w:b/>
                            <w:bCs/>
                            <w:color w:val="FBA919"/>
                            <w:sz w:val="24"/>
                            <w:szCs w:val="24"/>
                          </w:rPr>
                          <w:t xml:space="preserve">) - </w:t>
                        </w:r>
                        <w:r w:rsidR="00466726" w:rsidRPr="00466726">
                          <w:rPr>
                            <w:b/>
                            <w:bCs/>
                            <w:color w:val="FBA919"/>
                            <w:sz w:val="24"/>
                            <w:szCs w:val="24"/>
                          </w:rPr>
                          <w:t>Function</w:t>
                        </w:r>
                        <w:r w:rsidR="00466726">
                          <w:rPr>
                            <w:b/>
                            <w:bCs/>
                            <w:color w:val="FBA919"/>
                            <w:sz w:val="24"/>
                            <w:szCs w:val="24"/>
                          </w:rPr>
                          <w:t xml:space="preserve"> to be returned with the answer.</w:t>
                        </w:r>
                      </w:p>
                      <w:p w14:paraId="2038A6DA" w14:textId="4B655189" w:rsidR="00660D17" w:rsidRPr="001901B3" w:rsidRDefault="00466726" w:rsidP="00660D17">
                        <w:pPr>
                          <w:jc w:val="both"/>
                          <w:rPr>
                            <w:b/>
                            <w:bCs/>
                            <w:color w:val="FBA919"/>
                            <w:sz w:val="24"/>
                            <w:szCs w:val="24"/>
                          </w:rPr>
                        </w:pPr>
                        <w:r>
                          <w:rPr>
                            <w:color w:val="EBEBEB" w:themeColor="background2"/>
                            <w:sz w:val="24"/>
                            <w:szCs w:val="24"/>
                          </w:rPr>
                          <w:t>Example</w:t>
                        </w:r>
                        <w:r w:rsidR="00660D17">
                          <w:rPr>
                            <w:color w:val="EBEBEB" w:themeColor="background2"/>
                            <w:sz w:val="24"/>
                            <w:szCs w:val="24"/>
                          </w:rPr>
                          <w:t>:</w:t>
                        </w:r>
                      </w:p>
                      <w:p w14:paraId="75453962" w14:textId="37F23B64" w:rsidR="001B049B" w:rsidRDefault="001B049B" w:rsidP="008F562B">
                        <w:pPr>
                          <w:jc w:val="both"/>
                          <w:rPr>
                            <w:color w:val="EBEBEB" w:themeColor="background2"/>
                            <w:sz w:val="24"/>
                            <w:szCs w:val="24"/>
                          </w:rPr>
                        </w:pPr>
                        <w:r w:rsidRPr="001B049B">
                          <w:rPr>
                            <w:color w:val="EBEBEB" w:themeColor="background2"/>
                            <w:sz w:val="24"/>
                            <w:szCs w:val="24"/>
                          </w:rPr>
                          <w:t>$gameTemp.gameJoltLoginUser('DrXama',</w:t>
                        </w:r>
                        <w:r w:rsidR="00AF497B">
                          <w:rPr>
                            <w:color w:val="EBEBEB" w:themeColor="background2"/>
                            <w:sz w:val="24"/>
                            <w:szCs w:val="24"/>
                          </w:rPr>
                          <w:t xml:space="preserve"> </w:t>
                        </w:r>
                        <w:r>
                          <w:rPr>
                            <w:color w:val="EBEBEB" w:themeColor="background2"/>
                            <w:sz w:val="24"/>
                            <w:szCs w:val="24"/>
                          </w:rPr>
                          <w:t>success</w:t>
                        </w:r>
                        <w:r w:rsidRPr="001B049B">
                          <w:rPr>
                            <w:color w:val="EBEBEB" w:themeColor="background2"/>
                            <w:sz w:val="24"/>
                            <w:szCs w:val="24"/>
                          </w:rPr>
                          <w:t xml:space="preserve"> =&gt; { return console.log(</w:t>
                        </w:r>
                        <w:r>
                          <w:rPr>
                            <w:color w:val="EBEBEB" w:themeColor="background2"/>
                            <w:sz w:val="24"/>
                            <w:szCs w:val="24"/>
                          </w:rPr>
                          <w:t>success</w:t>
                        </w:r>
                        <w:r w:rsidRPr="001B049B">
                          <w:rPr>
                            <w:color w:val="EBEBEB" w:themeColor="background2"/>
                            <w:sz w:val="24"/>
                            <w:szCs w:val="24"/>
                          </w:rPr>
                          <w:t>); });</w:t>
                        </w:r>
                      </w:p>
                      <w:p w14:paraId="34DE3BC6" w14:textId="42BB45EC" w:rsidR="00660D17" w:rsidRDefault="00466726" w:rsidP="008F562B">
                        <w:pPr>
                          <w:jc w:val="both"/>
                          <w:rPr>
                            <w:b/>
                            <w:bCs/>
                            <w:color w:val="FBA919"/>
                            <w:sz w:val="24"/>
                            <w:szCs w:val="24"/>
                          </w:rPr>
                        </w:pPr>
                        <w:r w:rsidRPr="00466726">
                          <w:rPr>
                            <w:b/>
                            <w:bCs/>
                            <w:color w:val="FBA919"/>
                            <w:sz w:val="24"/>
                            <w:szCs w:val="24"/>
                          </w:rPr>
                          <w:t>The function will return true if the user login is successful, and will return false if the login is not successful.</w:t>
                        </w:r>
                      </w:p>
                      <w:p w14:paraId="2DF8B0F1" w14:textId="38137110" w:rsidR="00AF497B" w:rsidRPr="00E31D56" w:rsidRDefault="00CC1CF2" w:rsidP="00AF497B">
                        <w:pPr>
                          <w:pStyle w:val="CabealhodoSumrio"/>
                          <w:spacing w:before="120"/>
                          <w:rPr>
                            <w:color w:val="6F6F6F" w:themeColor="accent1"/>
                            <w:sz w:val="28"/>
                            <w:szCs w:val="28"/>
                          </w:rPr>
                        </w:pPr>
                        <w:r w:rsidRPr="00CC1CF2">
                          <w:rPr>
                            <w:color w:val="6F6F6F" w:themeColor="accent1"/>
                            <w:sz w:val="28"/>
                            <w:szCs w:val="28"/>
                            <w:u w:val="single"/>
                          </w:rPr>
                          <w:t>$gameTemp.gameJoltLogoutUser</w:t>
                        </w:r>
                      </w:p>
                      <w:p w14:paraId="38A8EC39" w14:textId="52152D7F" w:rsidR="00AF497B" w:rsidRDefault="00466726" w:rsidP="00AF497B">
                        <w:pPr>
                          <w:jc w:val="both"/>
                          <w:rPr>
                            <w:color w:val="EBEBEB" w:themeColor="background2"/>
                            <w:sz w:val="24"/>
                            <w:szCs w:val="24"/>
                          </w:rPr>
                        </w:pPr>
                        <w:r w:rsidRPr="00466726">
                          <w:rPr>
                            <w:color w:val="EBEBEB" w:themeColor="background2"/>
                            <w:sz w:val="24"/>
                            <w:szCs w:val="24"/>
                          </w:rPr>
                          <w:t>Ends the user's in-game session.</w:t>
                        </w:r>
                      </w:p>
                      <w:p w14:paraId="437B20A9" w14:textId="0B8F26F4" w:rsidR="00AF497B" w:rsidRDefault="00AF497B" w:rsidP="00AF497B">
                        <w:pPr>
                          <w:jc w:val="both"/>
                          <w:rPr>
                            <w:b/>
                            <w:bCs/>
                            <w:color w:val="FBA919"/>
                            <w:sz w:val="24"/>
                            <w:szCs w:val="24"/>
                          </w:rPr>
                        </w:pPr>
                        <w:r>
                          <w:rPr>
                            <w:b/>
                            <w:bCs/>
                            <w:color w:val="FBA919"/>
                            <w:sz w:val="24"/>
                            <w:szCs w:val="24"/>
                          </w:rPr>
                          <w:t>U</w:t>
                        </w:r>
                        <w:r w:rsidRPr="00DD50E6">
                          <w:rPr>
                            <w:b/>
                            <w:bCs/>
                            <w:color w:val="FBA919"/>
                            <w:sz w:val="24"/>
                            <w:szCs w:val="24"/>
                          </w:rPr>
                          <w:t>sername</w:t>
                        </w:r>
                        <w:r>
                          <w:rPr>
                            <w:b/>
                            <w:bCs/>
                            <w:color w:val="FBA919"/>
                            <w:sz w:val="24"/>
                            <w:szCs w:val="24"/>
                          </w:rPr>
                          <w:t>(</w:t>
                        </w:r>
                        <w:r>
                          <w:rPr>
                            <w:b/>
                            <w:bCs/>
                            <w:color w:val="00B0F0"/>
                            <w:sz w:val="24"/>
                            <w:szCs w:val="24"/>
                          </w:rPr>
                          <w:t>String</w:t>
                        </w:r>
                        <w:r>
                          <w:rPr>
                            <w:b/>
                            <w:bCs/>
                            <w:color w:val="FBA919"/>
                            <w:sz w:val="24"/>
                            <w:szCs w:val="24"/>
                          </w:rPr>
                          <w:t xml:space="preserve">) – </w:t>
                        </w:r>
                        <w:r w:rsidR="00466726">
                          <w:rPr>
                            <w:b/>
                            <w:bCs/>
                            <w:color w:val="FBA919"/>
                            <w:sz w:val="24"/>
                            <w:szCs w:val="24"/>
                          </w:rPr>
                          <w:t>Username of Game Jolt.</w:t>
                        </w:r>
                      </w:p>
                      <w:p w14:paraId="65A0BC5F" w14:textId="02A813F6" w:rsidR="00AF497B" w:rsidRDefault="00AF497B" w:rsidP="00AF497B">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466726" w:rsidRPr="00466726">
                          <w:rPr>
                            <w:b/>
                            <w:bCs/>
                            <w:color w:val="FBA919"/>
                            <w:sz w:val="24"/>
                            <w:szCs w:val="24"/>
                          </w:rPr>
                          <w:t>Function</w:t>
                        </w:r>
                        <w:r w:rsidR="00466726">
                          <w:rPr>
                            <w:b/>
                            <w:bCs/>
                            <w:color w:val="FBA919"/>
                            <w:sz w:val="24"/>
                            <w:szCs w:val="24"/>
                          </w:rPr>
                          <w:t xml:space="preserve"> to be returned with the answer.</w:t>
                        </w:r>
                      </w:p>
                      <w:p w14:paraId="62678591" w14:textId="4005DD44" w:rsidR="00AF497B" w:rsidRPr="001901B3" w:rsidRDefault="002F670D" w:rsidP="00AF497B">
                        <w:pPr>
                          <w:jc w:val="both"/>
                          <w:rPr>
                            <w:b/>
                            <w:bCs/>
                            <w:color w:val="FBA919"/>
                            <w:sz w:val="24"/>
                            <w:szCs w:val="24"/>
                          </w:rPr>
                        </w:pPr>
                        <w:r>
                          <w:rPr>
                            <w:color w:val="EBEBEB" w:themeColor="background2"/>
                            <w:sz w:val="24"/>
                            <w:szCs w:val="24"/>
                          </w:rPr>
                          <w:t>Example</w:t>
                        </w:r>
                        <w:r w:rsidR="00AF497B">
                          <w:rPr>
                            <w:color w:val="EBEBEB" w:themeColor="background2"/>
                            <w:sz w:val="24"/>
                            <w:szCs w:val="24"/>
                          </w:rPr>
                          <w:t>:</w:t>
                        </w:r>
                      </w:p>
                      <w:p w14:paraId="387BEB96" w14:textId="2CBF0F95" w:rsidR="00AF497B" w:rsidRDefault="00AF497B" w:rsidP="00AF497B">
                        <w:pPr>
                          <w:jc w:val="both"/>
                          <w:rPr>
                            <w:color w:val="EBEBEB" w:themeColor="background2"/>
                            <w:sz w:val="24"/>
                            <w:szCs w:val="24"/>
                          </w:rPr>
                        </w:pPr>
                        <w:r w:rsidRPr="001B049B">
                          <w:rPr>
                            <w:color w:val="EBEBEB" w:themeColor="background2"/>
                            <w:sz w:val="24"/>
                            <w:szCs w:val="24"/>
                          </w:rPr>
                          <w:t>$gameTemp.</w:t>
                        </w:r>
                        <w:r w:rsidR="00010F64" w:rsidRPr="00010F64">
                          <w:rPr>
                            <w:color w:val="EBEBEB" w:themeColor="background2"/>
                            <w:sz w:val="24"/>
                            <w:szCs w:val="24"/>
                          </w:rPr>
                          <w:t>gameJoltLogoutUser</w:t>
                        </w:r>
                        <w:r w:rsidRPr="001B049B">
                          <w:rPr>
                            <w:color w:val="EBEBEB" w:themeColor="background2"/>
                            <w:sz w:val="24"/>
                            <w:szCs w:val="24"/>
                          </w:rPr>
                          <w:t>('DrXama',</w:t>
                        </w:r>
                        <w:r>
                          <w:rPr>
                            <w:color w:val="EBEBEB" w:themeColor="background2"/>
                            <w:sz w:val="24"/>
                            <w:szCs w:val="24"/>
                          </w:rPr>
                          <w:t xml:space="preserve"> success</w:t>
                        </w:r>
                        <w:r w:rsidRPr="001B049B">
                          <w:rPr>
                            <w:color w:val="EBEBEB" w:themeColor="background2"/>
                            <w:sz w:val="24"/>
                            <w:szCs w:val="24"/>
                          </w:rPr>
                          <w:t xml:space="preserve"> =&gt; { return console.log(</w:t>
                        </w:r>
                        <w:r>
                          <w:rPr>
                            <w:color w:val="EBEBEB" w:themeColor="background2"/>
                            <w:sz w:val="24"/>
                            <w:szCs w:val="24"/>
                          </w:rPr>
                          <w:t>success</w:t>
                        </w:r>
                        <w:r w:rsidRPr="001B049B">
                          <w:rPr>
                            <w:color w:val="EBEBEB" w:themeColor="background2"/>
                            <w:sz w:val="24"/>
                            <w:szCs w:val="24"/>
                          </w:rPr>
                          <w:t>); });</w:t>
                        </w:r>
                      </w:p>
                      <w:p w14:paraId="052D17DA" w14:textId="03B08EF7" w:rsidR="00AF497B" w:rsidRDefault="00466726" w:rsidP="00010F64">
                        <w:pPr>
                          <w:jc w:val="both"/>
                          <w:rPr>
                            <w:b/>
                            <w:bCs/>
                            <w:color w:val="FBA919"/>
                            <w:sz w:val="24"/>
                            <w:szCs w:val="24"/>
                          </w:rPr>
                        </w:pPr>
                        <w:r w:rsidRPr="00466726">
                          <w:rPr>
                            <w:b/>
                            <w:bCs/>
                            <w:color w:val="FBA919"/>
                            <w:sz w:val="24"/>
                            <w:szCs w:val="24"/>
                          </w:rPr>
                          <w:t>The function will return true if the user logout is successful, and will return false if the logout is not successful.</w:t>
                        </w:r>
                      </w:p>
                      <w:p w14:paraId="56F917C7" w14:textId="7C7240C4" w:rsidR="003D1514" w:rsidRPr="00E31D56" w:rsidRDefault="007274A2" w:rsidP="003D1514">
                        <w:pPr>
                          <w:pStyle w:val="CabealhodoSumrio"/>
                          <w:spacing w:before="120"/>
                          <w:rPr>
                            <w:color w:val="6F6F6F" w:themeColor="accent1"/>
                            <w:sz w:val="28"/>
                            <w:szCs w:val="28"/>
                          </w:rPr>
                        </w:pPr>
                        <w:r w:rsidRPr="007274A2">
                          <w:rPr>
                            <w:color w:val="6F6F6F" w:themeColor="accent1"/>
                            <w:sz w:val="28"/>
                            <w:szCs w:val="28"/>
                            <w:u w:val="single"/>
                          </w:rPr>
                          <w:t>$gameTemp.gamejoltScoresUserTable</w:t>
                        </w:r>
                      </w:p>
                      <w:p w14:paraId="2673F42E" w14:textId="1537F60F" w:rsidR="007274A2" w:rsidRDefault="002C5CF5" w:rsidP="003D1514">
                        <w:pPr>
                          <w:jc w:val="both"/>
                          <w:rPr>
                            <w:color w:val="EBEBEB" w:themeColor="background2"/>
                            <w:sz w:val="24"/>
                            <w:szCs w:val="24"/>
                          </w:rPr>
                        </w:pPr>
                        <w:r w:rsidRPr="002C5CF5">
                          <w:rPr>
                            <w:color w:val="EBEBEB" w:themeColor="background2"/>
                            <w:sz w:val="24"/>
                            <w:szCs w:val="24"/>
                          </w:rPr>
                          <w:t xml:space="preserve">Returns the score of the player in a certain </w:t>
                        </w:r>
                        <w:r w:rsidRPr="009475FC">
                          <w:rPr>
                            <w:b/>
                            <w:color w:val="EBEBEB" w:themeColor="background2"/>
                            <w:sz w:val="24"/>
                            <w:szCs w:val="24"/>
                          </w:rPr>
                          <w:t>Scoreboards</w:t>
                        </w:r>
                        <w:r w:rsidRPr="002C5CF5">
                          <w:rPr>
                            <w:color w:val="EBEBEB" w:themeColor="background2"/>
                            <w:sz w:val="24"/>
                            <w:szCs w:val="24"/>
                          </w:rPr>
                          <w:t xml:space="preserve"> table.</w:t>
                        </w:r>
                      </w:p>
                      <w:p w14:paraId="29AAFDE0" w14:textId="731D9DBF" w:rsidR="003D1514" w:rsidRDefault="003D1514" w:rsidP="003D1514">
                        <w:pPr>
                          <w:jc w:val="both"/>
                          <w:rPr>
                            <w:b/>
                            <w:bCs/>
                            <w:color w:val="FBA919"/>
                            <w:sz w:val="24"/>
                            <w:szCs w:val="24"/>
                          </w:rPr>
                        </w:pPr>
                        <w:r>
                          <w:rPr>
                            <w:b/>
                            <w:bCs/>
                            <w:color w:val="FBA919"/>
                            <w:sz w:val="24"/>
                            <w:szCs w:val="24"/>
                          </w:rPr>
                          <w:t>U</w:t>
                        </w:r>
                        <w:r w:rsidRPr="00DD50E6">
                          <w:rPr>
                            <w:b/>
                            <w:bCs/>
                            <w:color w:val="FBA919"/>
                            <w:sz w:val="24"/>
                            <w:szCs w:val="24"/>
                          </w:rPr>
                          <w:t>sername</w:t>
                        </w:r>
                        <w:r>
                          <w:rPr>
                            <w:b/>
                            <w:bCs/>
                            <w:color w:val="FBA919"/>
                            <w:sz w:val="24"/>
                            <w:szCs w:val="24"/>
                          </w:rPr>
                          <w:t>(</w:t>
                        </w:r>
                        <w:r>
                          <w:rPr>
                            <w:b/>
                            <w:bCs/>
                            <w:color w:val="00B0F0"/>
                            <w:sz w:val="24"/>
                            <w:szCs w:val="24"/>
                          </w:rPr>
                          <w:t>String</w:t>
                        </w:r>
                        <w:r>
                          <w:rPr>
                            <w:b/>
                            <w:bCs/>
                            <w:color w:val="FBA919"/>
                            <w:sz w:val="24"/>
                            <w:szCs w:val="24"/>
                          </w:rPr>
                          <w:t xml:space="preserve">) – </w:t>
                        </w:r>
                        <w:r w:rsidR="002C5CF5">
                          <w:rPr>
                            <w:b/>
                            <w:bCs/>
                            <w:color w:val="FBA919"/>
                            <w:sz w:val="24"/>
                            <w:szCs w:val="24"/>
                          </w:rPr>
                          <w:t>Username of Game Jolt.</w:t>
                        </w:r>
                      </w:p>
                      <w:p w14:paraId="5A5FD401" w14:textId="0C2D395C" w:rsidR="00D14846" w:rsidRDefault="00B76091" w:rsidP="003D1514">
                        <w:pPr>
                          <w:jc w:val="both"/>
                          <w:rPr>
                            <w:b/>
                            <w:bCs/>
                            <w:color w:val="FBA919"/>
                            <w:sz w:val="24"/>
                            <w:szCs w:val="24"/>
                          </w:rPr>
                        </w:pPr>
                        <w:r>
                          <w:rPr>
                            <w:b/>
                            <w:bCs/>
                            <w:color w:val="FBA919"/>
                            <w:sz w:val="24"/>
                            <w:szCs w:val="24"/>
                          </w:rPr>
                          <w:t>T</w:t>
                        </w:r>
                        <w:r w:rsidR="00D14846" w:rsidRPr="00D14846">
                          <w:rPr>
                            <w:b/>
                            <w:bCs/>
                            <w:color w:val="FBA919"/>
                            <w:sz w:val="24"/>
                            <w:szCs w:val="24"/>
                          </w:rPr>
                          <w:t>ableID</w:t>
                        </w:r>
                        <w:r w:rsidR="00D14846">
                          <w:rPr>
                            <w:b/>
                            <w:bCs/>
                            <w:color w:val="FBA919"/>
                            <w:sz w:val="24"/>
                            <w:szCs w:val="24"/>
                          </w:rPr>
                          <w:t>(</w:t>
                        </w:r>
                        <w:r w:rsidR="00D14846" w:rsidRPr="00D14846">
                          <w:rPr>
                            <w:b/>
                            <w:bCs/>
                            <w:color w:val="00B0F0"/>
                            <w:sz w:val="24"/>
                            <w:szCs w:val="24"/>
                          </w:rPr>
                          <w:t>String</w:t>
                        </w:r>
                        <w:r w:rsidR="00D14846">
                          <w:rPr>
                            <w:b/>
                            <w:bCs/>
                            <w:color w:val="FBA919"/>
                            <w:sz w:val="24"/>
                            <w:szCs w:val="24"/>
                          </w:rPr>
                          <w:t xml:space="preserve">) </w:t>
                        </w:r>
                        <w:r>
                          <w:rPr>
                            <w:b/>
                            <w:bCs/>
                            <w:color w:val="FBA919"/>
                            <w:sz w:val="24"/>
                            <w:szCs w:val="24"/>
                          </w:rPr>
                          <w:t>–</w:t>
                        </w:r>
                        <w:r w:rsidR="00D14846">
                          <w:rPr>
                            <w:b/>
                            <w:bCs/>
                            <w:color w:val="FBA919"/>
                            <w:sz w:val="24"/>
                            <w:szCs w:val="24"/>
                          </w:rPr>
                          <w:t xml:space="preserve"> </w:t>
                        </w:r>
                        <w:r w:rsidR="002C5CF5" w:rsidRPr="002C5CF5">
                          <w:rPr>
                            <w:b/>
                            <w:bCs/>
                            <w:color w:val="FBA919"/>
                            <w:sz w:val="24"/>
                            <w:szCs w:val="24"/>
                          </w:rPr>
                          <w:t>Table Identifier Number.</w:t>
                        </w:r>
                      </w:p>
                      <w:p w14:paraId="1FDA4B00" w14:textId="6AF23431" w:rsidR="003D1514" w:rsidRDefault="003D1514" w:rsidP="003D1514">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2C5CF5" w:rsidRPr="00466726">
                          <w:rPr>
                            <w:b/>
                            <w:bCs/>
                            <w:color w:val="FBA919"/>
                            <w:sz w:val="24"/>
                            <w:szCs w:val="24"/>
                          </w:rPr>
                          <w:t>Function</w:t>
                        </w:r>
                        <w:r w:rsidR="002C5CF5">
                          <w:rPr>
                            <w:b/>
                            <w:bCs/>
                            <w:color w:val="FBA919"/>
                            <w:sz w:val="24"/>
                            <w:szCs w:val="24"/>
                          </w:rPr>
                          <w:t xml:space="preserve"> to be returned with the answer.</w:t>
                        </w:r>
                      </w:p>
                      <w:p w14:paraId="147C0390" w14:textId="2DD30E78" w:rsidR="003D1514" w:rsidRPr="001901B3" w:rsidRDefault="002F670D" w:rsidP="003D1514">
                        <w:pPr>
                          <w:jc w:val="both"/>
                          <w:rPr>
                            <w:b/>
                            <w:bCs/>
                            <w:color w:val="FBA919"/>
                            <w:sz w:val="24"/>
                            <w:szCs w:val="24"/>
                          </w:rPr>
                        </w:pPr>
                        <w:r>
                          <w:rPr>
                            <w:color w:val="EBEBEB" w:themeColor="background2"/>
                            <w:sz w:val="24"/>
                            <w:szCs w:val="24"/>
                          </w:rPr>
                          <w:t>Example</w:t>
                        </w:r>
                        <w:r w:rsidR="003D1514">
                          <w:rPr>
                            <w:color w:val="EBEBEB" w:themeColor="background2"/>
                            <w:sz w:val="24"/>
                            <w:szCs w:val="24"/>
                          </w:rPr>
                          <w:t>:</w:t>
                        </w:r>
                      </w:p>
                      <w:p w14:paraId="74A16681" w14:textId="6FCCCE07" w:rsidR="003D1514" w:rsidRDefault="009B6B6B" w:rsidP="003D1514">
                        <w:pPr>
                          <w:jc w:val="both"/>
                          <w:rPr>
                            <w:color w:val="EBEBEB" w:themeColor="background2"/>
                            <w:sz w:val="24"/>
                            <w:szCs w:val="24"/>
                          </w:rPr>
                        </w:pPr>
                        <w:r w:rsidRPr="009B6B6B">
                          <w:rPr>
                            <w:color w:val="EBEBEB" w:themeColor="background2"/>
                            <w:sz w:val="24"/>
                            <w:szCs w:val="24"/>
                          </w:rPr>
                          <w:t>$gameTemp.gamejoltScoresUserTable('DrXama', '389349', score =&gt; { console.log(score); });</w:t>
                        </w:r>
                      </w:p>
                      <w:p w14:paraId="19AE838A" w14:textId="4C9DB8BF" w:rsidR="003D1514" w:rsidRPr="00021532" w:rsidRDefault="002F670D" w:rsidP="009753D1">
                        <w:pPr>
                          <w:jc w:val="both"/>
                          <w:rPr>
                            <w:b/>
                            <w:bCs/>
                            <w:color w:val="FBA919"/>
                            <w:sz w:val="24"/>
                            <w:szCs w:val="24"/>
                          </w:rPr>
                        </w:pPr>
                        <w:r w:rsidRPr="002F670D">
                          <w:rPr>
                            <w:b/>
                            <w:bCs/>
                            <w:color w:val="FBA919"/>
                            <w:sz w:val="24"/>
                            <w:szCs w:val="24"/>
                          </w:rPr>
                          <w:t>The user must be logged in to perform a search for his score.</w:t>
                        </w:r>
                      </w:p>
                    </w:txbxContent>
                  </v:textbox>
                </v:shape>
                <v:group id="Grupo 188" o:spid="_x0000_s1075"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tângulo 18" o:spid="_x0000_s1076"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eowsYA&#10;AADbAAAADwAAAGRycy9kb3ducmV2LnhtbESPT2vCQBDF7wW/wzJCL0U3lVYkuoq0FFoUwX94HbJj&#10;EszOptmtRj+9cyh4m+G9ee83k1nrKnWmJpSeDbz2E1DEmbcl5wZ226/eCFSIyBYrz2TgSgFm087T&#10;BFPrL7ym8ybmSkI4pGigiLFOtQ5ZQQ5D39fEoh194zDK2uTaNniRcFfpQZIMtcOSpaHAmj4Kyk6b&#10;P2fg923EP7vFYLiMx8Ptdti/bN8/V8Y8d9v5GFSkNj7M/9ffVvAFVn6RAf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eowsYAAADbAAAADwAAAAAAAAAAAAAAAACYAgAAZHJz&#10;L2Rvd25yZXYueG1sUEsFBgAAAAAEAAQA9QAAAIsDAAAAAA==&#10;" fillcolor="#fba919 [3212]" stroked="f" strokeweight="1pt">
                    <v:fill opacity="0"/>
                  </v:rect>
                  <v:shape id="Retângulo 8" o:spid="_x0000_s1077"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sEA&#10;AADbAAAADwAAAGRycy9kb3ducmV2LnhtbERPS2rDMBDdF3IHMYFuTCI3i1I7VkIIpCl008Q5wGBN&#10;LBNrZCz509tXhUJ383jfKfazbcVIvW8cK3hZpyCIK6cbrhXcytPqDYQPyBpbx6Tgmzzsd4unAnPt&#10;Jr7QeA21iCHsc1RgQuhyKX1lyKJfu444cnfXWwwR9rXUPU4x3LZyk6av0mLDscFgR0dD1eM6WAV0&#10;cUmG5yFpy+wxvn8Nhj+HWann5XzYggg0h3/xn/tDx/kZ/P4SD5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JPkrBAAAA2wAAAA8AAAAAAAAAAAAAAAAAmAIAAGRycy9kb3du&#10;cmV2LnhtbFBLBQYAAAAABAAEAPUAAACGAw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r w:rsidR="00DF5E7C">
        <w:rPr>
          <w:color w:val="FBA919"/>
          <w:sz w:val="96"/>
          <w:szCs w:val="72"/>
          <w:lang w:val="pt-BR"/>
        </w:rPr>
        <w:t>S</w:t>
      </w:r>
      <w:r>
        <w:rPr>
          <w:color w:val="FBA919"/>
          <w:sz w:val="96"/>
          <w:szCs w:val="72"/>
          <w:lang w:val="pt-BR"/>
        </w:rPr>
        <w:t xml:space="preserve">cript </w:t>
      </w:r>
      <w:proofErr w:type="spellStart"/>
      <w:r w:rsidR="00F1360E">
        <w:rPr>
          <w:color w:val="FBA919"/>
          <w:sz w:val="96"/>
          <w:szCs w:val="72"/>
          <w:lang w:val="pt-BR"/>
        </w:rPr>
        <w:t>commands</w:t>
      </w:r>
      <w:proofErr w:type="spellEnd"/>
      <w:r w:rsidR="00F1360E">
        <w:rPr>
          <w:color w:val="FBA919"/>
          <w:sz w:val="96"/>
          <w:szCs w:val="72"/>
          <w:lang w:val="pt-BR"/>
        </w:rPr>
        <w:t xml:space="preserve"> </w:t>
      </w:r>
      <w:r>
        <w:rPr>
          <w:color w:val="FBA919"/>
          <w:sz w:val="96"/>
          <w:szCs w:val="72"/>
          <w:lang w:val="pt-BR"/>
        </w:rPr>
        <w:t>1</w:t>
      </w:r>
    </w:p>
    <w:p w14:paraId="10282D46" w14:textId="5FE9CBC9" w:rsidR="00A62BAC" w:rsidRDefault="00DF5E7C" w:rsidP="00DF5E7C">
      <w:pPr>
        <w:jc w:val="center"/>
        <w:rPr>
          <w:color w:val="FBA919"/>
          <w:sz w:val="96"/>
          <w:szCs w:val="72"/>
          <w:lang w:val="pt-BR"/>
        </w:rPr>
      </w:pPr>
      <w:r>
        <w:rPr>
          <w:color w:val="FBA919"/>
          <w:sz w:val="96"/>
          <w:szCs w:val="72"/>
          <w:lang w:val="pt-BR"/>
        </w:rPr>
        <w:br w:type="page"/>
      </w:r>
      <w:r w:rsidRPr="005A258A">
        <w:rPr>
          <w:b/>
          <w:bCs/>
          <w:noProof/>
          <w:color w:val="FBA919"/>
          <w:sz w:val="300"/>
          <w:szCs w:val="300"/>
          <w:lang w:val="pt-BR" w:eastAsia="pt-BR"/>
        </w:rPr>
        <w:lastRenderedPageBreak/>
        <mc:AlternateContent>
          <mc:Choice Requires="wpg">
            <w:drawing>
              <wp:anchor distT="0" distB="0" distL="457200" distR="457200" simplePos="0" relativeHeight="251698176" behindDoc="0" locked="0" layoutInCell="1" allowOverlap="1" wp14:anchorId="0A5D173E" wp14:editId="003CAA24">
                <wp:simplePos x="0" y="0"/>
                <wp:positionH relativeFrom="page">
                  <wp:posOffset>189186</wp:posOffset>
                </wp:positionH>
                <wp:positionV relativeFrom="margin">
                  <wp:align>bottom</wp:align>
                </wp:positionV>
                <wp:extent cx="7824470" cy="7963535"/>
                <wp:effectExtent l="0" t="19050" r="0" b="94615"/>
                <wp:wrapSquare wrapText="bothSides"/>
                <wp:docPr id="20"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21" name="Caixa de Texto 21"/>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08487" w14:textId="163871A2" w:rsidR="00DF5E7C" w:rsidRPr="00E31D56" w:rsidRDefault="00FB0E36" w:rsidP="00DF5E7C">
                              <w:pPr>
                                <w:pStyle w:val="CabealhodoSumrio"/>
                                <w:spacing w:before="120"/>
                                <w:rPr>
                                  <w:color w:val="6F6F6F" w:themeColor="accent1"/>
                                  <w:sz w:val="28"/>
                                  <w:szCs w:val="28"/>
                                </w:rPr>
                              </w:pPr>
                              <w:r w:rsidRPr="00FB0E36">
                                <w:rPr>
                                  <w:color w:val="6F6F6F" w:themeColor="accent1"/>
                                  <w:sz w:val="28"/>
                                  <w:szCs w:val="28"/>
                                  <w:u w:val="single"/>
                                </w:rPr>
                                <w:t>$gameTemp.gamejoltScoresTables</w:t>
                              </w:r>
                            </w:p>
                            <w:p w14:paraId="50AE6817" w14:textId="4FF7CEA1" w:rsidR="00FB0E36" w:rsidRDefault="00ED5ECE" w:rsidP="00DF5E7C">
                              <w:pPr>
                                <w:jc w:val="both"/>
                                <w:rPr>
                                  <w:color w:val="EBEBEB" w:themeColor="background2"/>
                                  <w:sz w:val="24"/>
                                  <w:szCs w:val="24"/>
                                </w:rPr>
                              </w:pPr>
                              <w:r w:rsidRPr="00ED5ECE">
                                <w:rPr>
                                  <w:color w:val="EBEBEB" w:themeColor="background2"/>
                                  <w:sz w:val="24"/>
                                  <w:szCs w:val="24"/>
                                </w:rPr>
                                <w:t xml:space="preserve">Returns all </w:t>
                              </w:r>
                              <w:r w:rsidRPr="009475FC">
                                <w:rPr>
                                  <w:b/>
                                  <w:color w:val="EBEBEB" w:themeColor="background2"/>
                                  <w:sz w:val="24"/>
                                  <w:szCs w:val="24"/>
                                </w:rPr>
                                <w:t>Scoreboard</w:t>
                              </w:r>
                              <w:r w:rsidRPr="00ED5ECE">
                                <w:rPr>
                                  <w:color w:val="EBEBEB" w:themeColor="background2"/>
                                  <w:sz w:val="24"/>
                                  <w:szCs w:val="24"/>
                                </w:rPr>
                                <w:t xml:space="preserve"> tables.</w:t>
                              </w:r>
                            </w:p>
                            <w:p w14:paraId="02B5ECB4" w14:textId="14F2E604" w:rsidR="00DF5E7C" w:rsidRDefault="00DF5E7C" w:rsidP="00DF5E7C">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ED5ECE" w:rsidRPr="00466726">
                                <w:rPr>
                                  <w:b/>
                                  <w:bCs/>
                                  <w:color w:val="FBA919"/>
                                  <w:sz w:val="24"/>
                                  <w:szCs w:val="24"/>
                                </w:rPr>
                                <w:t>Function</w:t>
                              </w:r>
                              <w:r w:rsidR="00ED5ECE">
                                <w:rPr>
                                  <w:b/>
                                  <w:bCs/>
                                  <w:color w:val="FBA919"/>
                                  <w:sz w:val="24"/>
                                  <w:szCs w:val="24"/>
                                </w:rPr>
                                <w:t xml:space="preserve"> to be returned with the answer.</w:t>
                              </w:r>
                            </w:p>
                            <w:p w14:paraId="18465430" w14:textId="3E171661" w:rsidR="00DF5E7C" w:rsidRPr="001901B3" w:rsidRDefault="00EA5950" w:rsidP="00DF5E7C">
                              <w:pPr>
                                <w:jc w:val="both"/>
                                <w:rPr>
                                  <w:b/>
                                  <w:bCs/>
                                  <w:color w:val="FBA919"/>
                                  <w:sz w:val="24"/>
                                  <w:szCs w:val="24"/>
                                </w:rPr>
                              </w:pPr>
                              <w:r>
                                <w:rPr>
                                  <w:color w:val="EBEBEB" w:themeColor="background2"/>
                                  <w:sz w:val="24"/>
                                  <w:szCs w:val="24"/>
                                </w:rPr>
                                <w:t>Example</w:t>
                              </w:r>
                              <w:r w:rsidR="00DF5E7C">
                                <w:rPr>
                                  <w:color w:val="EBEBEB" w:themeColor="background2"/>
                                  <w:sz w:val="24"/>
                                  <w:szCs w:val="24"/>
                                </w:rPr>
                                <w:t>:</w:t>
                              </w:r>
                            </w:p>
                            <w:p w14:paraId="090B2AF0" w14:textId="40B1C226" w:rsidR="00011EE4" w:rsidRDefault="00011EE4" w:rsidP="00964C31">
                              <w:pPr>
                                <w:jc w:val="both"/>
                                <w:rPr>
                                  <w:color w:val="EBEBEB" w:themeColor="background2"/>
                                  <w:sz w:val="24"/>
                                  <w:szCs w:val="24"/>
                                </w:rPr>
                              </w:pPr>
                              <w:r w:rsidRPr="00011EE4">
                                <w:rPr>
                                  <w:color w:val="EBEBEB" w:themeColor="background2"/>
                                  <w:sz w:val="24"/>
                                  <w:szCs w:val="24"/>
                                </w:rPr>
                                <w:t>$gameTemp.gamejoltScoresTables(</w:t>
                              </w:r>
                              <w:r>
                                <w:rPr>
                                  <w:color w:val="EBEBEB" w:themeColor="background2"/>
                                  <w:sz w:val="24"/>
                                  <w:szCs w:val="24"/>
                                </w:rPr>
                                <w:t>tables</w:t>
                              </w:r>
                              <w:r w:rsidRPr="00011EE4">
                                <w:rPr>
                                  <w:color w:val="EBEBEB" w:themeColor="background2"/>
                                  <w:sz w:val="24"/>
                                  <w:szCs w:val="24"/>
                                </w:rPr>
                                <w:t xml:space="preserve"> =&gt; { return console.log(</w:t>
                              </w:r>
                              <w:r>
                                <w:rPr>
                                  <w:color w:val="EBEBEB" w:themeColor="background2"/>
                                  <w:sz w:val="24"/>
                                  <w:szCs w:val="24"/>
                                </w:rPr>
                                <w:t>tables</w:t>
                              </w:r>
                              <w:r w:rsidRPr="00011EE4">
                                <w:rPr>
                                  <w:color w:val="EBEBEB" w:themeColor="background2"/>
                                  <w:sz w:val="24"/>
                                  <w:szCs w:val="24"/>
                                </w:rPr>
                                <w:t>); });</w:t>
                              </w:r>
                            </w:p>
                            <w:p w14:paraId="3562FEDB" w14:textId="70FC26D1" w:rsidR="00DF5E7C" w:rsidRDefault="00EA5950" w:rsidP="00964C31">
                              <w:pPr>
                                <w:jc w:val="both"/>
                                <w:rPr>
                                  <w:b/>
                                  <w:bCs/>
                                  <w:color w:val="FBA919"/>
                                  <w:sz w:val="24"/>
                                  <w:szCs w:val="24"/>
                                </w:rPr>
                              </w:pPr>
                              <w:r w:rsidRPr="00EA5950">
                                <w:rPr>
                                  <w:b/>
                                  <w:bCs/>
                                  <w:color w:val="FBA919"/>
                                  <w:sz w:val="24"/>
                                  <w:szCs w:val="24"/>
                                </w:rPr>
                                <w:t>The function returns a list (</w:t>
                              </w:r>
                              <w:r w:rsidRPr="00EA5950">
                                <w:rPr>
                                  <w:b/>
                                  <w:bCs/>
                                  <w:color w:val="00B0F0"/>
                                  <w:sz w:val="24"/>
                                  <w:szCs w:val="24"/>
                                </w:rPr>
                                <w:t>Array</w:t>
                              </w:r>
                              <w:r w:rsidRPr="00EA5950">
                                <w:rPr>
                                  <w:b/>
                                  <w:bCs/>
                                  <w:color w:val="FBA919"/>
                                  <w:sz w:val="24"/>
                                  <w:szCs w:val="24"/>
                                </w:rPr>
                                <w:t xml:space="preserve">) with all the </w:t>
                              </w:r>
                              <w:r w:rsidRPr="009475FC">
                                <w:rPr>
                                  <w:b/>
                                  <w:bCs/>
                                  <w:color w:val="FBA919"/>
                                  <w:sz w:val="24"/>
                                  <w:szCs w:val="24"/>
                                </w:rPr>
                                <w:t>Scoreboards</w:t>
                              </w:r>
                              <w:r w:rsidRPr="00EA5950">
                                <w:rPr>
                                  <w:b/>
                                  <w:bCs/>
                                  <w:color w:val="FBA919"/>
                                  <w:sz w:val="24"/>
                                  <w:szCs w:val="24"/>
                                </w:rPr>
                                <w:t xml:space="preserve"> tables.</w:t>
                              </w:r>
                            </w:p>
                            <w:p w14:paraId="0A57E675" w14:textId="1561BF3A" w:rsidR="00E40B0D" w:rsidRPr="00E31D56" w:rsidRDefault="00993174" w:rsidP="00E40B0D">
                              <w:pPr>
                                <w:pStyle w:val="CabealhodoSumrio"/>
                                <w:spacing w:before="120"/>
                                <w:rPr>
                                  <w:color w:val="6F6F6F" w:themeColor="accent1"/>
                                  <w:sz w:val="28"/>
                                  <w:szCs w:val="28"/>
                                </w:rPr>
                              </w:pPr>
                              <w:r w:rsidRPr="00993174">
                                <w:rPr>
                                  <w:color w:val="6F6F6F" w:themeColor="accent1"/>
                                  <w:sz w:val="28"/>
                                  <w:szCs w:val="28"/>
                                  <w:u w:val="single"/>
                                </w:rPr>
                                <w:t>$gameTemp.gamejoltScoresAddPoint</w:t>
                              </w:r>
                              <w:r w:rsidR="00AF69E0">
                                <w:rPr>
                                  <w:color w:val="6F6F6F" w:themeColor="accent1"/>
                                  <w:sz w:val="28"/>
                                  <w:szCs w:val="28"/>
                                  <w:u w:val="single"/>
                                </w:rPr>
                                <w:t>s</w:t>
                              </w:r>
                            </w:p>
                            <w:p w14:paraId="606C96D0" w14:textId="7FA0886A" w:rsidR="00CB0E58" w:rsidRDefault="003718D7" w:rsidP="00E40B0D">
                              <w:pPr>
                                <w:jc w:val="both"/>
                                <w:rPr>
                                  <w:color w:val="EBEBEB" w:themeColor="background2"/>
                                  <w:sz w:val="24"/>
                                  <w:szCs w:val="24"/>
                                </w:rPr>
                              </w:pPr>
                              <w:r w:rsidRPr="003718D7">
                                <w:rPr>
                                  <w:color w:val="EBEBEB" w:themeColor="background2"/>
                                  <w:sz w:val="24"/>
                                  <w:szCs w:val="24"/>
                                </w:rPr>
                                <w:t xml:space="preserve">Adds the user's score to a </w:t>
                              </w:r>
                              <w:r w:rsidRPr="009475FC">
                                <w:rPr>
                                  <w:b/>
                                  <w:color w:val="EBEBEB" w:themeColor="background2"/>
                                  <w:sz w:val="24"/>
                                  <w:szCs w:val="24"/>
                                </w:rPr>
                                <w:t>Scoreboards</w:t>
                              </w:r>
                              <w:r w:rsidRPr="003718D7">
                                <w:rPr>
                                  <w:color w:val="EBEBEB" w:themeColor="background2"/>
                                  <w:sz w:val="24"/>
                                  <w:szCs w:val="24"/>
                                </w:rPr>
                                <w:t xml:space="preserve"> table.</w:t>
                              </w:r>
                            </w:p>
                            <w:p w14:paraId="64D2F8B2" w14:textId="40CAB7A4" w:rsidR="00E140CF" w:rsidRDefault="00E140CF" w:rsidP="00E40B0D">
                              <w:pPr>
                                <w:jc w:val="both"/>
                                <w:rPr>
                                  <w:b/>
                                  <w:bCs/>
                                  <w:color w:val="FBA919"/>
                                  <w:sz w:val="24"/>
                                  <w:szCs w:val="24"/>
                                </w:rPr>
                              </w:pPr>
                              <w:r>
                                <w:rPr>
                                  <w:b/>
                                  <w:bCs/>
                                  <w:color w:val="FBA919"/>
                                  <w:sz w:val="24"/>
                                  <w:szCs w:val="24"/>
                                </w:rPr>
                                <w:t>Username(</w:t>
                              </w:r>
                              <w:r>
                                <w:rPr>
                                  <w:b/>
                                  <w:bCs/>
                                  <w:color w:val="00B0F0"/>
                                  <w:sz w:val="24"/>
                                  <w:szCs w:val="24"/>
                                </w:rPr>
                                <w:t>String</w:t>
                              </w:r>
                              <w:r>
                                <w:rPr>
                                  <w:b/>
                                  <w:bCs/>
                                  <w:color w:val="FBA919"/>
                                  <w:sz w:val="24"/>
                                  <w:szCs w:val="24"/>
                                </w:rPr>
                                <w:t xml:space="preserve">) </w:t>
                              </w:r>
                              <w:r w:rsidR="00BA4EDE">
                                <w:rPr>
                                  <w:b/>
                                  <w:bCs/>
                                  <w:color w:val="FBA919"/>
                                  <w:sz w:val="24"/>
                                  <w:szCs w:val="24"/>
                                </w:rPr>
                                <w:t>–</w:t>
                              </w:r>
                              <w:r>
                                <w:rPr>
                                  <w:b/>
                                  <w:bCs/>
                                  <w:color w:val="FBA919"/>
                                  <w:sz w:val="24"/>
                                  <w:szCs w:val="24"/>
                                </w:rPr>
                                <w:t xml:space="preserve"> </w:t>
                              </w:r>
                              <w:r w:rsidR="009475FC">
                                <w:rPr>
                                  <w:b/>
                                  <w:bCs/>
                                  <w:color w:val="FBA919"/>
                                  <w:sz w:val="24"/>
                                  <w:szCs w:val="24"/>
                                </w:rPr>
                                <w:t>Username of Game Jolt.</w:t>
                              </w:r>
                            </w:p>
                            <w:p w14:paraId="5307C628" w14:textId="0371F1A9" w:rsidR="00BA4EDE" w:rsidRDefault="00BA4EDE" w:rsidP="00E40B0D">
                              <w:pPr>
                                <w:jc w:val="both"/>
                                <w:rPr>
                                  <w:b/>
                                  <w:bCs/>
                                  <w:color w:val="FBA919"/>
                                  <w:sz w:val="24"/>
                                  <w:szCs w:val="24"/>
                                </w:rPr>
                              </w:pPr>
                              <w:r>
                                <w:rPr>
                                  <w:b/>
                                  <w:bCs/>
                                  <w:color w:val="FBA919"/>
                                  <w:sz w:val="24"/>
                                  <w:szCs w:val="24"/>
                                </w:rPr>
                                <w:t>T</w:t>
                              </w:r>
                              <w:r w:rsidRPr="00BA4EDE">
                                <w:rPr>
                                  <w:b/>
                                  <w:bCs/>
                                  <w:color w:val="FBA919"/>
                                  <w:sz w:val="24"/>
                                  <w:szCs w:val="24"/>
                                </w:rPr>
                                <w:t>ableID</w:t>
                              </w:r>
                              <w:r>
                                <w:rPr>
                                  <w:b/>
                                  <w:bCs/>
                                  <w:color w:val="FBA919"/>
                                  <w:sz w:val="24"/>
                                  <w:szCs w:val="24"/>
                                </w:rPr>
                                <w:t>(</w:t>
                              </w:r>
                              <w:r w:rsidRPr="00FE5BAB">
                                <w:rPr>
                                  <w:b/>
                                  <w:bCs/>
                                  <w:color w:val="00B0F0"/>
                                  <w:sz w:val="24"/>
                                  <w:szCs w:val="24"/>
                                </w:rPr>
                                <w:t>String</w:t>
                              </w:r>
                              <w:r>
                                <w:rPr>
                                  <w:b/>
                                  <w:bCs/>
                                  <w:color w:val="FBA919"/>
                                  <w:sz w:val="24"/>
                                  <w:szCs w:val="24"/>
                                </w:rPr>
                                <w:t xml:space="preserve">) – </w:t>
                              </w:r>
                              <w:r w:rsidR="009475FC" w:rsidRPr="009475FC">
                                <w:rPr>
                                  <w:b/>
                                  <w:bCs/>
                                  <w:color w:val="FBA919"/>
                                  <w:sz w:val="24"/>
                                  <w:szCs w:val="24"/>
                                </w:rPr>
                                <w:t>Table Identifier Number.</w:t>
                              </w:r>
                            </w:p>
                            <w:p w14:paraId="03AF3207" w14:textId="78E7ACED" w:rsidR="00FE5BAB" w:rsidRDefault="00FE5BAB" w:rsidP="00E40B0D">
                              <w:pPr>
                                <w:jc w:val="both"/>
                                <w:rPr>
                                  <w:b/>
                                  <w:bCs/>
                                  <w:color w:val="FBA919"/>
                                  <w:sz w:val="24"/>
                                  <w:szCs w:val="24"/>
                                </w:rPr>
                              </w:pPr>
                              <w:r>
                                <w:rPr>
                                  <w:b/>
                                  <w:bCs/>
                                  <w:color w:val="FBA919"/>
                                  <w:sz w:val="24"/>
                                  <w:szCs w:val="24"/>
                                </w:rPr>
                                <w:t>Score(</w:t>
                              </w:r>
                              <w:r w:rsidR="00E352B2">
                                <w:rPr>
                                  <w:b/>
                                  <w:bCs/>
                                  <w:color w:val="00B0F0"/>
                                  <w:sz w:val="24"/>
                                  <w:szCs w:val="24"/>
                                </w:rPr>
                                <w:t>Number</w:t>
                              </w:r>
                              <w:r>
                                <w:rPr>
                                  <w:b/>
                                  <w:bCs/>
                                  <w:color w:val="FBA919"/>
                                  <w:sz w:val="24"/>
                                  <w:szCs w:val="24"/>
                                </w:rPr>
                                <w:t xml:space="preserve">) </w:t>
                              </w:r>
                              <w:r w:rsidR="00E352B2">
                                <w:rPr>
                                  <w:b/>
                                  <w:bCs/>
                                  <w:color w:val="FBA919"/>
                                  <w:sz w:val="24"/>
                                  <w:szCs w:val="24"/>
                                </w:rPr>
                                <w:t>–</w:t>
                              </w:r>
                              <w:r>
                                <w:rPr>
                                  <w:b/>
                                  <w:bCs/>
                                  <w:color w:val="FBA919"/>
                                  <w:sz w:val="24"/>
                                  <w:szCs w:val="24"/>
                                </w:rPr>
                                <w:t xml:space="preserve"> </w:t>
                              </w:r>
                              <w:r w:rsidR="009475FC" w:rsidRPr="009475FC">
                                <w:rPr>
                                  <w:b/>
                                  <w:bCs/>
                                  <w:color w:val="FBA919"/>
                                  <w:sz w:val="24"/>
                                  <w:szCs w:val="24"/>
                                </w:rPr>
                                <w:t>Quantities of points to be given to the player.</w:t>
                              </w:r>
                            </w:p>
                            <w:p w14:paraId="2A285B04" w14:textId="5DDDBD1C" w:rsidR="005D1438" w:rsidRPr="00E140CF" w:rsidRDefault="00E352B2" w:rsidP="00E40B0D">
                              <w:pPr>
                                <w:jc w:val="both"/>
                                <w:rPr>
                                  <w:b/>
                                  <w:bCs/>
                                  <w:color w:val="FBA919"/>
                                  <w:sz w:val="24"/>
                                  <w:szCs w:val="24"/>
                                </w:rPr>
                              </w:pPr>
                              <w:r>
                                <w:rPr>
                                  <w:b/>
                                  <w:bCs/>
                                  <w:color w:val="FBA919"/>
                                  <w:sz w:val="24"/>
                                  <w:szCs w:val="24"/>
                                </w:rPr>
                                <w:t>Sort(</w:t>
                              </w:r>
                              <w:r w:rsidRPr="00E352B2">
                                <w:rPr>
                                  <w:b/>
                                  <w:bCs/>
                                  <w:color w:val="00B0F0"/>
                                  <w:sz w:val="24"/>
                                  <w:szCs w:val="24"/>
                                </w:rPr>
                                <w:t>Number</w:t>
                              </w:r>
                              <w:r>
                                <w:rPr>
                                  <w:b/>
                                  <w:bCs/>
                                  <w:color w:val="FBA919"/>
                                  <w:sz w:val="24"/>
                                  <w:szCs w:val="24"/>
                                </w:rPr>
                                <w:t xml:space="preserve">) - </w:t>
                              </w:r>
                              <w:r w:rsidR="009475FC" w:rsidRPr="009475FC">
                                <w:rPr>
                                  <w:b/>
                                  <w:bCs/>
                                  <w:color w:val="FBA919"/>
                                  <w:sz w:val="24"/>
                                  <w:szCs w:val="24"/>
                                </w:rPr>
                                <w:t>Maximum value of the score.</w:t>
                              </w:r>
                            </w:p>
                            <w:p w14:paraId="0E09A7A5" w14:textId="474F3507" w:rsidR="00E40B0D" w:rsidRDefault="00E40B0D" w:rsidP="00E40B0D">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9475FC" w:rsidRPr="00466726">
                                <w:rPr>
                                  <w:b/>
                                  <w:bCs/>
                                  <w:color w:val="FBA919"/>
                                  <w:sz w:val="24"/>
                                  <w:szCs w:val="24"/>
                                </w:rPr>
                                <w:t>Function</w:t>
                              </w:r>
                              <w:r w:rsidR="009475FC">
                                <w:rPr>
                                  <w:b/>
                                  <w:bCs/>
                                  <w:color w:val="FBA919"/>
                                  <w:sz w:val="24"/>
                                  <w:szCs w:val="24"/>
                                </w:rPr>
                                <w:t xml:space="preserve"> to be returned with the answer.</w:t>
                              </w:r>
                            </w:p>
                            <w:p w14:paraId="237128AE" w14:textId="297CBC47" w:rsidR="00E40B0D" w:rsidRPr="001901B3" w:rsidRDefault="009475FC" w:rsidP="00E40B0D">
                              <w:pPr>
                                <w:jc w:val="both"/>
                                <w:rPr>
                                  <w:b/>
                                  <w:bCs/>
                                  <w:color w:val="FBA919"/>
                                  <w:sz w:val="24"/>
                                  <w:szCs w:val="24"/>
                                </w:rPr>
                              </w:pPr>
                              <w:r>
                                <w:rPr>
                                  <w:color w:val="EBEBEB" w:themeColor="background2"/>
                                  <w:sz w:val="24"/>
                                  <w:szCs w:val="24"/>
                                </w:rPr>
                                <w:t>Example</w:t>
                              </w:r>
                              <w:r w:rsidR="00E40B0D">
                                <w:rPr>
                                  <w:color w:val="EBEBEB" w:themeColor="background2"/>
                                  <w:sz w:val="24"/>
                                  <w:szCs w:val="24"/>
                                </w:rPr>
                                <w:t>:</w:t>
                              </w:r>
                            </w:p>
                            <w:p w14:paraId="18EA1695" w14:textId="041233B9" w:rsidR="00344B40" w:rsidRDefault="00344B40" w:rsidP="005D1438">
                              <w:pPr>
                                <w:jc w:val="both"/>
                                <w:rPr>
                                  <w:color w:val="EBEBEB" w:themeColor="background2"/>
                                  <w:sz w:val="24"/>
                                  <w:szCs w:val="24"/>
                                </w:rPr>
                              </w:pPr>
                              <w:r w:rsidRPr="00344B40">
                                <w:rPr>
                                  <w:color w:val="EBEBEB" w:themeColor="background2"/>
                                  <w:sz w:val="24"/>
                                  <w:szCs w:val="24"/>
                                </w:rPr>
                                <w:t>$gameTemp.gamejoltScoresAddPoint</w:t>
                              </w:r>
                              <w:r>
                                <w:rPr>
                                  <w:color w:val="EBEBEB" w:themeColor="background2"/>
                                  <w:sz w:val="24"/>
                                  <w:szCs w:val="24"/>
                                </w:rPr>
                                <w:t>s</w:t>
                              </w:r>
                              <w:r w:rsidRPr="00344B40">
                                <w:rPr>
                                  <w:color w:val="EBEBEB" w:themeColor="background2"/>
                                  <w:sz w:val="24"/>
                                  <w:szCs w:val="24"/>
                                </w:rPr>
                                <w:t xml:space="preserve">('DrXama', '379357', 100, 45, </w:t>
                              </w:r>
                              <w:r w:rsidR="00EA3C7B">
                                <w:rPr>
                                  <w:color w:val="EBEBEB" w:themeColor="background2"/>
                                  <w:sz w:val="24"/>
                                  <w:szCs w:val="24"/>
                                </w:rPr>
                                <w:t xml:space="preserve">success </w:t>
                              </w:r>
                              <w:r w:rsidRPr="00344B40">
                                <w:rPr>
                                  <w:color w:val="EBEBEB" w:themeColor="background2"/>
                                  <w:sz w:val="24"/>
                                  <w:szCs w:val="24"/>
                                </w:rPr>
                                <w:t>=&gt; { return</w:t>
                              </w:r>
                              <w:r w:rsidR="00EA3C7B">
                                <w:rPr>
                                  <w:color w:val="EBEBEB" w:themeColor="background2"/>
                                  <w:sz w:val="24"/>
                                  <w:szCs w:val="24"/>
                                </w:rPr>
                                <w:t xml:space="preserve"> </w:t>
                              </w:r>
                              <w:r w:rsidRPr="00344B40">
                                <w:rPr>
                                  <w:color w:val="EBEBEB" w:themeColor="background2"/>
                                  <w:sz w:val="24"/>
                                  <w:szCs w:val="24"/>
                                </w:rPr>
                                <w:t>console.log(</w:t>
                              </w:r>
                              <w:r w:rsidR="00EA3C7B">
                                <w:rPr>
                                  <w:color w:val="EBEBEB" w:themeColor="background2"/>
                                  <w:sz w:val="24"/>
                                  <w:szCs w:val="24"/>
                                </w:rPr>
                                <w:t>success</w:t>
                              </w:r>
                              <w:r w:rsidRPr="00344B40">
                                <w:rPr>
                                  <w:color w:val="EBEBEB" w:themeColor="background2"/>
                                  <w:sz w:val="24"/>
                                  <w:szCs w:val="24"/>
                                </w:rPr>
                                <w:t>); });</w:t>
                              </w:r>
                            </w:p>
                            <w:p w14:paraId="0EB02651" w14:textId="689F9E5F" w:rsidR="00EA3C7B" w:rsidRDefault="00C15200" w:rsidP="005D1438">
                              <w:pPr>
                                <w:jc w:val="both"/>
                                <w:rPr>
                                  <w:b/>
                                  <w:bCs/>
                                  <w:color w:val="FBA919"/>
                                  <w:sz w:val="24"/>
                                  <w:szCs w:val="24"/>
                                </w:rPr>
                              </w:pPr>
                              <w:r w:rsidRPr="00C15200">
                                <w:rPr>
                                  <w:b/>
                                  <w:bCs/>
                                  <w:color w:val="FBA919"/>
                                  <w:sz w:val="24"/>
                                  <w:szCs w:val="24"/>
                                </w:rPr>
                                <w:t>The function will return true if adding the user score is successful, and will return false if adding the user score is not successful. The sort value is used to set a limit for the score value, that is, if you set that score to 100 and sort to 45, the value to be recorded in the table will be 45.</w:t>
                              </w:r>
                            </w:p>
                            <w:p w14:paraId="3505BB6F" w14:textId="30585ABB" w:rsidR="00EA3C7B" w:rsidRPr="00E31D56" w:rsidRDefault="00EA3C7B" w:rsidP="00EA3C7B">
                              <w:pPr>
                                <w:pStyle w:val="CabealhodoSumrio"/>
                                <w:spacing w:before="120"/>
                                <w:rPr>
                                  <w:color w:val="6F6F6F" w:themeColor="accent1"/>
                                  <w:sz w:val="28"/>
                                  <w:szCs w:val="28"/>
                                </w:rPr>
                              </w:pPr>
                              <w:r w:rsidRPr="00FB0E36">
                                <w:rPr>
                                  <w:color w:val="6F6F6F" w:themeColor="accent1"/>
                                  <w:sz w:val="28"/>
                                  <w:szCs w:val="28"/>
                                  <w:u w:val="single"/>
                                </w:rPr>
                                <w:t>$gameTemp.</w:t>
                              </w:r>
                              <w:r w:rsidR="005D7C09" w:rsidRPr="005D7C09">
                                <w:rPr>
                                  <w:color w:val="6F6F6F" w:themeColor="accent1"/>
                                  <w:sz w:val="28"/>
                                  <w:szCs w:val="28"/>
                                  <w:u w:val="single"/>
                                </w:rPr>
                                <w:t>gamejoltScoresAddGuestPoints</w:t>
                              </w:r>
                            </w:p>
                            <w:p w14:paraId="036B00AC" w14:textId="2F3A3A1A" w:rsidR="005D7C09" w:rsidRDefault="00C15200" w:rsidP="00EA3C7B">
                              <w:pPr>
                                <w:jc w:val="both"/>
                                <w:rPr>
                                  <w:color w:val="EBEBEB" w:themeColor="background2"/>
                                  <w:sz w:val="24"/>
                                  <w:szCs w:val="24"/>
                                </w:rPr>
                              </w:pPr>
                              <w:r w:rsidRPr="00C15200">
                                <w:rPr>
                                  <w:color w:val="EBEBEB" w:themeColor="background2"/>
                                  <w:sz w:val="24"/>
                                  <w:szCs w:val="24"/>
                                </w:rPr>
                                <w:t xml:space="preserve">Add the guest score to a </w:t>
                              </w:r>
                              <w:r w:rsidRPr="00C15200">
                                <w:rPr>
                                  <w:b/>
                                  <w:color w:val="EBEBEB" w:themeColor="background2"/>
                                  <w:sz w:val="24"/>
                                  <w:szCs w:val="24"/>
                                </w:rPr>
                                <w:t>Scoreboards</w:t>
                              </w:r>
                              <w:r w:rsidRPr="00C15200">
                                <w:rPr>
                                  <w:color w:val="EBEBEB" w:themeColor="background2"/>
                                  <w:sz w:val="24"/>
                                  <w:szCs w:val="24"/>
                                </w:rPr>
                                <w:t xml:space="preserve"> table.</w:t>
                              </w:r>
                            </w:p>
                            <w:p w14:paraId="6C6326E7" w14:textId="5E8909AF" w:rsidR="005D7C09" w:rsidRDefault="00A961A6" w:rsidP="005D7C09">
                              <w:pPr>
                                <w:jc w:val="both"/>
                                <w:rPr>
                                  <w:b/>
                                  <w:bCs/>
                                  <w:color w:val="FBA919"/>
                                  <w:sz w:val="24"/>
                                  <w:szCs w:val="24"/>
                                </w:rPr>
                              </w:pPr>
                              <w:r>
                                <w:rPr>
                                  <w:b/>
                                  <w:bCs/>
                                  <w:color w:val="FBA919"/>
                                  <w:sz w:val="24"/>
                                  <w:szCs w:val="24"/>
                                </w:rPr>
                                <w:t>G</w:t>
                              </w:r>
                              <w:r w:rsidRPr="00A961A6">
                                <w:rPr>
                                  <w:b/>
                                  <w:bCs/>
                                  <w:color w:val="FBA919"/>
                                  <w:sz w:val="24"/>
                                  <w:szCs w:val="24"/>
                                </w:rPr>
                                <w:t>uestname</w:t>
                              </w:r>
                              <w:r w:rsidR="005D7C09">
                                <w:rPr>
                                  <w:b/>
                                  <w:bCs/>
                                  <w:color w:val="FBA919"/>
                                  <w:sz w:val="24"/>
                                  <w:szCs w:val="24"/>
                                </w:rPr>
                                <w:t>(</w:t>
                              </w:r>
                              <w:r w:rsidR="005D7C09">
                                <w:rPr>
                                  <w:b/>
                                  <w:bCs/>
                                  <w:color w:val="00B0F0"/>
                                  <w:sz w:val="24"/>
                                  <w:szCs w:val="24"/>
                                </w:rPr>
                                <w:t>String</w:t>
                              </w:r>
                              <w:r w:rsidR="005D7C09">
                                <w:rPr>
                                  <w:b/>
                                  <w:bCs/>
                                  <w:color w:val="FBA919"/>
                                  <w:sz w:val="24"/>
                                  <w:szCs w:val="24"/>
                                </w:rPr>
                                <w:t xml:space="preserve">) – </w:t>
                              </w:r>
                              <w:r w:rsidR="00C15200" w:rsidRPr="00C15200">
                                <w:rPr>
                                  <w:b/>
                                  <w:bCs/>
                                  <w:color w:val="FBA919"/>
                                  <w:sz w:val="24"/>
                                  <w:szCs w:val="24"/>
                                </w:rPr>
                                <w:t>Guest name.</w:t>
                              </w:r>
                            </w:p>
                            <w:p w14:paraId="32D856C4" w14:textId="4625441A" w:rsidR="005D7C09" w:rsidRDefault="005D7C09" w:rsidP="005D7C09">
                              <w:pPr>
                                <w:jc w:val="both"/>
                                <w:rPr>
                                  <w:b/>
                                  <w:bCs/>
                                  <w:color w:val="FBA919"/>
                                  <w:sz w:val="24"/>
                                  <w:szCs w:val="24"/>
                                </w:rPr>
                              </w:pPr>
                              <w:r>
                                <w:rPr>
                                  <w:b/>
                                  <w:bCs/>
                                  <w:color w:val="FBA919"/>
                                  <w:sz w:val="24"/>
                                  <w:szCs w:val="24"/>
                                </w:rPr>
                                <w:t>T</w:t>
                              </w:r>
                              <w:r w:rsidRPr="00BA4EDE">
                                <w:rPr>
                                  <w:b/>
                                  <w:bCs/>
                                  <w:color w:val="FBA919"/>
                                  <w:sz w:val="24"/>
                                  <w:szCs w:val="24"/>
                                </w:rPr>
                                <w:t>ableID</w:t>
                              </w:r>
                              <w:r>
                                <w:rPr>
                                  <w:b/>
                                  <w:bCs/>
                                  <w:color w:val="FBA919"/>
                                  <w:sz w:val="24"/>
                                  <w:szCs w:val="24"/>
                                </w:rPr>
                                <w:t>(</w:t>
                              </w:r>
                              <w:r w:rsidRPr="00FE5BAB">
                                <w:rPr>
                                  <w:b/>
                                  <w:bCs/>
                                  <w:color w:val="00B0F0"/>
                                  <w:sz w:val="24"/>
                                  <w:szCs w:val="24"/>
                                </w:rPr>
                                <w:t>String</w:t>
                              </w:r>
                              <w:r>
                                <w:rPr>
                                  <w:b/>
                                  <w:bCs/>
                                  <w:color w:val="FBA919"/>
                                  <w:sz w:val="24"/>
                                  <w:szCs w:val="24"/>
                                </w:rPr>
                                <w:t xml:space="preserve">) – </w:t>
                              </w:r>
                              <w:r w:rsidR="00C15200" w:rsidRPr="00C15200">
                                <w:rPr>
                                  <w:b/>
                                  <w:bCs/>
                                  <w:color w:val="FBA919"/>
                                  <w:sz w:val="24"/>
                                  <w:szCs w:val="24"/>
                                </w:rPr>
                                <w:t>Table Identifier Number.</w:t>
                              </w:r>
                            </w:p>
                            <w:p w14:paraId="308577F1" w14:textId="2F6FF45A" w:rsidR="005D7C09" w:rsidRDefault="005D7C09" w:rsidP="005D7C09">
                              <w:pPr>
                                <w:jc w:val="both"/>
                                <w:rPr>
                                  <w:b/>
                                  <w:bCs/>
                                  <w:color w:val="FBA919"/>
                                  <w:sz w:val="24"/>
                                  <w:szCs w:val="24"/>
                                </w:rPr>
                              </w:pPr>
                              <w:r>
                                <w:rPr>
                                  <w:b/>
                                  <w:bCs/>
                                  <w:color w:val="FBA919"/>
                                  <w:sz w:val="24"/>
                                  <w:szCs w:val="24"/>
                                </w:rPr>
                                <w:t>Score(</w:t>
                              </w:r>
                              <w:r>
                                <w:rPr>
                                  <w:b/>
                                  <w:bCs/>
                                  <w:color w:val="00B0F0"/>
                                  <w:sz w:val="24"/>
                                  <w:szCs w:val="24"/>
                                </w:rPr>
                                <w:t>Number</w:t>
                              </w:r>
                              <w:r>
                                <w:rPr>
                                  <w:b/>
                                  <w:bCs/>
                                  <w:color w:val="FBA919"/>
                                  <w:sz w:val="24"/>
                                  <w:szCs w:val="24"/>
                                </w:rPr>
                                <w:t xml:space="preserve">) – </w:t>
                              </w:r>
                              <w:r w:rsidR="00C15200" w:rsidRPr="00C15200">
                                <w:rPr>
                                  <w:b/>
                                  <w:bCs/>
                                  <w:color w:val="FBA919"/>
                                  <w:sz w:val="24"/>
                                  <w:szCs w:val="24"/>
                                </w:rPr>
                                <w:t>Quantities of points to be given to the player.</w:t>
                              </w:r>
                            </w:p>
                            <w:p w14:paraId="0B57311F" w14:textId="57E05AB3" w:rsidR="005D7C09" w:rsidRPr="00E140CF" w:rsidRDefault="005D7C09" w:rsidP="005D7C09">
                              <w:pPr>
                                <w:jc w:val="both"/>
                                <w:rPr>
                                  <w:b/>
                                  <w:bCs/>
                                  <w:color w:val="FBA919"/>
                                  <w:sz w:val="24"/>
                                  <w:szCs w:val="24"/>
                                </w:rPr>
                              </w:pPr>
                              <w:r>
                                <w:rPr>
                                  <w:b/>
                                  <w:bCs/>
                                  <w:color w:val="FBA919"/>
                                  <w:sz w:val="24"/>
                                  <w:szCs w:val="24"/>
                                </w:rPr>
                                <w:t>Sort(</w:t>
                              </w:r>
                              <w:r w:rsidRPr="00E352B2">
                                <w:rPr>
                                  <w:b/>
                                  <w:bCs/>
                                  <w:color w:val="00B0F0"/>
                                  <w:sz w:val="24"/>
                                  <w:szCs w:val="24"/>
                                </w:rPr>
                                <w:t>Number</w:t>
                              </w:r>
                              <w:r>
                                <w:rPr>
                                  <w:b/>
                                  <w:bCs/>
                                  <w:color w:val="FBA919"/>
                                  <w:sz w:val="24"/>
                                  <w:szCs w:val="24"/>
                                </w:rPr>
                                <w:t xml:space="preserve">) - </w:t>
                              </w:r>
                              <w:r w:rsidR="00C15200" w:rsidRPr="00C15200">
                                <w:rPr>
                                  <w:b/>
                                  <w:bCs/>
                                  <w:color w:val="FBA919"/>
                                  <w:sz w:val="24"/>
                                  <w:szCs w:val="24"/>
                                </w:rPr>
                                <w:t>Maximum value of the score.</w:t>
                              </w:r>
                            </w:p>
                            <w:p w14:paraId="2B041A33" w14:textId="60E0A18F" w:rsidR="005D7C09" w:rsidRDefault="005D7C09" w:rsidP="005D7C09">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C15200" w:rsidRPr="00466726">
                                <w:rPr>
                                  <w:b/>
                                  <w:bCs/>
                                  <w:color w:val="FBA919"/>
                                  <w:sz w:val="24"/>
                                  <w:szCs w:val="24"/>
                                </w:rPr>
                                <w:t>Function</w:t>
                              </w:r>
                              <w:r w:rsidR="00C15200">
                                <w:rPr>
                                  <w:b/>
                                  <w:bCs/>
                                  <w:color w:val="FBA919"/>
                                  <w:sz w:val="24"/>
                                  <w:szCs w:val="24"/>
                                </w:rPr>
                                <w:t xml:space="preserve"> to be returned with the answer.</w:t>
                              </w:r>
                            </w:p>
                            <w:p w14:paraId="78D95DFA" w14:textId="3EE54E21" w:rsidR="00EA3C7B" w:rsidRPr="001901B3" w:rsidRDefault="00C15200" w:rsidP="00EA3C7B">
                              <w:pPr>
                                <w:jc w:val="both"/>
                                <w:rPr>
                                  <w:b/>
                                  <w:bCs/>
                                  <w:color w:val="FBA919"/>
                                  <w:sz w:val="24"/>
                                  <w:szCs w:val="24"/>
                                </w:rPr>
                              </w:pPr>
                              <w:r>
                                <w:rPr>
                                  <w:color w:val="EBEBEB" w:themeColor="background2"/>
                                  <w:sz w:val="24"/>
                                  <w:szCs w:val="24"/>
                                </w:rPr>
                                <w:t>Example</w:t>
                              </w:r>
                              <w:r w:rsidR="00EA3C7B">
                                <w:rPr>
                                  <w:color w:val="EBEBEB" w:themeColor="background2"/>
                                  <w:sz w:val="24"/>
                                  <w:szCs w:val="24"/>
                                </w:rPr>
                                <w:t>:</w:t>
                              </w:r>
                            </w:p>
                            <w:p w14:paraId="4AB6FAA1" w14:textId="04832787" w:rsidR="00A961A6" w:rsidRDefault="00A961A6" w:rsidP="005D1438">
                              <w:pPr>
                                <w:jc w:val="both"/>
                                <w:rPr>
                                  <w:color w:val="EBEBEB" w:themeColor="background2"/>
                                  <w:sz w:val="24"/>
                                  <w:szCs w:val="24"/>
                                </w:rPr>
                              </w:pPr>
                              <w:r w:rsidRPr="00A961A6">
                                <w:rPr>
                                  <w:color w:val="EBEBEB" w:themeColor="background2"/>
                                  <w:sz w:val="24"/>
                                  <w:szCs w:val="24"/>
                                </w:rPr>
                                <w:t xml:space="preserve">$gameTemp.gamejoltScoresAddGuestPoints('convidado001', '379357', 100, 45, </w:t>
                              </w:r>
                              <w:r>
                                <w:rPr>
                                  <w:color w:val="EBEBEB" w:themeColor="background2"/>
                                  <w:sz w:val="24"/>
                                  <w:szCs w:val="24"/>
                                </w:rPr>
                                <w:t>success</w:t>
                              </w:r>
                              <w:r w:rsidRPr="00A961A6">
                                <w:rPr>
                                  <w:color w:val="EBEBEB" w:themeColor="background2"/>
                                  <w:sz w:val="24"/>
                                  <w:szCs w:val="24"/>
                                </w:rPr>
                                <w:t xml:space="preserve"> =&gt; { return console.log(</w:t>
                              </w:r>
                              <w:r>
                                <w:rPr>
                                  <w:color w:val="EBEBEB" w:themeColor="background2"/>
                                  <w:sz w:val="24"/>
                                  <w:szCs w:val="24"/>
                                </w:rPr>
                                <w:t>success</w:t>
                              </w:r>
                              <w:r w:rsidRPr="00A961A6">
                                <w:rPr>
                                  <w:color w:val="EBEBEB" w:themeColor="background2"/>
                                  <w:sz w:val="24"/>
                                  <w:szCs w:val="24"/>
                                </w:rPr>
                                <w:t>); });</w:t>
                              </w:r>
                            </w:p>
                            <w:p w14:paraId="1EBF895F" w14:textId="5FD32954" w:rsidR="00EA3C7B" w:rsidRPr="00DF5E7C" w:rsidRDefault="00472CEA" w:rsidP="006B43FB">
                              <w:pPr>
                                <w:jc w:val="both"/>
                                <w:rPr>
                                  <w:b/>
                                  <w:bCs/>
                                  <w:color w:val="FBA919"/>
                                  <w:sz w:val="24"/>
                                  <w:szCs w:val="24"/>
                                </w:rPr>
                              </w:pPr>
                              <w:r w:rsidRPr="00472CEA">
                                <w:rPr>
                                  <w:b/>
                                  <w:bCs/>
                                  <w:color w:val="FBA919"/>
                                  <w:sz w:val="24"/>
                                  <w:szCs w:val="24"/>
                                </w:rPr>
                                <w:t>The function will return true if adding the user score is successful, and will return false if adding the user score is not successful. The sort value is used to set a limit for the score value, that is, if you set that score to 100 and sort to 45, the value to be recorded in the table will be 45.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 name="Grupo 188"/>
                        <wpg:cNvGrpSpPr/>
                        <wpg:grpSpPr>
                          <a:xfrm>
                            <a:off x="2019300" y="0"/>
                            <a:ext cx="914667" cy="9372600"/>
                            <a:chOff x="0" y="0"/>
                            <a:chExt cx="914667" cy="9372600"/>
                          </a:xfrm>
                        </wpg:grpSpPr>
                        <wps:wsp>
                          <wps:cNvPr id="23" name="Retângulo 23"/>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0A5D173E" id="_x0000_s1078" style="position:absolute;left:0;text-align:left;margin-left:14.9pt;margin-top:0;width:616.1pt;height:627.05pt;z-index:251698176;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">
                <v:shape id="Caixa de Texto 21" o:spid="_x0000_s1079"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A4bMUA&#10;AADbAAAADwAAAGRycy9kb3ducmV2LnhtbESPT2vCQBTE7wW/w/KE3uomHkpJXUXUQg/9p61gb6/Z&#10;ZxLMvg27z5h++26h0OMwM79hZovBtaqnEBvPBvJJBoq49LbhysDH+8PNHagoyBZbz2TgmyIs5qOr&#10;GRbWX3hL/U4qlSAcCzRQi3SF1rGsyWGc+I44eUcfHEqSodI24CXBXaunWXarHTacFmrsaFVTedqd&#10;nYH2EMPTVyaf/bp6lrdXfd5v8hdjrsfD8h6U0CD/4b/2ozUwzeH3S/oBe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DhsxQAAANsAAAAPAAAAAAAAAAAAAAAAAJgCAABkcnMv&#10;ZG93bnJldi54bWxQSwUGAAAAAAQABAD1AAAAigMAAAAA&#10;" filled="f" stroked="f" strokeweight=".5pt">
                  <v:textbox inset="0,0,0,0">
                    <w:txbxContent>
                      <w:p w14:paraId="15908487" w14:textId="163871A2" w:rsidR="00DF5E7C" w:rsidRPr="00E31D56" w:rsidRDefault="00FB0E36" w:rsidP="00DF5E7C">
                        <w:pPr>
                          <w:pStyle w:val="CabealhodoSumrio"/>
                          <w:spacing w:before="120"/>
                          <w:rPr>
                            <w:color w:val="6F6F6F" w:themeColor="accent1"/>
                            <w:sz w:val="28"/>
                            <w:szCs w:val="28"/>
                          </w:rPr>
                        </w:pPr>
                        <w:r w:rsidRPr="00FB0E36">
                          <w:rPr>
                            <w:color w:val="6F6F6F" w:themeColor="accent1"/>
                            <w:sz w:val="28"/>
                            <w:szCs w:val="28"/>
                            <w:u w:val="single"/>
                          </w:rPr>
                          <w:t>$gameTemp.gamejoltScoresTables</w:t>
                        </w:r>
                      </w:p>
                      <w:p w14:paraId="50AE6817" w14:textId="4FF7CEA1" w:rsidR="00FB0E36" w:rsidRDefault="00ED5ECE" w:rsidP="00DF5E7C">
                        <w:pPr>
                          <w:jc w:val="both"/>
                          <w:rPr>
                            <w:color w:val="EBEBEB" w:themeColor="background2"/>
                            <w:sz w:val="24"/>
                            <w:szCs w:val="24"/>
                          </w:rPr>
                        </w:pPr>
                        <w:r w:rsidRPr="00ED5ECE">
                          <w:rPr>
                            <w:color w:val="EBEBEB" w:themeColor="background2"/>
                            <w:sz w:val="24"/>
                            <w:szCs w:val="24"/>
                          </w:rPr>
                          <w:t xml:space="preserve">Returns all </w:t>
                        </w:r>
                        <w:r w:rsidRPr="009475FC">
                          <w:rPr>
                            <w:b/>
                            <w:color w:val="EBEBEB" w:themeColor="background2"/>
                            <w:sz w:val="24"/>
                            <w:szCs w:val="24"/>
                          </w:rPr>
                          <w:t>Scoreboard</w:t>
                        </w:r>
                        <w:r w:rsidRPr="00ED5ECE">
                          <w:rPr>
                            <w:color w:val="EBEBEB" w:themeColor="background2"/>
                            <w:sz w:val="24"/>
                            <w:szCs w:val="24"/>
                          </w:rPr>
                          <w:t xml:space="preserve"> tables.</w:t>
                        </w:r>
                      </w:p>
                      <w:p w14:paraId="02B5ECB4" w14:textId="14F2E604" w:rsidR="00DF5E7C" w:rsidRDefault="00DF5E7C" w:rsidP="00DF5E7C">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ED5ECE" w:rsidRPr="00466726">
                          <w:rPr>
                            <w:b/>
                            <w:bCs/>
                            <w:color w:val="FBA919"/>
                            <w:sz w:val="24"/>
                            <w:szCs w:val="24"/>
                          </w:rPr>
                          <w:t>Function</w:t>
                        </w:r>
                        <w:r w:rsidR="00ED5ECE">
                          <w:rPr>
                            <w:b/>
                            <w:bCs/>
                            <w:color w:val="FBA919"/>
                            <w:sz w:val="24"/>
                            <w:szCs w:val="24"/>
                          </w:rPr>
                          <w:t xml:space="preserve"> to be returned with the answer.</w:t>
                        </w:r>
                      </w:p>
                      <w:p w14:paraId="18465430" w14:textId="3E171661" w:rsidR="00DF5E7C" w:rsidRPr="001901B3" w:rsidRDefault="00EA5950" w:rsidP="00DF5E7C">
                        <w:pPr>
                          <w:jc w:val="both"/>
                          <w:rPr>
                            <w:b/>
                            <w:bCs/>
                            <w:color w:val="FBA919"/>
                            <w:sz w:val="24"/>
                            <w:szCs w:val="24"/>
                          </w:rPr>
                        </w:pPr>
                        <w:r>
                          <w:rPr>
                            <w:color w:val="EBEBEB" w:themeColor="background2"/>
                            <w:sz w:val="24"/>
                            <w:szCs w:val="24"/>
                          </w:rPr>
                          <w:t>Example</w:t>
                        </w:r>
                        <w:r w:rsidR="00DF5E7C">
                          <w:rPr>
                            <w:color w:val="EBEBEB" w:themeColor="background2"/>
                            <w:sz w:val="24"/>
                            <w:szCs w:val="24"/>
                          </w:rPr>
                          <w:t>:</w:t>
                        </w:r>
                      </w:p>
                      <w:p w14:paraId="090B2AF0" w14:textId="40B1C226" w:rsidR="00011EE4" w:rsidRDefault="00011EE4" w:rsidP="00964C31">
                        <w:pPr>
                          <w:jc w:val="both"/>
                          <w:rPr>
                            <w:color w:val="EBEBEB" w:themeColor="background2"/>
                            <w:sz w:val="24"/>
                            <w:szCs w:val="24"/>
                          </w:rPr>
                        </w:pPr>
                        <w:r w:rsidRPr="00011EE4">
                          <w:rPr>
                            <w:color w:val="EBEBEB" w:themeColor="background2"/>
                            <w:sz w:val="24"/>
                            <w:szCs w:val="24"/>
                          </w:rPr>
                          <w:t>$gameTemp.gamejoltScoresTables(</w:t>
                        </w:r>
                        <w:r>
                          <w:rPr>
                            <w:color w:val="EBEBEB" w:themeColor="background2"/>
                            <w:sz w:val="24"/>
                            <w:szCs w:val="24"/>
                          </w:rPr>
                          <w:t>tables</w:t>
                        </w:r>
                        <w:r w:rsidRPr="00011EE4">
                          <w:rPr>
                            <w:color w:val="EBEBEB" w:themeColor="background2"/>
                            <w:sz w:val="24"/>
                            <w:szCs w:val="24"/>
                          </w:rPr>
                          <w:t xml:space="preserve"> =&gt; { return console.log(</w:t>
                        </w:r>
                        <w:r>
                          <w:rPr>
                            <w:color w:val="EBEBEB" w:themeColor="background2"/>
                            <w:sz w:val="24"/>
                            <w:szCs w:val="24"/>
                          </w:rPr>
                          <w:t>tables</w:t>
                        </w:r>
                        <w:r w:rsidRPr="00011EE4">
                          <w:rPr>
                            <w:color w:val="EBEBEB" w:themeColor="background2"/>
                            <w:sz w:val="24"/>
                            <w:szCs w:val="24"/>
                          </w:rPr>
                          <w:t>); });</w:t>
                        </w:r>
                      </w:p>
                      <w:p w14:paraId="3562FEDB" w14:textId="70FC26D1" w:rsidR="00DF5E7C" w:rsidRDefault="00EA5950" w:rsidP="00964C31">
                        <w:pPr>
                          <w:jc w:val="both"/>
                          <w:rPr>
                            <w:b/>
                            <w:bCs/>
                            <w:color w:val="FBA919"/>
                            <w:sz w:val="24"/>
                            <w:szCs w:val="24"/>
                          </w:rPr>
                        </w:pPr>
                        <w:r w:rsidRPr="00EA5950">
                          <w:rPr>
                            <w:b/>
                            <w:bCs/>
                            <w:color w:val="FBA919"/>
                            <w:sz w:val="24"/>
                            <w:szCs w:val="24"/>
                          </w:rPr>
                          <w:t>The function returns a list (</w:t>
                        </w:r>
                        <w:r w:rsidRPr="00EA5950">
                          <w:rPr>
                            <w:b/>
                            <w:bCs/>
                            <w:color w:val="00B0F0"/>
                            <w:sz w:val="24"/>
                            <w:szCs w:val="24"/>
                          </w:rPr>
                          <w:t>Array</w:t>
                        </w:r>
                        <w:r w:rsidRPr="00EA5950">
                          <w:rPr>
                            <w:b/>
                            <w:bCs/>
                            <w:color w:val="FBA919"/>
                            <w:sz w:val="24"/>
                            <w:szCs w:val="24"/>
                          </w:rPr>
                          <w:t xml:space="preserve">) with all the </w:t>
                        </w:r>
                        <w:r w:rsidRPr="009475FC">
                          <w:rPr>
                            <w:b/>
                            <w:bCs/>
                            <w:color w:val="FBA919"/>
                            <w:sz w:val="24"/>
                            <w:szCs w:val="24"/>
                          </w:rPr>
                          <w:t>Scoreboards</w:t>
                        </w:r>
                        <w:r w:rsidRPr="00EA5950">
                          <w:rPr>
                            <w:b/>
                            <w:bCs/>
                            <w:color w:val="FBA919"/>
                            <w:sz w:val="24"/>
                            <w:szCs w:val="24"/>
                          </w:rPr>
                          <w:t xml:space="preserve"> tables.</w:t>
                        </w:r>
                      </w:p>
                      <w:p w14:paraId="0A57E675" w14:textId="1561BF3A" w:rsidR="00E40B0D" w:rsidRPr="00E31D56" w:rsidRDefault="00993174" w:rsidP="00E40B0D">
                        <w:pPr>
                          <w:pStyle w:val="CabealhodoSumrio"/>
                          <w:spacing w:before="120"/>
                          <w:rPr>
                            <w:color w:val="6F6F6F" w:themeColor="accent1"/>
                            <w:sz w:val="28"/>
                            <w:szCs w:val="28"/>
                          </w:rPr>
                        </w:pPr>
                        <w:r w:rsidRPr="00993174">
                          <w:rPr>
                            <w:color w:val="6F6F6F" w:themeColor="accent1"/>
                            <w:sz w:val="28"/>
                            <w:szCs w:val="28"/>
                            <w:u w:val="single"/>
                          </w:rPr>
                          <w:t>$gameTemp.gamejoltScoresAddPoint</w:t>
                        </w:r>
                        <w:r w:rsidR="00AF69E0">
                          <w:rPr>
                            <w:color w:val="6F6F6F" w:themeColor="accent1"/>
                            <w:sz w:val="28"/>
                            <w:szCs w:val="28"/>
                            <w:u w:val="single"/>
                          </w:rPr>
                          <w:t>s</w:t>
                        </w:r>
                      </w:p>
                      <w:p w14:paraId="606C96D0" w14:textId="7FA0886A" w:rsidR="00CB0E58" w:rsidRDefault="003718D7" w:rsidP="00E40B0D">
                        <w:pPr>
                          <w:jc w:val="both"/>
                          <w:rPr>
                            <w:color w:val="EBEBEB" w:themeColor="background2"/>
                            <w:sz w:val="24"/>
                            <w:szCs w:val="24"/>
                          </w:rPr>
                        </w:pPr>
                        <w:r w:rsidRPr="003718D7">
                          <w:rPr>
                            <w:color w:val="EBEBEB" w:themeColor="background2"/>
                            <w:sz w:val="24"/>
                            <w:szCs w:val="24"/>
                          </w:rPr>
                          <w:t xml:space="preserve">Adds the user's score to a </w:t>
                        </w:r>
                        <w:r w:rsidRPr="009475FC">
                          <w:rPr>
                            <w:b/>
                            <w:color w:val="EBEBEB" w:themeColor="background2"/>
                            <w:sz w:val="24"/>
                            <w:szCs w:val="24"/>
                          </w:rPr>
                          <w:t>Scoreboards</w:t>
                        </w:r>
                        <w:r w:rsidRPr="003718D7">
                          <w:rPr>
                            <w:color w:val="EBEBEB" w:themeColor="background2"/>
                            <w:sz w:val="24"/>
                            <w:szCs w:val="24"/>
                          </w:rPr>
                          <w:t xml:space="preserve"> table.</w:t>
                        </w:r>
                      </w:p>
                      <w:p w14:paraId="64D2F8B2" w14:textId="40CAB7A4" w:rsidR="00E140CF" w:rsidRDefault="00E140CF" w:rsidP="00E40B0D">
                        <w:pPr>
                          <w:jc w:val="both"/>
                          <w:rPr>
                            <w:b/>
                            <w:bCs/>
                            <w:color w:val="FBA919"/>
                            <w:sz w:val="24"/>
                            <w:szCs w:val="24"/>
                          </w:rPr>
                        </w:pPr>
                        <w:r>
                          <w:rPr>
                            <w:b/>
                            <w:bCs/>
                            <w:color w:val="FBA919"/>
                            <w:sz w:val="24"/>
                            <w:szCs w:val="24"/>
                          </w:rPr>
                          <w:t>Username(</w:t>
                        </w:r>
                        <w:r>
                          <w:rPr>
                            <w:b/>
                            <w:bCs/>
                            <w:color w:val="00B0F0"/>
                            <w:sz w:val="24"/>
                            <w:szCs w:val="24"/>
                          </w:rPr>
                          <w:t>String</w:t>
                        </w:r>
                        <w:r>
                          <w:rPr>
                            <w:b/>
                            <w:bCs/>
                            <w:color w:val="FBA919"/>
                            <w:sz w:val="24"/>
                            <w:szCs w:val="24"/>
                          </w:rPr>
                          <w:t xml:space="preserve">) </w:t>
                        </w:r>
                        <w:r w:rsidR="00BA4EDE">
                          <w:rPr>
                            <w:b/>
                            <w:bCs/>
                            <w:color w:val="FBA919"/>
                            <w:sz w:val="24"/>
                            <w:szCs w:val="24"/>
                          </w:rPr>
                          <w:t>–</w:t>
                        </w:r>
                        <w:r>
                          <w:rPr>
                            <w:b/>
                            <w:bCs/>
                            <w:color w:val="FBA919"/>
                            <w:sz w:val="24"/>
                            <w:szCs w:val="24"/>
                          </w:rPr>
                          <w:t xml:space="preserve"> </w:t>
                        </w:r>
                        <w:r w:rsidR="009475FC">
                          <w:rPr>
                            <w:b/>
                            <w:bCs/>
                            <w:color w:val="FBA919"/>
                            <w:sz w:val="24"/>
                            <w:szCs w:val="24"/>
                          </w:rPr>
                          <w:t>Username of Game Jolt.</w:t>
                        </w:r>
                      </w:p>
                      <w:p w14:paraId="5307C628" w14:textId="0371F1A9" w:rsidR="00BA4EDE" w:rsidRDefault="00BA4EDE" w:rsidP="00E40B0D">
                        <w:pPr>
                          <w:jc w:val="both"/>
                          <w:rPr>
                            <w:b/>
                            <w:bCs/>
                            <w:color w:val="FBA919"/>
                            <w:sz w:val="24"/>
                            <w:szCs w:val="24"/>
                          </w:rPr>
                        </w:pPr>
                        <w:r>
                          <w:rPr>
                            <w:b/>
                            <w:bCs/>
                            <w:color w:val="FBA919"/>
                            <w:sz w:val="24"/>
                            <w:szCs w:val="24"/>
                          </w:rPr>
                          <w:t>T</w:t>
                        </w:r>
                        <w:r w:rsidRPr="00BA4EDE">
                          <w:rPr>
                            <w:b/>
                            <w:bCs/>
                            <w:color w:val="FBA919"/>
                            <w:sz w:val="24"/>
                            <w:szCs w:val="24"/>
                          </w:rPr>
                          <w:t>ableID</w:t>
                        </w:r>
                        <w:r>
                          <w:rPr>
                            <w:b/>
                            <w:bCs/>
                            <w:color w:val="FBA919"/>
                            <w:sz w:val="24"/>
                            <w:szCs w:val="24"/>
                          </w:rPr>
                          <w:t>(</w:t>
                        </w:r>
                        <w:r w:rsidRPr="00FE5BAB">
                          <w:rPr>
                            <w:b/>
                            <w:bCs/>
                            <w:color w:val="00B0F0"/>
                            <w:sz w:val="24"/>
                            <w:szCs w:val="24"/>
                          </w:rPr>
                          <w:t>String</w:t>
                        </w:r>
                        <w:r>
                          <w:rPr>
                            <w:b/>
                            <w:bCs/>
                            <w:color w:val="FBA919"/>
                            <w:sz w:val="24"/>
                            <w:szCs w:val="24"/>
                          </w:rPr>
                          <w:t xml:space="preserve">) – </w:t>
                        </w:r>
                        <w:r w:rsidR="009475FC" w:rsidRPr="009475FC">
                          <w:rPr>
                            <w:b/>
                            <w:bCs/>
                            <w:color w:val="FBA919"/>
                            <w:sz w:val="24"/>
                            <w:szCs w:val="24"/>
                          </w:rPr>
                          <w:t>Table Identifier Number.</w:t>
                        </w:r>
                      </w:p>
                      <w:p w14:paraId="03AF3207" w14:textId="78E7ACED" w:rsidR="00FE5BAB" w:rsidRDefault="00FE5BAB" w:rsidP="00E40B0D">
                        <w:pPr>
                          <w:jc w:val="both"/>
                          <w:rPr>
                            <w:b/>
                            <w:bCs/>
                            <w:color w:val="FBA919"/>
                            <w:sz w:val="24"/>
                            <w:szCs w:val="24"/>
                          </w:rPr>
                        </w:pPr>
                        <w:r>
                          <w:rPr>
                            <w:b/>
                            <w:bCs/>
                            <w:color w:val="FBA919"/>
                            <w:sz w:val="24"/>
                            <w:szCs w:val="24"/>
                          </w:rPr>
                          <w:t>Score(</w:t>
                        </w:r>
                        <w:r w:rsidR="00E352B2">
                          <w:rPr>
                            <w:b/>
                            <w:bCs/>
                            <w:color w:val="00B0F0"/>
                            <w:sz w:val="24"/>
                            <w:szCs w:val="24"/>
                          </w:rPr>
                          <w:t>Number</w:t>
                        </w:r>
                        <w:r>
                          <w:rPr>
                            <w:b/>
                            <w:bCs/>
                            <w:color w:val="FBA919"/>
                            <w:sz w:val="24"/>
                            <w:szCs w:val="24"/>
                          </w:rPr>
                          <w:t xml:space="preserve">) </w:t>
                        </w:r>
                        <w:r w:rsidR="00E352B2">
                          <w:rPr>
                            <w:b/>
                            <w:bCs/>
                            <w:color w:val="FBA919"/>
                            <w:sz w:val="24"/>
                            <w:szCs w:val="24"/>
                          </w:rPr>
                          <w:t>–</w:t>
                        </w:r>
                        <w:r>
                          <w:rPr>
                            <w:b/>
                            <w:bCs/>
                            <w:color w:val="FBA919"/>
                            <w:sz w:val="24"/>
                            <w:szCs w:val="24"/>
                          </w:rPr>
                          <w:t xml:space="preserve"> </w:t>
                        </w:r>
                        <w:r w:rsidR="009475FC" w:rsidRPr="009475FC">
                          <w:rPr>
                            <w:b/>
                            <w:bCs/>
                            <w:color w:val="FBA919"/>
                            <w:sz w:val="24"/>
                            <w:szCs w:val="24"/>
                          </w:rPr>
                          <w:t>Quantities of points to be given to the player.</w:t>
                        </w:r>
                      </w:p>
                      <w:p w14:paraId="2A285B04" w14:textId="5DDDBD1C" w:rsidR="005D1438" w:rsidRPr="00E140CF" w:rsidRDefault="00E352B2" w:rsidP="00E40B0D">
                        <w:pPr>
                          <w:jc w:val="both"/>
                          <w:rPr>
                            <w:b/>
                            <w:bCs/>
                            <w:color w:val="FBA919"/>
                            <w:sz w:val="24"/>
                            <w:szCs w:val="24"/>
                          </w:rPr>
                        </w:pPr>
                        <w:r>
                          <w:rPr>
                            <w:b/>
                            <w:bCs/>
                            <w:color w:val="FBA919"/>
                            <w:sz w:val="24"/>
                            <w:szCs w:val="24"/>
                          </w:rPr>
                          <w:t>Sort(</w:t>
                        </w:r>
                        <w:r w:rsidRPr="00E352B2">
                          <w:rPr>
                            <w:b/>
                            <w:bCs/>
                            <w:color w:val="00B0F0"/>
                            <w:sz w:val="24"/>
                            <w:szCs w:val="24"/>
                          </w:rPr>
                          <w:t>Number</w:t>
                        </w:r>
                        <w:r>
                          <w:rPr>
                            <w:b/>
                            <w:bCs/>
                            <w:color w:val="FBA919"/>
                            <w:sz w:val="24"/>
                            <w:szCs w:val="24"/>
                          </w:rPr>
                          <w:t xml:space="preserve">) - </w:t>
                        </w:r>
                        <w:r w:rsidR="009475FC" w:rsidRPr="009475FC">
                          <w:rPr>
                            <w:b/>
                            <w:bCs/>
                            <w:color w:val="FBA919"/>
                            <w:sz w:val="24"/>
                            <w:szCs w:val="24"/>
                          </w:rPr>
                          <w:t>Maximum value of the score.</w:t>
                        </w:r>
                      </w:p>
                      <w:p w14:paraId="0E09A7A5" w14:textId="474F3507" w:rsidR="00E40B0D" w:rsidRDefault="00E40B0D" w:rsidP="00E40B0D">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9475FC" w:rsidRPr="00466726">
                          <w:rPr>
                            <w:b/>
                            <w:bCs/>
                            <w:color w:val="FBA919"/>
                            <w:sz w:val="24"/>
                            <w:szCs w:val="24"/>
                          </w:rPr>
                          <w:t>Function</w:t>
                        </w:r>
                        <w:r w:rsidR="009475FC">
                          <w:rPr>
                            <w:b/>
                            <w:bCs/>
                            <w:color w:val="FBA919"/>
                            <w:sz w:val="24"/>
                            <w:szCs w:val="24"/>
                          </w:rPr>
                          <w:t xml:space="preserve"> to be returned with the answer.</w:t>
                        </w:r>
                      </w:p>
                      <w:p w14:paraId="237128AE" w14:textId="297CBC47" w:rsidR="00E40B0D" w:rsidRPr="001901B3" w:rsidRDefault="009475FC" w:rsidP="00E40B0D">
                        <w:pPr>
                          <w:jc w:val="both"/>
                          <w:rPr>
                            <w:b/>
                            <w:bCs/>
                            <w:color w:val="FBA919"/>
                            <w:sz w:val="24"/>
                            <w:szCs w:val="24"/>
                          </w:rPr>
                        </w:pPr>
                        <w:r>
                          <w:rPr>
                            <w:color w:val="EBEBEB" w:themeColor="background2"/>
                            <w:sz w:val="24"/>
                            <w:szCs w:val="24"/>
                          </w:rPr>
                          <w:t>Example</w:t>
                        </w:r>
                        <w:r w:rsidR="00E40B0D">
                          <w:rPr>
                            <w:color w:val="EBEBEB" w:themeColor="background2"/>
                            <w:sz w:val="24"/>
                            <w:szCs w:val="24"/>
                          </w:rPr>
                          <w:t>:</w:t>
                        </w:r>
                      </w:p>
                      <w:p w14:paraId="18EA1695" w14:textId="041233B9" w:rsidR="00344B40" w:rsidRDefault="00344B40" w:rsidP="005D1438">
                        <w:pPr>
                          <w:jc w:val="both"/>
                          <w:rPr>
                            <w:color w:val="EBEBEB" w:themeColor="background2"/>
                            <w:sz w:val="24"/>
                            <w:szCs w:val="24"/>
                          </w:rPr>
                        </w:pPr>
                        <w:r w:rsidRPr="00344B40">
                          <w:rPr>
                            <w:color w:val="EBEBEB" w:themeColor="background2"/>
                            <w:sz w:val="24"/>
                            <w:szCs w:val="24"/>
                          </w:rPr>
                          <w:t>$gameTemp.gamejoltScoresAddPoint</w:t>
                        </w:r>
                        <w:r>
                          <w:rPr>
                            <w:color w:val="EBEBEB" w:themeColor="background2"/>
                            <w:sz w:val="24"/>
                            <w:szCs w:val="24"/>
                          </w:rPr>
                          <w:t>s</w:t>
                        </w:r>
                        <w:r w:rsidRPr="00344B40">
                          <w:rPr>
                            <w:color w:val="EBEBEB" w:themeColor="background2"/>
                            <w:sz w:val="24"/>
                            <w:szCs w:val="24"/>
                          </w:rPr>
                          <w:t xml:space="preserve">('DrXama', '379357', 100, 45, </w:t>
                        </w:r>
                        <w:r w:rsidR="00EA3C7B">
                          <w:rPr>
                            <w:color w:val="EBEBEB" w:themeColor="background2"/>
                            <w:sz w:val="24"/>
                            <w:szCs w:val="24"/>
                          </w:rPr>
                          <w:t xml:space="preserve">success </w:t>
                        </w:r>
                        <w:r w:rsidRPr="00344B40">
                          <w:rPr>
                            <w:color w:val="EBEBEB" w:themeColor="background2"/>
                            <w:sz w:val="24"/>
                            <w:szCs w:val="24"/>
                          </w:rPr>
                          <w:t>=&gt; { return</w:t>
                        </w:r>
                        <w:r w:rsidR="00EA3C7B">
                          <w:rPr>
                            <w:color w:val="EBEBEB" w:themeColor="background2"/>
                            <w:sz w:val="24"/>
                            <w:szCs w:val="24"/>
                          </w:rPr>
                          <w:t xml:space="preserve"> </w:t>
                        </w:r>
                        <w:r w:rsidRPr="00344B40">
                          <w:rPr>
                            <w:color w:val="EBEBEB" w:themeColor="background2"/>
                            <w:sz w:val="24"/>
                            <w:szCs w:val="24"/>
                          </w:rPr>
                          <w:t>console.log(</w:t>
                        </w:r>
                        <w:r w:rsidR="00EA3C7B">
                          <w:rPr>
                            <w:color w:val="EBEBEB" w:themeColor="background2"/>
                            <w:sz w:val="24"/>
                            <w:szCs w:val="24"/>
                          </w:rPr>
                          <w:t>success</w:t>
                        </w:r>
                        <w:r w:rsidRPr="00344B40">
                          <w:rPr>
                            <w:color w:val="EBEBEB" w:themeColor="background2"/>
                            <w:sz w:val="24"/>
                            <w:szCs w:val="24"/>
                          </w:rPr>
                          <w:t>); });</w:t>
                        </w:r>
                      </w:p>
                      <w:p w14:paraId="0EB02651" w14:textId="689F9E5F" w:rsidR="00EA3C7B" w:rsidRDefault="00C15200" w:rsidP="005D1438">
                        <w:pPr>
                          <w:jc w:val="both"/>
                          <w:rPr>
                            <w:b/>
                            <w:bCs/>
                            <w:color w:val="FBA919"/>
                            <w:sz w:val="24"/>
                            <w:szCs w:val="24"/>
                          </w:rPr>
                        </w:pPr>
                        <w:r w:rsidRPr="00C15200">
                          <w:rPr>
                            <w:b/>
                            <w:bCs/>
                            <w:color w:val="FBA919"/>
                            <w:sz w:val="24"/>
                            <w:szCs w:val="24"/>
                          </w:rPr>
                          <w:t>The function will return true if adding the user score is successful, and will return false if adding the user score is not successful. The sort value is used to set a limit for the score value, that is, if you set that score to 100 and sort to 45, the value to be recorded in the table will be 45.</w:t>
                        </w:r>
                      </w:p>
                      <w:p w14:paraId="3505BB6F" w14:textId="30585ABB" w:rsidR="00EA3C7B" w:rsidRPr="00E31D56" w:rsidRDefault="00EA3C7B" w:rsidP="00EA3C7B">
                        <w:pPr>
                          <w:pStyle w:val="CabealhodoSumrio"/>
                          <w:spacing w:before="120"/>
                          <w:rPr>
                            <w:color w:val="6F6F6F" w:themeColor="accent1"/>
                            <w:sz w:val="28"/>
                            <w:szCs w:val="28"/>
                          </w:rPr>
                        </w:pPr>
                        <w:r w:rsidRPr="00FB0E36">
                          <w:rPr>
                            <w:color w:val="6F6F6F" w:themeColor="accent1"/>
                            <w:sz w:val="28"/>
                            <w:szCs w:val="28"/>
                            <w:u w:val="single"/>
                          </w:rPr>
                          <w:t>$gameTemp.</w:t>
                        </w:r>
                        <w:r w:rsidR="005D7C09" w:rsidRPr="005D7C09">
                          <w:rPr>
                            <w:color w:val="6F6F6F" w:themeColor="accent1"/>
                            <w:sz w:val="28"/>
                            <w:szCs w:val="28"/>
                            <w:u w:val="single"/>
                          </w:rPr>
                          <w:t>gamejoltScoresAddGuestPoints</w:t>
                        </w:r>
                      </w:p>
                      <w:p w14:paraId="036B00AC" w14:textId="2F3A3A1A" w:rsidR="005D7C09" w:rsidRDefault="00C15200" w:rsidP="00EA3C7B">
                        <w:pPr>
                          <w:jc w:val="both"/>
                          <w:rPr>
                            <w:color w:val="EBEBEB" w:themeColor="background2"/>
                            <w:sz w:val="24"/>
                            <w:szCs w:val="24"/>
                          </w:rPr>
                        </w:pPr>
                        <w:r w:rsidRPr="00C15200">
                          <w:rPr>
                            <w:color w:val="EBEBEB" w:themeColor="background2"/>
                            <w:sz w:val="24"/>
                            <w:szCs w:val="24"/>
                          </w:rPr>
                          <w:t xml:space="preserve">Add the guest score to a </w:t>
                        </w:r>
                        <w:r w:rsidRPr="00C15200">
                          <w:rPr>
                            <w:b/>
                            <w:color w:val="EBEBEB" w:themeColor="background2"/>
                            <w:sz w:val="24"/>
                            <w:szCs w:val="24"/>
                          </w:rPr>
                          <w:t>Scoreboards</w:t>
                        </w:r>
                        <w:r w:rsidRPr="00C15200">
                          <w:rPr>
                            <w:color w:val="EBEBEB" w:themeColor="background2"/>
                            <w:sz w:val="24"/>
                            <w:szCs w:val="24"/>
                          </w:rPr>
                          <w:t xml:space="preserve"> table.</w:t>
                        </w:r>
                      </w:p>
                      <w:p w14:paraId="6C6326E7" w14:textId="5E8909AF" w:rsidR="005D7C09" w:rsidRDefault="00A961A6" w:rsidP="005D7C09">
                        <w:pPr>
                          <w:jc w:val="both"/>
                          <w:rPr>
                            <w:b/>
                            <w:bCs/>
                            <w:color w:val="FBA919"/>
                            <w:sz w:val="24"/>
                            <w:szCs w:val="24"/>
                          </w:rPr>
                        </w:pPr>
                        <w:r>
                          <w:rPr>
                            <w:b/>
                            <w:bCs/>
                            <w:color w:val="FBA919"/>
                            <w:sz w:val="24"/>
                            <w:szCs w:val="24"/>
                          </w:rPr>
                          <w:t>G</w:t>
                        </w:r>
                        <w:r w:rsidRPr="00A961A6">
                          <w:rPr>
                            <w:b/>
                            <w:bCs/>
                            <w:color w:val="FBA919"/>
                            <w:sz w:val="24"/>
                            <w:szCs w:val="24"/>
                          </w:rPr>
                          <w:t>uestname</w:t>
                        </w:r>
                        <w:r w:rsidR="005D7C09">
                          <w:rPr>
                            <w:b/>
                            <w:bCs/>
                            <w:color w:val="FBA919"/>
                            <w:sz w:val="24"/>
                            <w:szCs w:val="24"/>
                          </w:rPr>
                          <w:t>(</w:t>
                        </w:r>
                        <w:r w:rsidR="005D7C09">
                          <w:rPr>
                            <w:b/>
                            <w:bCs/>
                            <w:color w:val="00B0F0"/>
                            <w:sz w:val="24"/>
                            <w:szCs w:val="24"/>
                          </w:rPr>
                          <w:t>String</w:t>
                        </w:r>
                        <w:r w:rsidR="005D7C09">
                          <w:rPr>
                            <w:b/>
                            <w:bCs/>
                            <w:color w:val="FBA919"/>
                            <w:sz w:val="24"/>
                            <w:szCs w:val="24"/>
                          </w:rPr>
                          <w:t xml:space="preserve">) – </w:t>
                        </w:r>
                        <w:r w:rsidR="00C15200" w:rsidRPr="00C15200">
                          <w:rPr>
                            <w:b/>
                            <w:bCs/>
                            <w:color w:val="FBA919"/>
                            <w:sz w:val="24"/>
                            <w:szCs w:val="24"/>
                          </w:rPr>
                          <w:t>Guest name.</w:t>
                        </w:r>
                      </w:p>
                      <w:p w14:paraId="32D856C4" w14:textId="4625441A" w:rsidR="005D7C09" w:rsidRDefault="005D7C09" w:rsidP="005D7C09">
                        <w:pPr>
                          <w:jc w:val="both"/>
                          <w:rPr>
                            <w:b/>
                            <w:bCs/>
                            <w:color w:val="FBA919"/>
                            <w:sz w:val="24"/>
                            <w:szCs w:val="24"/>
                          </w:rPr>
                        </w:pPr>
                        <w:r>
                          <w:rPr>
                            <w:b/>
                            <w:bCs/>
                            <w:color w:val="FBA919"/>
                            <w:sz w:val="24"/>
                            <w:szCs w:val="24"/>
                          </w:rPr>
                          <w:t>T</w:t>
                        </w:r>
                        <w:r w:rsidRPr="00BA4EDE">
                          <w:rPr>
                            <w:b/>
                            <w:bCs/>
                            <w:color w:val="FBA919"/>
                            <w:sz w:val="24"/>
                            <w:szCs w:val="24"/>
                          </w:rPr>
                          <w:t>ableID</w:t>
                        </w:r>
                        <w:r>
                          <w:rPr>
                            <w:b/>
                            <w:bCs/>
                            <w:color w:val="FBA919"/>
                            <w:sz w:val="24"/>
                            <w:szCs w:val="24"/>
                          </w:rPr>
                          <w:t>(</w:t>
                        </w:r>
                        <w:r w:rsidRPr="00FE5BAB">
                          <w:rPr>
                            <w:b/>
                            <w:bCs/>
                            <w:color w:val="00B0F0"/>
                            <w:sz w:val="24"/>
                            <w:szCs w:val="24"/>
                          </w:rPr>
                          <w:t>String</w:t>
                        </w:r>
                        <w:r>
                          <w:rPr>
                            <w:b/>
                            <w:bCs/>
                            <w:color w:val="FBA919"/>
                            <w:sz w:val="24"/>
                            <w:szCs w:val="24"/>
                          </w:rPr>
                          <w:t xml:space="preserve">) – </w:t>
                        </w:r>
                        <w:r w:rsidR="00C15200" w:rsidRPr="00C15200">
                          <w:rPr>
                            <w:b/>
                            <w:bCs/>
                            <w:color w:val="FBA919"/>
                            <w:sz w:val="24"/>
                            <w:szCs w:val="24"/>
                          </w:rPr>
                          <w:t>Table Identifier Number.</w:t>
                        </w:r>
                      </w:p>
                      <w:p w14:paraId="308577F1" w14:textId="2F6FF45A" w:rsidR="005D7C09" w:rsidRDefault="005D7C09" w:rsidP="005D7C09">
                        <w:pPr>
                          <w:jc w:val="both"/>
                          <w:rPr>
                            <w:b/>
                            <w:bCs/>
                            <w:color w:val="FBA919"/>
                            <w:sz w:val="24"/>
                            <w:szCs w:val="24"/>
                          </w:rPr>
                        </w:pPr>
                        <w:r>
                          <w:rPr>
                            <w:b/>
                            <w:bCs/>
                            <w:color w:val="FBA919"/>
                            <w:sz w:val="24"/>
                            <w:szCs w:val="24"/>
                          </w:rPr>
                          <w:t>Score(</w:t>
                        </w:r>
                        <w:r>
                          <w:rPr>
                            <w:b/>
                            <w:bCs/>
                            <w:color w:val="00B0F0"/>
                            <w:sz w:val="24"/>
                            <w:szCs w:val="24"/>
                          </w:rPr>
                          <w:t>Number</w:t>
                        </w:r>
                        <w:r>
                          <w:rPr>
                            <w:b/>
                            <w:bCs/>
                            <w:color w:val="FBA919"/>
                            <w:sz w:val="24"/>
                            <w:szCs w:val="24"/>
                          </w:rPr>
                          <w:t xml:space="preserve">) – </w:t>
                        </w:r>
                        <w:r w:rsidR="00C15200" w:rsidRPr="00C15200">
                          <w:rPr>
                            <w:b/>
                            <w:bCs/>
                            <w:color w:val="FBA919"/>
                            <w:sz w:val="24"/>
                            <w:szCs w:val="24"/>
                          </w:rPr>
                          <w:t>Quantities of points to be given to the player.</w:t>
                        </w:r>
                      </w:p>
                      <w:p w14:paraId="0B57311F" w14:textId="57E05AB3" w:rsidR="005D7C09" w:rsidRPr="00E140CF" w:rsidRDefault="005D7C09" w:rsidP="005D7C09">
                        <w:pPr>
                          <w:jc w:val="both"/>
                          <w:rPr>
                            <w:b/>
                            <w:bCs/>
                            <w:color w:val="FBA919"/>
                            <w:sz w:val="24"/>
                            <w:szCs w:val="24"/>
                          </w:rPr>
                        </w:pPr>
                        <w:r>
                          <w:rPr>
                            <w:b/>
                            <w:bCs/>
                            <w:color w:val="FBA919"/>
                            <w:sz w:val="24"/>
                            <w:szCs w:val="24"/>
                          </w:rPr>
                          <w:t>Sort(</w:t>
                        </w:r>
                        <w:r w:rsidRPr="00E352B2">
                          <w:rPr>
                            <w:b/>
                            <w:bCs/>
                            <w:color w:val="00B0F0"/>
                            <w:sz w:val="24"/>
                            <w:szCs w:val="24"/>
                          </w:rPr>
                          <w:t>Number</w:t>
                        </w:r>
                        <w:r>
                          <w:rPr>
                            <w:b/>
                            <w:bCs/>
                            <w:color w:val="FBA919"/>
                            <w:sz w:val="24"/>
                            <w:szCs w:val="24"/>
                          </w:rPr>
                          <w:t xml:space="preserve">) - </w:t>
                        </w:r>
                        <w:r w:rsidR="00C15200" w:rsidRPr="00C15200">
                          <w:rPr>
                            <w:b/>
                            <w:bCs/>
                            <w:color w:val="FBA919"/>
                            <w:sz w:val="24"/>
                            <w:szCs w:val="24"/>
                          </w:rPr>
                          <w:t>Maximum value of the score.</w:t>
                        </w:r>
                      </w:p>
                      <w:p w14:paraId="2B041A33" w14:textId="60E0A18F" w:rsidR="005D7C09" w:rsidRDefault="005D7C09" w:rsidP="005D7C09">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C15200" w:rsidRPr="00466726">
                          <w:rPr>
                            <w:b/>
                            <w:bCs/>
                            <w:color w:val="FBA919"/>
                            <w:sz w:val="24"/>
                            <w:szCs w:val="24"/>
                          </w:rPr>
                          <w:t>Function</w:t>
                        </w:r>
                        <w:r w:rsidR="00C15200">
                          <w:rPr>
                            <w:b/>
                            <w:bCs/>
                            <w:color w:val="FBA919"/>
                            <w:sz w:val="24"/>
                            <w:szCs w:val="24"/>
                          </w:rPr>
                          <w:t xml:space="preserve"> to be returned with the answer.</w:t>
                        </w:r>
                      </w:p>
                      <w:p w14:paraId="78D95DFA" w14:textId="3EE54E21" w:rsidR="00EA3C7B" w:rsidRPr="001901B3" w:rsidRDefault="00C15200" w:rsidP="00EA3C7B">
                        <w:pPr>
                          <w:jc w:val="both"/>
                          <w:rPr>
                            <w:b/>
                            <w:bCs/>
                            <w:color w:val="FBA919"/>
                            <w:sz w:val="24"/>
                            <w:szCs w:val="24"/>
                          </w:rPr>
                        </w:pPr>
                        <w:r>
                          <w:rPr>
                            <w:color w:val="EBEBEB" w:themeColor="background2"/>
                            <w:sz w:val="24"/>
                            <w:szCs w:val="24"/>
                          </w:rPr>
                          <w:t>Example</w:t>
                        </w:r>
                        <w:r w:rsidR="00EA3C7B">
                          <w:rPr>
                            <w:color w:val="EBEBEB" w:themeColor="background2"/>
                            <w:sz w:val="24"/>
                            <w:szCs w:val="24"/>
                          </w:rPr>
                          <w:t>:</w:t>
                        </w:r>
                      </w:p>
                      <w:p w14:paraId="4AB6FAA1" w14:textId="04832787" w:rsidR="00A961A6" w:rsidRDefault="00A961A6" w:rsidP="005D1438">
                        <w:pPr>
                          <w:jc w:val="both"/>
                          <w:rPr>
                            <w:color w:val="EBEBEB" w:themeColor="background2"/>
                            <w:sz w:val="24"/>
                            <w:szCs w:val="24"/>
                          </w:rPr>
                        </w:pPr>
                        <w:r w:rsidRPr="00A961A6">
                          <w:rPr>
                            <w:color w:val="EBEBEB" w:themeColor="background2"/>
                            <w:sz w:val="24"/>
                            <w:szCs w:val="24"/>
                          </w:rPr>
                          <w:t xml:space="preserve">$gameTemp.gamejoltScoresAddGuestPoints('convidado001', '379357', 100, 45, </w:t>
                        </w:r>
                        <w:r>
                          <w:rPr>
                            <w:color w:val="EBEBEB" w:themeColor="background2"/>
                            <w:sz w:val="24"/>
                            <w:szCs w:val="24"/>
                          </w:rPr>
                          <w:t>success</w:t>
                        </w:r>
                        <w:r w:rsidRPr="00A961A6">
                          <w:rPr>
                            <w:color w:val="EBEBEB" w:themeColor="background2"/>
                            <w:sz w:val="24"/>
                            <w:szCs w:val="24"/>
                          </w:rPr>
                          <w:t xml:space="preserve"> =&gt; { return console.log(</w:t>
                        </w:r>
                        <w:r>
                          <w:rPr>
                            <w:color w:val="EBEBEB" w:themeColor="background2"/>
                            <w:sz w:val="24"/>
                            <w:szCs w:val="24"/>
                          </w:rPr>
                          <w:t>success</w:t>
                        </w:r>
                        <w:r w:rsidRPr="00A961A6">
                          <w:rPr>
                            <w:color w:val="EBEBEB" w:themeColor="background2"/>
                            <w:sz w:val="24"/>
                            <w:szCs w:val="24"/>
                          </w:rPr>
                          <w:t>); });</w:t>
                        </w:r>
                      </w:p>
                      <w:p w14:paraId="1EBF895F" w14:textId="5FD32954" w:rsidR="00EA3C7B" w:rsidRPr="00DF5E7C" w:rsidRDefault="00472CEA" w:rsidP="006B43FB">
                        <w:pPr>
                          <w:jc w:val="both"/>
                          <w:rPr>
                            <w:b/>
                            <w:bCs/>
                            <w:color w:val="FBA919"/>
                            <w:sz w:val="24"/>
                            <w:szCs w:val="24"/>
                          </w:rPr>
                        </w:pPr>
                        <w:r w:rsidRPr="00472CEA">
                          <w:rPr>
                            <w:b/>
                            <w:bCs/>
                            <w:color w:val="FBA919"/>
                            <w:sz w:val="24"/>
                            <w:szCs w:val="24"/>
                          </w:rPr>
                          <w:t>The function will return true if adding the user score is successful, and will return false if adding the user score is not successful. The sort value is used to set a limit for the score value, that is, if you set that score to 100 and sort to 45, the value to be recorded in the table will be 45.</w:t>
                        </w:r>
                      </w:p>
                    </w:txbxContent>
                  </v:textbox>
                </v:shape>
                <v:group id="Grupo 188" o:spid="_x0000_s1080"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tângulo 23" o:spid="_x0000_s1081"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wDsYA&#10;AADbAAAADwAAAGRycy9kb3ducmV2LnhtbESP3WrCQBSE7wt9h+UUvCl101hFoqtIRVAshfqDt4fs&#10;MQlmz8bsqtGnd4WCl8PMfMMMx40pxZlqV1hW8NmOQBCnVhecKdisZx99EM4jaywtk4IrORiPXl+G&#10;mGh74T86r3wmAoRdggpy76tESpfmZNC1bUUcvL2tDfog60zqGi8BbkoZR1FPGiw4LORY0XdO6WF1&#10;MgqOX31ebJZx78fvd7fbbvu+7k5/lWq9NZMBCE+Nf4b/23OtIO7A40v4AX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wDsYAAADbAAAADwAAAAAAAAAAAAAAAACYAgAAZHJz&#10;L2Rvd25yZXYueG1sUEsFBgAAAAAEAAQA9QAAAIsDAAAAAA==&#10;" fillcolor="#fba919 [3212]" stroked="f" strokeweight="1pt">
                    <v:fill opacity="0"/>
                  </v:rect>
                  <v:shape id="Retângulo 8" o:spid="_x0000_s1082"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bacIA&#10;AADbAAAADwAAAGRycy9kb3ducmV2LnhtbESP0YrCMBRE3xf8h3AFX0TTFVm0GkWEdQVftuoHXJpr&#10;U2xuSpPW7t8bQdjHYWbOMOttbyvRUeNLxwo+pwkI4tzpkgsF18v3ZAHCB2SNlWNS8EcetpvBxxpT&#10;7R6cUXcOhYgQ9ikqMCHUqZQ+N2TRT11NHL2bayyGKJtC6gYfEW4rOUuSL2mx5LhgsKa9ofx+bq0C&#10;ytx4iT/tuLos793htzV8anulRsN+twIRqA//4Xf7qBXM5vD6En+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FtpwgAAANsAAAAPAAAAAAAAAAAAAAAAAJgCAABkcnMvZG93&#10;bnJldi54bWxQSwUGAAAAAAQABAD1AAAAhwM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r>
        <w:rPr>
          <w:color w:val="FBA919"/>
          <w:sz w:val="96"/>
          <w:szCs w:val="72"/>
          <w:lang w:val="pt-BR"/>
        </w:rPr>
        <w:t xml:space="preserve">Script </w:t>
      </w:r>
      <w:proofErr w:type="spellStart"/>
      <w:r w:rsidR="00ED5ECE">
        <w:rPr>
          <w:color w:val="FBA919"/>
          <w:sz w:val="96"/>
          <w:szCs w:val="72"/>
          <w:lang w:val="pt-BR"/>
        </w:rPr>
        <w:t>commands</w:t>
      </w:r>
      <w:proofErr w:type="spellEnd"/>
      <w:r w:rsidR="00ED5ECE">
        <w:rPr>
          <w:color w:val="FBA919"/>
          <w:sz w:val="96"/>
          <w:szCs w:val="72"/>
          <w:lang w:val="pt-BR"/>
        </w:rPr>
        <w:t xml:space="preserve"> </w:t>
      </w:r>
      <w:r>
        <w:rPr>
          <w:color w:val="FBA919"/>
          <w:sz w:val="96"/>
          <w:szCs w:val="72"/>
          <w:lang w:val="pt-BR"/>
        </w:rPr>
        <w:t>2</w:t>
      </w:r>
    </w:p>
    <w:p w14:paraId="2E2573C7" w14:textId="6C665E09" w:rsidR="0003797A" w:rsidRDefault="00A62BAC" w:rsidP="00A62BAC">
      <w:pPr>
        <w:jc w:val="center"/>
        <w:rPr>
          <w:color w:val="FBA919"/>
          <w:sz w:val="96"/>
          <w:szCs w:val="72"/>
          <w:lang w:val="pt-BR"/>
        </w:rPr>
      </w:pPr>
      <w:r>
        <w:rPr>
          <w:color w:val="FBA919"/>
          <w:sz w:val="96"/>
          <w:szCs w:val="72"/>
          <w:lang w:val="pt-BR"/>
        </w:rPr>
        <w:br w:type="page"/>
      </w:r>
      <w:r w:rsidRPr="005A258A">
        <w:rPr>
          <w:b/>
          <w:bCs/>
          <w:noProof/>
          <w:color w:val="FBA919"/>
          <w:sz w:val="300"/>
          <w:szCs w:val="300"/>
          <w:lang w:val="pt-BR" w:eastAsia="pt-BR"/>
        </w:rPr>
        <w:lastRenderedPageBreak/>
        <mc:AlternateContent>
          <mc:Choice Requires="wpg">
            <w:drawing>
              <wp:anchor distT="0" distB="0" distL="457200" distR="457200" simplePos="0" relativeHeight="251700224" behindDoc="0" locked="0" layoutInCell="1" allowOverlap="1" wp14:anchorId="49FB4CC1" wp14:editId="075471EF">
                <wp:simplePos x="0" y="0"/>
                <wp:positionH relativeFrom="page">
                  <wp:posOffset>189186</wp:posOffset>
                </wp:positionH>
                <wp:positionV relativeFrom="margin">
                  <wp:align>bottom</wp:align>
                </wp:positionV>
                <wp:extent cx="7824470" cy="7963535"/>
                <wp:effectExtent l="0" t="19050" r="0" b="94615"/>
                <wp:wrapSquare wrapText="bothSides"/>
                <wp:docPr id="25"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26" name="Caixa de Texto 26"/>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64EDC" w14:textId="77777777" w:rsidR="00A62BAC" w:rsidRPr="00E31D56" w:rsidRDefault="00A62BAC" w:rsidP="00A62BAC">
                              <w:pPr>
                                <w:pStyle w:val="CabealhodoSumrio"/>
                                <w:spacing w:before="120"/>
                                <w:rPr>
                                  <w:color w:val="6F6F6F" w:themeColor="accent1"/>
                                  <w:sz w:val="28"/>
                                  <w:szCs w:val="28"/>
                                </w:rPr>
                              </w:pPr>
                              <w:r w:rsidRPr="00FB0E36">
                                <w:rPr>
                                  <w:color w:val="6F6F6F" w:themeColor="accent1"/>
                                  <w:sz w:val="28"/>
                                  <w:szCs w:val="28"/>
                                  <w:u w:val="single"/>
                                </w:rPr>
                                <w:t>$gameTemp.</w:t>
                              </w:r>
                              <w:r w:rsidRPr="004568E6">
                                <w:rPr>
                                  <w:color w:val="6F6F6F" w:themeColor="accent1"/>
                                  <w:sz w:val="28"/>
                                  <w:szCs w:val="28"/>
                                  <w:u w:val="single"/>
                                </w:rPr>
                                <w:t>gamejoltScoresGetRankTables</w:t>
                              </w:r>
                            </w:p>
                            <w:p w14:paraId="08CC115C" w14:textId="76AB4016" w:rsidR="00A62BAC" w:rsidRDefault="00263026" w:rsidP="00A62BAC">
                              <w:pPr>
                                <w:jc w:val="both"/>
                                <w:rPr>
                                  <w:color w:val="EBEBEB" w:themeColor="background2"/>
                                  <w:sz w:val="24"/>
                                  <w:szCs w:val="24"/>
                                </w:rPr>
                              </w:pPr>
                              <w:r w:rsidRPr="00263026">
                                <w:rPr>
                                  <w:color w:val="EBEBEB" w:themeColor="background2"/>
                                  <w:sz w:val="24"/>
                                  <w:szCs w:val="24"/>
                                </w:rPr>
                                <w:t xml:space="preserve">The function will return the </w:t>
                              </w:r>
                              <w:r w:rsidRPr="00263026">
                                <w:rPr>
                                  <w:b/>
                                  <w:color w:val="EBEBEB" w:themeColor="background2"/>
                                  <w:sz w:val="24"/>
                                  <w:szCs w:val="24"/>
                                </w:rPr>
                                <w:t>Scoreboards</w:t>
                              </w:r>
                              <w:r w:rsidRPr="00263026">
                                <w:rPr>
                                  <w:color w:val="EBEBEB" w:themeColor="background2"/>
                                  <w:sz w:val="24"/>
                                  <w:szCs w:val="24"/>
                                </w:rPr>
                                <w:t xml:space="preserve"> score rating.</w:t>
                              </w:r>
                            </w:p>
                            <w:p w14:paraId="5F8DC68A" w14:textId="2F08865B" w:rsidR="00C219F6" w:rsidRDefault="002254B3" w:rsidP="00A62BAC">
                              <w:pPr>
                                <w:jc w:val="both"/>
                                <w:rPr>
                                  <w:b/>
                                  <w:bCs/>
                                  <w:color w:val="FBA919"/>
                                  <w:sz w:val="24"/>
                                  <w:szCs w:val="24"/>
                                </w:rPr>
                              </w:pPr>
                              <w:r>
                                <w:rPr>
                                  <w:b/>
                                  <w:bCs/>
                                  <w:color w:val="FBA919"/>
                                  <w:sz w:val="24"/>
                                  <w:szCs w:val="24"/>
                                </w:rPr>
                                <w:t>TableID</w:t>
                              </w:r>
                              <w:r w:rsidR="00C219F6">
                                <w:rPr>
                                  <w:b/>
                                  <w:bCs/>
                                  <w:color w:val="FBA919"/>
                                  <w:sz w:val="24"/>
                                  <w:szCs w:val="24"/>
                                </w:rPr>
                                <w:t>(</w:t>
                              </w:r>
                              <w:r>
                                <w:rPr>
                                  <w:b/>
                                  <w:bCs/>
                                  <w:color w:val="00B0F0"/>
                                  <w:sz w:val="24"/>
                                  <w:szCs w:val="24"/>
                                </w:rPr>
                                <w:t>String</w:t>
                              </w:r>
                              <w:r w:rsidR="00C219F6">
                                <w:rPr>
                                  <w:b/>
                                  <w:bCs/>
                                  <w:color w:val="FBA919"/>
                                  <w:sz w:val="24"/>
                                  <w:szCs w:val="24"/>
                                </w:rPr>
                                <w:t xml:space="preserve">) </w:t>
                              </w:r>
                              <w:r>
                                <w:rPr>
                                  <w:b/>
                                  <w:bCs/>
                                  <w:color w:val="FBA919"/>
                                  <w:sz w:val="24"/>
                                  <w:szCs w:val="24"/>
                                </w:rPr>
                                <w:t>–</w:t>
                              </w:r>
                              <w:r w:rsidR="00C219F6">
                                <w:rPr>
                                  <w:b/>
                                  <w:bCs/>
                                  <w:color w:val="FBA919"/>
                                  <w:sz w:val="24"/>
                                  <w:szCs w:val="24"/>
                                </w:rPr>
                                <w:t xml:space="preserve"> </w:t>
                              </w:r>
                              <w:r w:rsidR="00263026" w:rsidRPr="00263026">
                                <w:rPr>
                                  <w:b/>
                                  <w:bCs/>
                                  <w:color w:val="FBA919"/>
                                  <w:sz w:val="24"/>
                                  <w:szCs w:val="24"/>
                                </w:rPr>
                                <w:t>Table Identifier Number.</w:t>
                              </w:r>
                            </w:p>
                            <w:p w14:paraId="10DD8ED3" w14:textId="2D8EFF67" w:rsidR="002254B3" w:rsidRPr="00C219F6" w:rsidRDefault="002254B3" w:rsidP="00A62BAC">
                              <w:pPr>
                                <w:jc w:val="both"/>
                                <w:rPr>
                                  <w:b/>
                                  <w:bCs/>
                                  <w:color w:val="FBA919"/>
                                  <w:sz w:val="24"/>
                                  <w:szCs w:val="24"/>
                                </w:rPr>
                              </w:pPr>
                              <w:r>
                                <w:rPr>
                                  <w:b/>
                                  <w:bCs/>
                                  <w:color w:val="FBA919"/>
                                  <w:sz w:val="24"/>
                                  <w:szCs w:val="24"/>
                                </w:rPr>
                                <w:t>Sort(</w:t>
                              </w:r>
                              <w:r>
                                <w:rPr>
                                  <w:b/>
                                  <w:bCs/>
                                  <w:color w:val="00B0F0"/>
                                  <w:sz w:val="24"/>
                                  <w:szCs w:val="24"/>
                                </w:rPr>
                                <w:t>Number</w:t>
                              </w:r>
                              <w:r>
                                <w:rPr>
                                  <w:b/>
                                  <w:bCs/>
                                  <w:color w:val="FBA919"/>
                                  <w:sz w:val="24"/>
                                  <w:szCs w:val="24"/>
                                </w:rPr>
                                <w:t>) –</w:t>
                              </w:r>
                              <w:r w:rsidR="00F70DAF">
                                <w:rPr>
                                  <w:b/>
                                  <w:bCs/>
                                  <w:color w:val="FBA919"/>
                                  <w:sz w:val="24"/>
                                  <w:szCs w:val="24"/>
                                </w:rPr>
                                <w:t xml:space="preserve"> </w:t>
                              </w:r>
                              <w:r w:rsidR="00263026" w:rsidRPr="00263026">
                                <w:rPr>
                                  <w:b/>
                                  <w:bCs/>
                                  <w:color w:val="FBA919"/>
                                  <w:sz w:val="24"/>
                                  <w:szCs w:val="24"/>
                                </w:rPr>
                                <w:t>Score to be ranked.</w:t>
                              </w:r>
                            </w:p>
                            <w:p w14:paraId="17C2BC2F" w14:textId="0ADDF052" w:rsidR="00A62BAC" w:rsidRDefault="00A62BAC" w:rsidP="00A62BAC">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263026" w:rsidRPr="00466726">
                                <w:rPr>
                                  <w:b/>
                                  <w:bCs/>
                                  <w:color w:val="FBA919"/>
                                  <w:sz w:val="24"/>
                                  <w:szCs w:val="24"/>
                                </w:rPr>
                                <w:t>Function</w:t>
                              </w:r>
                              <w:r w:rsidR="00263026">
                                <w:rPr>
                                  <w:b/>
                                  <w:bCs/>
                                  <w:color w:val="FBA919"/>
                                  <w:sz w:val="24"/>
                                  <w:szCs w:val="24"/>
                                </w:rPr>
                                <w:t xml:space="preserve"> to be returned with the answer.</w:t>
                              </w:r>
                            </w:p>
                            <w:p w14:paraId="24BA0EAC" w14:textId="572ED576" w:rsidR="00A62BAC" w:rsidRPr="001901B3" w:rsidRDefault="00263026" w:rsidP="00A62BAC">
                              <w:pPr>
                                <w:jc w:val="both"/>
                                <w:rPr>
                                  <w:b/>
                                  <w:bCs/>
                                  <w:color w:val="FBA919"/>
                                  <w:sz w:val="24"/>
                                  <w:szCs w:val="24"/>
                                </w:rPr>
                              </w:pPr>
                              <w:r>
                                <w:rPr>
                                  <w:color w:val="EBEBEB" w:themeColor="background2"/>
                                  <w:sz w:val="24"/>
                                  <w:szCs w:val="24"/>
                                </w:rPr>
                                <w:t>Example</w:t>
                              </w:r>
                              <w:r w:rsidR="00A62BAC">
                                <w:rPr>
                                  <w:color w:val="EBEBEB" w:themeColor="background2"/>
                                  <w:sz w:val="24"/>
                                  <w:szCs w:val="24"/>
                                </w:rPr>
                                <w:t>:</w:t>
                              </w:r>
                            </w:p>
                            <w:p w14:paraId="44BA1CA3" w14:textId="028C3600" w:rsidR="001D2C82" w:rsidRDefault="001D2C82" w:rsidP="00E92385">
                              <w:pPr>
                                <w:jc w:val="both"/>
                                <w:rPr>
                                  <w:color w:val="EBEBEB" w:themeColor="background2"/>
                                  <w:sz w:val="24"/>
                                  <w:szCs w:val="24"/>
                                </w:rPr>
                              </w:pPr>
                              <w:r w:rsidRPr="001D2C82">
                                <w:rPr>
                                  <w:color w:val="EBEBEB" w:themeColor="background2"/>
                                  <w:sz w:val="24"/>
                                  <w:szCs w:val="24"/>
                                </w:rPr>
                                <w:t xml:space="preserve">$gameTemp.gamejoltScoresGetRankTables('379357', 100, </w:t>
                              </w:r>
                              <w:r>
                                <w:rPr>
                                  <w:color w:val="EBEBEB" w:themeColor="background2"/>
                                  <w:sz w:val="24"/>
                                  <w:szCs w:val="24"/>
                                </w:rPr>
                                <w:t>rank</w:t>
                              </w:r>
                              <w:r w:rsidRPr="001D2C82">
                                <w:rPr>
                                  <w:color w:val="EBEBEB" w:themeColor="background2"/>
                                  <w:sz w:val="24"/>
                                  <w:szCs w:val="24"/>
                                </w:rPr>
                                <w:t xml:space="preserve"> =&gt; { return console.log(</w:t>
                              </w:r>
                              <w:r>
                                <w:rPr>
                                  <w:color w:val="EBEBEB" w:themeColor="background2"/>
                                  <w:sz w:val="24"/>
                                  <w:szCs w:val="24"/>
                                </w:rPr>
                                <w:t>rank</w:t>
                              </w:r>
                              <w:r w:rsidRPr="001D2C82">
                                <w:rPr>
                                  <w:color w:val="EBEBEB" w:themeColor="background2"/>
                                  <w:sz w:val="24"/>
                                  <w:szCs w:val="24"/>
                                </w:rPr>
                                <w:t>); });</w:t>
                              </w:r>
                            </w:p>
                            <w:p w14:paraId="0C0BAAE1" w14:textId="01C835F5" w:rsidR="00A62BAC" w:rsidRDefault="00263026" w:rsidP="00E92385">
                              <w:pPr>
                                <w:jc w:val="both"/>
                                <w:rPr>
                                  <w:b/>
                                  <w:bCs/>
                                  <w:color w:val="FBA919"/>
                                  <w:sz w:val="24"/>
                                  <w:szCs w:val="24"/>
                                </w:rPr>
                              </w:pPr>
                              <w:r w:rsidRPr="00263026">
                                <w:rPr>
                                  <w:b/>
                                  <w:bCs/>
                                  <w:color w:val="FBA919"/>
                                  <w:sz w:val="24"/>
                                  <w:szCs w:val="24"/>
                                </w:rPr>
                                <w:t>The function will return the Scoreboards score rating.</w:t>
                              </w:r>
                            </w:p>
                            <w:p w14:paraId="79B82299" w14:textId="2B1FF115" w:rsidR="001D2C82" w:rsidRPr="00E31D56" w:rsidRDefault="001D2C82" w:rsidP="001D2C82">
                              <w:pPr>
                                <w:pStyle w:val="CabealhodoSumrio"/>
                                <w:spacing w:before="120"/>
                                <w:rPr>
                                  <w:color w:val="6F6F6F" w:themeColor="accent1"/>
                                  <w:sz w:val="28"/>
                                  <w:szCs w:val="28"/>
                                </w:rPr>
                              </w:pPr>
                              <w:r w:rsidRPr="00FB0E36">
                                <w:rPr>
                                  <w:color w:val="6F6F6F" w:themeColor="accent1"/>
                                  <w:sz w:val="28"/>
                                  <w:szCs w:val="28"/>
                                  <w:u w:val="single"/>
                                </w:rPr>
                                <w:t>$gameTemp.</w:t>
                              </w:r>
                              <w:r w:rsidR="00427CF3" w:rsidRPr="00427CF3">
                                <w:rPr>
                                  <w:color w:val="6F6F6F" w:themeColor="accent1"/>
                                  <w:sz w:val="28"/>
                                  <w:szCs w:val="28"/>
                                  <w:u w:val="single"/>
                                </w:rPr>
                                <w:t>gamejoltTrophiesUser</w:t>
                              </w:r>
                            </w:p>
                            <w:p w14:paraId="5539C851" w14:textId="4A78C5E1" w:rsidR="00FD7411" w:rsidRDefault="00EC5EF4" w:rsidP="001D2C82">
                              <w:pPr>
                                <w:jc w:val="both"/>
                                <w:rPr>
                                  <w:color w:val="EBEBEB" w:themeColor="background2"/>
                                  <w:sz w:val="24"/>
                                  <w:szCs w:val="24"/>
                                </w:rPr>
                              </w:pPr>
                              <w:r w:rsidRPr="00EC5EF4">
                                <w:rPr>
                                  <w:color w:val="EBEBEB" w:themeColor="background2"/>
                                  <w:sz w:val="24"/>
                                  <w:szCs w:val="24"/>
                                </w:rPr>
                                <w:t>Returns all available trophies to the user.</w:t>
                              </w:r>
                            </w:p>
                            <w:p w14:paraId="2DDED2A9" w14:textId="0817452B" w:rsidR="001D2C82" w:rsidRDefault="00FD7411" w:rsidP="001D2C82">
                              <w:pPr>
                                <w:jc w:val="both"/>
                                <w:rPr>
                                  <w:b/>
                                  <w:bCs/>
                                  <w:color w:val="FBA919"/>
                                  <w:sz w:val="24"/>
                                  <w:szCs w:val="24"/>
                                </w:rPr>
                              </w:pPr>
                              <w:r>
                                <w:rPr>
                                  <w:b/>
                                  <w:bCs/>
                                  <w:color w:val="FBA919"/>
                                  <w:sz w:val="24"/>
                                  <w:szCs w:val="24"/>
                                </w:rPr>
                                <w:t>Username</w:t>
                              </w:r>
                              <w:r w:rsidR="001D2C82">
                                <w:rPr>
                                  <w:b/>
                                  <w:bCs/>
                                  <w:color w:val="FBA919"/>
                                  <w:sz w:val="24"/>
                                  <w:szCs w:val="24"/>
                                </w:rPr>
                                <w:t>(</w:t>
                              </w:r>
                              <w:r w:rsidR="001D2C82">
                                <w:rPr>
                                  <w:b/>
                                  <w:bCs/>
                                  <w:color w:val="00B0F0"/>
                                  <w:sz w:val="24"/>
                                  <w:szCs w:val="24"/>
                                </w:rPr>
                                <w:t>String</w:t>
                              </w:r>
                              <w:r w:rsidR="001D2C82">
                                <w:rPr>
                                  <w:b/>
                                  <w:bCs/>
                                  <w:color w:val="FBA919"/>
                                  <w:sz w:val="24"/>
                                  <w:szCs w:val="24"/>
                                </w:rPr>
                                <w:t xml:space="preserve">) – </w:t>
                              </w:r>
                              <w:r w:rsidR="00EC5EF4">
                                <w:rPr>
                                  <w:b/>
                                  <w:bCs/>
                                  <w:color w:val="FBA919"/>
                                  <w:sz w:val="24"/>
                                  <w:szCs w:val="24"/>
                                </w:rPr>
                                <w:t>Username of Game Jolt.</w:t>
                              </w:r>
                            </w:p>
                            <w:p w14:paraId="58446CAB" w14:textId="2D5B9D3E" w:rsidR="001D2C82" w:rsidRDefault="00606B7E" w:rsidP="001D2C82">
                              <w:pPr>
                                <w:jc w:val="both"/>
                                <w:rPr>
                                  <w:b/>
                                  <w:bCs/>
                                  <w:color w:val="FBA919"/>
                                  <w:sz w:val="24"/>
                                  <w:szCs w:val="24"/>
                                </w:rPr>
                              </w:pPr>
                              <w:r>
                                <w:rPr>
                                  <w:b/>
                                  <w:bCs/>
                                  <w:color w:val="FBA919"/>
                                  <w:sz w:val="24"/>
                                  <w:szCs w:val="24"/>
                                </w:rPr>
                                <w:t>T</w:t>
                              </w:r>
                              <w:r w:rsidRPr="00606B7E">
                                <w:rPr>
                                  <w:b/>
                                  <w:bCs/>
                                  <w:color w:val="FBA919"/>
                                  <w:sz w:val="24"/>
                                  <w:szCs w:val="24"/>
                                </w:rPr>
                                <w:t>rophyId</w:t>
                              </w:r>
                              <w:r w:rsidR="001D2C82">
                                <w:rPr>
                                  <w:b/>
                                  <w:bCs/>
                                  <w:color w:val="FBA919"/>
                                  <w:sz w:val="24"/>
                                  <w:szCs w:val="24"/>
                                </w:rPr>
                                <w:t>(</w:t>
                              </w:r>
                              <w:r>
                                <w:rPr>
                                  <w:b/>
                                  <w:bCs/>
                                  <w:color w:val="00B0F0"/>
                                  <w:sz w:val="24"/>
                                  <w:szCs w:val="24"/>
                                </w:rPr>
                                <w:t>String</w:t>
                              </w:r>
                              <w:r w:rsidR="001D2C82">
                                <w:rPr>
                                  <w:b/>
                                  <w:bCs/>
                                  <w:color w:val="FBA919"/>
                                  <w:sz w:val="24"/>
                                  <w:szCs w:val="24"/>
                                </w:rPr>
                                <w:t xml:space="preserve">) – </w:t>
                              </w:r>
                              <w:r w:rsidR="00EC5EF4" w:rsidRPr="00EC5EF4">
                                <w:rPr>
                                  <w:b/>
                                  <w:bCs/>
                                  <w:color w:val="FBA919"/>
                                  <w:sz w:val="24"/>
                                  <w:szCs w:val="24"/>
                                </w:rPr>
                                <w:t>Trophy ID number.</w:t>
                              </w:r>
                            </w:p>
                            <w:p w14:paraId="7EFE65E4" w14:textId="0F9137F2" w:rsidR="00951C84" w:rsidRPr="00C219F6" w:rsidRDefault="00951C84" w:rsidP="001D2C82">
                              <w:pPr>
                                <w:jc w:val="both"/>
                                <w:rPr>
                                  <w:b/>
                                  <w:bCs/>
                                  <w:color w:val="FBA919"/>
                                  <w:sz w:val="24"/>
                                  <w:szCs w:val="24"/>
                                </w:rPr>
                              </w:pPr>
                              <w:r>
                                <w:rPr>
                                  <w:b/>
                                  <w:bCs/>
                                  <w:color w:val="FBA919"/>
                                  <w:sz w:val="24"/>
                                  <w:szCs w:val="24"/>
                                </w:rPr>
                                <w:t>A</w:t>
                              </w:r>
                              <w:r w:rsidRPr="00951C84">
                                <w:rPr>
                                  <w:b/>
                                  <w:bCs/>
                                  <w:color w:val="FBA919"/>
                                  <w:sz w:val="24"/>
                                  <w:szCs w:val="24"/>
                                </w:rPr>
                                <w:t>chieved</w:t>
                              </w:r>
                              <w:r>
                                <w:rPr>
                                  <w:b/>
                                  <w:bCs/>
                                  <w:color w:val="FBA919"/>
                                  <w:sz w:val="24"/>
                                  <w:szCs w:val="24"/>
                                </w:rPr>
                                <w:t>(</w:t>
                              </w:r>
                              <w:r w:rsidRPr="00B47F08">
                                <w:rPr>
                                  <w:b/>
                                  <w:bCs/>
                                  <w:color w:val="00B0F0"/>
                                  <w:sz w:val="24"/>
                                  <w:szCs w:val="24"/>
                                </w:rPr>
                                <w:t>Boolean</w:t>
                              </w:r>
                              <w:r>
                                <w:rPr>
                                  <w:b/>
                                  <w:bCs/>
                                  <w:color w:val="FBA919"/>
                                  <w:sz w:val="24"/>
                                  <w:szCs w:val="24"/>
                                </w:rPr>
                                <w:t xml:space="preserve">) - </w:t>
                              </w:r>
                              <w:r w:rsidR="00EC5EF4" w:rsidRPr="00EC5EF4">
                                <w:rPr>
                                  <w:b/>
                                  <w:bCs/>
                                  <w:color w:val="FBA919"/>
                                  <w:sz w:val="24"/>
                                  <w:szCs w:val="24"/>
                                </w:rPr>
                                <w:t>If the trophy was won by the user.</w:t>
                              </w:r>
                            </w:p>
                            <w:p w14:paraId="5409BCB4" w14:textId="2EC4F79F" w:rsidR="001D2C82" w:rsidRDefault="001D2C82" w:rsidP="001D2C82">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EC5EF4" w:rsidRPr="00466726">
                                <w:rPr>
                                  <w:b/>
                                  <w:bCs/>
                                  <w:color w:val="FBA919"/>
                                  <w:sz w:val="24"/>
                                  <w:szCs w:val="24"/>
                                </w:rPr>
                                <w:t>Function</w:t>
                              </w:r>
                              <w:r w:rsidR="00EC5EF4">
                                <w:rPr>
                                  <w:b/>
                                  <w:bCs/>
                                  <w:color w:val="FBA919"/>
                                  <w:sz w:val="24"/>
                                  <w:szCs w:val="24"/>
                                </w:rPr>
                                <w:t xml:space="preserve"> to be returned with the answer.</w:t>
                              </w:r>
                            </w:p>
                            <w:p w14:paraId="14992467" w14:textId="52D038E9" w:rsidR="001D2C82" w:rsidRPr="001901B3" w:rsidRDefault="00017D08" w:rsidP="001D2C82">
                              <w:pPr>
                                <w:jc w:val="both"/>
                                <w:rPr>
                                  <w:b/>
                                  <w:bCs/>
                                  <w:color w:val="FBA919"/>
                                  <w:sz w:val="24"/>
                                  <w:szCs w:val="24"/>
                                </w:rPr>
                              </w:pPr>
                              <w:r>
                                <w:rPr>
                                  <w:color w:val="EBEBEB" w:themeColor="background2"/>
                                  <w:sz w:val="24"/>
                                  <w:szCs w:val="24"/>
                                </w:rPr>
                                <w:t>Example</w:t>
                              </w:r>
                              <w:r w:rsidR="001D2C82">
                                <w:rPr>
                                  <w:color w:val="EBEBEB" w:themeColor="background2"/>
                                  <w:sz w:val="24"/>
                                  <w:szCs w:val="24"/>
                                </w:rPr>
                                <w:t>:</w:t>
                              </w:r>
                            </w:p>
                            <w:p w14:paraId="2B32242A" w14:textId="3D35C6E5" w:rsidR="00B47F08" w:rsidRDefault="00B47F08" w:rsidP="00E92385">
                              <w:pPr>
                                <w:jc w:val="both"/>
                                <w:rPr>
                                  <w:color w:val="EBEBEB" w:themeColor="background2"/>
                                  <w:sz w:val="24"/>
                                  <w:szCs w:val="24"/>
                                </w:rPr>
                              </w:pPr>
                              <w:r w:rsidRPr="00B47F08">
                                <w:rPr>
                                  <w:color w:val="EBEBEB" w:themeColor="background2"/>
                                  <w:sz w:val="24"/>
                                  <w:szCs w:val="24"/>
                                </w:rPr>
                                <w:t>$gameTemp.gamejoltTrophiesUser(</w:t>
                              </w:r>
                              <w:r w:rsidR="005D6687">
                                <w:rPr>
                                  <w:color w:val="EBEBEB" w:themeColor="background2"/>
                                  <w:sz w:val="24"/>
                                  <w:szCs w:val="24"/>
                                </w:rPr>
                                <w:t>‘Drxama’</w:t>
                              </w:r>
                              <w:r w:rsidRPr="00B47F08">
                                <w:rPr>
                                  <w:color w:val="EBEBEB" w:themeColor="background2"/>
                                  <w:sz w:val="24"/>
                                  <w:szCs w:val="24"/>
                                </w:rPr>
                                <w:t xml:space="preserve">, </w:t>
                              </w:r>
                              <w:r w:rsidR="00C4329D">
                                <w:rPr>
                                  <w:color w:val="EBEBEB" w:themeColor="background2"/>
                                  <w:sz w:val="24"/>
                                  <w:szCs w:val="24"/>
                                </w:rPr>
                                <w:t>‘’</w:t>
                              </w:r>
                              <w:r w:rsidRPr="00B47F08">
                                <w:rPr>
                                  <w:color w:val="EBEBEB" w:themeColor="background2"/>
                                  <w:sz w:val="24"/>
                                  <w:szCs w:val="24"/>
                                </w:rPr>
                                <w:t xml:space="preserve">, </w:t>
                              </w:r>
                              <w:r w:rsidR="00C4329D">
                                <w:rPr>
                                  <w:color w:val="EBEBEB" w:themeColor="background2"/>
                                  <w:sz w:val="24"/>
                                  <w:szCs w:val="24"/>
                                </w:rPr>
                                <w:t>true</w:t>
                              </w:r>
                              <w:r w:rsidRPr="00B47F08">
                                <w:rPr>
                                  <w:color w:val="EBEBEB" w:themeColor="background2"/>
                                  <w:sz w:val="24"/>
                                  <w:szCs w:val="24"/>
                                </w:rPr>
                                <w:t xml:space="preserve">, </w:t>
                              </w:r>
                              <w:r w:rsidR="00C4329D">
                                <w:rPr>
                                  <w:color w:val="EBEBEB" w:themeColor="background2"/>
                                  <w:sz w:val="24"/>
                                  <w:szCs w:val="24"/>
                                </w:rPr>
                                <w:t>trophies =&gt; {return console.log(trophies); }</w:t>
                              </w:r>
                              <w:r w:rsidRPr="00B47F08">
                                <w:rPr>
                                  <w:color w:val="EBEBEB" w:themeColor="background2"/>
                                  <w:sz w:val="24"/>
                                  <w:szCs w:val="24"/>
                                </w:rPr>
                                <w:t>);</w:t>
                              </w:r>
                            </w:p>
                            <w:p w14:paraId="20875862" w14:textId="385DB3E5" w:rsidR="001D2C82" w:rsidRDefault="00017D08" w:rsidP="00195564">
                              <w:pPr>
                                <w:jc w:val="both"/>
                                <w:rPr>
                                  <w:b/>
                                  <w:bCs/>
                                  <w:color w:val="FBA919"/>
                                  <w:sz w:val="24"/>
                                  <w:szCs w:val="24"/>
                                </w:rPr>
                              </w:pPr>
                              <w:r w:rsidRPr="00017D08">
                                <w:rPr>
                                  <w:b/>
                                  <w:bCs/>
                                  <w:color w:val="FBA919"/>
                                  <w:sz w:val="24"/>
                                  <w:szCs w:val="24"/>
                                </w:rPr>
                                <w:t>The function will return a list (</w:t>
                              </w:r>
                              <w:r w:rsidRPr="00017D08">
                                <w:rPr>
                                  <w:b/>
                                  <w:bCs/>
                                  <w:color w:val="00B0F0"/>
                                  <w:sz w:val="24"/>
                                  <w:szCs w:val="24"/>
                                </w:rPr>
                                <w:t>Array</w:t>
                              </w:r>
                              <w:r w:rsidRPr="00017D08">
                                <w:rPr>
                                  <w:b/>
                                  <w:bCs/>
                                  <w:color w:val="FBA919"/>
                                  <w:sz w:val="24"/>
                                  <w:szCs w:val="24"/>
                                </w:rPr>
                                <w:t xml:space="preserve">) with all the user's trophies. In </w:t>
                              </w:r>
                              <w:r w:rsidRPr="00017D08">
                                <w:rPr>
                                  <w:b/>
                                  <w:bCs/>
                                  <w:color w:val="00B0F0"/>
                                  <w:sz w:val="24"/>
                                  <w:szCs w:val="24"/>
                                </w:rPr>
                                <w:t xml:space="preserve">achieved </w:t>
                              </w:r>
                              <w:r w:rsidRPr="00017D08">
                                <w:rPr>
                                  <w:b/>
                                  <w:bCs/>
                                  <w:color w:val="FBA919"/>
                                  <w:sz w:val="24"/>
                                  <w:szCs w:val="24"/>
                                </w:rPr>
                                <w:t xml:space="preserve">set </w:t>
                              </w:r>
                              <w:r w:rsidRPr="00017D08">
                                <w:rPr>
                                  <w:b/>
                                  <w:bCs/>
                                  <w:color w:val="00B0F0"/>
                                  <w:sz w:val="24"/>
                                  <w:szCs w:val="24"/>
                                </w:rPr>
                                <w:t xml:space="preserve">true </w:t>
                              </w:r>
                              <w:r w:rsidRPr="00017D08">
                                <w:rPr>
                                  <w:b/>
                                  <w:bCs/>
                                  <w:color w:val="FBA919"/>
                                  <w:sz w:val="24"/>
                                  <w:szCs w:val="24"/>
                                </w:rPr>
                                <w:t xml:space="preserve">to return only the trophies won by the user. Set </w:t>
                              </w:r>
                              <w:r w:rsidRPr="00017D08">
                                <w:rPr>
                                  <w:b/>
                                  <w:bCs/>
                                  <w:color w:val="00B0F0"/>
                                  <w:sz w:val="24"/>
                                  <w:szCs w:val="24"/>
                                </w:rPr>
                                <w:t xml:space="preserve">false </w:t>
                              </w:r>
                              <w:r w:rsidRPr="00017D08">
                                <w:rPr>
                                  <w:b/>
                                  <w:bCs/>
                                  <w:color w:val="FBA919"/>
                                  <w:sz w:val="24"/>
                                  <w:szCs w:val="24"/>
                                </w:rPr>
                                <w:t xml:space="preserve">to return only the trophies that the user did not get. Leave blank to retrieve all the trophies. In trophyId If you want to collect only one trophy, pass the trophy ID. If you do this, only this trophy will be returned in the answer. Setting a value for trophyId will ignore the </w:t>
                              </w:r>
                              <w:r w:rsidRPr="00017D08">
                                <w:rPr>
                                  <w:b/>
                                  <w:bCs/>
                                  <w:color w:val="00B0F0"/>
                                  <w:sz w:val="24"/>
                                  <w:szCs w:val="24"/>
                                </w:rPr>
                                <w:t xml:space="preserve">achieved </w:t>
                              </w:r>
                              <w:r w:rsidRPr="00017D08">
                                <w:rPr>
                                  <w:b/>
                                  <w:bCs/>
                                  <w:color w:val="FBA919"/>
                                  <w:sz w:val="24"/>
                                  <w:szCs w:val="24"/>
                                </w:rPr>
                                <w:t>value.</w:t>
                              </w:r>
                            </w:p>
                            <w:p w14:paraId="6129C083" w14:textId="3CD244AD" w:rsidR="007924A9" w:rsidRPr="00E31D56" w:rsidRDefault="007924A9" w:rsidP="007924A9">
                              <w:pPr>
                                <w:pStyle w:val="CabealhodoSumrio"/>
                                <w:spacing w:before="120"/>
                                <w:rPr>
                                  <w:color w:val="6F6F6F" w:themeColor="accent1"/>
                                  <w:sz w:val="28"/>
                                  <w:szCs w:val="28"/>
                                </w:rPr>
                              </w:pPr>
                              <w:r w:rsidRPr="00FB0E36">
                                <w:rPr>
                                  <w:color w:val="6F6F6F" w:themeColor="accent1"/>
                                  <w:sz w:val="28"/>
                                  <w:szCs w:val="28"/>
                                  <w:u w:val="single"/>
                                </w:rPr>
                                <w:t>$gameTemp.</w:t>
                              </w:r>
                              <w:r w:rsidR="00E66C50" w:rsidRPr="00E66C50">
                                <w:rPr>
                                  <w:color w:val="6F6F6F" w:themeColor="accent1"/>
                                  <w:sz w:val="28"/>
                                  <w:szCs w:val="28"/>
                                  <w:u w:val="single"/>
                                </w:rPr>
                                <w:t>gamejoltTrophiesAddUser</w:t>
                              </w:r>
                            </w:p>
                            <w:p w14:paraId="3AEDB085" w14:textId="35A40C62" w:rsidR="00A3268C" w:rsidRDefault="005C758C" w:rsidP="007924A9">
                              <w:pPr>
                                <w:jc w:val="both"/>
                                <w:rPr>
                                  <w:color w:val="EBEBEB" w:themeColor="background2"/>
                                  <w:sz w:val="24"/>
                                  <w:szCs w:val="24"/>
                                </w:rPr>
                              </w:pPr>
                              <w:r w:rsidRPr="005C758C">
                                <w:rPr>
                                  <w:color w:val="EBEBEB" w:themeColor="background2"/>
                                  <w:sz w:val="24"/>
                                  <w:szCs w:val="24"/>
                                </w:rPr>
                                <w:t>Add a trophy for the user.</w:t>
                              </w:r>
                            </w:p>
                            <w:p w14:paraId="079873E4" w14:textId="789E937D" w:rsidR="00A505CA" w:rsidRPr="00F454B4" w:rsidRDefault="00F454B4" w:rsidP="007924A9">
                              <w:pPr>
                                <w:jc w:val="both"/>
                                <w:rPr>
                                  <w:b/>
                                  <w:bCs/>
                                  <w:color w:val="FBA919"/>
                                  <w:sz w:val="24"/>
                                  <w:szCs w:val="24"/>
                                </w:rPr>
                              </w:pPr>
                              <w:r>
                                <w:rPr>
                                  <w:b/>
                                  <w:bCs/>
                                  <w:color w:val="FBA919"/>
                                  <w:sz w:val="24"/>
                                  <w:szCs w:val="24"/>
                                </w:rPr>
                                <w:t>Username</w:t>
                              </w:r>
                              <w:r w:rsidR="00A505CA">
                                <w:rPr>
                                  <w:b/>
                                  <w:bCs/>
                                  <w:color w:val="FBA919"/>
                                  <w:sz w:val="24"/>
                                  <w:szCs w:val="24"/>
                                </w:rPr>
                                <w:t>(</w:t>
                              </w:r>
                              <w:r>
                                <w:rPr>
                                  <w:b/>
                                  <w:bCs/>
                                  <w:color w:val="00B0F0"/>
                                  <w:sz w:val="24"/>
                                  <w:szCs w:val="24"/>
                                </w:rPr>
                                <w:t>String</w:t>
                              </w:r>
                              <w:r w:rsidR="00A505CA">
                                <w:rPr>
                                  <w:b/>
                                  <w:bCs/>
                                  <w:color w:val="FBA919"/>
                                  <w:sz w:val="24"/>
                                  <w:szCs w:val="24"/>
                                </w:rPr>
                                <w:t xml:space="preserve">) </w:t>
                              </w:r>
                              <w:r>
                                <w:rPr>
                                  <w:b/>
                                  <w:bCs/>
                                  <w:color w:val="FBA919"/>
                                  <w:sz w:val="24"/>
                                  <w:szCs w:val="24"/>
                                </w:rPr>
                                <w:t>–</w:t>
                              </w:r>
                              <w:r w:rsidR="00A505CA">
                                <w:rPr>
                                  <w:b/>
                                  <w:bCs/>
                                  <w:color w:val="FBA919"/>
                                  <w:sz w:val="24"/>
                                  <w:szCs w:val="24"/>
                                </w:rPr>
                                <w:t xml:space="preserve"> </w:t>
                              </w:r>
                              <w:r w:rsidR="005C758C">
                                <w:rPr>
                                  <w:b/>
                                  <w:bCs/>
                                  <w:color w:val="FBA919"/>
                                  <w:sz w:val="24"/>
                                  <w:szCs w:val="24"/>
                                </w:rPr>
                                <w:t>Username of Game Jolt.</w:t>
                              </w:r>
                            </w:p>
                            <w:p w14:paraId="6CA596C1" w14:textId="3FAA5ED8" w:rsidR="00F454B4" w:rsidRDefault="00F454B4" w:rsidP="007924A9">
                              <w:pPr>
                                <w:jc w:val="both"/>
                                <w:rPr>
                                  <w:b/>
                                  <w:bCs/>
                                  <w:color w:val="FBA919"/>
                                  <w:sz w:val="24"/>
                                  <w:szCs w:val="24"/>
                                </w:rPr>
                              </w:pPr>
                              <w:r>
                                <w:rPr>
                                  <w:b/>
                                  <w:bCs/>
                                  <w:color w:val="FBA919"/>
                                  <w:sz w:val="24"/>
                                  <w:szCs w:val="24"/>
                                </w:rPr>
                                <w:t>T</w:t>
                              </w:r>
                              <w:r w:rsidRPr="00F454B4">
                                <w:rPr>
                                  <w:b/>
                                  <w:bCs/>
                                  <w:color w:val="FBA919"/>
                                  <w:sz w:val="24"/>
                                  <w:szCs w:val="24"/>
                                </w:rPr>
                                <w:t>rophyId</w:t>
                              </w:r>
                              <w:r>
                                <w:rPr>
                                  <w:b/>
                                  <w:bCs/>
                                  <w:color w:val="FBA919"/>
                                  <w:sz w:val="24"/>
                                  <w:szCs w:val="24"/>
                                </w:rPr>
                                <w:t>(</w:t>
                              </w:r>
                              <w:r>
                                <w:rPr>
                                  <w:b/>
                                  <w:bCs/>
                                  <w:color w:val="00B0F0"/>
                                  <w:sz w:val="24"/>
                                  <w:szCs w:val="24"/>
                                </w:rPr>
                                <w:t>String</w:t>
                              </w:r>
                              <w:r>
                                <w:rPr>
                                  <w:b/>
                                  <w:bCs/>
                                  <w:color w:val="FBA919"/>
                                  <w:sz w:val="24"/>
                                  <w:szCs w:val="24"/>
                                </w:rPr>
                                <w:t xml:space="preserve">) – </w:t>
                              </w:r>
                              <w:r w:rsidR="005C758C" w:rsidRPr="005C758C">
                                <w:rPr>
                                  <w:b/>
                                  <w:bCs/>
                                  <w:color w:val="FBA919"/>
                                  <w:sz w:val="24"/>
                                  <w:szCs w:val="24"/>
                                </w:rPr>
                                <w:t>Trophy ID number.</w:t>
                              </w:r>
                            </w:p>
                            <w:p w14:paraId="29DB2146" w14:textId="1E30B63D" w:rsidR="007924A9" w:rsidRDefault="007924A9" w:rsidP="007924A9">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5C758C" w:rsidRPr="005C758C">
                                <w:rPr>
                                  <w:b/>
                                  <w:bCs/>
                                  <w:color w:val="FBA919"/>
                                  <w:sz w:val="24"/>
                                  <w:szCs w:val="24"/>
                                </w:rPr>
                                <w:t>Function to be returned with the answer.</w:t>
                              </w:r>
                            </w:p>
                            <w:p w14:paraId="5698480E" w14:textId="51A2FC46" w:rsidR="007924A9" w:rsidRPr="001901B3" w:rsidRDefault="004345DC" w:rsidP="007924A9">
                              <w:pPr>
                                <w:jc w:val="both"/>
                                <w:rPr>
                                  <w:b/>
                                  <w:bCs/>
                                  <w:color w:val="FBA919"/>
                                  <w:sz w:val="24"/>
                                  <w:szCs w:val="24"/>
                                </w:rPr>
                              </w:pPr>
                              <w:r>
                                <w:rPr>
                                  <w:color w:val="EBEBEB" w:themeColor="background2"/>
                                  <w:sz w:val="24"/>
                                  <w:szCs w:val="24"/>
                                </w:rPr>
                                <w:t>Example</w:t>
                              </w:r>
                              <w:r w:rsidR="007924A9">
                                <w:rPr>
                                  <w:color w:val="EBEBEB" w:themeColor="background2"/>
                                  <w:sz w:val="24"/>
                                  <w:szCs w:val="24"/>
                                </w:rPr>
                                <w:t>:</w:t>
                              </w:r>
                            </w:p>
                            <w:p w14:paraId="52B88FFE" w14:textId="6FC09668" w:rsidR="00A3268C" w:rsidRDefault="00A3268C" w:rsidP="007924A9">
                              <w:pPr>
                                <w:jc w:val="both"/>
                                <w:rPr>
                                  <w:color w:val="EBEBEB" w:themeColor="background2"/>
                                  <w:sz w:val="24"/>
                                  <w:szCs w:val="24"/>
                                </w:rPr>
                              </w:pPr>
                              <w:r w:rsidRPr="00A3268C">
                                <w:rPr>
                                  <w:color w:val="EBEBEB" w:themeColor="background2"/>
                                  <w:sz w:val="24"/>
                                  <w:szCs w:val="24"/>
                                </w:rPr>
                                <w:t xml:space="preserve">$gameTemp.gamejoltTrophiesAddUser('DrXama', '101982', </w:t>
                              </w:r>
                              <w:r w:rsidR="00A505CA">
                                <w:rPr>
                                  <w:color w:val="EBEBEB" w:themeColor="background2"/>
                                  <w:sz w:val="24"/>
                                  <w:szCs w:val="24"/>
                                </w:rPr>
                                <w:t>success</w:t>
                              </w:r>
                              <w:r w:rsidRPr="00A3268C">
                                <w:rPr>
                                  <w:color w:val="EBEBEB" w:themeColor="background2"/>
                                  <w:sz w:val="24"/>
                                  <w:szCs w:val="24"/>
                                </w:rPr>
                                <w:t xml:space="preserve"> =&gt; { return console.log(</w:t>
                              </w:r>
                              <w:r w:rsidR="00A505CA">
                                <w:rPr>
                                  <w:color w:val="EBEBEB" w:themeColor="background2"/>
                                  <w:sz w:val="24"/>
                                  <w:szCs w:val="24"/>
                                </w:rPr>
                                <w:t>success</w:t>
                              </w:r>
                              <w:r w:rsidRPr="00A3268C">
                                <w:rPr>
                                  <w:color w:val="EBEBEB" w:themeColor="background2"/>
                                  <w:sz w:val="24"/>
                                  <w:szCs w:val="24"/>
                                </w:rPr>
                                <w:t>); });</w:t>
                              </w:r>
                            </w:p>
                            <w:p w14:paraId="6EE343FA" w14:textId="266CE1C8" w:rsidR="007924A9" w:rsidRPr="00A62BAC" w:rsidRDefault="005C758C" w:rsidP="00195564">
                              <w:pPr>
                                <w:jc w:val="both"/>
                                <w:rPr>
                                  <w:b/>
                                  <w:bCs/>
                                  <w:color w:val="FBA919"/>
                                  <w:sz w:val="24"/>
                                  <w:szCs w:val="24"/>
                                </w:rPr>
                              </w:pPr>
                              <w:r w:rsidRPr="005C758C">
                                <w:rPr>
                                  <w:b/>
                                  <w:bCs/>
                                  <w:color w:val="FBA919"/>
                                  <w:sz w:val="24"/>
                                  <w:szCs w:val="24"/>
                                </w:rPr>
                                <w:t xml:space="preserve">The function will return </w:t>
                              </w:r>
                              <w:r w:rsidRPr="005C758C">
                                <w:rPr>
                                  <w:b/>
                                  <w:bCs/>
                                  <w:color w:val="00B0F0"/>
                                  <w:sz w:val="24"/>
                                  <w:szCs w:val="24"/>
                                </w:rPr>
                                <w:t xml:space="preserve">true </w:t>
                              </w:r>
                              <w:r w:rsidRPr="005C758C">
                                <w:rPr>
                                  <w:b/>
                                  <w:bCs/>
                                  <w:color w:val="FBA919"/>
                                  <w:sz w:val="24"/>
                                  <w:szCs w:val="24"/>
                                </w:rPr>
                                <w:t xml:space="preserve">if adding the user's trophy is successful, and will return </w:t>
                              </w:r>
                              <w:r w:rsidRPr="005C758C">
                                <w:rPr>
                                  <w:b/>
                                  <w:bCs/>
                                  <w:color w:val="00B0F0"/>
                                  <w:sz w:val="24"/>
                                  <w:szCs w:val="24"/>
                                </w:rPr>
                                <w:t xml:space="preserve">false </w:t>
                              </w:r>
                              <w:r w:rsidRPr="005C758C">
                                <w:rPr>
                                  <w:b/>
                                  <w:bCs/>
                                  <w:color w:val="FBA919"/>
                                  <w:sz w:val="24"/>
                                  <w:szCs w:val="24"/>
                                </w:rPr>
                                <w:t>if adding the user's trophy is not successful.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7" name="Grupo 188"/>
                        <wpg:cNvGrpSpPr/>
                        <wpg:grpSpPr>
                          <a:xfrm>
                            <a:off x="2019300" y="0"/>
                            <a:ext cx="914667" cy="9372600"/>
                            <a:chOff x="0" y="0"/>
                            <a:chExt cx="914667" cy="9372600"/>
                          </a:xfrm>
                        </wpg:grpSpPr>
                        <wps:wsp>
                          <wps:cNvPr id="28" name="Retângulo 28"/>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49FB4CC1" id="_x0000_s1083" style="position:absolute;left:0;text-align:left;margin-left:14.9pt;margin-top:0;width:616.1pt;height:627.05pt;z-index:251700224;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">
                <v:shape id="Caixa de Texto 26" o:spid="_x0000_s1084"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gGMUA&#10;AADbAAAADwAAAGRycy9kb3ducmV2LnhtbESPQWvCQBSE7wX/w/KE3upGD1JSVylVoYe2VttCe3vN&#10;vibB7Nuw+4zx37tCweMwM98ws0XvGtVRiLVnA+NRBoq48Lbm0sDnx/ruHlQUZIuNZzJwogiL+eBm&#10;hrn1R95St5NSJQjHHA1UIm2udSwqchhHviVO3p8PDiXJUGob8JjgrtGTLJtqhzWnhQpbeqqo2O8O&#10;zkDzHcPLbyY/3bJ8lfeNPnytxm/G3A77xwdQQr1cw//tZ2tgMoXLl/QD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aAYxQAAANsAAAAPAAAAAAAAAAAAAAAAAJgCAABkcnMv&#10;ZG93bnJldi54bWxQSwUGAAAAAAQABAD1AAAAigMAAAAA&#10;" filled="f" stroked="f" strokeweight=".5pt">
                  <v:textbox inset="0,0,0,0">
                    <w:txbxContent>
                      <w:p w14:paraId="2EC64EDC" w14:textId="77777777" w:rsidR="00A62BAC" w:rsidRPr="00E31D56" w:rsidRDefault="00A62BAC" w:rsidP="00A62BAC">
                        <w:pPr>
                          <w:pStyle w:val="CabealhodoSumrio"/>
                          <w:spacing w:before="120"/>
                          <w:rPr>
                            <w:color w:val="6F6F6F" w:themeColor="accent1"/>
                            <w:sz w:val="28"/>
                            <w:szCs w:val="28"/>
                          </w:rPr>
                        </w:pPr>
                        <w:r w:rsidRPr="00FB0E36">
                          <w:rPr>
                            <w:color w:val="6F6F6F" w:themeColor="accent1"/>
                            <w:sz w:val="28"/>
                            <w:szCs w:val="28"/>
                            <w:u w:val="single"/>
                          </w:rPr>
                          <w:t>$gameTemp.</w:t>
                        </w:r>
                        <w:r w:rsidRPr="004568E6">
                          <w:rPr>
                            <w:color w:val="6F6F6F" w:themeColor="accent1"/>
                            <w:sz w:val="28"/>
                            <w:szCs w:val="28"/>
                            <w:u w:val="single"/>
                          </w:rPr>
                          <w:t>gamejoltScoresGetRankTables</w:t>
                        </w:r>
                      </w:p>
                      <w:p w14:paraId="08CC115C" w14:textId="76AB4016" w:rsidR="00A62BAC" w:rsidRDefault="00263026" w:rsidP="00A62BAC">
                        <w:pPr>
                          <w:jc w:val="both"/>
                          <w:rPr>
                            <w:color w:val="EBEBEB" w:themeColor="background2"/>
                            <w:sz w:val="24"/>
                            <w:szCs w:val="24"/>
                          </w:rPr>
                        </w:pPr>
                        <w:r w:rsidRPr="00263026">
                          <w:rPr>
                            <w:color w:val="EBEBEB" w:themeColor="background2"/>
                            <w:sz w:val="24"/>
                            <w:szCs w:val="24"/>
                          </w:rPr>
                          <w:t xml:space="preserve">The function will return the </w:t>
                        </w:r>
                        <w:r w:rsidRPr="00263026">
                          <w:rPr>
                            <w:b/>
                            <w:color w:val="EBEBEB" w:themeColor="background2"/>
                            <w:sz w:val="24"/>
                            <w:szCs w:val="24"/>
                          </w:rPr>
                          <w:t>Scoreboards</w:t>
                        </w:r>
                        <w:r w:rsidRPr="00263026">
                          <w:rPr>
                            <w:color w:val="EBEBEB" w:themeColor="background2"/>
                            <w:sz w:val="24"/>
                            <w:szCs w:val="24"/>
                          </w:rPr>
                          <w:t xml:space="preserve"> score rating.</w:t>
                        </w:r>
                      </w:p>
                      <w:p w14:paraId="5F8DC68A" w14:textId="2F08865B" w:rsidR="00C219F6" w:rsidRDefault="002254B3" w:rsidP="00A62BAC">
                        <w:pPr>
                          <w:jc w:val="both"/>
                          <w:rPr>
                            <w:b/>
                            <w:bCs/>
                            <w:color w:val="FBA919"/>
                            <w:sz w:val="24"/>
                            <w:szCs w:val="24"/>
                          </w:rPr>
                        </w:pPr>
                        <w:r>
                          <w:rPr>
                            <w:b/>
                            <w:bCs/>
                            <w:color w:val="FBA919"/>
                            <w:sz w:val="24"/>
                            <w:szCs w:val="24"/>
                          </w:rPr>
                          <w:t>TableID</w:t>
                        </w:r>
                        <w:r w:rsidR="00C219F6">
                          <w:rPr>
                            <w:b/>
                            <w:bCs/>
                            <w:color w:val="FBA919"/>
                            <w:sz w:val="24"/>
                            <w:szCs w:val="24"/>
                          </w:rPr>
                          <w:t>(</w:t>
                        </w:r>
                        <w:r>
                          <w:rPr>
                            <w:b/>
                            <w:bCs/>
                            <w:color w:val="00B0F0"/>
                            <w:sz w:val="24"/>
                            <w:szCs w:val="24"/>
                          </w:rPr>
                          <w:t>String</w:t>
                        </w:r>
                        <w:r w:rsidR="00C219F6">
                          <w:rPr>
                            <w:b/>
                            <w:bCs/>
                            <w:color w:val="FBA919"/>
                            <w:sz w:val="24"/>
                            <w:szCs w:val="24"/>
                          </w:rPr>
                          <w:t xml:space="preserve">) </w:t>
                        </w:r>
                        <w:r>
                          <w:rPr>
                            <w:b/>
                            <w:bCs/>
                            <w:color w:val="FBA919"/>
                            <w:sz w:val="24"/>
                            <w:szCs w:val="24"/>
                          </w:rPr>
                          <w:t>–</w:t>
                        </w:r>
                        <w:r w:rsidR="00C219F6">
                          <w:rPr>
                            <w:b/>
                            <w:bCs/>
                            <w:color w:val="FBA919"/>
                            <w:sz w:val="24"/>
                            <w:szCs w:val="24"/>
                          </w:rPr>
                          <w:t xml:space="preserve"> </w:t>
                        </w:r>
                        <w:r w:rsidR="00263026" w:rsidRPr="00263026">
                          <w:rPr>
                            <w:b/>
                            <w:bCs/>
                            <w:color w:val="FBA919"/>
                            <w:sz w:val="24"/>
                            <w:szCs w:val="24"/>
                          </w:rPr>
                          <w:t>Table Identifier Number.</w:t>
                        </w:r>
                      </w:p>
                      <w:p w14:paraId="10DD8ED3" w14:textId="2D8EFF67" w:rsidR="002254B3" w:rsidRPr="00C219F6" w:rsidRDefault="002254B3" w:rsidP="00A62BAC">
                        <w:pPr>
                          <w:jc w:val="both"/>
                          <w:rPr>
                            <w:b/>
                            <w:bCs/>
                            <w:color w:val="FBA919"/>
                            <w:sz w:val="24"/>
                            <w:szCs w:val="24"/>
                          </w:rPr>
                        </w:pPr>
                        <w:r>
                          <w:rPr>
                            <w:b/>
                            <w:bCs/>
                            <w:color w:val="FBA919"/>
                            <w:sz w:val="24"/>
                            <w:szCs w:val="24"/>
                          </w:rPr>
                          <w:t>Sort(</w:t>
                        </w:r>
                        <w:r>
                          <w:rPr>
                            <w:b/>
                            <w:bCs/>
                            <w:color w:val="00B0F0"/>
                            <w:sz w:val="24"/>
                            <w:szCs w:val="24"/>
                          </w:rPr>
                          <w:t>Number</w:t>
                        </w:r>
                        <w:r>
                          <w:rPr>
                            <w:b/>
                            <w:bCs/>
                            <w:color w:val="FBA919"/>
                            <w:sz w:val="24"/>
                            <w:szCs w:val="24"/>
                          </w:rPr>
                          <w:t>) –</w:t>
                        </w:r>
                        <w:r w:rsidR="00F70DAF">
                          <w:rPr>
                            <w:b/>
                            <w:bCs/>
                            <w:color w:val="FBA919"/>
                            <w:sz w:val="24"/>
                            <w:szCs w:val="24"/>
                          </w:rPr>
                          <w:t xml:space="preserve"> </w:t>
                        </w:r>
                        <w:r w:rsidR="00263026" w:rsidRPr="00263026">
                          <w:rPr>
                            <w:b/>
                            <w:bCs/>
                            <w:color w:val="FBA919"/>
                            <w:sz w:val="24"/>
                            <w:szCs w:val="24"/>
                          </w:rPr>
                          <w:t>Score to be ranked.</w:t>
                        </w:r>
                      </w:p>
                      <w:p w14:paraId="17C2BC2F" w14:textId="0ADDF052" w:rsidR="00A62BAC" w:rsidRDefault="00A62BAC" w:rsidP="00A62BAC">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263026" w:rsidRPr="00466726">
                          <w:rPr>
                            <w:b/>
                            <w:bCs/>
                            <w:color w:val="FBA919"/>
                            <w:sz w:val="24"/>
                            <w:szCs w:val="24"/>
                          </w:rPr>
                          <w:t>Function</w:t>
                        </w:r>
                        <w:r w:rsidR="00263026">
                          <w:rPr>
                            <w:b/>
                            <w:bCs/>
                            <w:color w:val="FBA919"/>
                            <w:sz w:val="24"/>
                            <w:szCs w:val="24"/>
                          </w:rPr>
                          <w:t xml:space="preserve"> to be returned with the answer.</w:t>
                        </w:r>
                      </w:p>
                      <w:p w14:paraId="24BA0EAC" w14:textId="572ED576" w:rsidR="00A62BAC" w:rsidRPr="001901B3" w:rsidRDefault="00263026" w:rsidP="00A62BAC">
                        <w:pPr>
                          <w:jc w:val="both"/>
                          <w:rPr>
                            <w:b/>
                            <w:bCs/>
                            <w:color w:val="FBA919"/>
                            <w:sz w:val="24"/>
                            <w:szCs w:val="24"/>
                          </w:rPr>
                        </w:pPr>
                        <w:r>
                          <w:rPr>
                            <w:color w:val="EBEBEB" w:themeColor="background2"/>
                            <w:sz w:val="24"/>
                            <w:szCs w:val="24"/>
                          </w:rPr>
                          <w:t>Example</w:t>
                        </w:r>
                        <w:r w:rsidR="00A62BAC">
                          <w:rPr>
                            <w:color w:val="EBEBEB" w:themeColor="background2"/>
                            <w:sz w:val="24"/>
                            <w:szCs w:val="24"/>
                          </w:rPr>
                          <w:t>:</w:t>
                        </w:r>
                      </w:p>
                      <w:p w14:paraId="44BA1CA3" w14:textId="028C3600" w:rsidR="001D2C82" w:rsidRDefault="001D2C82" w:rsidP="00E92385">
                        <w:pPr>
                          <w:jc w:val="both"/>
                          <w:rPr>
                            <w:color w:val="EBEBEB" w:themeColor="background2"/>
                            <w:sz w:val="24"/>
                            <w:szCs w:val="24"/>
                          </w:rPr>
                        </w:pPr>
                        <w:r w:rsidRPr="001D2C82">
                          <w:rPr>
                            <w:color w:val="EBEBEB" w:themeColor="background2"/>
                            <w:sz w:val="24"/>
                            <w:szCs w:val="24"/>
                          </w:rPr>
                          <w:t xml:space="preserve">$gameTemp.gamejoltScoresGetRankTables('379357', 100, </w:t>
                        </w:r>
                        <w:r>
                          <w:rPr>
                            <w:color w:val="EBEBEB" w:themeColor="background2"/>
                            <w:sz w:val="24"/>
                            <w:szCs w:val="24"/>
                          </w:rPr>
                          <w:t>rank</w:t>
                        </w:r>
                        <w:r w:rsidRPr="001D2C82">
                          <w:rPr>
                            <w:color w:val="EBEBEB" w:themeColor="background2"/>
                            <w:sz w:val="24"/>
                            <w:szCs w:val="24"/>
                          </w:rPr>
                          <w:t xml:space="preserve"> =&gt; { return console.log(</w:t>
                        </w:r>
                        <w:r>
                          <w:rPr>
                            <w:color w:val="EBEBEB" w:themeColor="background2"/>
                            <w:sz w:val="24"/>
                            <w:szCs w:val="24"/>
                          </w:rPr>
                          <w:t>rank</w:t>
                        </w:r>
                        <w:r w:rsidRPr="001D2C82">
                          <w:rPr>
                            <w:color w:val="EBEBEB" w:themeColor="background2"/>
                            <w:sz w:val="24"/>
                            <w:szCs w:val="24"/>
                          </w:rPr>
                          <w:t>); });</w:t>
                        </w:r>
                      </w:p>
                      <w:p w14:paraId="0C0BAAE1" w14:textId="01C835F5" w:rsidR="00A62BAC" w:rsidRDefault="00263026" w:rsidP="00E92385">
                        <w:pPr>
                          <w:jc w:val="both"/>
                          <w:rPr>
                            <w:b/>
                            <w:bCs/>
                            <w:color w:val="FBA919"/>
                            <w:sz w:val="24"/>
                            <w:szCs w:val="24"/>
                          </w:rPr>
                        </w:pPr>
                        <w:r w:rsidRPr="00263026">
                          <w:rPr>
                            <w:b/>
                            <w:bCs/>
                            <w:color w:val="FBA919"/>
                            <w:sz w:val="24"/>
                            <w:szCs w:val="24"/>
                          </w:rPr>
                          <w:t>The function will return the Scoreboards score rating.</w:t>
                        </w:r>
                      </w:p>
                      <w:p w14:paraId="79B82299" w14:textId="2B1FF115" w:rsidR="001D2C82" w:rsidRPr="00E31D56" w:rsidRDefault="001D2C82" w:rsidP="001D2C82">
                        <w:pPr>
                          <w:pStyle w:val="CabealhodoSumrio"/>
                          <w:spacing w:before="120"/>
                          <w:rPr>
                            <w:color w:val="6F6F6F" w:themeColor="accent1"/>
                            <w:sz w:val="28"/>
                            <w:szCs w:val="28"/>
                          </w:rPr>
                        </w:pPr>
                        <w:r w:rsidRPr="00FB0E36">
                          <w:rPr>
                            <w:color w:val="6F6F6F" w:themeColor="accent1"/>
                            <w:sz w:val="28"/>
                            <w:szCs w:val="28"/>
                            <w:u w:val="single"/>
                          </w:rPr>
                          <w:t>$gameTemp.</w:t>
                        </w:r>
                        <w:r w:rsidR="00427CF3" w:rsidRPr="00427CF3">
                          <w:rPr>
                            <w:color w:val="6F6F6F" w:themeColor="accent1"/>
                            <w:sz w:val="28"/>
                            <w:szCs w:val="28"/>
                            <w:u w:val="single"/>
                          </w:rPr>
                          <w:t>gamejoltTrophiesUser</w:t>
                        </w:r>
                      </w:p>
                      <w:p w14:paraId="5539C851" w14:textId="4A78C5E1" w:rsidR="00FD7411" w:rsidRDefault="00EC5EF4" w:rsidP="001D2C82">
                        <w:pPr>
                          <w:jc w:val="both"/>
                          <w:rPr>
                            <w:color w:val="EBEBEB" w:themeColor="background2"/>
                            <w:sz w:val="24"/>
                            <w:szCs w:val="24"/>
                          </w:rPr>
                        </w:pPr>
                        <w:r w:rsidRPr="00EC5EF4">
                          <w:rPr>
                            <w:color w:val="EBEBEB" w:themeColor="background2"/>
                            <w:sz w:val="24"/>
                            <w:szCs w:val="24"/>
                          </w:rPr>
                          <w:t>Returns all available trophies to the user.</w:t>
                        </w:r>
                      </w:p>
                      <w:p w14:paraId="2DDED2A9" w14:textId="0817452B" w:rsidR="001D2C82" w:rsidRDefault="00FD7411" w:rsidP="001D2C82">
                        <w:pPr>
                          <w:jc w:val="both"/>
                          <w:rPr>
                            <w:b/>
                            <w:bCs/>
                            <w:color w:val="FBA919"/>
                            <w:sz w:val="24"/>
                            <w:szCs w:val="24"/>
                          </w:rPr>
                        </w:pPr>
                        <w:r>
                          <w:rPr>
                            <w:b/>
                            <w:bCs/>
                            <w:color w:val="FBA919"/>
                            <w:sz w:val="24"/>
                            <w:szCs w:val="24"/>
                          </w:rPr>
                          <w:t>Username</w:t>
                        </w:r>
                        <w:r w:rsidR="001D2C82">
                          <w:rPr>
                            <w:b/>
                            <w:bCs/>
                            <w:color w:val="FBA919"/>
                            <w:sz w:val="24"/>
                            <w:szCs w:val="24"/>
                          </w:rPr>
                          <w:t>(</w:t>
                        </w:r>
                        <w:r w:rsidR="001D2C82">
                          <w:rPr>
                            <w:b/>
                            <w:bCs/>
                            <w:color w:val="00B0F0"/>
                            <w:sz w:val="24"/>
                            <w:szCs w:val="24"/>
                          </w:rPr>
                          <w:t>String</w:t>
                        </w:r>
                        <w:r w:rsidR="001D2C82">
                          <w:rPr>
                            <w:b/>
                            <w:bCs/>
                            <w:color w:val="FBA919"/>
                            <w:sz w:val="24"/>
                            <w:szCs w:val="24"/>
                          </w:rPr>
                          <w:t xml:space="preserve">) – </w:t>
                        </w:r>
                        <w:r w:rsidR="00EC5EF4">
                          <w:rPr>
                            <w:b/>
                            <w:bCs/>
                            <w:color w:val="FBA919"/>
                            <w:sz w:val="24"/>
                            <w:szCs w:val="24"/>
                          </w:rPr>
                          <w:t>Username of Game Jolt.</w:t>
                        </w:r>
                      </w:p>
                      <w:p w14:paraId="58446CAB" w14:textId="2D5B9D3E" w:rsidR="001D2C82" w:rsidRDefault="00606B7E" w:rsidP="001D2C82">
                        <w:pPr>
                          <w:jc w:val="both"/>
                          <w:rPr>
                            <w:b/>
                            <w:bCs/>
                            <w:color w:val="FBA919"/>
                            <w:sz w:val="24"/>
                            <w:szCs w:val="24"/>
                          </w:rPr>
                        </w:pPr>
                        <w:r>
                          <w:rPr>
                            <w:b/>
                            <w:bCs/>
                            <w:color w:val="FBA919"/>
                            <w:sz w:val="24"/>
                            <w:szCs w:val="24"/>
                          </w:rPr>
                          <w:t>T</w:t>
                        </w:r>
                        <w:r w:rsidRPr="00606B7E">
                          <w:rPr>
                            <w:b/>
                            <w:bCs/>
                            <w:color w:val="FBA919"/>
                            <w:sz w:val="24"/>
                            <w:szCs w:val="24"/>
                          </w:rPr>
                          <w:t>rophyId</w:t>
                        </w:r>
                        <w:r w:rsidR="001D2C82">
                          <w:rPr>
                            <w:b/>
                            <w:bCs/>
                            <w:color w:val="FBA919"/>
                            <w:sz w:val="24"/>
                            <w:szCs w:val="24"/>
                          </w:rPr>
                          <w:t>(</w:t>
                        </w:r>
                        <w:r>
                          <w:rPr>
                            <w:b/>
                            <w:bCs/>
                            <w:color w:val="00B0F0"/>
                            <w:sz w:val="24"/>
                            <w:szCs w:val="24"/>
                          </w:rPr>
                          <w:t>String</w:t>
                        </w:r>
                        <w:r w:rsidR="001D2C82">
                          <w:rPr>
                            <w:b/>
                            <w:bCs/>
                            <w:color w:val="FBA919"/>
                            <w:sz w:val="24"/>
                            <w:szCs w:val="24"/>
                          </w:rPr>
                          <w:t xml:space="preserve">) – </w:t>
                        </w:r>
                        <w:r w:rsidR="00EC5EF4" w:rsidRPr="00EC5EF4">
                          <w:rPr>
                            <w:b/>
                            <w:bCs/>
                            <w:color w:val="FBA919"/>
                            <w:sz w:val="24"/>
                            <w:szCs w:val="24"/>
                          </w:rPr>
                          <w:t>Trophy ID number.</w:t>
                        </w:r>
                      </w:p>
                      <w:p w14:paraId="7EFE65E4" w14:textId="0F9137F2" w:rsidR="00951C84" w:rsidRPr="00C219F6" w:rsidRDefault="00951C84" w:rsidP="001D2C82">
                        <w:pPr>
                          <w:jc w:val="both"/>
                          <w:rPr>
                            <w:b/>
                            <w:bCs/>
                            <w:color w:val="FBA919"/>
                            <w:sz w:val="24"/>
                            <w:szCs w:val="24"/>
                          </w:rPr>
                        </w:pPr>
                        <w:r>
                          <w:rPr>
                            <w:b/>
                            <w:bCs/>
                            <w:color w:val="FBA919"/>
                            <w:sz w:val="24"/>
                            <w:szCs w:val="24"/>
                          </w:rPr>
                          <w:t>A</w:t>
                        </w:r>
                        <w:r w:rsidRPr="00951C84">
                          <w:rPr>
                            <w:b/>
                            <w:bCs/>
                            <w:color w:val="FBA919"/>
                            <w:sz w:val="24"/>
                            <w:szCs w:val="24"/>
                          </w:rPr>
                          <w:t>chieved</w:t>
                        </w:r>
                        <w:r>
                          <w:rPr>
                            <w:b/>
                            <w:bCs/>
                            <w:color w:val="FBA919"/>
                            <w:sz w:val="24"/>
                            <w:szCs w:val="24"/>
                          </w:rPr>
                          <w:t>(</w:t>
                        </w:r>
                        <w:r w:rsidRPr="00B47F08">
                          <w:rPr>
                            <w:b/>
                            <w:bCs/>
                            <w:color w:val="00B0F0"/>
                            <w:sz w:val="24"/>
                            <w:szCs w:val="24"/>
                          </w:rPr>
                          <w:t>Boolean</w:t>
                        </w:r>
                        <w:r>
                          <w:rPr>
                            <w:b/>
                            <w:bCs/>
                            <w:color w:val="FBA919"/>
                            <w:sz w:val="24"/>
                            <w:szCs w:val="24"/>
                          </w:rPr>
                          <w:t xml:space="preserve">) - </w:t>
                        </w:r>
                        <w:r w:rsidR="00EC5EF4" w:rsidRPr="00EC5EF4">
                          <w:rPr>
                            <w:b/>
                            <w:bCs/>
                            <w:color w:val="FBA919"/>
                            <w:sz w:val="24"/>
                            <w:szCs w:val="24"/>
                          </w:rPr>
                          <w:t>If the trophy was won by the user.</w:t>
                        </w:r>
                      </w:p>
                      <w:p w14:paraId="5409BCB4" w14:textId="2EC4F79F" w:rsidR="001D2C82" w:rsidRDefault="001D2C82" w:rsidP="001D2C82">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EC5EF4" w:rsidRPr="00466726">
                          <w:rPr>
                            <w:b/>
                            <w:bCs/>
                            <w:color w:val="FBA919"/>
                            <w:sz w:val="24"/>
                            <w:szCs w:val="24"/>
                          </w:rPr>
                          <w:t>Function</w:t>
                        </w:r>
                        <w:r w:rsidR="00EC5EF4">
                          <w:rPr>
                            <w:b/>
                            <w:bCs/>
                            <w:color w:val="FBA919"/>
                            <w:sz w:val="24"/>
                            <w:szCs w:val="24"/>
                          </w:rPr>
                          <w:t xml:space="preserve"> to be returned with the answer.</w:t>
                        </w:r>
                      </w:p>
                      <w:p w14:paraId="14992467" w14:textId="52D038E9" w:rsidR="001D2C82" w:rsidRPr="001901B3" w:rsidRDefault="00017D08" w:rsidP="001D2C82">
                        <w:pPr>
                          <w:jc w:val="both"/>
                          <w:rPr>
                            <w:b/>
                            <w:bCs/>
                            <w:color w:val="FBA919"/>
                            <w:sz w:val="24"/>
                            <w:szCs w:val="24"/>
                          </w:rPr>
                        </w:pPr>
                        <w:r>
                          <w:rPr>
                            <w:color w:val="EBEBEB" w:themeColor="background2"/>
                            <w:sz w:val="24"/>
                            <w:szCs w:val="24"/>
                          </w:rPr>
                          <w:t>Example</w:t>
                        </w:r>
                        <w:r w:rsidR="001D2C82">
                          <w:rPr>
                            <w:color w:val="EBEBEB" w:themeColor="background2"/>
                            <w:sz w:val="24"/>
                            <w:szCs w:val="24"/>
                          </w:rPr>
                          <w:t>:</w:t>
                        </w:r>
                      </w:p>
                      <w:p w14:paraId="2B32242A" w14:textId="3D35C6E5" w:rsidR="00B47F08" w:rsidRDefault="00B47F08" w:rsidP="00E92385">
                        <w:pPr>
                          <w:jc w:val="both"/>
                          <w:rPr>
                            <w:color w:val="EBEBEB" w:themeColor="background2"/>
                            <w:sz w:val="24"/>
                            <w:szCs w:val="24"/>
                          </w:rPr>
                        </w:pPr>
                        <w:r w:rsidRPr="00B47F08">
                          <w:rPr>
                            <w:color w:val="EBEBEB" w:themeColor="background2"/>
                            <w:sz w:val="24"/>
                            <w:szCs w:val="24"/>
                          </w:rPr>
                          <w:t>$gameTemp.gamejoltTrophiesUser(</w:t>
                        </w:r>
                        <w:r w:rsidR="005D6687">
                          <w:rPr>
                            <w:color w:val="EBEBEB" w:themeColor="background2"/>
                            <w:sz w:val="24"/>
                            <w:szCs w:val="24"/>
                          </w:rPr>
                          <w:t>‘Drxama’</w:t>
                        </w:r>
                        <w:r w:rsidRPr="00B47F08">
                          <w:rPr>
                            <w:color w:val="EBEBEB" w:themeColor="background2"/>
                            <w:sz w:val="24"/>
                            <w:szCs w:val="24"/>
                          </w:rPr>
                          <w:t xml:space="preserve">, </w:t>
                        </w:r>
                        <w:r w:rsidR="00C4329D">
                          <w:rPr>
                            <w:color w:val="EBEBEB" w:themeColor="background2"/>
                            <w:sz w:val="24"/>
                            <w:szCs w:val="24"/>
                          </w:rPr>
                          <w:t>‘’</w:t>
                        </w:r>
                        <w:r w:rsidRPr="00B47F08">
                          <w:rPr>
                            <w:color w:val="EBEBEB" w:themeColor="background2"/>
                            <w:sz w:val="24"/>
                            <w:szCs w:val="24"/>
                          </w:rPr>
                          <w:t xml:space="preserve">, </w:t>
                        </w:r>
                        <w:r w:rsidR="00C4329D">
                          <w:rPr>
                            <w:color w:val="EBEBEB" w:themeColor="background2"/>
                            <w:sz w:val="24"/>
                            <w:szCs w:val="24"/>
                          </w:rPr>
                          <w:t>true</w:t>
                        </w:r>
                        <w:r w:rsidRPr="00B47F08">
                          <w:rPr>
                            <w:color w:val="EBEBEB" w:themeColor="background2"/>
                            <w:sz w:val="24"/>
                            <w:szCs w:val="24"/>
                          </w:rPr>
                          <w:t xml:space="preserve">, </w:t>
                        </w:r>
                        <w:r w:rsidR="00C4329D">
                          <w:rPr>
                            <w:color w:val="EBEBEB" w:themeColor="background2"/>
                            <w:sz w:val="24"/>
                            <w:szCs w:val="24"/>
                          </w:rPr>
                          <w:t>trophies =&gt; {return console.log(trophies); }</w:t>
                        </w:r>
                        <w:r w:rsidRPr="00B47F08">
                          <w:rPr>
                            <w:color w:val="EBEBEB" w:themeColor="background2"/>
                            <w:sz w:val="24"/>
                            <w:szCs w:val="24"/>
                          </w:rPr>
                          <w:t>);</w:t>
                        </w:r>
                      </w:p>
                      <w:p w14:paraId="20875862" w14:textId="385DB3E5" w:rsidR="001D2C82" w:rsidRDefault="00017D08" w:rsidP="00195564">
                        <w:pPr>
                          <w:jc w:val="both"/>
                          <w:rPr>
                            <w:b/>
                            <w:bCs/>
                            <w:color w:val="FBA919"/>
                            <w:sz w:val="24"/>
                            <w:szCs w:val="24"/>
                          </w:rPr>
                        </w:pPr>
                        <w:r w:rsidRPr="00017D08">
                          <w:rPr>
                            <w:b/>
                            <w:bCs/>
                            <w:color w:val="FBA919"/>
                            <w:sz w:val="24"/>
                            <w:szCs w:val="24"/>
                          </w:rPr>
                          <w:t>The function will return a list (</w:t>
                        </w:r>
                        <w:r w:rsidRPr="00017D08">
                          <w:rPr>
                            <w:b/>
                            <w:bCs/>
                            <w:color w:val="00B0F0"/>
                            <w:sz w:val="24"/>
                            <w:szCs w:val="24"/>
                          </w:rPr>
                          <w:t>Array</w:t>
                        </w:r>
                        <w:r w:rsidRPr="00017D08">
                          <w:rPr>
                            <w:b/>
                            <w:bCs/>
                            <w:color w:val="FBA919"/>
                            <w:sz w:val="24"/>
                            <w:szCs w:val="24"/>
                          </w:rPr>
                          <w:t xml:space="preserve">) with all the user's trophies. In </w:t>
                        </w:r>
                        <w:r w:rsidRPr="00017D08">
                          <w:rPr>
                            <w:b/>
                            <w:bCs/>
                            <w:color w:val="00B0F0"/>
                            <w:sz w:val="24"/>
                            <w:szCs w:val="24"/>
                          </w:rPr>
                          <w:t xml:space="preserve">achieved </w:t>
                        </w:r>
                        <w:r w:rsidRPr="00017D08">
                          <w:rPr>
                            <w:b/>
                            <w:bCs/>
                            <w:color w:val="FBA919"/>
                            <w:sz w:val="24"/>
                            <w:szCs w:val="24"/>
                          </w:rPr>
                          <w:t xml:space="preserve">set </w:t>
                        </w:r>
                        <w:r w:rsidRPr="00017D08">
                          <w:rPr>
                            <w:b/>
                            <w:bCs/>
                            <w:color w:val="00B0F0"/>
                            <w:sz w:val="24"/>
                            <w:szCs w:val="24"/>
                          </w:rPr>
                          <w:t xml:space="preserve">true </w:t>
                        </w:r>
                        <w:r w:rsidRPr="00017D08">
                          <w:rPr>
                            <w:b/>
                            <w:bCs/>
                            <w:color w:val="FBA919"/>
                            <w:sz w:val="24"/>
                            <w:szCs w:val="24"/>
                          </w:rPr>
                          <w:t xml:space="preserve">to return only the trophies won by the user. Set </w:t>
                        </w:r>
                        <w:r w:rsidRPr="00017D08">
                          <w:rPr>
                            <w:b/>
                            <w:bCs/>
                            <w:color w:val="00B0F0"/>
                            <w:sz w:val="24"/>
                            <w:szCs w:val="24"/>
                          </w:rPr>
                          <w:t xml:space="preserve">false </w:t>
                        </w:r>
                        <w:r w:rsidRPr="00017D08">
                          <w:rPr>
                            <w:b/>
                            <w:bCs/>
                            <w:color w:val="FBA919"/>
                            <w:sz w:val="24"/>
                            <w:szCs w:val="24"/>
                          </w:rPr>
                          <w:t xml:space="preserve">to return only the trophies that the user did not get. Leave blank to retrieve all the trophies. In trophyId If you want to collect only one trophy, pass the trophy ID. If you do this, only this trophy will be returned in the answer. Setting a value for trophyId will ignore the </w:t>
                        </w:r>
                        <w:r w:rsidRPr="00017D08">
                          <w:rPr>
                            <w:b/>
                            <w:bCs/>
                            <w:color w:val="00B0F0"/>
                            <w:sz w:val="24"/>
                            <w:szCs w:val="24"/>
                          </w:rPr>
                          <w:t xml:space="preserve">achieved </w:t>
                        </w:r>
                        <w:r w:rsidRPr="00017D08">
                          <w:rPr>
                            <w:b/>
                            <w:bCs/>
                            <w:color w:val="FBA919"/>
                            <w:sz w:val="24"/>
                            <w:szCs w:val="24"/>
                          </w:rPr>
                          <w:t>value.</w:t>
                        </w:r>
                      </w:p>
                      <w:p w14:paraId="6129C083" w14:textId="3CD244AD" w:rsidR="007924A9" w:rsidRPr="00E31D56" w:rsidRDefault="007924A9" w:rsidP="007924A9">
                        <w:pPr>
                          <w:pStyle w:val="CabealhodoSumrio"/>
                          <w:spacing w:before="120"/>
                          <w:rPr>
                            <w:color w:val="6F6F6F" w:themeColor="accent1"/>
                            <w:sz w:val="28"/>
                            <w:szCs w:val="28"/>
                          </w:rPr>
                        </w:pPr>
                        <w:r w:rsidRPr="00FB0E36">
                          <w:rPr>
                            <w:color w:val="6F6F6F" w:themeColor="accent1"/>
                            <w:sz w:val="28"/>
                            <w:szCs w:val="28"/>
                            <w:u w:val="single"/>
                          </w:rPr>
                          <w:t>$gameTemp.</w:t>
                        </w:r>
                        <w:r w:rsidR="00E66C50" w:rsidRPr="00E66C50">
                          <w:rPr>
                            <w:color w:val="6F6F6F" w:themeColor="accent1"/>
                            <w:sz w:val="28"/>
                            <w:szCs w:val="28"/>
                            <w:u w:val="single"/>
                          </w:rPr>
                          <w:t>gamejoltTrophiesAddUser</w:t>
                        </w:r>
                      </w:p>
                      <w:p w14:paraId="3AEDB085" w14:textId="35A40C62" w:rsidR="00A3268C" w:rsidRDefault="005C758C" w:rsidP="007924A9">
                        <w:pPr>
                          <w:jc w:val="both"/>
                          <w:rPr>
                            <w:color w:val="EBEBEB" w:themeColor="background2"/>
                            <w:sz w:val="24"/>
                            <w:szCs w:val="24"/>
                          </w:rPr>
                        </w:pPr>
                        <w:r w:rsidRPr="005C758C">
                          <w:rPr>
                            <w:color w:val="EBEBEB" w:themeColor="background2"/>
                            <w:sz w:val="24"/>
                            <w:szCs w:val="24"/>
                          </w:rPr>
                          <w:t>Add a trophy for the user.</w:t>
                        </w:r>
                      </w:p>
                      <w:p w14:paraId="079873E4" w14:textId="789E937D" w:rsidR="00A505CA" w:rsidRPr="00F454B4" w:rsidRDefault="00F454B4" w:rsidP="007924A9">
                        <w:pPr>
                          <w:jc w:val="both"/>
                          <w:rPr>
                            <w:b/>
                            <w:bCs/>
                            <w:color w:val="FBA919"/>
                            <w:sz w:val="24"/>
                            <w:szCs w:val="24"/>
                          </w:rPr>
                        </w:pPr>
                        <w:r>
                          <w:rPr>
                            <w:b/>
                            <w:bCs/>
                            <w:color w:val="FBA919"/>
                            <w:sz w:val="24"/>
                            <w:szCs w:val="24"/>
                          </w:rPr>
                          <w:t>Username</w:t>
                        </w:r>
                        <w:r w:rsidR="00A505CA">
                          <w:rPr>
                            <w:b/>
                            <w:bCs/>
                            <w:color w:val="FBA919"/>
                            <w:sz w:val="24"/>
                            <w:szCs w:val="24"/>
                          </w:rPr>
                          <w:t>(</w:t>
                        </w:r>
                        <w:r>
                          <w:rPr>
                            <w:b/>
                            <w:bCs/>
                            <w:color w:val="00B0F0"/>
                            <w:sz w:val="24"/>
                            <w:szCs w:val="24"/>
                          </w:rPr>
                          <w:t>String</w:t>
                        </w:r>
                        <w:r w:rsidR="00A505CA">
                          <w:rPr>
                            <w:b/>
                            <w:bCs/>
                            <w:color w:val="FBA919"/>
                            <w:sz w:val="24"/>
                            <w:szCs w:val="24"/>
                          </w:rPr>
                          <w:t xml:space="preserve">) </w:t>
                        </w:r>
                        <w:r>
                          <w:rPr>
                            <w:b/>
                            <w:bCs/>
                            <w:color w:val="FBA919"/>
                            <w:sz w:val="24"/>
                            <w:szCs w:val="24"/>
                          </w:rPr>
                          <w:t>–</w:t>
                        </w:r>
                        <w:r w:rsidR="00A505CA">
                          <w:rPr>
                            <w:b/>
                            <w:bCs/>
                            <w:color w:val="FBA919"/>
                            <w:sz w:val="24"/>
                            <w:szCs w:val="24"/>
                          </w:rPr>
                          <w:t xml:space="preserve"> </w:t>
                        </w:r>
                        <w:r w:rsidR="005C758C">
                          <w:rPr>
                            <w:b/>
                            <w:bCs/>
                            <w:color w:val="FBA919"/>
                            <w:sz w:val="24"/>
                            <w:szCs w:val="24"/>
                          </w:rPr>
                          <w:t>Username of Game Jolt.</w:t>
                        </w:r>
                      </w:p>
                      <w:p w14:paraId="6CA596C1" w14:textId="3FAA5ED8" w:rsidR="00F454B4" w:rsidRDefault="00F454B4" w:rsidP="007924A9">
                        <w:pPr>
                          <w:jc w:val="both"/>
                          <w:rPr>
                            <w:b/>
                            <w:bCs/>
                            <w:color w:val="FBA919"/>
                            <w:sz w:val="24"/>
                            <w:szCs w:val="24"/>
                          </w:rPr>
                        </w:pPr>
                        <w:r>
                          <w:rPr>
                            <w:b/>
                            <w:bCs/>
                            <w:color w:val="FBA919"/>
                            <w:sz w:val="24"/>
                            <w:szCs w:val="24"/>
                          </w:rPr>
                          <w:t>T</w:t>
                        </w:r>
                        <w:r w:rsidRPr="00F454B4">
                          <w:rPr>
                            <w:b/>
                            <w:bCs/>
                            <w:color w:val="FBA919"/>
                            <w:sz w:val="24"/>
                            <w:szCs w:val="24"/>
                          </w:rPr>
                          <w:t>rophyId</w:t>
                        </w:r>
                        <w:r>
                          <w:rPr>
                            <w:b/>
                            <w:bCs/>
                            <w:color w:val="FBA919"/>
                            <w:sz w:val="24"/>
                            <w:szCs w:val="24"/>
                          </w:rPr>
                          <w:t>(</w:t>
                        </w:r>
                        <w:r>
                          <w:rPr>
                            <w:b/>
                            <w:bCs/>
                            <w:color w:val="00B0F0"/>
                            <w:sz w:val="24"/>
                            <w:szCs w:val="24"/>
                          </w:rPr>
                          <w:t>String</w:t>
                        </w:r>
                        <w:r>
                          <w:rPr>
                            <w:b/>
                            <w:bCs/>
                            <w:color w:val="FBA919"/>
                            <w:sz w:val="24"/>
                            <w:szCs w:val="24"/>
                          </w:rPr>
                          <w:t xml:space="preserve">) – </w:t>
                        </w:r>
                        <w:r w:rsidR="005C758C" w:rsidRPr="005C758C">
                          <w:rPr>
                            <w:b/>
                            <w:bCs/>
                            <w:color w:val="FBA919"/>
                            <w:sz w:val="24"/>
                            <w:szCs w:val="24"/>
                          </w:rPr>
                          <w:t>Trophy ID number.</w:t>
                        </w:r>
                      </w:p>
                      <w:p w14:paraId="29DB2146" w14:textId="1E30B63D" w:rsidR="007924A9" w:rsidRDefault="007924A9" w:rsidP="007924A9">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5C758C" w:rsidRPr="005C758C">
                          <w:rPr>
                            <w:b/>
                            <w:bCs/>
                            <w:color w:val="FBA919"/>
                            <w:sz w:val="24"/>
                            <w:szCs w:val="24"/>
                          </w:rPr>
                          <w:t>Function to be returned with the answer.</w:t>
                        </w:r>
                      </w:p>
                      <w:p w14:paraId="5698480E" w14:textId="51A2FC46" w:rsidR="007924A9" w:rsidRPr="001901B3" w:rsidRDefault="004345DC" w:rsidP="007924A9">
                        <w:pPr>
                          <w:jc w:val="both"/>
                          <w:rPr>
                            <w:b/>
                            <w:bCs/>
                            <w:color w:val="FBA919"/>
                            <w:sz w:val="24"/>
                            <w:szCs w:val="24"/>
                          </w:rPr>
                        </w:pPr>
                        <w:r>
                          <w:rPr>
                            <w:color w:val="EBEBEB" w:themeColor="background2"/>
                            <w:sz w:val="24"/>
                            <w:szCs w:val="24"/>
                          </w:rPr>
                          <w:t>Example</w:t>
                        </w:r>
                        <w:r w:rsidR="007924A9">
                          <w:rPr>
                            <w:color w:val="EBEBEB" w:themeColor="background2"/>
                            <w:sz w:val="24"/>
                            <w:szCs w:val="24"/>
                          </w:rPr>
                          <w:t>:</w:t>
                        </w:r>
                      </w:p>
                      <w:p w14:paraId="52B88FFE" w14:textId="6FC09668" w:rsidR="00A3268C" w:rsidRDefault="00A3268C" w:rsidP="007924A9">
                        <w:pPr>
                          <w:jc w:val="both"/>
                          <w:rPr>
                            <w:color w:val="EBEBEB" w:themeColor="background2"/>
                            <w:sz w:val="24"/>
                            <w:szCs w:val="24"/>
                          </w:rPr>
                        </w:pPr>
                        <w:r w:rsidRPr="00A3268C">
                          <w:rPr>
                            <w:color w:val="EBEBEB" w:themeColor="background2"/>
                            <w:sz w:val="24"/>
                            <w:szCs w:val="24"/>
                          </w:rPr>
                          <w:t xml:space="preserve">$gameTemp.gamejoltTrophiesAddUser('DrXama', '101982', </w:t>
                        </w:r>
                        <w:r w:rsidR="00A505CA">
                          <w:rPr>
                            <w:color w:val="EBEBEB" w:themeColor="background2"/>
                            <w:sz w:val="24"/>
                            <w:szCs w:val="24"/>
                          </w:rPr>
                          <w:t>success</w:t>
                        </w:r>
                        <w:r w:rsidRPr="00A3268C">
                          <w:rPr>
                            <w:color w:val="EBEBEB" w:themeColor="background2"/>
                            <w:sz w:val="24"/>
                            <w:szCs w:val="24"/>
                          </w:rPr>
                          <w:t xml:space="preserve"> =&gt; { return console.log(</w:t>
                        </w:r>
                        <w:r w:rsidR="00A505CA">
                          <w:rPr>
                            <w:color w:val="EBEBEB" w:themeColor="background2"/>
                            <w:sz w:val="24"/>
                            <w:szCs w:val="24"/>
                          </w:rPr>
                          <w:t>success</w:t>
                        </w:r>
                        <w:r w:rsidRPr="00A3268C">
                          <w:rPr>
                            <w:color w:val="EBEBEB" w:themeColor="background2"/>
                            <w:sz w:val="24"/>
                            <w:szCs w:val="24"/>
                          </w:rPr>
                          <w:t>); });</w:t>
                        </w:r>
                      </w:p>
                      <w:p w14:paraId="6EE343FA" w14:textId="266CE1C8" w:rsidR="007924A9" w:rsidRPr="00A62BAC" w:rsidRDefault="005C758C" w:rsidP="00195564">
                        <w:pPr>
                          <w:jc w:val="both"/>
                          <w:rPr>
                            <w:b/>
                            <w:bCs/>
                            <w:color w:val="FBA919"/>
                            <w:sz w:val="24"/>
                            <w:szCs w:val="24"/>
                          </w:rPr>
                        </w:pPr>
                        <w:r w:rsidRPr="005C758C">
                          <w:rPr>
                            <w:b/>
                            <w:bCs/>
                            <w:color w:val="FBA919"/>
                            <w:sz w:val="24"/>
                            <w:szCs w:val="24"/>
                          </w:rPr>
                          <w:t xml:space="preserve">The function will return </w:t>
                        </w:r>
                        <w:r w:rsidRPr="005C758C">
                          <w:rPr>
                            <w:b/>
                            <w:bCs/>
                            <w:color w:val="00B0F0"/>
                            <w:sz w:val="24"/>
                            <w:szCs w:val="24"/>
                          </w:rPr>
                          <w:t xml:space="preserve">true </w:t>
                        </w:r>
                        <w:r w:rsidRPr="005C758C">
                          <w:rPr>
                            <w:b/>
                            <w:bCs/>
                            <w:color w:val="FBA919"/>
                            <w:sz w:val="24"/>
                            <w:szCs w:val="24"/>
                          </w:rPr>
                          <w:t xml:space="preserve">if adding the user's trophy is successful, and will return </w:t>
                        </w:r>
                        <w:r w:rsidRPr="005C758C">
                          <w:rPr>
                            <w:b/>
                            <w:bCs/>
                            <w:color w:val="00B0F0"/>
                            <w:sz w:val="24"/>
                            <w:szCs w:val="24"/>
                          </w:rPr>
                          <w:t xml:space="preserve">false </w:t>
                        </w:r>
                        <w:r w:rsidRPr="005C758C">
                          <w:rPr>
                            <w:b/>
                            <w:bCs/>
                            <w:color w:val="FBA919"/>
                            <w:sz w:val="24"/>
                            <w:szCs w:val="24"/>
                          </w:rPr>
                          <w:t>if adding the user's trophy is not successful.</w:t>
                        </w:r>
                      </w:p>
                    </w:txbxContent>
                  </v:textbox>
                </v:shape>
                <v:group id="Grupo 188" o:spid="_x0000_s1085"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tângulo 28" o:spid="_x0000_s1086"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if8IA&#10;AADbAAAADwAAAGRycy9kb3ducmV2LnhtbERPy4rCMBTdD/gP4QpuBk0tjkg1ijgIijLgC7eX5toW&#10;m5tOE7X69WYxMMvDeU9mjSnFnWpXWFbQ70UgiFOrC84UHA/L7giE88gaS8uk4EkOZtPWxwQTbR+8&#10;o/veZyKEsEtQQe59lUjp0pwMup6tiAN3sbVBH2CdSV3jI4SbUsZRNJQGCw4NOVa0yCm97m9Gwe9g&#10;xOvjJh5u/eX8ep1Pn4ev7x+lOu1mPgbhqfH/4j/3SiuIw9jwJfwAO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2J/wgAAANsAAAAPAAAAAAAAAAAAAAAAAJgCAABkcnMvZG93&#10;bnJldi54bWxQSwUGAAAAAAQABAD1AAAAhwMAAAAA&#10;" fillcolor="#fba919 [3212]" stroked="f" strokeweight="1pt">
                    <v:fill opacity="0"/>
                  </v:rect>
                  <v:shape id="Retângulo 8" o:spid="_x0000_s1087"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098IA&#10;AADbAAAADwAAAGRycy9kb3ducmV2LnhtbESPQYvCMBSE78L+h/CEvYimehDbNYosuCt40eoPeDRv&#10;m2LzUpq0dv+9EQSPw8x8w6y3g61FT62vHCuYzxIQxIXTFZcKrpf9dAXCB2SNtWNS8E8etpuP0Roz&#10;7e58pj4PpYgQ9hkqMCE0mZS+MGTRz1xDHL0/11oMUbal1C3eI9zWcpEkS2mx4rhgsKFvQ8Ut76wC&#10;OrtJir/dpL6kt/7n1Bk+doNSn+Nh9wUi0BDe4Vf7oBUsUnh+i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T3wgAAANsAAAAPAAAAAAAAAAAAAAAAAJgCAABkcnMvZG93&#10;bnJldi54bWxQSwUGAAAAAAQABAD1AAAAhwM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r>
        <w:rPr>
          <w:color w:val="FBA919"/>
          <w:sz w:val="96"/>
          <w:szCs w:val="72"/>
          <w:lang w:val="pt-BR"/>
        </w:rPr>
        <w:t xml:space="preserve">Script </w:t>
      </w:r>
      <w:proofErr w:type="spellStart"/>
      <w:r w:rsidR="00263026">
        <w:rPr>
          <w:color w:val="FBA919"/>
          <w:sz w:val="96"/>
          <w:szCs w:val="72"/>
          <w:lang w:val="pt-BR"/>
        </w:rPr>
        <w:t>commands</w:t>
      </w:r>
      <w:proofErr w:type="spellEnd"/>
      <w:r w:rsidR="00263026">
        <w:rPr>
          <w:color w:val="FBA919"/>
          <w:sz w:val="96"/>
          <w:szCs w:val="72"/>
          <w:lang w:val="pt-BR"/>
        </w:rPr>
        <w:t xml:space="preserve"> </w:t>
      </w:r>
      <w:r>
        <w:rPr>
          <w:color w:val="FBA919"/>
          <w:sz w:val="96"/>
          <w:szCs w:val="72"/>
          <w:lang w:val="pt-BR"/>
        </w:rPr>
        <w:t>3</w:t>
      </w:r>
    </w:p>
    <w:p w14:paraId="080FE394" w14:textId="47FEBE41" w:rsidR="00BC7B29" w:rsidRDefault="0003797A" w:rsidP="0003797A">
      <w:pPr>
        <w:jc w:val="center"/>
        <w:rPr>
          <w:color w:val="FBA919"/>
          <w:sz w:val="96"/>
          <w:szCs w:val="72"/>
          <w:lang w:val="pt-BR"/>
        </w:rPr>
      </w:pPr>
      <w:r>
        <w:rPr>
          <w:color w:val="FBA919"/>
          <w:sz w:val="96"/>
          <w:szCs w:val="72"/>
          <w:lang w:val="pt-BR"/>
        </w:rPr>
        <w:br w:type="page"/>
      </w:r>
      <w:r w:rsidRPr="005A258A">
        <w:rPr>
          <w:b/>
          <w:bCs/>
          <w:noProof/>
          <w:color w:val="FBA919"/>
          <w:sz w:val="300"/>
          <w:szCs w:val="300"/>
          <w:lang w:val="pt-BR" w:eastAsia="pt-BR"/>
        </w:rPr>
        <w:lastRenderedPageBreak/>
        <mc:AlternateContent>
          <mc:Choice Requires="wpg">
            <w:drawing>
              <wp:anchor distT="0" distB="0" distL="457200" distR="457200" simplePos="0" relativeHeight="251702272" behindDoc="0" locked="0" layoutInCell="1" allowOverlap="1" wp14:anchorId="2105FFFC" wp14:editId="7E3A349E">
                <wp:simplePos x="0" y="0"/>
                <wp:positionH relativeFrom="page">
                  <wp:posOffset>189186</wp:posOffset>
                </wp:positionH>
                <wp:positionV relativeFrom="margin">
                  <wp:align>bottom</wp:align>
                </wp:positionV>
                <wp:extent cx="7824470" cy="7963535"/>
                <wp:effectExtent l="0" t="19050" r="0" b="94615"/>
                <wp:wrapSquare wrapText="bothSides"/>
                <wp:docPr id="30"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31" name="Caixa de Texto 31"/>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E7EE" w14:textId="7812A1BE" w:rsidR="0003797A" w:rsidRPr="00E31D56" w:rsidRDefault="0003797A" w:rsidP="0003797A">
                              <w:pPr>
                                <w:pStyle w:val="CabealhodoSumrio"/>
                                <w:spacing w:before="120"/>
                                <w:rPr>
                                  <w:color w:val="6F6F6F" w:themeColor="accent1"/>
                                  <w:sz w:val="28"/>
                                  <w:szCs w:val="28"/>
                                </w:rPr>
                              </w:pPr>
                              <w:r w:rsidRPr="00FB0E36">
                                <w:rPr>
                                  <w:color w:val="6F6F6F" w:themeColor="accent1"/>
                                  <w:sz w:val="28"/>
                                  <w:szCs w:val="28"/>
                                  <w:u w:val="single"/>
                                </w:rPr>
                                <w:t>$gameTemp.</w:t>
                              </w:r>
                              <w:r w:rsidR="001F3F2C" w:rsidRPr="001F3F2C">
                                <w:rPr>
                                  <w:color w:val="6F6F6F" w:themeColor="accent1"/>
                                  <w:sz w:val="28"/>
                                  <w:szCs w:val="28"/>
                                  <w:u w:val="single"/>
                                </w:rPr>
                                <w:t>gamejoltTrophiesRemoveUser</w:t>
                              </w:r>
                            </w:p>
                            <w:p w14:paraId="057C7E24" w14:textId="477C729D" w:rsidR="0003797A" w:rsidRDefault="00AC04C6" w:rsidP="0003797A">
                              <w:pPr>
                                <w:jc w:val="both"/>
                                <w:rPr>
                                  <w:color w:val="EBEBEB" w:themeColor="background2"/>
                                  <w:sz w:val="24"/>
                                  <w:szCs w:val="24"/>
                                </w:rPr>
                              </w:pPr>
                              <w:r w:rsidRPr="00AC04C6">
                                <w:rPr>
                                  <w:color w:val="EBEBEB" w:themeColor="background2"/>
                                  <w:sz w:val="24"/>
                                  <w:szCs w:val="24"/>
                                </w:rPr>
                                <w:t>Remove the user's trophy.</w:t>
                              </w:r>
                            </w:p>
                            <w:p w14:paraId="1AB7C8EF" w14:textId="5FFC95A8" w:rsidR="004336DE" w:rsidRDefault="004336DE" w:rsidP="0003797A">
                              <w:pPr>
                                <w:jc w:val="both"/>
                                <w:rPr>
                                  <w:b/>
                                  <w:bCs/>
                                  <w:color w:val="FBA919"/>
                                  <w:sz w:val="24"/>
                                  <w:szCs w:val="24"/>
                                </w:rPr>
                              </w:pPr>
                              <w:r>
                                <w:rPr>
                                  <w:b/>
                                  <w:bCs/>
                                  <w:color w:val="FBA919"/>
                                  <w:sz w:val="24"/>
                                  <w:szCs w:val="24"/>
                                </w:rPr>
                                <w:t>Username(</w:t>
                              </w:r>
                              <w:r>
                                <w:rPr>
                                  <w:b/>
                                  <w:bCs/>
                                  <w:color w:val="00B0F0"/>
                                  <w:sz w:val="24"/>
                                  <w:szCs w:val="24"/>
                                </w:rPr>
                                <w:t>String</w:t>
                              </w:r>
                              <w:r>
                                <w:rPr>
                                  <w:b/>
                                  <w:bCs/>
                                  <w:color w:val="FBA919"/>
                                  <w:sz w:val="24"/>
                                  <w:szCs w:val="24"/>
                                </w:rPr>
                                <w:t xml:space="preserve">) – </w:t>
                              </w:r>
                              <w:r w:rsidR="004345DC">
                                <w:rPr>
                                  <w:b/>
                                  <w:bCs/>
                                  <w:color w:val="FBA919"/>
                                  <w:sz w:val="24"/>
                                  <w:szCs w:val="24"/>
                                </w:rPr>
                                <w:t>Username of Game Jolt.</w:t>
                              </w:r>
                            </w:p>
                            <w:p w14:paraId="5013B244" w14:textId="5E85D6F6" w:rsidR="004336DE" w:rsidRPr="004336DE" w:rsidRDefault="00FE7F22" w:rsidP="0003797A">
                              <w:pPr>
                                <w:jc w:val="both"/>
                                <w:rPr>
                                  <w:b/>
                                  <w:bCs/>
                                  <w:color w:val="FBA919"/>
                                  <w:sz w:val="24"/>
                                  <w:szCs w:val="24"/>
                                </w:rPr>
                              </w:pPr>
                              <w:r>
                                <w:rPr>
                                  <w:b/>
                                  <w:bCs/>
                                  <w:color w:val="FBA919"/>
                                  <w:sz w:val="24"/>
                                  <w:szCs w:val="24"/>
                                </w:rPr>
                                <w:t>T</w:t>
                              </w:r>
                              <w:r w:rsidRPr="00FE7F22">
                                <w:rPr>
                                  <w:b/>
                                  <w:bCs/>
                                  <w:color w:val="FBA919"/>
                                  <w:sz w:val="24"/>
                                  <w:szCs w:val="24"/>
                                </w:rPr>
                                <w:t>rophyId</w:t>
                              </w:r>
                              <w:r w:rsidR="004336DE">
                                <w:rPr>
                                  <w:b/>
                                  <w:bCs/>
                                  <w:color w:val="FBA919"/>
                                  <w:sz w:val="24"/>
                                  <w:szCs w:val="24"/>
                                </w:rPr>
                                <w:t>(</w:t>
                              </w:r>
                              <w:r w:rsidR="004336DE">
                                <w:rPr>
                                  <w:b/>
                                  <w:bCs/>
                                  <w:color w:val="00B0F0"/>
                                  <w:sz w:val="24"/>
                                  <w:szCs w:val="24"/>
                                </w:rPr>
                                <w:t>String</w:t>
                              </w:r>
                              <w:r w:rsidR="004336DE">
                                <w:rPr>
                                  <w:b/>
                                  <w:bCs/>
                                  <w:color w:val="FBA919"/>
                                  <w:sz w:val="24"/>
                                  <w:szCs w:val="24"/>
                                </w:rPr>
                                <w:t xml:space="preserve">) – </w:t>
                              </w:r>
                              <w:r w:rsidR="004345DC" w:rsidRPr="004345DC">
                                <w:rPr>
                                  <w:b/>
                                  <w:bCs/>
                                  <w:color w:val="FBA919"/>
                                  <w:sz w:val="24"/>
                                  <w:szCs w:val="24"/>
                                </w:rPr>
                                <w:t>Trophy ID number.</w:t>
                              </w:r>
                            </w:p>
                            <w:p w14:paraId="13FFD50A" w14:textId="0A78487E" w:rsidR="0003797A" w:rsidRDefault="0003797A" w:rsidP="0003797A">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4345DC" w:rsidRPr="004345DC">
                                <w:rPr>
                                  <w:b/>
                                  <w:bCs/>
                                  <w:color w:val="FBA919"/>
                                  <w:sz w:val="24"/>
                                  <w:szCs w:val="24"/>
                                </w:rPr>
                                <w:t>Function to be returned with the answer.</w:t>
                              </w:r>
                            </w:p>
                            <w:p w14:paraId="589CAFAE" w14:textId="06065D1A" w:rsidR="0003797A" w:rsidRPr="001901B3" w:rsidRDefault="004345DC" w:rsidP="0003797A">
                              <w:pPr>
                                <w:jc w:val="both"/>
                                <w:rPr>
                                  <w:b/>
                                  <w:bCs/>
                                  <w:color w:val="FBA919"/>
                                  <w:sz w:val="24"/>
                                  <w:szCs w:val="24"/>
                                </w:rPr>
                              </w:pPr>
                              <w:r>
                                <w:rPr>
                                  <w:color w:val="EBEBEB" w:themeColor="background2"/>
                                  <w:sz w:val="24"/>
                                  <w:szCs w:val="24"/>
                                </w:rPr>
                                <w:t>Example</w:t>
                              </w:r>
                              <w:r w:rsidR="0003797A">
                                <w:rPr>
                                  <w:color w:val="EBEBEB" w:themeColor="background2"/>
                                  <w:sz w:val="24"/>
                                  <w:szCs w:val="24"/>
                                </w:rPr>
                                <w:t>:</w:t>
                              </w:r>
                            </w:p>
                            <w:p w14:paraId="044360D0" w14:textId="638DD244" w:rsidR="00376382" w:rsidRDefault="00376382" w:rsidP="0003797A">
                              <w:pPr>
                                <w:jc w:val="both"/>
                                <w:rPr>
                                  <w:color w:val="EBEBEB" w:themeColor="background2"/>
                                  <w:sz w:val="24"/>
                                  <w:szCs w:val="24"/>
                                </w:rPr>
                              </w:pPr>
                              <w:r w:rsidRPr="00376382">
                                <w:rPr>
                                  <w:color w:val="EBEBEB" w:themeColor="background2"/>
                                  <w:sz w:val="24"/>
                                  <w:szCs w:val="24"/>
                                </w:rPr>
                                <w:t xml:space="preserve">$gameTemp.gamejoltTrophiesRemoveUser('DrXama', '101982', </w:t>
                              </w:r>
                              <w:r w:rsidR="004336DE">
                                <w:rPr>
                                  <w:color w:val="EBEBEB" w:themeColor="background2"/>
                                  <w:sz w:val="24"/>
                                  <w:szCs w:val="24"/>
                                </w:rPr>
                                <w:t>success</w:t>
                              </w:r>
                              <w:r w:rsidRPr="00376382">
                                <w:rPr>
                                  <w:color w:val="EBEBEB" w:themeColor="background2"/>
                                  <w:sz w:val="24"/>
                                  <w:szCs w:val="24"/>
                                </w:rPr>
                                <w:t xml:space="preserve"> =&gt; { return console.log(</w:t>
                              </w:r>
                              <w:r w:rsidR="004336DE">
                                <w:rPr>
                                  <w:color w:val="EBEBEB" w:themeColor="background2"/>
                                  <w:sz w:val="24"/>
                                  <w:szCs w:val="24"/>
                                </w:rPr>
                                <w:t>success</w:t>
                              </w:r>
                              <w:r w:rsidRPr="00376382">
                                <w:rPr>
                                  <w:color w:val="EBEBEB" w:themeColor="background2"/>
                                  <w:sz w:val="24"/>
                                  <w:szCs w:val="24"/>
                                </w:rPr>
                                <w:t>); });</w:t>
                              </w:r>
                            </w:p>
                            <w:p w14:paraId="72DA457A" w14:textId="244C641C" w:rsidR="0003797A" w:rsidRDefault="00A979CA" w:rsidP="004336DE">
                              <w:pPr>
                                <w:jc w:val="both"/>
                                <w:rPr>
                                  <w:b/>
                                  <w:bCs/>
                                  <w:color w:val="FBA919"/>
                                  <w:sz w:val="24"/>
                                  <w:szCs w:val="24"/>
                                </w:rPr>
                              </w:pPr>
                              <w:r w:rsidRPr="00A979CA">
                                <w:rPr>
                                  <w:b/>
                                  <w:bCs/>
                                  <w:color w:val="FBA919"/>
                                  <w:sz w:val="24"/>
                                  <w:szCs w:val="24"/>
                                </w:rPr>
                                <w:t xml:space="preserve">The function will return </w:t>
                              </w:r>
                              <w:r w:rsidRPr="00A979CA">
                                <w:rPr>
                                  <w:b/>
                                  <w:bCs/>
                                  <w:color w:val="00B0F0"/>
                                  <w:sz w:val="24"/>
                                  <w:szCs w:val="24"/>
                                </w:rPr>
                                <w:t xml:space="preserve">true </w:t>
                              </w:r>
                              <w:r w:rsidRPr="00A979CA">
                                <w:rPr>
                                  <w:b/>
                                  <w:bCs/>
                                  <w:color w:val="FBA919"/>
                                  <w:sz w:val="24"/>
                                  <w:szCs w:val="24"/>
                                </w:rPr>
                                <w:t xml:space="preserve">if removing the user's trophy is successful, and will return </w:t>
                              </w:r>
                              <w:r w:rsidRPr="00A979CA">
                                <w:rPr>
                                  <w:b/>
                                  <w:bCs/>
                                  <w:color w:val="00B0F0"/>
                                  <w:sz w:val="24"/>
                                  <w:szCs w:val="24"/>
                                </w:rPr>
                                <w:t xml:space="preserve">false </w:t>
                              </w:r>
                              <w:r w:rsidRPr="00A979CA">
                                <w:rPr>
                                  <w:b/>
                                  <w:bCs/>
                                  <w:color w:val="FBA919"/>
                                  <w:sz w:val="24"/>
                                  <w:szCs w:val="24"/>
                                </w:rPr>
                                <w:t>if removing the user's trophy is unsuccessful.</w:t>
                              </w:r>
                            </w:p>
                            <w:p w14:paraId="4C9D27C4" w14:textId="442B19F2" w:rsidR="0023743A" w:rsidRPr="00E31D56" w:rsidRDefault="0023743A" w:rsidP="0023743A">
                              <w:pPr>
                                <w:pStyle w:val="CabealhodoSumrio"/>
                                <w:spacing w:before="120"/>
                                <w:rPr>
                                  <w:color w:val="6F6F6F" w:themeColor="accent1"/>
                                  <w:sz w:val="28"/>
                                  <w:szCs w:val="28"/>
                                </w:rPr>
                              </w:pPr>
                              <w:r w:rsidRPr="00FB0E36">
                                <w:rPr>
                                  <w:color w:val="6F6F6F" w:themeColor="accent1"/>
                                  <w:sz w:val="28"/>
                                  <w:szCs w:val="28"/>
                                  <w:u w:val="single"/>
                                </w:rPr>
                                <w:t>$gameTemp.</w:t>
                              </w:r>
                              <w:r w:rsidRPr="0023743A">
                                <w:rPr>
                                  <w:color w:val="6F6F6F" w:themeColor="accent1"/>
                                  <w:sz w:val="28"/>
                                  <w:szCs w:val="28"/>
                                  <w:u w:val="single"/>
                                </w:rPr>
                                <w:t>gameJoltOpenWindowLogin</w:t>
                              </w:r>
                            </w:p>
                            <w:p w14:paraId="440B55CE" w14:textId="4280D8C6" w:rsidR="0023743A" w:rsidRDefault="00F95555" w:rsidP="0023743A">
                              <w:pPr>
                                <w:jc w:val="both"/>
                                <w:rPr>
                                  <w:color w:val="EBEBEB" w:themeColor="background2"/>
                                  <w:sz w:val="24"/>
                                  <w:szCs w:val="24"/>
                                </w:rPr>
                              </w:pPr>
                              <w:r w:rsidRPr="009D61FA">
                                <w:rPr>
                                  <w:color w:val="EBEBEB" w:themeColor="background2"/>
                                  <w:sz w:val="24"/>
                                  <w:szCs w:val="24"/>
                                </w:rPr>
                                <w:t>Call a graphical interface de login.</w:t>
                              </w:r>
                            </w:p>
                            <w:p w14:paraId="6661A792" w14:textId="2B974C16" w:rsidR="0023743A" w:rsidRPr="001901B3" w:rsidRDefault="00F95555" w:rsidP="0023743A">
                              <w:pPr>
                                <w:jc w:val="both"/>
                                <w:rPr>
                                  <w:b/>
                                  <w:bCs/>
                                  <w:color w:val="FBA919"/>
                                  <w:sz w:val="24"/>
                                  <w:szCs w:val="24"/>
                                </w:rPr>
                              </w:pPr>
                              <w:r>
                                <w:rPr>
                                  <w:color w:val="EBEBEB" w:themeColor="background2"/>
                                  <w:sz w:val="24"/>
                                  <w:szCs w:val="24"/>
                                </w:rPr>
                                <w:t>Example</w:t>
                              </w:r>
                              <w:r w:rsidR="0023743A">
                                <w:rPr>
                                  <w:color w:val="EBEBEB" w:themeColor="background2"/>
                                  <w:sz w:val="24"/>
                                  <w:szCs w:val="24"/>
                                </w:rPr>
                                <w:t>:</w:t>
                              </w:r>
                            </w:p>
                            <w:p w14:paraId="1A5CBA7B" w14:textId="356005BA" w:rsidR="0023743A" w:rsidRDefault="0023743A" w:rsidP="004336DE">
                              <w:pPr>
                                <w:jc w:val="both"/>
                                <w:rPr>
                                  <w:color w:val="EBEBEB" w:themeColor="background2"/>
                                  <w:sz w:val="24"/>
                                  <w:szCs w:val="24"/>
                                </w:rPr>
                              </w:pPr>
                              <w:r w:rsidRPr="00376382">
                                <w:rPr>
                                  <w:color w:val="EBEBEB" w:themeColor="background2"/>
                                  <w:sz w:val="24"/>
                                  <w:szCs w:val="24"/>
                                </w:rPr>
                                <w:t>$gameTemp.</w:t>
                              </w:r>
                              <w:r w:rsidRPr="0023743A">
                                <w:rPr>
                                  <w:color w:val="EBEBEB" w:themeColor="background2"/>
                                  <w:sz w:val="24"/>
                                  <w:szCs w:val="24"/>
                                </w:rPr>
                                <w:t>gameJoltOpenWindowLogin</w:t>
                              </w:r>
                              <w:r w:rsidRPr="00376382">
                                <w:rPr>
                                  <w:color w:val="EBEBEB" w:themeColor="background2"/>
                                  <w:sz w:val="24"/>
                                  <w:szCs w:val="24"/>
                                </w:rPr>
                                <w:t>(</w:t>
                              </w:r>
                              <w:r>
                                <w:rPr>
                                  <w:color w:val="EBEBEB" w:themeColor="background2"/>
                                  <w:sz w:val="24"/>
                                  <w:szCs w:val="24"/>
                                </w:rPr>
                                <w:t>);</w:t>
                              </w:r>
                            </w:p>
                            <w:p w14:paraId="0CD71FC9" w14:textId="60903BAF" w:rsidR="0023743A" w:rsidRPr="00E31D56" w:rsidRDefault="0023743A" w:rsidP="0023743A">
                              <w:pPr>
                                <w:pStyle w:val="CabealhodoSumrio"/>
                                <w:spacing w:before="120"/>
                                <w:rPr>
                                  <w:color w:val="6F6F6F" w:themeColor="accent1"/>
                                  <w:sz w:val="28"/>
                                  <w:szCs w:val="28"/>
                                </w:rPr>
                              </w:pPr>
                              <w:r w:rsidRPr="00FB0E36">
                                <w:rPr>
                                  <w:color w:val="6F6F6F" w:themeColor="accent1"/>
                                  <w:sz w:val="28"/>
                                  <w:szCs w:val="28"/>
                                  <w:u w:val="single"/>
                                </w:rPr>
                                <w:t>$gameTemp.</w:t>
                              </w:r>
                              <w:r w:rsidR="002157EF" w:rsidRPr="002157EF">
                                <w:rPr>
                                  <w:color w:val="6F6F6F" w:themeColor="accent1"/>
                                  <w:sz w:val="28"/>
                                  <w:szCs w:val="28"/>
                                  <w:u w:val="single"/>
                                </w:rPr>
                                <w:t>gameJoltOpenWindowLogout</w:t>
                              </w:r>
                            </w:p>
                            <w:p w14:paraId="33EB08C2" w14:textId="44AF59CD" w:rsidR="0023743A" w:rsidRDefault="00F95555" w:rsidP="0023743A">
                              <w:pPr>
                                <w:jc w:val="both"/>
                                <w:rPr>
                                  <w:color w:val="EBEBEB" w:themeColor="background2"/>
                                  <w:sz w:val="24"/>
                                  <w:szCs w:val="24"/>
                                </w:rPr>
                              </w:pPr>
                              <w:r w:rsidRPr="009D61FA">
                                <w:rPr>
                                  <w:color w:val="EBEBEB" w:themeColor="background2"/>
                                  <w:sz w:val="24"/>
                                  <w:szCs w:val="24"/>
                                </w:rPr>
                                <w:t>Ca</w:t>
                              </w:r>
                              <w:r>
                                <w:rPr>
                                  <w:color w:val="EBEBEB" w:themeColor="background2"/>
                                  <w:sz w:val="24"/>
                                  <w:szCs w:val="24"/>
                                </w:rPr>
                                <w:t>ll a graphical interface de logout</w:t>
                              </w:r>
                              <w:r w:rsidRPr="009D61FA">
                                <w:rPr>
                                  <w:color w:val="EBEBEB" w:themeColor="background2"/>
                                  <w:sz w:val="24"/>
                                  <w:szCs w:val="24"/>
                                </w:rPr>
                                <w:t>.</w:t>
                              </w:r>
                            </w:p>
                            <w:p w14:paraId="5ABBD0CB" w14:textId="52D5A804" w:rsidR="0023743A" w:rsidRPr="001901B3" w:rsidRDefault="00F95555" w:rsidP="0023743A">
                              <w:pPr>
                                <w:jc w:val="both"/>
                                <w:rPr>
                                  <w:b/>
                                  <w:bCs/>
                                  <w:color w:val="FBA919"/>
                                  <w:sz w:val="24"/>
                                  <w:szCs w:val="24"/>
                                </w:rPr>
                              </w:pPr>
                              <w:r>
                                <w:rPr>
                                  <w:color w:val="EBEBEB" w:themeColor="background2"/>
                                  <w:sz w:val="24"/>
                                  <w:szCs w:val="24"/>
                                </w:rPr>
                                <w:t>Example</w:t>
                              </w:r>
                              <w:r w:rsidR="0023743A">
                                <w:rPr>
                                  <w:color w:val="EBEBEB" w:themeColor="background2"/>
                                  <w:sz w:val="24"/>
                                  <w:szCs w:val="24"/>
                                </w:rPr>
                                <w:t>:</w:t>
                              </w:r>
                            </w:p>
                            <w:p w14:paraId="3FC893B3" w14:textId="5D65B860" w:rsidR="0023743A" w:rsidRPr="0023743A" w:rsidRDefault="0023743A" w:rsidP="004336DE">
                              <w:pPr>
                                <w:jc w:val="both"/>
                                <w:rPr>
                                  <w:color w:val="EBEBEB" w:themeColor="background2"/>
                                  <w:sz w:val="24"/>
                                  <w:szCs w:val="24"/>
                                </w:rPr>
                              </w:pPr>
                              <w:r w:rsidRPr="00376382">
                                <w:rPr>
                                  <w:color w:val="EBEBEB" w:themeColor="background2"/>
                                  <w:sz w:val="24"/>
                                  <w:szCs w:val="24"/>
                                </w:rPr>
                                <w:t>$gameTemp.</w:t>
                              </w:r>
                              <w:r w:rsidR="002157EF" w:rsidRPr="002157EF">
                                <w:rPr>
                                  <w:color w:val="EBEBEB" w:themeColor="background2"/>
                                  <w:sz w:val="24"/>
                                  <w:szCs w:val="24"/>
                                </w:rPr>
                                <w:t>gameJoltOpenWindowLogout</w:t>
                              </w:r>
                              <w:r w:rsidRPr="00376382">
                                <w:rPr>
                                  <w:color w:val="EBEBEB" w:themeColor="background2"/>
                                  <w:sz w:val="24"/>
                                  <w:szCs w:val="24"/>
                                </w:rPr>
                                <w:t>(</w:t>
                              </w:r>
                              <w:r>
                                <w:rPr>
                                  <w:color w:val="EBEBEB" w:themeColor="background2"/>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2" name="Grupo 188"/>
                        <wpg:cNvGrpSpPr/>
                        <wpg:grpSpPr>
                          <a:xfrm>
                            <a:off x="2019300" y="0"/>
                            <a:ext cx="914667" cy="9372600"/>
                            <a:chOff x="0" y="0"/>
                            <a:chExt cx="914667" cy="9372600"/>
                          </a:xfrm>
                        </wpg:grpSpPr>
                        <wps:wsp>
                          <wps:cNvPr id="33" name="Retângulo 33"/>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2105FFFC" id="_x0000_s1088" style="position:absolute;left:0;text-align:left;margin-left:14.9pt;margin-top:0;width:616.1pt;height:627.05pt;z-index:251702272;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">
                <v:shape id="Caixa de Texto 31" o:spid="_x0000_s1089"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4F86E7EE" w14:textId="7812A1BE" w:rsidR="0003797A" w:rsidRPr="00E31D56" w:rsidRDefault="0003797A" w:rsidP="0003797A">
                        <w:pPr>
                          <w:pStyle w:val="CabealhodoSumrio"/>
                          <w:spacing w:before="120"/>
                          <w:rPr>
                            <w:color w:val="6F6F6F" w:themeColor="accent1"/>
                            <w:sz w:val="28"/>
                            <w:szCs w:val="28"/>
                          </w:rPr>
                        </w:pPr>
                        <w:r w:rsidRPr="00FB0E36">
                          <w:rPr>
                            <w:color w:val="6F6F6F" w:themeColor="accent1"/>
                            <w:sz w:val="28"/>
                            <w:szCs w:val="28"/>
                            <w:u w:val="single"/>
                          </w:rPr>
                          <w:t>$gameTemp.</w:t>
                        </w:r>
                        <w:r w:rsidR="001F3F2C" w:rsidRPr="001F3F2C">
                          <w:rPr>
                            <w:color w:val="6F6F6F" w:themeColor="accent1"/>
                            <w:sz w:val="28"/>
                            <w:szCs w:val="28"/>
                            <w:u w:val="single"/>
                          </w:rPr>
                          <w:t>gamejoltTrophiesRemoveUser</w:t>
                        </w:r>
                      </w:p>
                      <w:p w14:paraId="057C7E24" w14:textId="477C729D" w:rsidR="0003797A" w:rsidRDefault="00AC04C6" w:rsidP="0003797A">
                        <w:pPr>
                          <w:jc w:val="both"/>
                          <w:rPr>
                            <w:color w:val="EBEBEB" w:themeColor="background2"/>
                            <w:sz w:val="24"/>
                            <w:szCs w:val="24"/>
                          </w:rPr>
                        </w:pPr>
                        <w:r w:rsidRPr="00AC04C6">
                          <w:rPr>
                            <w:color w:val="EBEBEB" w:themeColor="background2"/>
                            <w:sz w:val="24"/>
                            <w:szCs w:val="24"/>
                          </w:rPr>
                          <w:t>Remove the user's trophy.</w:t>
                        </w:r>
                      </w:p>
                      <w:p w14:paraId="1AB7C8EF" w14:textId="5FFC95A8" w:rsidR="004336DE" w:rsidRDefault="004336DE" w:rsidP="0003797A">
                        <w:pPr>
                          <w:jc w:val="both"/>
                          <w:rPr>
                            <w:b/>
                            <w:bCs/>
                            <w:color w:val="FBA919"/>
                            <w:sz w:val="24"/>
                            <w:szCs w:val="24"/>
                          </w:rPr>
                        </w:pPr>
                        <w:r>
                          <w:rPr>
                            <w:b/>
                            <w:bCs/>
                            <w:color w:val="FBA919"/>
                            <w:sz w:val="24"/>
                            <w:szCs w:val="24"/>
                          </w:rPr>
                          <w:t>Username(</w:t>
                        </w:r>
                        <w:r>
                          <w:rPr>
                            <w:b/>
                            <w:bCs/>
                            <w:color w:val="00B0F0"/>
                            <w:sz w:val="24"/>
                            <w:szCs w:val="24"/>
                          </w:rPr>
                          <w:t>String</w:t>
                        </w:r>
                        <w:r>
                          <w:rPr>
                            <w:b/>
                            <w:bCs/>
                            <w:color w:val="FBA919"/>
                            <w:sz w:val="24"/>
                            <w:szCs w:val="24"/>
                          </w:rPr>
                          <w:t xml:space="preserve">) – </w:t>
                        </w:r>
                        <w:r w:rsidR="004345DC">
                          <w:rPr>
                            <w:b/>
                            <w:bCs/>
                            <w:color w:val="FBA919"/>
                            <w:sz w:val="24"/>
                            <w:szCs w:val="24"/>
                          </w:rPr>
                          <w:t>Username of Game Jolt.</w:t>
                        </w:r>
                      </w:p>
                      <w:p w14:paraId="5013B244" w14:textId="5E85D6F6" w:rsidR="004336DE" w:rsidRPr="004336DE" w:rsidRDefault="00FE7F22" w:rsidP="0003797A">
                        <w:pPr>
                          <w:jc w:val="both"/>
                          <w:rPr>
                            <w:b/>
                            <w:bCs/>
                            <w:color w:val="FBA919"/>
                            <w:sz w:val="24"/>
                            <w:szCs w:val="24"/>
                          </w:rPr>
                        </w:pPr>
                        <w:r>
                          <w:rPr>
                            <w:b/>
                            <w:bCs/>
                            <w:color w:val="FBA919"/>
                            <w:sz w:val="24"/>
                            <w:szCs w:val="24"/>
                          </w:rPr>
                          <w:t>T</w:t>
                        </w:r>
                        <w:r w:rsidRPr="00FE7F22">
                          <w:rPr>
                            <w:b/>
                            <w:bCs/>
                            <w:color w:val="FBA919"/>
                            <w:sz w:val="24"/>
                            <w:szCs w:val="24"/>
                          </w:rPr>
                          <w:t>rophyId</w:t>
                        </w:r>
                        <w:r w:rsidR="004336DE">
                          <w:rPr>
                            <w:b/>
                            <w:bCs/>
                            <w:color w:val="FBA919"/>
                            <w:sz w:val="24"/>
                            <w:szCs w:val="24"/>
                          </w:rPr>
                          <w:t>(</w:t>
                        </w:r>
                        <w:r w:rsidR="004336DE">
                          <w:rPr>
                            <w:b/>
                            <w:bCs/>
                            <w:color w:val="00B0F0"/>
                            <w:sz w:val="24"/>
                            <w:szCs w:val="24"/>
                          </w:rPr>
                          <w:t>String</w:t>
                        </w:r>
                        <w:r w:rsidR="004336DE">
                          <w:rPr>
                            <w:b/>
                            <w:bCs/>
                            <w:color w:val="FBA919"/>
                            <w:sz w:val="24"/>
                            <w:szCs w:val="24"/>
                          </w:rPr>
                          <w:t xml:space="preserve">) – </w:t>
                        </w:r>
                        <w:r w:rsidR="004345DC" w:rsidRPr="004345DC">
                          <w:rPr>
                            <w:b/>
                            <w:bCs/>
                            <w:color w:val="FBA919"/>
                            <w:sz w:val="24"/>
                            <w:szCs w:val="24"/>
                          </w:rPr>
                          <w:t>Trophy ID number.</w:t>
                        </w:r>
                      </w:p>
                      <w:p w14:paraId="13FFD50A" w14:textId="0A78487E" w:rsidR="0003797A" w:rsidRDefault="0003797A" w:rsidP="0003797A">
                        <w:pPr>
                          <w:jc w:val="both"/>
                          <w:rPr>
                            <w:b/>
                            <w:bCs/>
                            <w:color w:val="FBA919"/>
                            <w:sz w:val="24"/>
                            <w:szCs w:val="24"/>
                          </w:rPr>
                        </w:pPr>
                        <w:r>
                          <w:rPr>
                            <w:b/>
                            <w:bCs/>
                            <w:color w:val="FBA919"/>
                            <w:sz w:val="24"/>
                            <w:szCs w:val="24"/>
                          </w:rPr>
                          <w:t>Callback(</w:t>
                        </w:r>
                        <w:r>
                          <w:rPr>
                            <w:b/>
                            <w:bCs/>
                            <w:color w:val="00B0F0"/>
                            <w:sz w:val="24"/>
                            <w:szCs w:val="24"/>
                          </w:rPr>
                          <w:t>Function</w:t>
                        </w:r>
                        <w:r>
                          <w:rPr>
                            <w:b/>
                            <w:bCs/>
                            <w:color w:val="FBA919"/>
                            <w:sz w:val="24"/>
                            <w:szCs w:val="24"/>
                          </w:rPr>
                          <w:t xml:space="preserve">) - </w:t>
                        </w:r>
                        <w:r w:rsidR="004345DC" w:rsidRPr="004345DC">
                          <w:rPr>
                            <w:b/>
                            <w:bCs/>
                            <w:color w:val="FBA919"/>
                            <w:sz w:val="24"/>
                            <w:szCs w:val="24"/>
                          </w:rPr>
                          <w:t>Function to be returned with the answer.</w:t>
                        </w:r>
                      </w:p>
                      <w:p w14:paraId="589CAFAE" w14:textId="06065D1A" w:rsidR="0003797A" w:rsidRPr="001901B3" w:rsidRDefault="004345DC" w:rsidP="0003797A">
                        <w:pPr>
                          <w:jc w:val="both"/>
                          <w:rPr>
                            <w:b/>
                            <w:bCs/>
                            <w:color w:val="FBA919"/>
                            <w:sz w:val="24"/>
                            <w:szCs w:val="24"/>
                          </w:rPr>
                        </w:pPr>
                        <w:r>
                          <w:rPr>
                            <w:color w:val="EBEBEB" w:themeColor="background2"/>
                            <w:sz w:val="24"/>
                            <w:szCs w:val="24"/>
                          </w:rPr>
                          <w:t>Example</w:t>
                        </w:r>
                        <w:r w:rsidR="0003797A">
                          <w:rPr>
                            <w:color w:val="EBEBEB" w:themeColor="background2"/>
                            <w:sz w:val="24"/>
                            <w:szCs w:val="24"/>
                          </w:rPr>
                          <w:t>:</w:t>
                        </w:r>
                      </w:p>
                      <w:p w14:paraId="044360D0" w14:textId="638DD244" w:rsidR="00376382" w:rsidRDefault="00376382" w:rsidP="0003797A">
                        <w:pPr>
                          <w:jc w:val="both"/>
                          <w:rPr>
                            <w:color w:val="EBEBEB" w:themeColor="background2"/>
                            <w:sz w:val="24"/>
                            <w:szCs w:val="24"/>
                          </w:rPr>
                        </w:pPr>
                        <w:r w:rsidRPr="00376382">
                          <w:rPr>
                            <w:color w:val="EBEBEB" w:themeColor="background2"/>
                            <w:sz w:val="24"/>
                            <w:szCs w:val="24"/>
                          </w:rPr>
                          <w:t xml:space="preserve">$gameTemp.gamejoltTrophiesRemoveUser('DrXama', '101982', </w:t>
                        </w:r>
                        <w:r w:rsidR="004336DE">
                          <w:rPr>
                            <w:color w:val="EBEBEB" w:themeColor="background2"/>
                            <w:sz w:val="24"/>
                            <w:szCs w:val="24"/>
                          </w:rPr>
                          <w:t>success</w:t>
                        </w:r>
                        <w:r w:rsidRPr="00376382">
                          <w:rPr>
                            <w:color w:val="EBEBEB" w:themeColor="background2"/>
                            <w:sz w:val="24"/>
                            <w:szCs w:val="24"/>
                          </w:rPr>
                          <w:t xml:space="preserve"> =&gt; { return console.log(</w:t>
                        </w:r>
                        <w:r w:rsidR="004336DE">
                          <w:rPr>
                            <w:color w:val="EBEBEB" w:themeColor="background2"/>
                            <w:sz w:val="24"/>
                            <w:szCs w:val="24"/>
                          </w:rPr>
                          <w:t>success</w:t>
                        </w:r>
                        <w:r w:rsidRPr="00376382">
                          <w:rPr>
                            <w:color w:val="EBEBEB" w:themeColor="background2"/>
                            <w:sz w:val="24"/>
                            <w:szCs w:val="24"/>
                          </w:rPr>
                          <w:t>); });</w:t>
                        </w:r>
                      </w:p>
                      <w:p w14:paraId="72DA457A" w14:textId="244C641C" w:rsidR="0003797A" w:rsidRDefault="00A979CA" w:rsidP="004336DE">
                        <w:pPr>
                          <w:jc w:val="both"/>
                          <w:rPr>
                            <w:b/>
                            <w:bCs/>
                            <w:color w:val="FBA919"/>
                            <w:sz w:val="24"/>
                            <w:szCs w:val="24"/>
                          </w:rPr>
                        </w:pPr>
                        <w:r w:rsidRPr="00A979CA">
                          <w:rPr>
                            <w:b/>
                            <w:bCs/>
                            <w:color w:val="FBA919"/>
                            <w:sz w:val="24"/>
                            <w:szCs w:val="24"/>
                          </w:rPr>
                          <w:t xml:space="preserve">The function will return </w:t>
                        </w:r>
                        <w:r w:rsidRPr="00A979CA">
                          <w:rPr>
                            <w:b/>
                            <w:bCs/>
                            <w:color w:val="00B0F0"/>
                            <w:sz w:val="24"/>
                            <w:szCs w:val="24"/>
                          </w:rPr>
                          <w:t xml:space="preserve">true </w:t>
                        </w:r>
                        <w:r w:rsidRPr="00A979CA">
                          <w:rPr>
                            <w:b/>
                            <w:bCs/>
                            <w:color w:val="FBA919"/>
                            <w:sz w:val="24"/>
                            <w:szCs w:val="24"/>
                          </w:rPr>
                          <w:t xml:space="preserve">if removing the user's trophy is successful, and will return </w:t>
                        </w:r>
                        <w:r w:rsidRPr="00A979CA">
                          <w:rPr>
                            <w:b/>
                            <w:bCs/>
                            <w:color w:val="00B0F0"/>
                            <w:sz w:val="24"/>
                            <w:szCs w:val="24"/>
                          </w:rPr>
                          <w:t xml:space="preserve">false </w:t>
                        </w:r>
                        <w:r w:rsidRPr="00A979CA">
                          <w:rPr>
                            <w:b/>
                            <w:bCs/>
                            <w:color w:val="FBA919"/>
                            <w:sz w:val="24"/>
                            <w:szCs w:val="24"/>
                          </w:rPr>
                          <w:t>if removing the user's trophy is unsuccessful.</w:t>
                        </w:r>
                      </w:p>
                      <w:p w14:paraId="4C9D27C4" w14:textId="442B19F2" w:rsidR="0023743A" w:rsidRPr="00E31D56" w:rsidRDefault="0023743A" w:rsidP="0023743A">
                        <w:pPr>
                          <w:pStyle w:val="CabealhodoSumrio"/>
                          <w:spacing w:before="120"/>
                          <w:rPr>
                            <w:color w:val="6F6F6F" w:themeColor="accent1"/>
                            <w:sz w:val="28"/>
                            <w:szCs w:val="28"/>
                          </w:rPr>
                        </w:pPr>
                        <w:r w:rsidRPr="00FB0E36">
                          <w:rPr>
                            <w:color w:val="6F6F6F" w:themeColor="accent1"/>
                            <w:sz w:val="28"/>
                            <w:szCs w:val="28"/>
                            <w:u w:val="single"/>
                          </w:rPr>
                          <w:t>$gameTemp.</w:t>
                        </w:r>
                        <w:r w:rsidRPr="0023743A">
                          <w:rPr>
                            <w:color w:val="6F6F6F" w:themeColor="accent1"/>
                            <w:sz w:val="28"/>
                            <w:szCs w:val="28"/>
                            <w:u w:val="single"/>
                          </w:rPr>
                          <w:t>gameJoltOpenWindowLogin</w:t>
                        </w:r>
                      </w:p>
                      <w:p w14:paraId="440B55CE" w14:textId="4280D8C6" w:rsidR="0023743A" w:rsidRDefault="00F95555" w:rsidP="0023743A">
                        <w:pPr>
                          <w:jc w:val="both"/>
                          <w:rPr>
                            <w:color w:val="EBEBEB" w:themeColor="background2"/>
                            <w:sz w:val="24"/>
                            <w:szCs w:val="24"/>
                          </w:rPr>
                        </w:pPr>
                        <w:r w:rsidRPr="009D61FA">
                          <w:rPr>
                            <w:color w:val="EBEBEB" w:themeColor="background2"/>
                            <w:sz w:val="24"/>
                            <w:szCs w:val="24"/>
                          </w:rPr>
                          <w:t>Call a graphical interface de login.</w:t>
                        </w:r>
                      </w:p>
                      <w:p w14:paraId="6661A792" w14:textId="2B974C16" w:rsidR="0023743A" w:rsidRPr="001901B3" w:rsidRDefault="00F95555" w:rsidP="0023743A">
                        <w:pPr>
                          <w:jc w:val="both"/>
                          <w:rPr>
                            <w:b/>
                            <w:bCs/>
                            <w:color w:val="FBA919"/>
                            <w:sz w:val="24"/>
                            <w:szCs w:val="24"/>
                          </w:rPr>
                        </w:pPr>
                        <w:r>
                          <w:rPr>
                            <w:color w:val="EBEBEB" w:themeColor="background2"/>
                            <w:sz w:val="24"/>
                            <w:szCs w:val="24"/>
                          </w:rPr>
                          <w:t>Example</w:t>
                        </w:r>
                        <w:r w:rsidR="0023743A">
                          <w:rPr>
                            <w:color w:val="EBEBEB" w:themeColor="background2"/>
                            <w:sz w:val="24"/>
                            <w:szCs w:val="24"/>
                          </w:rPr>
                          <w:t>:</w:t>
                        </w:r>
                      </w:p>
                      <w:p w14:paraId="1A5CBA7B" w14:textId="356005BA" w:rsidR="0023743A" w:rsidRDefault="0023743A" w:rsidP="004336DE">
                        <w:pPr>
                          <w:jc w:val="both"/>
                          <w:rPr>
                            <w:color w:val="EBEBEB" w:themeColor="background2"/>
                            <w:sz w:val="24"/>
                            <w:szCs w:val="24"/>
                          </w:rPr>
                        </w:pPr>
                        <w:r w:rsidRPr="00376382">
                          <w:rPr>
                            <w:color w:val="EBEBEB" w:themeColor="background2"/>
                            <w:sz w:val="24"/>
                            <w:szCs w:val="24"/>
                          </w:rPr>
                          <w:t>$gameTemp.</w:t>
                        </w:r>
                        <w:r w:rsidRPr="0023743A">
                          <w:rPr>
                            <w:color w:val="EBEBEB" w:themeColor="background2"/>
                            <w:sz w:val="24"/>
                            <w:szCs w:val="24"/>
                          </w:rPr>
                          <w:t>gameJoltOpenWindowLogin</w:t>
                        </w:r>
                        <w:r w:rsidRPr="00376382">
                          <w:rPr>
                            <w:color w:val="EBEBEB" w:themeColor="background2"/>
                            <w:sz w:val="24"/>
                            <w:szCs w:val="24"/>
                          </w:rPr>
                          <w:t>(</w:t>
                        </w:r>
                        <w:r>
                          <w:rPr>
                            <w:color w:val="EBEBEB" w:themeColor="background2"/>
                            <w:sz w:val="24"/>
                            <w:szCs w:val="24"/>
                          </w:rPr>
                          <w:t>);</w:t>
                        </w:r>
                      </w:p>
                      <w:p w14:paraId="0CD71FC9" w14:textId="60903BAF" w:rsidR="0023743A" w:rsidRPr="00E31D56" w:rsidRDefault="0023743A" w:rsidP="0023743A">
                        <w:pPr>
                          <w:pStyle w:val="CabealhodoSumrio"/>
                          <w:spacing w:before="120"/>
                          <w:rPr>
                            <w:color w:val="6F6F6F" w:themeColor="accent1"/>
                            <w:sz w:val="28"/>
                            <w:szCs w:val="28"/>
                          </w:rPr>
                        </w:pPr>
                        <w:r w:rsidRPr="00FB0E36">
                          <w:rPr>
                            <w:color w:val="6F6F6F" w:themeColor="accent1"/>
                            <w:sz w:val="28"/>
                            <w:szCs w:val="28"/>
                            <w:u w:val="single"/>
                          </w:rPr>
                          <w:t>$gameTemp.</w:t>
                        </w:r>
                        <w:r w:rsidR="002157EF" w:rsidRPr="002157EF">
                          <w:rPr>
                            <w:color w:val="6F6F6F" w:themeColor="accent1"/>
                            <w:sz w:val="28"/>
                            <w:szCs w:val="28"/>
                            <w:u w:val="single"/>
                          </w:rPr>
                          <w:t>gameJoltOpenWindowLogout</w:t>
                        </w:r>
                      </w:p>
                      <w:p w14:paraId="33EB08C2" w14:textId="44AF59CD" w:rsidR="0023743A" w:rsidRDefault="00F95555" w:rsidP="0023743A">
                        <w:pPr>
                          <w:jc w:val="both"/>
                          <w:rPr>
                            <w:color w:val="EBEBEB" w:themeColor="background2"/>
                            <w:sz w:val="24"/>
                            <w:szCs w:val="24"/>
                          </w:rPr>
                        </w:pPr>
                        <w:r w:rsidRPr="009D61FA">
                          <w:rPr>
                            <w:color w:val="EBEBEB" w:themeColor="background2"/>
                            <w:sz w:val="24"/>
                            <w:szCs w:val="24"/>
                          </w:rPr>
                          <w:t>Ca</w:t>
                        </w:r>
                        <w:r>
                          <w:rPr>
                            <w:color w:val="EBEBEB" w:themeColor="background2"/>
                            <w:sz w:val="24"/>
                            <w:szCs w:val="24"/>
                          </w:rPr>
                          <w:t>ll a graphical interface de logout</w:t>
                        </w:r>
                        <w:r w:rsidRPr="009D61FA">
                          <w:rPr>
                            <w:color w:val="EBEBEB" w:themeColor="background2"/>
                            <w:sz w:val="24"/>
                            <w:szCs w:val="24"/>
                          </w:rPr>
                          <w:t>.</w:t>
                        </w:r>
                      </w:p>
                      <w:p w14:paraId="5ABBD0CB" w14:textId="52D5A804" w:rsidR="0023743A" w:rsidRPr="001901B3" w:rsidRDefault="00F95555" w:rsidP="0023743A">
                        <w:pPr>
                          <w:jc w:val="both"/>
                          <w:rPr>
                            <w:b/>
                            <w:bCs/>
                            <w:color w:val="FBA919"/>
                            <w:sz w:val="24"/>
                            <w:szCs w:val="24"/>
                          </w:rPr>
                        </w:pPr>
                        <w:r>
                          <w:rPr>
                            <w:color w:val="EBEBEB" w:themeColor="background2"/>
                            <w:sz w:val="24"/>
                            <w:szCs w:val="24"/>
                          </w:rPr>
                          <w:t>Example</w:t>
                        </w:r>
                        <w:r w:rsidR="0023743A">
                          <w:rPr>
                            <w:color w:val="EBEBEB" w:themeColor="background2"/>
                            <w:sz w:val="24"/>
                            <w:szCs w:val="24"/>
                          </w:rPr>
                          <w:t>:</w:t>
                        </w:r>
                      </w:p>
                      <w:p w14:paraId="3FC893B3" w14:textId="5D65B860" w:rsidR="0023743A" w:rsidRPr="0023743A" w:rsidRDefault="0023743A" w:rsidP="004336DE">
                        <w:pPr>
                          <w:jc w:val="both"/>
                          <w:rPr>
                            <w:color w:val="EBEBEB" w:themeColor="background2"/>
                            <w:sz w:val="24"/>
                            <w:szCs w:val="24"/>
                          </w:rPr>
                        </w:pPr>
                        <w:r w:rsidRPr="00376382">
                          <w:rPr>
                            <w:color w:val="EBEBEB" w:themeColor="background2"/>
                            <w:sz w:val="24"/>
                            <w:szCs w:val="24"/>
                          </w:rPr>
                          <w:t>$gameTemp.</w:t>
                        </w:r>
                        <w:r w:rsidR="002157EF" w:rsidRPr="002157EF">
                          <w:rPr>
                            <w:color w:val="EBEBEB" w:themeColor="background2"/>
                            <w:sz w:val="24"/>
                            <w:szCs w:val="24"/>
                          </w:rPr>
                          <w:t>gameJoltOpenWindowLogout</w:t>
                        </w:r>
                        <w:r w:rsidRPr="00376382">
                          <w:rPr>
                            <w:color w:val="EBEBEB" w:themeColor="background2"/>
                            <w:sz w:val="24"/>
                            <w:szCs w:val="24"/>
                          </w:rPr>
                          <w:t>(</w:t>
                        </w:r>
                        <w:r>
                          <w:rPr>
                            <w:color w:val="EBEBEB" w:themeColor="background2"/>
                            <w:sz w:val="24"/>
                            <w:szCs w:val="24"/>
                          </w:rPr>
                          <w:t>);</w:t>
                        </w:r>
                      </w:p>
                    </w:txbxContent>
                  </v:textbox>
                </v:shape>
                <v:group id="Grupo 188" o:spid="_x0000_s1090"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tângulo 33" o:spid="_x0000_s1091"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m08YA&#10;AADbAAAADwAAAGRycy9kb3ducmV2LnhtbESP3WrCQBSE7wt9h+UUvCm6qVoJqasURWhRCv6R20P2&#10;mIRmz8bsqqlP3xUEL4eZ+YYZT1tTiTM1rrSs4K0XgSDOrC45V7DbLroxCOeRNVaWScEfOZhOnp/G&#10;mGh74TWdNz4XAcIuQQWF93UipcsKMuh6tiYO3sE2Bn2QTS51g5cAN5XsR9FIGiw5LBRY06yg7Hdz&#10;MgqOw5i/d8v+aOUP6fWa7l+37/MfpTov7ecHCE+tf4Tv7S+tYDCA25fwA+Tk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Zm08YAAADbAAAADwAAAAAAAAAAAAAAAACYAgAAZHJz&#10;L2Rvd25yZXYueG1sUEsFBgAAAAAEAAQA9QAAAIsDAAAAAA==&#10;" fillcolor="#fba919 [3212]" stroked="f" strokeweight="1pt">
                    <v:fill opacity="0"/>
                  </v:rect>
                  <v:shape id="Retângulo 8" o:spid="_x0000_s1092"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3NtMIA&#10;AADbAAAADwAAAGRycy9kb3ducmV2LnhtbESP3YrCMBSE7wXfIRzBG9FUV0SrUURwV9gb/x7g0Byb&#10;YnNSmrR2336zIOzlMDPfMJtdZ0vRUu0LxwqmkwQEceZ0wbmC++04XoLwAVlj6ZgU/JCH3bbf22Cq&#10;3Ysv1F5DLiKEfYoKTAhVKqXPDFn0E1cRR+/haoshyjqXusZXhNtSzpJkIS0WHBcMVnQwlD2vjVVA&#10;Fzda4VczKm+rZ/t5bgx/N51Sw0G3X4MI1IX/8Lt90go+5vD3Jf4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c20wgAAANsAAAAPAAAAAAAAAAAAAAAAAJgCAABkcnMvZG93&#10;bnJldi54bWxQSwUGAAAAAAQABAD1AAAAhwM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r>
        <w:rPr>
          <w:color w:val="FBA919"/>
          <w:sz w:val="96"/>
          <w:szCs w:val="72"/>
          <w:lang w:val="pt-BR"/>
        </w:rPr>
        <w:t xml:space="preserve">Script </w:t>
      </w:r>
      <w:proofErr w:type="spellStart"/>
      <w:r w:rsidR="00CE0E8D">
        <w:rPr>
          <w:color w:val="FBA919"/>
          <w:sz w:val="96"/>
          <w:szCs w:val="72"/>
          <w:lang w:val="pt-BR"/>
        </w:rPr>
        <w:t>commands</w:t>
      </w:r>
      <w:proofErr w:type="spellEnd"/>
      <w:r w:rsidR="00CE0E8D">
        <w:rPr>
          <w:color w:val="FBA919"/>
          <w:sz w:val="96"/>
          <w:szCs w:val="72"/>
          <w:lang w:val="pt-BR"/>
        </w:rPr>
        <w:t xml:space="preserve"> </w:t>
      </w:r>
      <w:r>
        <w:rPr>
          <w:color w:val="FBA919"/>
          <w:sz w:val="96"/>
          <w:szCs w:val="72"/>
          <w:lang w:val="pt-BR"/>
        </w:rPr>
        <w:t>4</w:t>
      </w:r>
    </w:p>
    <w:p w14:paraId="364F041E" w14:textId="5F124EB4" w:rsidR="00FC32D2" w:rsidRDefault="00BC7B29" w:rsidP="00BC7B29">
      <w:pPr>
        <w:jc w:val="center"/>
        <w:rPr>
          <w:color w:val="FBA919"/>
          <w:sz w:val="96"/>
          <w:szCs w:val="72"/>
          <w:lang w:val="pt-BR"/>
        </w:rPr>
      </w:pPr>
      <w:r>
        <w:rPr>
          <w:color w:val="FBA919"/>
          <w:sz w:val="96"/>
          <w:szCs w:val="72"/>
          <w:lang w:val="pt-BR"/>
        </w:rPr>
        <w:br w:type="page"/>
      </w:r>
      <w:r w:rsidRPr="005A258A">
        <w:rPr>
          <w:b/>
          <w:bCs/>
          <w:noProof/>
          <w:color w:val="FBA919"/>
          <w:sz w:val="300"/>
          <w:szCs w:val="300"/>
          <w:lang w:val="pt-BR" w:eastAsia="pt-BR"/>
        </w:rPr>
        <w:lastRenderedPageBreak/>
        <mc:AlternateContent>
          <mc:Choice Requires="wpg">
            <w:drawing>
              <wp:anchor distT="0" distB="0" distL="457200" distR="457200" simplePos="0" relativeHeight="251704320" behindDoc="0" locked="0" layoutInCell="1" allowOverlap="1" wp14:anchorId="4345086F" wp14:editId="1F9A7538">
                <wp:simplePos x="0" y="0"/>
                <wp:positionH relativeFrom="page">
                  <wp:posOffset>189186</wp:posOffset>
                </wp:positionH>
                <wp:positionV relativeFrom="margin">
                  <wp:align>bottom</wp:align>
                </wp:positionV>
                <wp:extent cx="7824470" cy="7963535"/>
                <wp:effectExtent l="0" t="19050" r="0" b="94615"/>
                <wp:wrapSquare wrapText="bothSides"/>
                <wp:docPr id="35"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36" name="Caixa de Texto 36"/>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611D4" w14:textId="541F160A" w:rsidR="00BC7B29" w:rsidRPr="00136CE7" w:rsidRDefault="005A5254" w:rsidP="00BC7B29">
                              <w:pPr>
                                <w:pStyle w:val="CabealhodoSumrio"/>
                                <w:spacing w:before="120"/>
                                <w:rPr>
                                  <w:color w:val="6F6F6F" w:themeColor="accent1"/>
                                  <w:sz w:val="28"/>
                                  <w:szCs w:val="28"/>
                                  <w:u w:val="single"/>
                                </w:rPr>
                              </w:pPr>
                              <w:r>
                                <w:rPr>
                                  <w:color w:val="6F6F6F" w:themeColor="accent1"/>
                                  <w:sz w:val="28"/>
                                  <w:szCs w:val="28"/>
                                  <w:u w:val="single"/>
                                </w:rPr>
                                <w:t>Game Token</w:t>
                              </w:r>
                            </w:p>
                            <w:p w14:paraId="0D4AFA45" w14:textId="79DC3F05" w:rsidR="00BC7B29" w:rsidRDefault="00807371" w:rsidP="00BC7B29">
                              <w:pPr>
                                <w:jc w:val="both"/>
                                <w:rPr>
                                  <w:color w:val="EBEBEB" w:themeColor="background2"/>
                                  <w:sz w:val="24"/>
                                  <w:szCs w:val="24"/>
                                </w:rPr>
                              </w:pPr>
                              <w:r w:rsidRPr="00807371">
                                <w:rPr>
                                  <w:color w:val="EBEBEB" w:themeColor="background2"/>
                                  <w:sz w:val="24"/>
                                  <w:szCs w:val="24"/>
                                </w:rPr>
                                <w:t>See below how you get it.</w:t>
                              </w:r>
                            </w:p>
                            <w:p w14:paraId="2F6F5B7C" w14:textId="523B48BF" w:rsidR="005A5254" w:rsidRDefault="00832520" w:rsidP="00832520">
                              <w:pPr>
                                <w:rPr>
                                  <w:color w:val="EBEBEB" w:themeColor="background2"/>
                                  <w:sz w:val="24"/>
                                  <w:szCs w:val="24"/>
                                </w:rPr>
                              </w:pPr>
                              <w:r>
                                <w:rPr>
                                  <w:noProof/>
                                  <w:color w:val="EBEBEB" w:themeColor="background2"/>
                                  <w:sz w:val="24"/>
                                  <w:szCs w:val="24"/>
                                  <w:lang w:val="pt-BR" w:eastAsia="pt-BR"/>
                                </w:rPr>
                                <w:drawing>
                                  <wp:inline distT="0" distB="0" distL="0" distR="0" wp14:anchorId="18DCC39A" wp14:editId="50FD73F3">
                                    <wp:extent cx="2809875" cy="1581150"/>
                                    <wp:effectExtent l="0" t="0" r="9525" b="0"/>
                                    <wp:docPr id="40" name="Vídeo 40" descr="2020-04-21 17-35-5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ídeo 40" descr="2020-04-21 17-35-59">
                                              <a:hlinkClick r:id="rId20"/>
                                            </pic:cNvPr>
                                            <pic:cNvPicPr/>
                                          </pic:nvPicPr>
                                          <pic:blipFill>
                                            <a:blip r:embed="rId21">
                                              <a:extLst>
                                                <a:ext uri="{C809E66F-F1BF-436E-b5F7-EEA9579F0CBA}">
                                                  <wp15:webVideoPr xmlns:wp15="http://schemas.microsoft.com/office/word/2012/wordprocessingDrawing" embeddedHtml="&lt;iframe src=&quot;https://player.vimeo.com/video/410360188?app_id=122963&quot; width=&quot;426&quot; height=&quot;240&quot; frameborder=&quot;0&quot; allow=&quot;autoplay; fullscreen&quot; allowfullscreen=&quot;&quot; title=&quot;2020-04-21 17-35-59&quot;&gt;&lt;/iframe&gt;" h="240" w="426"/>
                                                </a:ext>
                                              </a:extLst>
                                            </a:blip>
                                            <a:stretch>
                                              <a:fillRect/>
                                            </a:stretch>
                                          </pic:blipFill>
                                          <pic:spPr>
                                            <a:xfrm>
                                              <a:off x="0" y="0"/>
                                              <a:ext cx="2809875" cy="1581150"/>
                                            </a:xfrm>
                                            <a:prstGeom prst="rect">
                                              <a:avLst/>
                                            </a:prstGeom>
                                          </pic:spPr>
                                        </pic:pic>
                                      </a:graphicData>
                                    </a:graphic>
                                  </wp:inline>
                                </w:drawing>
                              </w:r>
                            </w:p>
                            <w:p w14:paraId="6B168A0B" w14:textId="10C9A426" w:rsidR="007331A9" w:rsidRPr="00136CE7" w:rsidRDefault="007331A9" w:rsidP="007331A9">
                              <w:pPr>
                                <w:pStyle w:val="CabealhodoSumrio"/>
                                <w:spacing w:before="120"/>
                                <w:rPr>
                                  <w:color w:val="6F6F6F" w:themeColor="accent1"/>
                                  <w:sz w:val="28"/>
                                  <w:szCs w:val="28"/>
                                  <w:u w:val="single"/>
                                </w:rPr>
                              </w:pPr>
                              <w:r>
                                <w:rPr>
                                  <w:color w:val="6F6F6F" w:themeColor="accent1"/>
                                  <w:sz w:val="28"/>
                                  <w:szCs w:val="28"/>
                                  <w:u w:val="single"/>
                                </w:rPr>
                                <w:t>Game</w:t>
                              </w:r>
                              <w:r w:rsidR="00663B09">
                                <w:rPr>
                                  <w:color w:val="6F6F6F" w:themeColor="accent1"/>
                                  <w:sz w:val="28"/>
                                  <w:szCs w:val="28"/>
                                  <w:u w:val="single"/>
                                </w:rPr>
                                <w:t xml:space="preserve"> ID</w:t>
                              </w:r>
                              <w:r w:rsidR="00807371">
                                <w:rPr>
                                  <w:color w:val="6F6F6F" w:themeColor="accent1"/>
                                  <w:sz w:val="28"/>
                                  <w:szCs w:val="28"/>
                                  <w:u w:val="single"/>
                                </w:rPr>
                                <w:t xml:space="preserve"> and </w:t>
                              </w:r>
                              <w:r w:rsidR="00765A85">
                                <w:rPr>
                                  <w:color w:val="6F6F6F" w:themeColor="accent1"/>
                                  <w:sz w:val="28"/>
                                  <w:szCs w:val="28"/>
                                  <w:u w:val="single"/>
                                </w:rPr>
                                <w:t>Private Key</w:t>
                              </w:r>
                            </w:p>
                            <w:p w14:paraId="5ABAC32D" w14:textId="49A4E664" w:rsidR="007331A9" w:rsidRDefault="00807371" w:rsidP="007331A9">
                              <w:pPr>
                                <w:jc w:val="both"/>
                                <w:rPr>
                                  <w:color w:val="EBEBEB" w:themeColor="background2"/>
                                  <w:sz w:val="24"/>
                                  <w:szCs w:val="24"/>
                                </w:rPr>
                              </w:pPr>
                              <w:r w:rsidRPr="00807371">
                                <w:rPr>
                                  <w:color w:val="EBEBEB" w:themeColor="background2"/>
                                  <w:sz w:val="24"/>
                                  <w:szCs w:val="24"/>
                                </w:rPr>
                                <w:t>See below how you get them.</w:t>
                              </w:r>
                            </w:p>
                            <w:p w14:paraId="4762A44C" w14:textId="45D6BC3E" w:rsidR="007331A9" w:rsidRDefault="00DD7127" w:rsidP="00832520">
                              <w:pPr>
                                <w:rPr>
                                  <w:color w:val="EBEBEB" w:themeColor="background2"/>
                                  <w:sz w:val="24"/>
                                  <w:szCs w:val="24"/>
                                </w:rPr>
                              </w:pPr>
                              <w:r>
                                <w:rPr>
                                  <w:noProof/>
                                  <w:color w:val="EBEBEB" w:themeColor="background2"/>
                                  <w:sz w:val="24"/>
                                  <w:szCs w:val="24"/>
                                  <w:lang w:val="pt-BR" w:eastAsia="pt-BR"/>
                                </w:rPr>
                                <w:drawing>
                                  <wp:inline distT="0" distB="0" distL="0" distR="0" wp14:anchorId="1B231C9F" wp14:editId="38FB8FC0">
                                    <wp:extent cx="2809875" cy="1581150"/>
                                    <wp:effectExtent l="0" t="0" r="9525" b="0"/>
                                    <wp:docPr id="41" name="Vídeo 41" descr="2020-04-21 17-40-5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ídeo 41" descr="2020-04-21 17-40-56">
                                              <a:hlinkClick r:id="rId22"/>
                                            </pic:cNvPr>
                                            <pic:cNvPicPr/>
                                          </pic:nvPicPr>
                                          <pic:blipFill>
                                            <a:blip r:embed="rId23">
                                              <a:extLst>
                                                <a:ext uri="{C809E66F-F1BF-436E-b5F7-EEA9579F0CBA}">
                                                  <wp15:webVideoPr xmlns:wp15="http://schemas.microsoft.com/office/word/2012/wordprocessingDrawing" embeddedHtml="&lt;iframe src=&quot;https://player.vimeo.com/video/410361795?app_id=122963&quot; width=&quot;426&quot; height=&quot;240&quot; frameborder=&quot;0&quot; allow=&quot;autoplay; fullscreen&quot; allowfullscreen=&quot;&quot; title=&quot;2020-04-21 17-40-56&quot;&gt;&lt;/iframe&gt;" h="240" w="426"/>
                                                </a:ext>
                                              </a:extLst>
                                            </a:blip>
                                            <a:stretch>
                                              <a:fillRect/>
                                            </a:stretch>
                                          </pic:blipFill>
                                          <pic:spPr>
                                            <a:xfrm>
                                              <a:off x="0" y="0"/>
                                              <a:ext cx="2809875" cy="1581150"/>
                                            </a:xfrm>
                                            <a:prstGeom prst="rect">
                                              <a:avLst/>
                                            </a:prstGeom>
                                          </pic:spPr>
                                        </pic:pic>
                                      </a:graphicData>
                                    </a:graphic>
                                  </wp:inline>
                                </w:drawing>
                              </w:r>
                            </w:p>
                            <w:p w14:paraId="5D6AB6E3" w14:textId="3128038B" w:rsidR="00A57981" w:rsidRPr="00136CE7" w:rsidRDefault="00807371" w:rsidP="00A57981">
                              <w:pPr>
                                <w:pStyle w:val="CabealhodoSumrio"/>
                                <w:spacing w:before="120"/>
                                <w:rPr>
                                  <w:color w:val="6F6F6F" w:themeColor="accent1"/>
                                  <w:sz w:val="28"/>
                                  <w:szCs w:val="28"/>
                                  <w:u w:val="single"/>
                                </w:rPr>
                              </w:pPr>
                              <w:r w:rsidRPr="00807371">
                                <w:rPr>
                                  <w:color w:val="6F6F6F" w:themeColor="accent1"/>
                                  <w:sz w:val="28"/>
                                  <w:szCs w:val="28"/>
                                  <w:u w:val="single"/>
                                </w:rPr>
                                <w:t>Trophies</w:t>
                              </w:r>
                            </w:p>
                            <w:p w14:paraId="61F70F7C" w14:textId="0CB44DB1" w:rsidR="00A57981" w:rsidRDefault="00807371" w:rsidP="00A57981">
                              <w:pPr>
                                <w:jc w:val="both"/>
                                <w:rPr>
                                  <w:color w:val="EBEBEB" w:themeColor="background2"/>
                                  <w:sz w:val="24"/>
                                  <w:szCs w:val="24"/>
                                </w:rPr>
                              </w:pPr>
                              <w:r w:rsidRPr="00807371">
                                <w:rPr>
                                  <w:color w:val="EBEBEB" w:themeColor="background2"/>
                                  <w:sz w:val="24"/>
                                  <w:szCs w:val="24"/>
                                </w:rPr>
                                <w:t>See below how you get them.</w:t>
                              </w:r>
                            </w:p>
                            <w:p w14:paraId="5A006D37" w14:textId="42BD3A50" w:rsidR="00A57981" w:rsidRPr="00E31D56" w:rsidRDefault="0049594E" w:rsidP="00832520">
                              <w:pPr>
                                <w:rPr>
                                  <w:color w:val="EBEBEB" w:themeColor="background2"/>
                                  <w:sz w:val="24"/>
                                  <w:szCs w:val="24"/>
                                </w:rPr>
                              </w:pPr>
                              <w:r>
                                <w:rPr>
                                  <w:noProof/>
                                  <w:color w:val="EBEBEB" w:themeColor="background2"/>
                                  <w:sz w:val="24"/>
                                  <w:szCs w:val="24"/>
                                  <w:lang w:val="pt-BR" w:eastAsia="pt-BR"/>
                                </w:rPr>
                                <w:drawing>
                                  <wp:inline distT="0" distB="0" distL="0" distR="0" wp14:anchorId="7072F124" wp14:editId="7B3507CB">
                                    <wp:extent cx="2809875" cy="1581150"/>
                                    <wp:effectExtent l="0" t="0" r="9525" b="0"/>
                                    <wp:docPr id="42" name="Vídeo 42" descr="2020-04-21 17-44-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ídeo 42" descr="2020-04-21 17-44-56">
                                              <a:hlinkClick r:id="rId24"/>
                                            </pic:cNvPr>
                                            <pic:cNvPicPr/>
                                          </pic:nvPicPr>
                                          <pic:blipFill>
                                            <a:blip r:embed="rId25">
                                              <a:extLst>
                                                <a:ext uri="{C809E66F-F1BF-436E-b5F7-EEA9579F0CBA}">
                                                  <wp15:webVideoPr xmlns:wp15="http://schemas.microsoft.com/office/word/2012/wordprocessingDrawing" embeddedHtml="&lt;iframe src=&quot;https://player.vimeo.com/video/410363534?app_id=122963&quot; width=&quot;426&quot; height=&quot;240&quot; frameborder=&quot;0&quot; allow=&quot;autoplay; fullscreen&quot; allowfullscreen=&quot;&quot; title=&quot;2020-04-21 17-44-56&quot;&gt;&lt;/iframe&gt;" h="240" w="426"/>
                                                </a:ext>
                                              </a:extLst>
                                            </a:blip>
                                            <a:stretch>
                                              <a:fillRect/>
                                            </a:stretch>
                                          </pic:blipFill>
                                          <pic:spPr>
                                            <a:xfrm>
                                              <a:off x="0" y="0"/>
                                              <a:ext cx="2809875" cy="158115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7" name="Grupo 188"/>
                        <wpg:cNvGrpSpPr/>
                        <wpg:grpSpPr>
                          <a:xfrm>
                            <a:off x="2019300" y="0"/>
                            <a:ext cx="914667" cy="9372600"/>
                            <a:chOff x="0" y="0"/>
                            <a:chExt cx="914667" cy="9372600"/>
                          </a:xfrm>
                        </wpg:grpSpPr>
                        <wps:wsp>
                          <wps:cNvPr id="38" name="Retângulo 38"/>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4345086F" id="_x0000_s1093" style="position:absolute;left:0;text-align:left;margin-left:14.9pt;margin-top:0;width:616.1pt;height:627.05pt;z-index:251704320;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">
                <v:shape id="Caixa de Texto 36" o:spid="_x0000_s1094"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A2xcUA&#10;AADbAAAADwAAAGRycy9kb3ducmV2LnhtbESPX2vCQBDE3wv9DscKfasXK0hJPUVsCz70n9pCfVtz&#10;axKa2wt3a4zf3isU+jjMzG+Y6bx3jeooxNqzgdEwA0VceFtzaeBz+3x7DyoKssXGMxk4U4T57Ppq&#10;irn1J15Tt5FSJQjHHA1UIm2udSwqchiHviVO3sEHh5JkKLUNeEpw1+i7LJtohzWnhQpbWlZU/GyO&#10;zkDzHcPLPpNd91i+yse7Pn49jd6MuRn0iwdQQr38h//aK2tgPIH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DbFxQAAANsAAAAPAAAAAAAAAAAAAAAAAJgCAABkcnMv&#10;ZG93bnJldi54bWxQSwUGAAAAAAQABAD1AAAAigMAAAAA&#10;" filled="f" stroked="f" strokeweight=".5pt">
                  <v:textbox inset="0,0,0,0">
                    <w:txbxContent>
                      <w:p w14:paraId="30A611D4" w14:textId="541F160A" w:rsidR="00BC7B29" w:rsidRPr="00136CE7" w:rsidRDefault="005A5254" w:rsidP="00BC7B29">
                        <w:pPr>
                          <w:pStyle w:val="CabealhodoSumrio"/>
                          <w:spacing w:before="120"/>
                          <w:rPr>
                            <w:color w:val="6F6F6F" w:themeColor="accent1"/>
                            <w:sz w:val="28"/>
                            <w:szCs w:val="28"/>
                            <w:u w:val="single"/>
                          </w:rPr>
                        </w:pPr>
                        <w:r>
                          <w:rPr>
                            <w:color w:val="6F6F6F" w:themeColor="accent1"/>
                            <w:sz w:val="28"/>
                            <w:szCs w:val="28"/>
                            <w:u w:val="single"/>
                          </w:rPr>
                          <w:t>Game Token</w:t>
                        </w:r>
                      </w:p>
                      <w:p w14:paraId="0D4AFA45" w14:textId="79DC3F05" w:rsidR="00BC7B29" w:rsidRDefault="00807371" w:rsidP="00BC7B29">
                        <w:pPr>
                          <w:jc w:val="both"/>
                          <w:rPr>
                            <w:color w:val="EBEBEB" w:themeColor="background2"/>
                            <w:sz w:val="24"/>
                            <w:szCs w:val="24"/>
                          </w:rPr>
                        </w:pPr>
                        <w:r w:rsidRPr="00807371">
                          <w:rPr>
                            <w:color w:val="EBEBEB" w:themeColor="background2"/>
                            <w:sz w:val="24"/>
                            <w:szCs w:val="24"/>
                          </w:rPr>
                          <w:t>See below how you get it.</w:t>
                        </w:r>
                      </w:p>
                      <w:p w14:paraId="2F6F5B7C" w14:textId="523B48BF" w:rsidR="005A5254" w:rsidRDefault="00832520" w:rsidP="00832520">
                        <w:pPr>
                          <w:rPr>
                            <w:color w:val="EBEBEB" w:themeColor="background2"/>
                            <w:sz w:val="24"/>
                            <w:szCs w:val="24"/>
                          </w:rPr>
                        </w:pPr>
                        <w:r>
                          <w:rPr>
                            <w:noProof/>
                            <w:color w:val="EBEBEB" w:themeColor="background2"/>
                            <w:sz w:val="24"/>
                            <w:szCs w:val="24"/>
                            <w:lang w:val="pt-BR" w:eastAsia="pt-BR"/>
                          </w:rPr>
                          <w:drawing>
                            <wp:inline distT="0" distB="0" distL="0" distR="0" wp14:anchorId="18DCC39A" wp14:editId="50FD73F3">
                              <wp:extent cx="2809875" cy="1581150"/>
                              <wp:effectExtent l="0" t="0" r="9525" b="0"/>
                              <wp:docPr id="40" name="Vídeo 40" descr="2020-04-21 17-35-5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ídeo 40" descr="2020-04-21 17-35-59">
                                        <a:hlinkClick r:id="rId20"/>
                                      </pic:cNvPr>
                                      <pic:cNvPicPr/>
                                    </pic:nvPicPr>
                                    <pic:blipFill>
                                      <a:blip r:embed="rId21">
                                        <a:extLst>
                                          <a:ext uri="{C809E66F-F1BF-436E-b5F7-EEA9579F0CBA}">
                                            <wp15:webVideoPr xmlns:wp15="http://schemas.microsoft.com/office/word/2012/wordprocessingDrawing" embeddedHtml="&lt;iframe src=&quot;https://player.vimeo.com/video/410360188?app_id=122963&quot; width=&quot;426&quot; height=&quot;240&quot; frameborder=&quot;0&quot; allow=&quot;autoplay; fullscreen&quot; allowfullscreen=&quot;&quot; title=&quot;2020-04-21 17-35-59&quot;&gt;&lt;/iframe&gt;" h="240" w="426"/>
                                          </a:ext>
                                        </a:extLst>
                                      </a:blip>
                                      <a:stretch>
                                        <a:fillRect/>
                                      </a:stretch>
                                    </pic:blipFill>
                                    <pic:spPr>
                                      <a:xfrm>
                                        <a:off x="0" y="0"/>
                                        <a:ext cx="2809875" cy="1581150"/>
                                      </a:xfrm>
                                      <a:prstGeom prst="rect">
                                        <a:avLst/>
                                      </a:prstGeom>
                                    </pic:spPr>
                                  </pic:pic>
                                </a:graphicData>
                              </a:graphic>
                            </wp:inline>
                          </w:drawing>
                        </w:r>
                      </w:p>
                      <w:p w14:paraId="6B168A0B" w14:textId="10C9A426" w:rsidR="007331A9" w:rsidRPr="00136CE7" w:rsidRDefault="007331A9" w:rsidP="007331A9">
                        <w:pPr>
                          <w:pStyle w:val="CabealhodoSumrio"/>
                          <w:spacing w:before="120"/>
                          <w:rPr>
                            <w:color w:val="6F6F6F" w:themeColor="accent1"/>
                            <w:sz w:val="28"/>
                            <w:szCs w:val="28"/>
                            <w:u w:val="single"/>
                          </w:rPr>
                        </w:pPr>
                        <w:r>
                          <w:rPr>
                            <w:color w:val="6F6F6F" w:themeColor="accent1"/>
                            <w:sz w:val="28"/>
                            <w:szCs w:val="28"/>
                            <w:u w:val="single"/>
                          </w:rPr>
                          <w:t>Game</w:t>
                        </w:r>
                        <w:r w:rsidR="00663B09">
                          <w:rPr>
                            <w:color w:val="6F6F6F" w:themeColor="accent1"/>
                            <w:sz w:val="28"/>
                            <w:szCs w:val="28"/>
                            <w:u w:val="single"/>
                          </w:rPr>
                          <w:t xml:space="preserve"> ID</w:t>
                        </w:r>
                        <w:r w:rsidR="00807371">
                          <w:rPr>
                            <w:color w:val="6F6F6F" w:themeColor="accent1"/>
                            <w:sz w:val="28"/>
                            <w:szCs w:val="28"/>
                            <w:u w:val="single"/>
                          </w:rPr>
                          <w:t xml:space="preserve"> and </w:t>
                        </w:r>
                        <w:r w:rsidR="00765A85">
                          <w:rPr>
                            <w:color w:val="6F6F6F" w:themeColor="accent1"/>
                            <w:sz w:val="28"/>
                            <w:szCs w:val="28"/>
                            <w:u w:val="single"/>
                          </w:rPr>
                          <w:t>Private Key</w:t>
                        </w:r>
                      </w:p>
                      <w:p w14:paraId="5ABAC32D" w14:textId="49A4E664" w:rsidR="007331A9" w:rsidRDefault="00807371" w:rsidP="007331A9">
                        <w:pPr>
                          <w:jc w:val="both"/>
                          <w:rPr>
                            <w:color w:val="EBEBEB" w:themeColor="background2"/>
                            <w:sz w:val="24"/>
                            <w:szCs w:val="24"/>
                          </w:rPr>
                        </w:pPr>
                        <w:r w:rsidRPr="00807371">
                          <w:rPr>
                            <w:color w:val="EBEBEB" w:themeColor="background2"/>
                            <w:sz w:val="24"/>
                            <w:szCs w:val="24"/>
                          </w:rPr>
                          <w:t>See below how you get them.</w:t>
                        </w:r>
                      </w:p>
                      <w:p w14:paraId="4762A44C" w14:textId="45D6BC3E" w:rsidR="007331A9" w:rsidRDefault="00DD7127" w:rsidP="00832520">
                        <w:pPr>
                          <w:rPr>
                            <w:color w:val="EBEBEB" w:themeColor="background2"/>
                            <w:sz w:val="24"/>
                            <w:szCs w:val="24"/>
                          </w:rPr>
                        </w:pPr>
                        <w:r>
                          <w:rPr>
                            <w:noProof/>
                            <w:color w:val="EBEBEB" w:themeColor="background2"/>
                            <w:sz w:val="24"/>
                            <w:szCs w:val="24"/>
                            <w:lang w:val="pt-BR" w:eastAsia="pt-BR"/>
                          </w:rPr>
                          <w:drawing>
                            <wp:inline distT="0" distB="0" distL="0" distR="0" wp14:anchorId="1B231C9F" wp14:editId="38FB8FC0">
                              <wp:extent cx="2809875" cy="1581150"/>
                              <wp:effectExtent l="0" t="0" r="9525" b="0"/>
                              <wp:docPr id="41" name="Vídeo 41" descr="2020-04-21 17-40-5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ídeo 41" descr="2020-04-21 17-40-56">
                                        <a:hlinkClick r:id="rId22"/>
                                      </pic:cNvPr>
                                      <pic:cNvPicPr/>
                                    </pic:nvPicPr>
                                    <pic:blipFill>
                                      <a:blip r:embed="rId23">
                                        <a:extLst>
                                          <a:ext uri="{C809E66F-F1BF-436E-b5F7-EEA9579F0CBA}">
                                            <wp15:webVideoPr xmlns:wp15="http://schemas.microsoft.com/office/word/2012/wordprocessingDrawing" embeddedHtml="&lt;iframe src=&quot;https://player.vimeo.com/video/410361795?app_id=122963&quot; width=&quot;426&quot; height=&quot;240&quot; frameborder=&quot;0&quot; allow=&quot;autoplay; fullscreen&quot; allowfullscreen=&quot;&quot; title=&quot;2020-04-21 17-40-56&quot;&gt;&lt;/iframe&gt;" h="240" w="426"/>
                                          </a:ext>
                                        </a:extLst>
                                      </a:blip>
                                      <a:stretch>
                                        <a:fillRect/>
                                      </a:stretch>
                                    </pic:blipFill>
                                    <pic:spPr>
                                      <a:xfrm>
                                        <a:off x="0" y="0"/>
                                        <a:ext cx="2809875" cy="1581150"/>
                                      </a:xfrm>
                                      <a:prstGeom prst="rect">
                                        <a:avLst/>
                                      </a:prstGeom>
                                    </pic:spPr>
                                  </pic:pic>
                                </a:graphicData>
                              </a:graphic>
                            </wp:inline>
                          </w:drawing>
                        </w:r>
                      </w:p>
                      <w:p w14:paraId="5D6AB6E3" w14:textId="3128038B" w:rsidR="00A57981" w:rsidRPr="00136CE7" w:rsidRDefault="00807371" w:rsidP="00A57981">
                        <w:pPr>
                          <w:pStyle w:val="CabealhodoSumrio"/>
                          <w:spacing w:before="120"/>
                          <w:rPr>
                            <w:color w:val="6F6F6F" w:themeColor="accent1"/>
                            <w:sz w:val="28"/>
                            <w:szCs w:val="28"/>
                            <w:u w:val="single"/>
                          </w:rPr>
                        </w:pPr>
                        <w:r w:rsidRPr="00807371">
                          <w:rPr>
                            <w:color w:val="6F6F6F" w:themeColor="accent1"/>
                            <w:sz w:val="28"/>
                            <w:szCs w:val="28"/>
                            <w:u w:val="single"/>
                          </w:rPr>
                          <w:t>Trophies</w:t>
                        </w:r>
                      </w:p>
                      <w:p w14:paraId="61F70F7C" w14:textId="0CB44DB1" w:rsidR="00A57981" w:rsidRDefault="00807371" w:rsidP="00A57981">
                        <w:pPr>
                          <w:jc w:val="both"/>
                          <w:rPr>
                            <w:color w:val="EBEBEB" w:themeColor="background2"/>
                            <w:sz w:val="24"/>
                            <w:szCs w:val="24"/>
                          </w:rPr>
                        </w:pPr>
                        <w:r w:rsidRPr="00807371">
                          <w:rPr>
                            <w:color w:val="EBEBEB" w:themeColor="background2"/>
                            <w:sz w:val="24"/>
                            <w:szCs w:val="24"/>
                          </w:rPr>
                          <w:t>See below how you get them.</w:t>
                        </w:r>
                      </w:p>
                      <w:p w14:paraId="5A006D37" w14:textId="42BD3A50" w:rsidR="00A57981" w:rsidRPr="00E31D56" w:rsidRDefault="0049594E" w:rsidP="00832520">
                        <w:pPr>
                          <w:rPr>
                            <w:color w:val="EBEBEB" w:themeColor="background2"/>
                            <w:sz w:val="24"/>
                            <w:szCs w:val="24"/>
                          </w:rPr>
                        </w:pPr>
                        <w:r>
                          <w:rPr>
                            <w:noProof/>
                            <w:color w:val="EBEBEB" w:themeColor="background2"/>
                            <w:sz w:val="24"/>
                            <w:szCs w:val="24"/>
                            <w:lang w:val="pt-BR" w:eastAsia="pt-BR"/>
                          </w:rPr>
                          <w:drawing>
                            <wp:inline distT="0" distB="0" distL="0" distR="0" wp14:anchorId="7072F124" wp14:editId="7B3507CB">
                              <wp:extent cx="2809875" cy="1581150"/>
                              <wp:effectExtent l="0" t="0" r="9525" b="0"/>
                              <wp:docPr id="42" name="Vídeo 42" descr="2020-04-21 17-44-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ídeo 42" descr="2020-04-21 17-44-56">
                                        <a:hlinkClick r:id="rId24"/>
                                      </pic:cNvPr>
                                      <pic:cNvPicPr/>
                                    </pic:nvPicPr>
                                    <pic:blipFill>
                                      <a:blip r:embed="rId25">
                                        <a:extLst>
                                          <a:ext uri="{C809E66F-F1BF-436E-b5F7-EEA9579F0CBA}">
                                            <wp15:webVideoPr xmlns:wp15="http://schemas.microsoft.com/office/word/2012/wordprocessingDrawing" embeddedHtml="&lt;iframe src=&quot;https://player.vimeo.com/video/410363534?app_id=122963&quot; width=&quot;426&quot; height=&quot;240&quot; frameborder=&quot;0&quot; allow=&quot;autoplay; fullscreen&quot; allowfullscreen=&quot;&quot; title=&quot;2020-04-21 17-44-56&quot;&gt;&lt;/iframe&gt;" h="240" w="426"/>
                                          </a:ext>
                                        </a:extLst>
                                      </a:blip>
                                      <a:stretch>
                                        <a:fillRect/>
                                      </a:stretch>
                                    </pic:blipFill>
                                    <pic:spPr>
                                      <a:xfrm>
                                        <a:off x="0" y="0"/>
                                        <a:ext cx="2809875" cy="1581150"/>
                                      </a:xfrm>
                                      <a:prstGeom prst="rect">
                                        <a:avLst/>
                                      </a:prstGeom>
                                    </pic:spPr>
                                  </pic:pic>
                                </a:graphicData>
                              </a:graphic>
                            </wp:inline>
                          </w:drawing>
                        </w:r>
                      </w:p>
                    </w:txbxContent>
                  </v:textbox>
                </v:shape>
                <v:group id="Grupo 188" o:spid="_x0000_s1095"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tângulo 38" o:spid="_x0000_s1096"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0osIA&#10;AADbAAAADwAAAGRycy9kb3ducmV2LnhtbERPTYvCMBC9L/gfwgheZE3VVaRrFFEEZUVYdfE6NGNb&#10;bCa1iVr99eYg7PHxvsfT2hTiRpXLLSvodiIQxInVOacKDvvl5wiE88gaC8uk4EEOppPGxxhjbe/8&#10;S7edT0UIYRejgsz7MpbSJRkZdB1bEgfuZCuDPsAqlbrCewg3hexF0VAazDk0ZFjSPKPkvLsaBZev&#10;Ea8PP73hxp+Oz+fxr70fLLZKtZr17BuEp9r/i9/ulVbQD2PDl/AD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vSiwgAAANsAAAAPAAAAAAAAAAAAAAAAAJgCAABkcnMvZG93&#10;bnJldi54bWxQSwUGAAAAAAQABAD1AAAAhwMAAAAA&#10;" fillcolor="#fba919 [3212]" stroked="f" strokeweight="1pt">
                    <v:fill opacity="0"/>
                  </v:rect>
                  <v:shape id="Retângulo 8" o:spid="_x0000_s1097"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xiKsIA&#10;AADbAAAADwAAAGRycy9kb3ducmV2LnhtbESP3YrCMBSE74V9h3CEvZE1dQWxXaMswq6CN/49wKE5&#10;NsXmpDRprW9vBMHLYWa+YRar3laio8aXjhVMxgkI4tzpkgsF59Pf1xyED8gaK8ek4E4eVsuPwQIz&#10;7W58oO4YChEh7DNUYEKoMyl9bsiiH7uaOHoX11gMUTaF1A3eItxW8jtJZtJiyXHBYE1rQ/n12FoF&#10;dHCjFDftqDql1+5/3xretb1Sn8P+9wdEoD68w6/2ViuYpvD8En+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fGIqwgAAANsAAAAPAAAAAAAAAAAAAAAAAJgCAABkcnMvZG93&#10;bnJldi54bWxQSwUGAAAAAAQABAD1AAAAhwM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r>
        <w:rPr>
          <w:color w:val="FBA919"/>
          <w:sz w:val="96"/>
          <w:szCs w:val="72"/>
          <w:lang w:val="pt-BR"/>
        </w:rPr>
        <w:t xml:space="preserve">Game </w:t>
      </w:r>
      <w:proofErr w:type="spellStart"/>
      <w:r>
        <w:rPr>
          <w:color w:val="FBA919"/>
          <w:sz w:val="96"/>
          <w:szCs w:val="72"/>
          <w:lang w:val="pt-BR"/>
        </w:rPr>
        <w:t>Jolt</w:t>
      </w:r>
      <w:proofErr w:type="spellEnd"/>
      <w:r>
        <w:rPr>
          <w:color w:val="FBA919"/>
          <w:sz w:val="96"/>
          <w:szCs w:val="72"/>
          <w:lang w:val="pt-BR"/>
        </w:rPr>
        <w:t xml:space="preserve"> API</w:t>
      </w:r>
      <w:r w:rsidR="00B713E6">
        <w:rPr>
          <w:color w:val="FBA919"/>
          <w:sz w:val="96"/>
          <w:szCs w:val="72"/>
          <w:lang w:val="pt-BR"/>
        </w:rPr>
        <w:t xml:space="preserve"> 1</w:t>
      </w:r>
    </w:p>
    <w:p w14:paraId="00DD4055" w14:textId="6EE5B668" w:rsidR="008F2BE7" w:rsidRDefault="00FC32D2" w:rsidP="00B713E6">
      <w:pPr>
        <w:jc w:val="center"/>
        <w:rPr>
          <w:color w:val="FBA919"/>
          <w:sz w:val="96"/>
          <w:szCs w:val="72"/>
          <w:lang w:val="pt-BR"/>
        </w:rPr>
      </w:pPr>
      <w:r>
        <w:rPr>
          <w:color w:val="FBA919"/>
          <w:sz w:val="96"/>
          <w:szCs w:val="72"/>
          <w:lang w:val="pt-BR"/>
        </w:rPr>
        <w:br w:type="page"/>
      </w:r>
      <w:r w:rsidR="00B713E6" w:rsidRPr="005A258A">
        <w:rPr>
          <w:b/>
          <w:bCs/>
          <w:noProof/>
          <w:color w:val="FBA919"/>
          <w:sz w:val="300"/>
          <w:szCs w:val="300"/>
          <w:lang w:val="pt-BR" w:eastAsia="pt-BR"/>
        </w:rPr>
        <w:lastRenderedPageBreak/>
        <mc:AlternateContent>
          <mc:Choice Requires="wpg">
            <w:drawing>
              <wp:anchor distT="0" distB="0" distL="457200" distR="457200" simplePos="0" relativeHeight="251706368" behindDoc="0" locked="0" layoutInCell="1" allowOverlap="1" wp14:anchorId="73F88667" wp14:editId="50DF65A8">
                <wp:simplePos x="0" y="0"/>
                <wp:positionH relativeFrom="page">
                  <wp:posOffset>189186</wp:posOffset>
                </wp:positionH>
                <wp:positionV relativeFrom="margin">
                  <wp:align>bottom</wp:align>
                </wp:positionV>
                <wp:extent cx="7824470" cy="7963535"/>
                <wp:effectExtent l="0" t="19050" r="0" b="94615"/>
                <wp:wrapSquare wrapText="bothSides"/>
                <wp:docPr id="43"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44" name="Caixa de Texto 44"/>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DD56B" w14:textId="5519055C" w:rsidR="00B713E6" w:rsidRPr="00136CE7" w:rsidRDefault="009C5FD1" w:rsidP="00B713E6">
                              <w:pPr>
                                <w:pStyle w:val="CabealhodoSumrio"/>
                                <w:spacing w:before="120"/>
                                <w:rPr>
                                  <w:color w:val="6F6F6F" w:themeColor="accent1"/>
                                  <w:sz w:val="28"/>
                                  <w:szCs w:val="28"/>
                                  <w:u w:val="single"/>
                                </w:rPr>
                              </w:pPr>
                              <w:r w:rsidRPr="009C5FD1">
                                <w:rPr>
                                  <w:color w:val="6F6F6F" w:themeColor="accent1"/>
                                  <w:sz w:val="28"/>
                                  <w:szCs w:val="28"/>
                                  <w:u w:val="single"/>
                                </w:rPr>
                                <w:t>Scoreboard</w:t>
                              </w:r>
                              <w:r>
                                <w:rPr>
                                  <w:color w:val="6F6F6F" w:themeColor="accent1"/>
                                  <w:sz w:val="28"/>
                                  <w:szCs w:val="28"/>
                                  <w:u w:val="single"/>
                                </w:rPr>
                                <w:t>s</w:t>
                              </w:r>
                            </w:p>
                            <w:p w14:paraId="2AA85C67" w14:textId="14A0ED22" w:rsidR="00B713E6" w:rsidRDefault="00356663" w:rsidP="00B713E6">
                              <w:pPr>
                                <w:jc w:val="both"/>
                                <w:rPr>
                                  <w:color w:val="EBEBEB" w:themeColor="background2"/>
                                  <w:sz w:val="24"/>
                                  <w:szCs w:val="24"/>
                                </w:rPr>
                              </w:pPr>
                              <w:r w:rsidRPr="00356663">
                                <w:rPr>
                                  <w:color w:val="EBEBEB" w:themeColor="background2"/>
                                  <w:sz w:val="24"/>
                                  <w:szCs w:val="24"/>
                                </w:rPr>
                                <w:t>See below how you get them.</w:t>
                              </w:r>
                            </w:p>
                            <w:p w14:paraId="76AEA851" w14:textId="3EF81AFC" w:rsidR="009C5FD1" w:rsidRDefault="00C46D02" w:rsidP="00B713E6">
                              <w:pPr>
                                <w:jc w:val="both"/>
                                <w:rPr>
                                  <w:color w:val="EBEBEB" w:themeColor="background2"/>
                                  <w:sz w:val="24"/>
                                  <w:szCs w:val="24"/>
                                </w:rPr>
                              </w:pPr>
                              <w:r>
                                <w:rPr>
                                  <w:noProof/>
                                  <w:color w:val="EBEBEB" w:themeColor="background2"/>
                                  <w:sz w:val="24"/>
                                  <w:szCs w:val="24"/>
                                  <w:lang w:val="pt-BR" w:eastAsia="pt-BR"/>
                                </w:rPr>
                                <w:drawing>
                                  <wp:inline distT="0" distB="0" distL="0" distR="0" wp14:anchorId="5908E932" wp14:editId="66AA3E60">
                                    <wp:extent cx="2809875" cy="1581150"/>
                                    <wp:effectExtent l="0" t="0" r="9525" b="0"/>
                                    <wp:docPr id="48" name="Vídeo 48" descr="2020-04-21 17-51-0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ídeo 48" descr="2020-04-21 17-51-06">
                                              <a:hlinkClick r:id="rId26"/>
                                            </pic:cNvPr>
                                            <pic:cNvPicPr/>
                                          </pic:nvPicPr>
                                          <pic:blipFill>
                                            <a:blip r:embed="rId27">
                                              <a:extLst>
                                                <a:ext uri="{C809E66F-F1BF-436E-b5F7-EEA9579F0CBA}">
                                                  <wp15:webVideoPr xmlns:wp15="http://schemas.microsoft.com/office/word/2012/wordprocessingDrawing" embeddedHtml="&lt;iframe src=&quot;https://player.vimeo.com/video/410365417?app_id=122963&quot; width=&quot;426&quot; height=&quot;240&quot; frameborder=&quot;0&quot; allow=&quot;autoplay; fullscreen&quot; allowfullscreen=&quot;&quot; title=&quot;2020-04-21 17-51-06&quot;&gt;&lt;/iframe&gt;" h="240" w="426"/>
                                                </a:ext>
                                              </a:extLst>
                                            </a:blip>
                                            <a:stretch>
                                              <a:fillRect/>
                                            </a:stretch>
                                          </pic:blipFill>
                                          <pic:spPr>
                                            <a:xfrm>
                                              <a:off x="0" y="0"/>
                                              <a:ext cx="2809875" cy="1581150"/>
                                            </a:xfrm>
                                            <a:prstGeom prst="rect">
                                              <a:avLst/>
                                            </a:prstGeom>
                                          </pic:spPr>
                                        </pic:pic>
                                      </a:graphicData>
                                    </a:graphic>
                                  </wp:inline>
                                </w:drawing>
                              </w:r>
                            </w:p>
                            <w:p w14:paraId="00C2A68A" w14:textId="1EDF1985" w:rsidR="00C46D02" w:rsidRPr="00136CE7" w:rsidRDefault="00D843A1" w:rsidP="00C46D02">
                              <w:pPr>
                                <w:pStyle w:val="CabealhodoSumrio"/>
                                <w:spacing w:before="120"/>
                                <w:rPr>
                                  <w:color w:val="6F6F6F" w:themeColor="accent1"/>
                                  <w:sz w:val="28"/>
                                  <w:szCs w:val="28"/>
                                  <w:u w:val="single"/>
                                </w:rPr>
                              </w:pPr>
                              <w:r>
                                <w:rPr>
                                  <w:color w:val="6F6F6F" w:themeColor="accent1"/>
                                  <w:sz w:val="28"/>
                                  <w:szCs w:val="28"/>
                                  <w:u w:val="single"/>
                                </w:rPr>
                                <w:t>Data Store</w:t>
                              </w:r>
                            </w:p>
                            <w:p w14:paraId="4F30087E" w14:textId="2107544F" w:rsidR="00C46D02" w:rsidRDefault="00356663" w:rsidP="00B713E6">
                              <w:pPr>
                                <w:jc w:val="both"/>
                                <w:rPr>
                                  <w:color w:val="EBEBEB" w:themeColor="background2"/>
                                  <w:sz w:val="24"/>
                                  <w:szCs w:val="24"/>
                                </w:rPr>
                              </w:pPr>
                              <w:r w:rsidRPr="00356663">
                                <w:rPr>
                                  <w:color w:val="EBEBEB" w:themeColor="background2"/>
                                  <w:sz w:val="24"/>
                                  <w:szCs w:val="24"/>
                                </w:rPr>
                                <w:t>See below how you get it. Only the global values will be displayed.</w:t>
                              </w:r>
                            </w:p>
                            <w:p w14:paraId="345F891A" w14:textId="2FE71D29" w:rsidR="00D843A1" w:rsidRPr="00E31D56" w:rsidRDefault="001669A8" w:rsidP="00B713E6">
                              <w:pPr>
                                <w:jc w:val="both"/>
                                <w:rPr>
                                  <w:color w:val="EBEBEB" w:themeColor="background2"/>
                                  <w:sz w:val="24"/>
                                  <w:szCs w:val="24"/>
                                </w:rPr>
                              </w:pPr>
                              <w:r>
                                <w:rPr>
                                  <w:noProof/>
                                  <w:color w:val="EBEBEB" w:themeColor="background2"/>
                                  <w:sz w:val="24"/>
                                  <w:szCs w:val="24"/>
                                  <w:lang w:val="pt-BR" w:eastAsia="pt-BR"/>
                                </w:rPr>
                                <w:drawing>
                                  <wp:inline distT="0" distB="0" distL="0" distR="0" wp14:anchorId="50568A5B" wp14:editId="7B114F02">
                                    <wp:extent cx="2809875" cy="1581150"/>
                                    <wp:effectExtent l="0" t="0" r="9525" b="0"/>
                                    <wp:docPr id="49" name="Vídeo 49" descr="2020-04-21 17-56-0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ídeo 49" descr="2020-04-21 17-56-04">
                                              <a:hlinkClick r:id="rId28"/>
                                            </pic:cNvPr>
                                            <pic:cNvPicPr/>
                                          </pic:nvPicPr>
                                          <pic:blipFill>
                                            <a:blip r:embed="rId29">
                                              <a:extLst>
                                                <a:ext uri="{C809E66F-F1BF-436E-b5F7-EEA9579F0CBA}">
                                                  <wp15:webVideoPr xmlns:wp15="http://schemas.microsoft.com/office/word/2012/wordprocessingDrawing" embeddedHtml="&lt;iframe src=&quot;https://player.vimeo.com/video/410367002?app_id=122963&quot; width=&quot;426&quot; height=&quot;240&quot; frameborder=&quot;0&quot; allow=&quot;autoplay; fullscreen&quot; allowfullscreen=&quot;&quot; title=&quot;2020-04-21 17-56-04&quot;&gt;&lt;/iframe&gt;" h="240" w="426"/>
                                                </a:ext>
                                              </a:extLst>
                                            </a:blip>
                                            <a:stretch>
                                              <a:fillRect/>
                                            </a:stretch>
                                          </pic:blipFill>
                                          <pic:spPr>
                                            <a:xfrm>
                                              <a:off x="0" y="0"/>
                                              <a:ext cx="2809875" cy="158115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5" name="Grupo 188"/>
                        <wpg:cNvGrpSpPr/>
                        <wpg:grpSpPr>
                          <a:xfrm>
                            <a:off x="2019300" y="0"/>
                            <a:ext cx="914667" cy="9372600"/>
                            <a:chOff x="0" y="0"/>
                            <a:chExt cx="914667" cy="9372600"/>
                          </a:xfrm>
                        </wpg:grpSpPr>
                        <wps:wsp>
                          <wps:cNvPr id="46" name="Retângulo 46"/>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73F88667" id="_x0000_s1098" style="position:absolute;left:0;text-align:left;margin-left:14.9pt;margin-top:0;width:616.1pt;height:627.05pt;z-index:251706368;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">
                <v:shape id="Caixa de Texto 44" o:spid="_x0000_s1099"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VMUA&#10;AADbAAAADwAAAGRycy9kb3ducmV2LnhtbESPX2vCQBDE3wt+h2MF3+rFIqWkniK2BR/6T22hvq25&#10;NQnm9sLdGtNv3ysU+jjMzG+Y2aJ3jeooxNqzgck4A0VceFtzaeBj93R9ByoKssXGMxn4pgiL+eBq&#10;hrn1F95Qt5VSJQjHHA1UIm2udSwqchjHviVO3tEHh5JkKLUNeElw1+ibLLvVDmtOCxW2tKqoOG3P&#10;zkDzFcPzIZN991C+yPubPn8+Tl6NGQ375T0ooV7+w3/ttTUwncLvl/QD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H5UxQAAANsAAAAPAAAAAAAAAAAAAAAAAJgCAABkcnMv&#10;ZG93bnJldi54bWxQSwUGAAAAAAQABAD1AAAAigMAAAAA&#10;" filled="f" stroked="f" strokeweight=".5pt">
                  <v:textbox inset="0,0,0,0">
                    <w:txbxContent>
                      <w:p w14:paraId="54DDD56B" w14:textId="5519055C" w:rsidR="00B713E6" w:rsidRPr="00136CE7" w:rsidRDefault="009C5FD1" w:rsidP="00B713E6">
                        <w:pPr>
                          <w:pStyle w:val="CabealhodoSumrio"/>
                          <w:spacing w:before="120"/>
                          <w:rPr>
                            <w:color w:val="6F6F6F" w:themeColor="accent1"/>
                            <w:sz w:val="28"/>
                            <w:szCs w:val="28"/>
                            <w:u w:val="single"/>
                          </w:rPr>
                        </w:pPr>
                        <w:r w:rsidRPr="009C5FD1">
                          <w:rPr>
                            <w:color w:val="6F6F6F" w:themeColor="accent1"/>
                            <w:sz w:val="28"/>
                            <w:szCs w:val="28"/>
                            <w:u w:val="single"/>
                          </w:rPr>
                          <w:t>Scoreboard</w:t>
                        </w:r>
                        <w:r>
                          <w:rPr>
                            <w:color w:val="6F6F6F" w:themeColor="accent1"/>
                            <w:sz w:val="28"/>
                            <w:szCs w:val="28"/>
                            <w:u w:val="single"/>
                          </w:rPr>
                          <w:t>s</w:t>
                        </w:r>
                      </w:p>
                      <w:p w14:paraId="2AA85C67" w14:textId="14A0ED22" w:rsidR="00B713E6" w:rsidRDefault="00356663" w:rsidP="00B713E6">
                        <w:pPr>
                          <w:jc w:val="both"/>
                          <w:rPr>
                            <w:color w:val="EBEBEB" w:themeColor="background2"/>
                            <w:sz w:val="24"/>
                            <w:szCs w:val="24"/>
                          </w:rPr>
                        </w:pPr>
                        <w:r w:rsidRPr="00356663">
                          <w:rPr>
                            <w:color w:val="EBEBEB" w:themeColor="background2"/>
                            <w:sz w:val="24"/>
                            <w:szCs w:val="24"/>
                          </w:rPr>
                          <w:t>See below how you get them.</w:t>
                        </w:r>
                      </w:p>
                      <w:p w14:paraId="76AEA851" w14:textId="3EF81AFC" w:rsidR="009C5FD1" w:rsidRDefault="00C46D02" w:rsidP="00B713E6">
                        <w:pPr>
                          <w:jc w:val="both"/>
                          <w:rPr>
                            <w:color w:val="EBEBEB" w:themeColor="background2"/>
                            <w:sz w:val="24"/>
                            <w:szCs w:val="24"/>
                          </w:rPr>
                        </w:pPr>
                        <w:r>
                          <w:rPr>
                            <w:noProof/>
                            <w:color w:val="EBEBEB" w:themeColor="background2"/>
                            <w:sz w:val="24"/>
                            <w:szCs w:val="24"/>
                            <w:lang w:val="pt-BR" w:eastAsia="pt-BR"/>
                          </w:rPr>
                          <w:drawing>
                            <wp:inline distT="0" distB="0" distL="0" distR="0" wp14:anchorId="5908E932" wp14:editId="66AA3E60">
                              <wp:extent cx="2809875" cy="1581150"/>
                              <wp:effectExtent l="0" t="0" r="9525" b="0"/>
                              <wp:docPr id="48" name="Vídeo 48" descr="2020-04-21 17-51-0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ídeo 48" descr="2020-04-21 17-51-06">
                                        <a:hlinkClick r:id="rId26"/>
                                      </pic:cNvPr>
                                      <pic:cNvPicPr/>
                                    </pic:nvPicPr>
                                    <pic:blipFill>
                                      <a:blip r:embed="rId27">
                                        <a:extLst>
                                          <a:ext uri="{C809E66F-F1BF-436E-b5F7-EEA9579F0CBA}">
                                            <wp15:webVideoPr xmlns:wp15="http://schemas.microsoft.com/office/word/2012/wordprocessingDrawing" embeddedHtml="&lt;iframe src=&quot;https://player.vimeo.com/video/410365417?app_id=122963&quot; width=&quot;426&quot; height=&quot;240&quot; frameborder=&quot;0&quot; allow=&quot;autoplay; fullscreen&quot; allowfullscreen=&quot;&quot; title=&quot;2020-04-21 17-51-06&quot;&gt;&lt;/iframe&gt;" h="240" w="426"/>
                                          </a:ext>
                                        </a:extLst>
                                      </a:blip>
                                      <a:stretch>
                                        <a:fillRect/>
                                      </a:stretch>
                                    </pic:blipFill>
                                    <pic:spPr>
                                      <a:xfrm>
                                        <a:off x="0" y="0"/>
                                        <a:ext cx="2809875" cy="1581150"/>
                                      </a:xfrm>
                                      <a:prstGeom prst="rect">
                                        <a:avLst/>
                                      </a:prstGeom>
                                    </pic:spPr>
                                  </pic:pic>
                                </a:graphicData>
                              </a:graphic>
                            </wp:inline>
                          </w:drawing>
                        </w:r>
                      </w:p>
                      <w:p w14:paraId="00C2A68A" w14:textId="1EDF1985" w:rsidR="00C46D02" w:rsidRPr="00136CE7" w:rsidRDefault="00D843A1" w:rsidP="00C46D02">
                        <w:pPr>
                          <w:pStyle w:val="CabealhodoSumrio"/>
                          <w:spacing w:before="120"/>
                          <w:rPr>
                            <w:color w:val="6F6F6F" w:themeColor="accent1"/>
                            <w:sz w:val="28"/>
                            <w:szCs w:val="28"/>
                            <w:u w:val="single"/>
                          </w:rPr>
                        </w:pPr>
                        <w:r>
                          <w:rPr>
                            <w:color w:val="6F6F6F" w:themeColor="accent1"/>
                            <w:sz w:val="28"/>
                            <w:szCs w:val="28"/>
                            <w:u w:val="single"/>
                          </w:rPr>
                          <w:t>Data Store</w:t>
                        </w:r>
                      </w:p>
                      <w:p w14:paraId="4F30087E" w14:textId="2107544F" w:rsidR="00C46D02" w:rsidRDefault="00356663" w:rsidP="00B713E6">
                        <w:pPr>
                          <w:jc w:val="both"/>
                          <w:rPr>
                            <w:color w:val="EBEBEB" w:themeColor="background2"/>
                            <w:sz w:val="24"/>
                            <w:szCs w:val="24"/>
                          </w:rPr>
                        </w:pPr>
                        <w:r w:rsidRPr="00356663">
                          <w:rPr>
                            <w:color w:val="EBEBEB" w:themeColor="background2"/>
                            <w:sz w:val="24"/>
                            <w:szCs w:val="24"/>
                          </w:rPr>
                          <w:t>See below how you get it. Only the global values will be displayed.</w:t>
                        </w:r>
                      </w:p>
                      <w:p w14:paraId="345F891A" w14:textId="2FE71D29" w:rsidR="00D843A1" w:rsidRPr="00E31D56" w:rsidRDefault="001669A8" w:rsidP="00B713E6">
                        <w:pPr>
                          <w:jc w:val="both"/>
                          <w:rPr>
                            <w:color w:val="EBEBEB" w:themeColor="background2"/>
                            <w:sz w:val="24"/>
                            <w:szCs w:val="24"/>
                          </w:rPr>
                        </w:pPr>
                        <w:r>
                          <w:rPr>
                            <w:noProof/>
                            <w:color w:val="EBEBEB" w:themeColor="background2"/>
                            <w:sz w:val="24"/>
                            <w:szCs w:val="24"/>
                            <w:lang w:val="pt-BR" w:eastAsia="pt-BR"/>
                          </w:rPr>
                          <w:drawing>
                            <wp:inline distT="0" distB="0" distL="0" distR="0" wp14:anchorId="50568A5B" wp14:editId="7B114F02">
                              <wp:extent cx="2809875" cy="1581150"/>
                              <wp:effectExtent l="0" t="0" r="9525" b="0"/>
                              <wp:docPr id="49" name="Vídeo 49" descr="2020-04-21 17-56-0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ídeo 49" descr="2020-04-21 17-56-04">
                                        <a:hlinkClick r:id="rId28"/>
                                      </pic:cNvPr>
                                      <pic:cNvPicPr/>
                                    </pic:nvPicPr>
                                    <pic:blipFill>
                                      <a:blip r:embed="rId29">
                                        <a:extLst>
                                          <a:ext uri="{C809E66F-F1BF-436E-b5F7-EEA9579F0CBA}">
                                            <wp15:webVideoPr xmlns:wp15="http://schemas.microsoft.com/office/word/2012/wordprocessingDrawing" embeddedHtml="&lt;iframe src=&quot;https://player.vimeo.com/video/410367002?app_id=122963&quot; width=&quot;426&quot; height=&quot;240&quot; frameborder=&quot;0&quot; allow=&quot;autoplay; fullscreen&quot; allowfullscreen=&quot;&quot; title=&quot;2020-04-21 17-56-04&quot;&gt;&lt;/iframe&gt;" h="240" w="426"/>
                                          </a:ext>
                                        </a:extLst>
                                      </a:blip>
                                      <a:stretch>
                                        <a:fillRect/>
                                      </a:stretch>
                                    </pic:blipFill>
                                    <pic:spPr>
                                      <a:xfrm>
                                        <a:off x="0" y="0"/>
                                        <a:ext cx="2809875" cy="1581150"/>
                                      </a:xfrm>
                                      <a:prstGeom prst="rect">
                                        <a:avLst/>
                                      </a:prstGeom>
                                    </pic:spPr>
                                  </pic:pic>
                                </a:graphicData>
                              </a:graphic>
                            </wp:inline>
                          </w:drawing>
                        </w:r>
                      </w:p>
                    </w:txbxContent>
                  </v:textbox>
                </v:shape>
                <v:group id="Grupo 188" o:spid="_x0000_s1100"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tângulo 46" o:spid="_x0000_s1101"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e2NsYA&#10;AADbAAAADwAAAGRycy9kb3ducmV2LnhtbESPQWvCQBSE74X+h+UJXkrdVDRI6iqlIrQoQjUl10f2&#10;mQSzb2N2q6m/3hUEj8PMfMNM552pxYlaV1lW8DaIQBDnVldcKEh3y9cJCOeRNdaWScE/OZjPnp+m&#10;mGh75h86bX0hAoRdggpK75tESpeXZNANbEMcvL1tDfog20LqFs8Bbmo5jKJYGqw4LJTY0GdJ+WH7&#10;ZxQcRxP+TlfDeO332eWS/b7sxouNUv1e9/EOwlPnH+F7+0srGMVw+xJ+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e2NsYAAADbAAAADwAAAAAAAAAAAAAAAACYAgAAZHJz&#10;L2Rvd25yZXYueG1sUEsFBgAAAAAEAAQA9QAAAIsDAAAAAA==&#10;" fillcolor="#fba919 [3212]" stroked="f" strokeweight="1pt">
                    <v:fill opacity="0"/>
                  </v:rect>
                  <v:shape id="Retângulo 8" o:spid="_x0000_s1102"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gvsIA&#10;AADbAAAADwAAAGRycy9kb3ducmV2LnhtbESP3YrCMBSE7wXfIRzBG9FUWfypRhHBXWFv/HuAQ3Ns&#10;is1JadLaffvNgrCXw8x8w2x2nS1FS7UvHCuYThIQxJnTBecK7rfjeAnCB2SNpWNS8EMedtt+b4Op&#10;di++UHsNuYgQ9ikqMCFUqZQ+M2TRT1xFHL2Hqy2GKOtc6hpfEW5LOUuSubRYcFwwWNHBUPa8NlYB&#10;XdxohV/NqLytnu3nuTH83XRKDQfdfg0iUBf+w+/2SSv4WMDfl/g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qSC+wgAAANsAAAAPAAAAAAAAAAAAAAAAAJgCAABkcnMvZG93&#10;bnJldi54bWxQSwUGAAAAAAQABAD1AAAAhwM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r w:rsidR="00B713E6">
        <w:rPr>
          <w:color w:val="FBA919"/>
          <w:sz w:val="96"/>
          <w:szCs w:val="72"/>
          <w:lang w:val="pt-BR"/>
        </w:rPr>
        <w:t xml:space="preserve">Game </w:t>
      </w:r>
      <w:proofErr w:type="spellStart"/>
      <w:r w:rsidR="00B713E6">
        <w:rPr>
          <w:color w:val="FBA919"/>
          <w:sz w:val="96"/>
          <w:szCs w:val="72"/>
          <w:lang w:val="pt-BR"/>
        </w:rPr>
        <w:t>Jolt</w:t>
      </w:r>
      <w:proofErr w:type="spellEnd"/>
      <w:r w:rsidR="00B713E6">
        <w:rPr>
          <w:color w:val="FBA919"/>
          <w:sz w:val="96"/>
          <w:szCs w:val="72"/>
          <w:lang w:val="pt-BR"/>
        </w:rPr>
        <w:t xml:space="preserve"> API 2</w:t>
      </w:r>
    </w:p>
    <w:p w14:paraId="28E8327D" w14:textId="7B60BEFF" w:rsidR="00C3202C" w:rsidRDefault="008F2BE7" w:rsidP="00825432">
      <w:pPr>
        <w:jc w:val="center"/>
        <w:rPr>
          <w:color w:val="FBA919"/>
          <w:sz w:val="96"/>
          <w:szCs w:val="72"/>
          <w:lang w:val="pt-BR"/>
        </w:rPr>
      </w:pPr>
      <w:r w:rsidRPr="005A258A">
        <w:rPr>
          <w:b/>
          <w:bCs/>
          <w:noProof/>
          <w:color w:val="FBA919"/>
          <w:sz w:val="300"/>
          <w:szCs w:val="300"/>
          <w:lang w:val="pt-BR" w:eastAsia="pt-BR"/>
        </w:rPr>
        <w:lastRenderedPageBreak/>
        <mc:AlternateContent>
          <mc:Choice Requires="wpg">
            <w:drawing>
              <wp:anchor distT="0" distB="0" distL="457200" distR="457200" simplePos="0" relativeHeight="251712512" behindDoc="0" locked="0" layoutInCell="1" allowOverlap="1" wp14:anchorId="49FC8E28" wp14:editId="78E68286">
                <wp:simplePos x="0" y="0"/>
                <wp:positionH relativeFrom="page">
                  <wp:posOffset>189186</wp:posOffset>
                </wp:positionH>
                <wp:positionV relativeFrom="margin">
                  <wp:align>bottom</wp:align>
                </wp:positionV>
                <wp:extent cx="7824470" cy="7963535"/>
                <wp:effectExtent l="0" t="19050" r="0" b="94615"/>
                <wp:wrapSquare wrapText="bothSides"/>
                <wp:docPr id="133"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135" name="Caixa de Texto 135"/>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30704" w14:textId="77777777" w:rsidR="00825432" w:rsidRPr="00136CE7" w:rsidRDefault="00825432" w:rsidP="00825432">
                              <w:pPr>
                                <w:pStyle w:val="CabealhodoSumrio"/>
                                <w:spacing w:before="120"/>
                                <w:rPr>
                                  <w:color w:val="6F6F6F" w:themeColor="accent1"/>
                                  <w:sz w:val="28"/>
                                  <w:szCs w:val="28"/>
                                  <w:u w:val="single"/>
                                </w:rPr>
                              </w:pPr>
                              <w:r>
                                <w:rPr>
                                  <w:color w:val="6F6F6F" w:themeColor="accent1"/>
                                  <w:sz w:val="28"/>
                                  <w:szCs w:val="28"/>
                                  <w:u w:val="single"/>
                                </w:rPr>
                                <w:t>Game Token</w:t>
                              </w:r>
                            </w:p>
                            <w:p w14:paraId="548D1B63" w14:textId="72A111D0" w:rsidR="008F2BE7" w:rsidRDefault="002216A0" w:rsidP="008B7321">
                              <w:pPr>
                                <w:jc w:val="both"/>
                                <w:rPr>
                                  <w:color w:val="FFC000"/>
                                </w:rPr>
                              </w:pPr>
                              <w:hyperlink r:id="rId30" w:history="1">
                                <w:r w:rsidR="008B7321" w:rsidRPr="008B7321">
                                  <w:rPr>
                                    <w:rStyle w:val="Hyperlink"/>
                                    <w:color w:val="FFC000"/>
                                  </w:rPr>
                                  <w:t>https://player.vimeo.com/video/410360188?app_id=122963</w:t>
                                </w:r>
                              </w:hyperlink>
                            </w:p>
                            <w:p w14:paraId="1B278043" w14:textId="77777777" w:rsidR="008B7321" w:rsidRPr="00136CE7" w:rsidRDefault="008B7321" w:rsidP="008B7321">
                              <w:pPr>
                                <w:pStyle w:val="CabealhodoSumrio"/>
                                <w:spacing w:before="120"/>
                                <w:rPr>
                                  <w:color w:val="6F6F6F" w:themeColor="accent1"/>
                                  <w:sz w:val="28"/>
                                  <w:szCs w:val="28"/>
                                  <w:u w:val="single"/>
                                </w:rPr>
                              </w:pPr>
                              <w:r>
                                <w:rPr>
                                  <w:color w:val="6F6F6F" w:themeColor="accent1"/>
                                  <w:sz w:val="28"/>
                                  <w:szCs w:val="28"/>
                                  <w:u w:val="single"/>
                                </w:rPr>
                                <w:t>Game ID e Private Key</w:t>
                              </w:r>
                            </w:p>
                            <w:p w14:paraId="28353FF7" w14:textId="3E3C1DDF" w:rsidR="008B7321" w:rsidRDefault="002216A0" w:rsidP="008B7321">
                              <w:pPr>
                                <w:jc w:val="both"/>
                                <w:rPr>
                                  <w:color w:val="FFC000"/>
                                </w:rPr>
                              </w:pPr>
                              <w:hyperlink r:id="rId31" w:history="1">
                                <w:r w:rsidR="00F21436" w:rsidRPr="00F21436">
                                  <w:rPr>
                                    <w:rStyle w:val="Hyperlink"/>
                                    <w:color w:val="FFC000"/>
                                  </w:rPr>
                                  <w:t>https://player.vimeo.com/video/410361795?app_id=122963</w:t>
                                </w:r>
                              </w:hyperlink>
                            </w:p>
                            <w:p w14:paraId="55B7D06F" w14:textId="6FC11481" w:rsidR="00F21436" w:rsidRPr="00136CE7" w:rsidRDefault="000E083E" w:rsidP="00F21436">
                              <w:pPr>
                                <w:pStyle w:val="CabealhodoSumrio"/>
                                <w:spacing w:before="120"/>
                                <w:rPr>
                                  <w:color w:val="6F6F6F" w:themeColor="accent1"/>
                                  <w:sz w:val="28"/>
                                  <w:szCs w:val="28"/>
                                  <w:u w:val="single"/>
                                </w:rPr>
                              </w:pPr>
                              <w:r w:rsidRPr="000E083E">
                                <w:rPr>
                                  <w:color w:val="6F6F6F" w:themeColor="accent1"/>
                                  <w:sz w:val="28"/>
                                  <w:szCs w:val="28"/>
                                  <w:u w:val="single"/>
                                </w:rPr>
                                <w:t>Trophies</w:t>
                              </w:r>
                            </w:p>
                            <w:p w14:paraId="2352D499" w14:textId="13B009FB" w:rsidR="00F21436" w:rsidRDefault="002216A0" w:rsidP="008B7321">
                              <w:pPr>
                                <w:jc w:val="both"/>
                                <w:rPr>
                                  <w:color w:val="FFC000"/>
                                </w:rPr>
                              </w:pPr>
                              <w:hyperlink r:id="rId32" w:history="1">
                                <w:r w:rsidR="00385385" w:rsidRPr="00385385">
                                  <w:rPr>
                                    <w:rStyle w:val="Hyperlink"/>
                                    <w:color w:val="FFC000"/>
                                  </w:rPr>
                                  <w:t>https://player.vimeo.com/video/410363534?app_id=122963</w:t>
                                </w:r>
                              </w:hyperlink>
                            </w:p>
                            <w:p w14:paraId="5251450B" w14:textId="77777777" w:rsidR="00385385" w:rsidRPr="00136CE7" w:rsidRDefault="00385385" w:rsidP="00385385">
                              <w:pPr>
                                <w:pStyle w:val="CabealhodoSumrio"/>
                                <w:spacing w:before="120"/>
                                <w:rPr>
                                  <w:color w:val="6F6F6F" w:themeColor="accent1"/>
                                  <w:sz w:val="28"/>
                                  <w:szCs w:val="28"/>
                                  <w:u w:val="single"/>
                                </w:rPr>
                              </w:pPr>
                              <w:r w:rsidRPr="009C5FD1">
                                <w:rPr>
                                  <w:color w:val="6F6F6F" w:themeColor="accent1"/>
                                  <w:sz w:val="28"/>
                                  <w:szCs w:val="28"/>
                                  <w:u w:val="single"/>
                                </w:rPr>
                                <w:t>Scoreboard</w:t>
                              </w:r>
                              <w:r>
                                <w:rPr>
                                  <w:color w:val="6F6F6F" w:themeColor="accent1"/>
                                  <w:sz w:val="28"/>
                                  <w:szCs w:val="28"/>
                                  <w:u w:val="single"/>
                                </w:rPr>
                                <w:t>s</w:t>
                              </w:r>
                            </w:p>
                            <w:p w14:paraId="637B9D13" w14:textId="63380F21" w:rsidR="00385385" w:rsidRDefault="002216A0" w:rsidP="008B7321">
                              <w:pPr>
                                <w:jc w:val="both"/>
                                <w:rPr>
                                  <w:color w:val="FFC000"/>
                                </w:rPr>
                              </w:pPr>
                              <w:hyperlink r:id="rId33" w:history="1">
                                <w:r w:rsidR="00385385" w:rsidRPr="00385385">
                                  <w:rPr>
                                    <w:rStyle w:val="Hyperlink"/>
                                    <w:color w:val="FFC000"/>
                                  </w:rPr>
                                  <w:t>https://player.vimeo.com/video/410365417?app_id=122963</w:t>
                                </w:r>
                              </w:hyperlink>
                            </w:p>
                            <w:p w14:paraId="7B824B5F" w14:textId="77777777" w:rsidR="00385385" w:rsidRPr="00136CE7" w:rsidRDefault="00385385" w:rsidP="00385385">
                              <w:pPr>
                                <w:pStyle w:val="CabealhodoSumrio"/>
                                <w:spacing w:before="120"/>
                                <w:rPr>
                                  <w:color w:val="6F6F6F" w:themeColor="accent1"/>
                                  <w:sz w:val="28"/>
                                  <w:szCs w:val="28"/>
                                  <w:u w:val="single"/>
                                </w:rPr>
                              </w:pPr>
                              <w:r>
                                <w:rPr>
                                  <w:color w:val="6F6F6F" w:themeColor="accent1"/>
                                  <w:sz w:val="28"/>
                                  <w:szCs w:val="28"/>
                                  <w:u w:val="single"/>
                                </w:rPr>
                                <w:t>Data Store</w:t>
                              </w:r>
                            </w:p>
                            <w:p w14:paraId="78A96244" w14:textId="3FA2B830" w:rsidR="00385385" w:rsidRPr="009F4DA1" w:rsidRDefault="002216A0" w:rsidP="008B7321">
                              <w:pPr>
                                <w:jc w:val="both"/>
                                <w:rPr>
                                  <w:color w:val="FFC000"/>
                                  <w:sz w:val="24"/>
                                  <w:szCs w:val="24"/>
                                </w:rPr>
                              </w:pPr>
                              <w:hyperlink r:id="rId34" w:history="1">
                                <w:r w:rsidR="009F4DA1" w:rsidRPr="009F4DA1">
                                  <w:rPr>
                                    <w:rStyle w:val="Hyperlink"/>
                                    <w:color w:val="FFC000"/>
                                  </w:rPr>
                                  <w:t>https://player.vimeo.com/video/410367002?app_id=122963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37" name="Grupo 188"/>
                        <wpg:cNvGrpSpPr/>
                        <wpg:grpSpPr>
                          <a:xfrm>
                            <a:off x="2019300" y="0"/>
                            <a:ext cx="914667" cy="9372600"/>
                            <a:chOff x="0" y="0"/>
                            <a:chExt cx="914667" cy="9372600"/>
                          </a:xfrm>
                        </wpg:grpSpPr>
                        <wps:wsp>
                          <wps:cNvPr id="144" name="Retângulo 144"/>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49FC8E28" id="_x0000_s1103" style="position:absolute;left:0;text-align:left;margin-left:14.9pt;margin-top:0;width:616.1pt;height:627.05pt;z-index:251712512;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">
                <v:shape id="Caixa de Texto 135" o:spid="_x0000_s1104"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qkDsQA&#10;AADcAAAADwAAAGRycy9kb3ducmV2LnhtbERPS0vDQBC+F/oflil4azdVLCV2W8QH9FCrVgW9jdkx&#10;CWZnw+40jf/eLRR6m4/vOYtV7xrVUYi1ZwPTSQaKuPC25tLA+9vjeA4qCrLFxjMZ+KMIq+VwsMDc&#10;+gO/UreTUqUQjjkaqETaXOtYVOQwTnxLnLgfHxxKgqHUNuAhhbtGX2bZTDusOTVU2NJdRcXvbu8M&#10;NJ8xbL4z+eruyyd5edb7j4fp1piLUX97A0qol7P45F7bNP/qG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6pA7EAAAA3AAAAA8AAAAAAAAAAAAAAAAAmAIAAGRycy9k&#10;b3ducmV2LnhtbFBLBQYAAAAABAAEAPUAAACJAwAAAAA=&#10;" filled="f" stroked="f" strokeweight=".5pt">
                  <v:textbox inset="0,0,0,0">
                    <w:txbxContent>
                      <w:p w14:paraId="27630704" w14:textId="77777777" w:rsidR="00825432" w:rsidRPr="00136CE7" w:rsidRDefault="00825432" w:rsidP="00825432">
                        <w:pPr>
                          <w:pStyle w:val="CabealhodoSumrio"/>
                          <w:spacing w:before="120"/>
                          <w:rPr>
                            <w:color w:val="6F6F6F" w:themeColor="accent1"/>
                            <w:sz w:val="28"/>
                            <w:szCs w:val="28"/>
                            <w:u w:val="single"/>
                          </w:rPr>
                        </w:pPr>
                        <w:r>
                          <w:rPr>
                            <w:color w:val="6F6F6F" w:themeColor="accent1"/>
                            <w:sz w:val="28"/>
                            <w:szCs w:val="28"/>
                            <w:u w:val="single"/>
                          </w:rPr>
                          <w:t>Game Token</w:t>
                        </w:r>
                      </w:p>
                      <w:p w14:paraId="548D1B63" w14:textId="72A111D0" w:rsidR="008F2BE7" w:rsidRDefault="002216A0" w:rsidP="008B7321">
                        <w:pPr>
                          <w:jc w:val="both"/>
                          <w:rPr>
                            <w:color w:val="FFC000"/>
                          </w:rPr>
                        </w:pPr>
                        <w:hyperlink r:id="rId35" w:history="1">
                          <w:r w:rsidR="008B7321" w:rsidRPr="008B7321">
                            <w:rPr>
                              <w:rStyle w:val="Hyperlink"/>
                              <w:color w:val="FFC000"/>
                            </w:rPr>
                            <w:t>https://player.vimeo.com/video/410360188?app_id=122963</w:t>
                          </w:r>
                        </w:hyperlink>
                      </w:p>
                      <w:p w14:paraId="1B278043" w14:textId="77777777" w:rsidR="008B7321" w:rsidRPr="00136CE7" w:rsidRDefault="008B7321" w:rsidP="008B7321">
                        <w:pPr>
                          <w:pStyle w:val="CabealhodoSumrio"/>
                          <w:spacing w:before="120"/>
                          <w:rPr>
                            <w:color w:val="6F6F6F" w:themeColor="accent1"/>
                            <w:sz w:val="28"/>
                            <w:szCs w:val="28"/>
                            <w:u w:val="single"/>
                          </w:rPr>
                        </w:pPr>
                        <w:r>
                          <w:rPr>
                            <w:color w:val="6F6F6F" w:themeColor="accent1"/>
                            <w:sz w:val="28"/>
                            <w:szCs w:val="28"/>
                            <w:u w:val="single"/>
                          </w:rPr>
                          <w:t>Game ID e Private Key</w:t>
                        </w:r>
                      </w:p>
                      <w:p w14:paraId="28353FF7" w14:textId="3E3C1DDF" w:rsidR="008B7321" w:rsidRDefault="002216A0" w:rsidP="008B7321">
                        <w:pPr>
                          <w:jc w:val="both"/>
                          <w:rPr>
                            <w:color w:val="FFC000"/>
                          </w:rPr>
                        </w:pPr>
                        <w:hyperlink r:id="rId36" w:history="1">
                          <w:r w:rsidR="00F21436" w:rsidRPr="00F21436">
                            <w:rPr>
                              <w:rStyle w:val="Hyperlink"/>
                              <w:color w:val="FFC000"/>
                            </w:rPr>
                            <w:t>https://player.vimeo.com/video/410361795?app_id=122963</w:t>
                          </w:r>
                        </w:hyperlink>
                      </w:p>
                      <w:p w14:paraId="55B7D06F" w14:textId="6FC11481" w:rsidR="00F21436" w:rsidRPr="00136CE7" w:rsidRDefault="000E083E" w:rsidP="00F21436">
                        <w:pPr>
                          <w:pStyle w:val="CabealhodoSumrio"/>
                          <w:spacing w:before="120"/>
                          <w:rPr>
                            <w:color w:val="6F6F6F" w:themeColor="accent1"/>
                            <w:sz w:val="28"/>
                            <w:szCs w:val="28"/>
                            <w:u w:val="single"/>
                          </w:rPr>
                        </w:pPr>
                        <w:r w:rsidRPr="000E083E">
                          <w:rPr>
                            <w:color w:val="6F6F6F" w:themeColor="accent1"/>
                            <w:sz w:val="28"/>
                            <w:szCs w:val="28"/>
                            <w:u w:val="single"/>
                          </w:rPr>
                          <w:t>Trophies</w:t>
                        </w:r>
                      </w:p>
                      <w:p w14:paraId="2352D499" w14:textId="13B009FB" w:rsidR="00F21436" w:rsidRDefault="002216A0" w:rsidP="008B7321">
                        <w:pPr>
                          <w:jc w:val="both"/>
                          <w:rPr>
                            <w:color w:val="FFC000"/>
                          </w:rPr>
                        </w:pPr>
                        <w:hyperlink r:id="rId37" w:history="1">
                          <w:r w:rsidR="00385385" w:rsidRPr="00385385">
                            <w:rPr>
                              <w:rStyle w:val="Hyperlink"/>
                              <w:color w:val="FFC000"/>
                            </w:rPr>
                            <w:t>https://player.vimeo.com/video/410363534?app_id=122963</w:t>
                          </w:r>
                        </w:hyperlink>
                      </w:p>
                      <w:p w14:paraId="5251450B" w14:textId="77777777" w:rsidR="00385385" w:rsidRPr="00136CE7" w:rsidRDefault="00385385" w:rsidP="00385385">
                        <w:pPr>
                          <w:pStyle w:val="CabealhodoSumrio"/>
                          <w:spacing w:before="120"/>
                          <w:rPr>
                            <w:color w:val="6F6F6F" w:themeColor="accent1"/>
                            <w:sz w:val="28"/>
                            <w:szCs w:val="28"/>
                            <w:u w:val="single"/>
                          </w:rPr>
                        </w:pPr>
                        <w:r w:rsidRPr="009C5FD1">
                          <w:rPr>
                            <w:color w:val="6F6F6F" w:themeColor="accent1"/>
                            <w:sz w:val="28"/>
                            <w:szCs w:val="28"/>
                            <w:u w:val="single"/>
                          </w:rPr>
                          <w:t>Scoreboard</w:t>
                        </w:r>
                        <w:r>
                          <w:rPr>
                            <w:color w:val="6F6F6F" w:themeColor="accent1"/>
                            <w:sz w:val="28"/>
                            <w:szCs w:val="28"/>
                            <w:u w:val="single"/>
                          </w:rPr>
                          <w:t>s</w:t>
                        </w:r>
                      </w:p>
                      <w:p w14:paraId="637B9D13" w14:textId="63380F21" w:rsidR="00385385" w:rsidRDefault="002216A0" w:rsidP="008B7321">
                        <w:pPr>
                          <w:jc w:val="both"/>
                          <w:rPr>
                            <w:color w:val="FFC000"/>
                          </w:rPr>
                        </w:pPr>
                        <w:hyperlink r:id="rId38" w:history="1">
                          <w:r w:rsidR="00385385" w:rsidRPr="00385385">
                            <w:rPr>
                              <w:rStyle w:val="Hyperlink"/>
                              <w:color w:val="FFC000"/>
                            </w:rPr>
                            <w:t>https://player.vimeo.com/video/410365417?app_id=122963</w:t>
                          </w:r>
                        </w:hyperlink>
                      </w:p>
                      <w:p w14:paraId="7B824B5F" w14:textId="77777777" w:rsidR="00385385" w:rsidRPr="00136CE7" w:rsidRDefault="00385385" w:rsidP="00385385">
                        <w:pPr>
                          <w:pStyle w:val="CabealhodoSumrio"/>
                          <w:spacing w:before="120"/>
                          <w:rPr>
                            <w:color w:val="6F6F6F" w:themeColor="accent1"/>
                            <w:sz w:val="28"/>
                            <w:szCs w:val="28"/>
                            <w:u w:val="single"/>
                          </w:rPr>
                        </w:pPr>
                        <w:r>
                          <w:rPr>
                            <w:color w:val="6F6F6F" w:themeColor="accent1"/>
                            <w:sz w:val="28"/>
                            <w:szCs w:val="28"/>
                            <w:u w:val="single"/>
                          </w:rPr>
                          <w:t>Data Store</w:t>
                        </w:r>
                      </w:p>
                      <w:p w14:paraId="78A96244" w14:textId="3FA2B830" w:rsidR="00385385" w:rsidRPr="009F4DA1" w:rsidRDefault="002216A0" w:rsidP="008B7321">
                        <w:pPr>
                          <w:jc w:val="both"/>
                          <w:rPr>
                            <w:color w:val="FFC000"/>
                            <w:sz w:val="24"/>
                            <w:szCs w:val="24"/>
                          </w:rPr>
                        </w:pPr>
                        <w:hyperlink r:id="rId39" w:history="1">
                          <w:r w:rsidR="009F4DA1" w:rsidRPr="009F4DA1">
                            <w:rPr>
                              <w:rStyle w:val="Hyperlink"/>
                              <w:color w:val="FFC000"/>
                            </w:rPr>
                            <w:t>https://player.vimeo.com/video/410367002?app_id=122963</w:t>
                          </w:r>
                        </w:hyperlink>
                      </w:p>
                    </w:txbxContent>
                  </v:textbox>
                </v:shape>
                <v:group id="Grupo 188" o:spid="_x0000_s1105"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ect id="Retângulo 144" o:spid="_x0000_s1106"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SZaMQA&#10;AADcAAAADwAAAGRycy9kb3ducmV2LnhtbERP22rCQBB9L/gPywi+FN1Uokh0FakISkvBG74O2TEJ&#10;ZmdjdtXo13cLQt/mcK4zmTWmFDeqXWFZwUcvAkGcWl1wpmC/W3ZHIJxH1lhaJgUPcjCbtt4mmGh7&#10;5w3dtj4TIYRdggpy76tESpfmZND1bEUcuJOtDfoA60zqGu8h3JSyH0VDabDg0JBjRZ85peft1Si4&#10;xCNe77/6w29/Oj6fx8P7brD4UarTbuZjEJ4a/y9+uVc6zI9j+HsmXC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kmWjEAAAA3AAAAA8AAAAAAAAAAAAAAAAAmAIAAGRycy9k&#10;b3ducmV2LnhtbFBLBQYAAAAABAAEAPUAAACJAwAAAAA=&#10;" fillcolor="#fba919 [3212]" stroked="f" strokeweight="1pt">
                    <v:fill opacity="0"/>
                  </v:rect>
                  <v:shape id="Retângulo 8" o:spid="_x0000_s1107"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D7DcEA&#10;AADcAAAADwAAAGRycy9kb3ducmV2LnhtbERP24rCMBB9F/yHMIIvoqmyilajiOCusC/ePmBoxqbY&#10;TEqT1u7fbxaEfZvDuc5m19lStFT7wrGC6SQBQZw5XXCu4H47jpcgfEDWWDomBT/kYbft9zaYavfi&#10;C7XXkIsYwj5FBSaEKpXSZ4Ys+omriCP3cLXFEGGdS13jK4bbUs6SZCEtFhwbDFZ0MJQ9r41VQBc3&#10;WuFXMypvq2f7eW4MfzedUsNBt1+DCNSFf/HbfdJx/scc/p6JF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A+w3BAAAA3AAAAA8AAAAAAAAAAAAAAAAAmAIAAGRycy9kb3du&#10;cmV2LnhtbFBLBQYAAAAABAAEAPUAAACGAw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proofErr w:type="spellStart"/>
      <w:r w:rsidR="000E083E">
        <w:rPr>
          <w:color w:val="FBA919"/>
          <w:sz w:val="96"/>
          <w:szCs w:val="72"/>
          <w:lang w:val="pt-BR"/>
        </w:rPr>
        <w:t>Video</w:t>
      </w:r>
      <w:proofErr w:type="spellEnd"/>
      <w:r w:rsidR="000E083E">
        <w:rPr>
          <w:color w:val="FBA919"/>
          <w:sz w:val="96"/>
          <w:szCs w:val="72"/>
          <w:lang w:val="pt-BR"/>
        </w:rPr>
        <w:t xml:space="preserve"> links</w:t>
      </w:r>
    </w:p>
    <w:p w14:paraId="1E592872" w14:textId="0D43BC08" w:rsidR="00C3202C" w:rsidRDefault="00C3202C" w:rsidP="00C3202C">
      <w:pPr>
        <w:jc w:val="center"/>
        <w:rPr>
          <w:color w:val="FBA919"/>
          <w:sz w:val="96"/>
          <w:szCs w:val="72"/>
          <w:lang w:val="pt-BR"/>
        </w:rPr>
      </w:pPr>
      <w:r w:rsidRPr="005A258A">
        <w:rPr>
          <w:b/>
          <w:bCs/>
          <w:noProof/>
          <w:color w:val="FBA919"/>
          <w:sz w:val="300"/>
          <w:szCs w:val="300"/>
          <w:lang w:val="pt-BR" w:eastAsia="pt-BR"/>
        </w:rPr>
        <w:lastRenderedPageBreak/>
        <mc:AlternateContent>
          <mc:Choice Requires="wpg">
            <w:drawing>
              <wp:anchor distT="0" distB="0" distL="457200" distR="457200" simplePos="0" relativeHeight="251708416" behindDoc="0" locked="0" layoutInCell="1" allowOverlap="1" wp14:anchorId="5F92287D" wp14:editId="05283681">
                <wp:simplePos x="0" y="0"/>
                <wp:positionH relativeFrom="page">
                  <wp:posOffset>189186</wp:posOffset>
                </wp:positionH>
                <wp:positionV relativeFrom="margin">
                  <wp:align>bottom</wp:align>
                </wp:positionV>
                <wp:extent cx="7824470" cy="7963535"/>
                <wp:effectExtent l="0" t="19050" r="0" b="94615"/>
                <wp:wrapSquare wrapText="bothSides"/>
                <wp:docPr id="3"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50" name="Caixa de Texto 50"/>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E103B" w14:textId="73010179" w:rsidR="00C3202C" w:rsidRPr="00136CE7" w:rsidRDefault="00C3202C" w:rsidP="00C3202C">
                              <w:pPr>
                                <w:pStyle w:val="CabealhodoSumrio"/>
                                <w:spacing w:before="120"/>
                                <w:rPr>
                                  <w:color w:val="6F6F6F" w:themeColor="accent1"/>
                                  <w:sz w:val="28"/>
                                  <w:szCs w:val="28"/>
                                  <w:u w:val="single"/>
                                </w:rPr>
                              </w:pPr>
                              <w:r>
                                <w:rPr>
                                  <w:color w:val="6F6F6F" w:themeColor="accent1"/>
                                  <w:sz w:val="28"/>
                                  <w:szCs w:val="28"/>
                                  <w:u w:val="single"/>
                                </w:rPr>
                                <w:t>Email</w:t>
                              </w:r>
                              <w:r w:rsidR="006E6AAD">
                                <w:rPr>
                                  <w:color w:val="6F6F6F" w:themeColor="accent1"/>
                                  <w:sz w:val="28"/>
                                  <w:szCs w:val="28"/>
                                  <w:u w:val="single"/>
                                </w:rPr>
                                <w:t xml:space="preserve"> </w:t>
                              </w:r>
                              <w:r w:rsidR="004E7475">
                                <w:rPr>
                                  <w:color w:val="6F6F6F" w:themeColor="accent1"/>
                                  <w:sz w:val="28"/>
                                  <w:szCs w:val="28"/>
                                  <w:u w:val="single"/>
                                </w:rPr>
                                <w:t>1</w:t>
                              </w:r>
                            </w:p>
                            <w:p w14:paraId="5570722B" w14:textId="33CD0FC6" w:rsidR="00C3202C" w:rsidRDefault="00C3202C" w:rsidP="00C3202C">
                              <w:pPr>
                                <w:jc w:val="both"/>
                                <w:rPr>
                                  <w:color w:val="FFC000"/>
                                  <w:sz w:val="24"/>
                                  <w:szCs w:val="24"/>
                                </w:rPr>
                              </w:pPr>
                              <w:r w:rsidRPr="00C3202C">
                                <w:rPr>
                                  <w:color w:val="FFC000"/>
                                  <w:sz w:val="24"/>
                                  <w:szCs w:val="24"/>
                                </w:rPr>
                                <w:t>contato@drxama.com.br</w:t>
                              </w:r>
                            </w:p>
                            <w:p w14:paraId="3132743B" w14:textId="7217EF5A" w:rsidR="006E6AAD" w:rsidRPr="00136CE7" w:rsidRDefault="006E6AAD" w:rsidP="006E6AAD">
                              <w:pPr>
                                <w:pStyle w:val="CabealhodoSumrio"/>
                                <w:spacing w:before="120"/>
                                <w:rPr>
                                  <w:color w:val="6F6F6F" w:themeColor="accent1"/>
                                  <w:sz w:val="28"/>
                                  <w:szCs w:val="28"/>
                                  <w:u w:val="single"/>
                                </w:rPr>
                              </w:pPr>
                              <w:r>
                                <w:rPr>
                                  <w:color w:val="6F6F6F" w:themeColor="accent1"/>
                                  <w:sz w:val="28"/>
                                  <w:szCs w:val="28"/>
                                  <w:u w:val="single"/>
                                </w:rPr>
                                <w:t xml:space="preserve">Email </w:t>
                              </w:r>
                              <w:r w:rsidR="004E7475">
                                <w:rPr>
                                  <w:color w:val="6F6F6F" w:themeColor="accent1"/>
                                  <w:sz w:val="28"/>
                                  <w:szCs w:val="28"/>
                                  <w:u w:val="single"/>
                                </w:rPr>
                                <w:t>2</w:t>
                              </w:r>
                            </w:p>
                            <w:p w14:paraId="5CE2F70B" w14:textId="28D17CA8" w:rsidR="00C3202C" w:rsidRPr="00C3202C" w:rsidRDefault="006E6AAD" w:rsidP="00C3202C">
                              <w:pPr>
                                <w:jc w:val="both"/>
                                <w:rPr>
                                  <w:color w:val="FFC000"/>
                                  <w:sz w:val="24"/>
                                  <w:szCs w:val="24"/>
                                </w:rPr>
                              </w:pPr>
                              <w:r>
                                <w:rPr>
                                  <w:color w:val="FFC000"/>
                                  <w:sz w:val="24"/>
                                  <w:szCs w:val="24"/>
                                </w:rPr>
                                <w:t>spgamesoficial@gmail.com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1" name="Grupo 188"/>
                        <wpg:cNvGrpSpPr/>
                        <wpg:grpSpPr>
                          <a:xfrm>
                            <a:off x="2019300" y="0"/>
                            <a:ext cx="914667" cy="9372600"/>
                            <a:chOff x="0" y="0"/>
                            <a:chExt cx="914667" cy="9372600"/>
                          </a:xfrm>
                        </wpg:grpSpPr>
                        <wps:wsp>
                          <wps:cNvPr id="52" name="Retângulo 52"/>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5F92287D" id="_x0000_s1108" style="position:absolute;left:0;text-align:left;margin-left:14.9pt;margin-top:0;width:616.1pt;height:627.05pt;z-index:251708416;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">
                <v:shape id="Caixa de Texto 50" o:spid="_x0000_s1109"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uisMA&#10;AADbAAAADwAAAGRycy9kb3ducmV2LnhtbERPTU/CQBC9m/gfNmPiTbaQYE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ruisMAAADbAAAADwAAAAAAAAAAAAAAAACYAgAAZHJzL2Rv&#10;d25yZXYueG1sUEsFBgAAAAAEAAQA9QAAAIgDAAAAAA==&#10;" filled="f" stroked="f" strokeweight=".5pt">
                  <v:textbox inset="0,0,0,0">
                    <w:txbxContent>
                      <w:p w14:paraId="403E103B" w14:textId="73010179" w:rsidR="00C3202C" w:rsidRPr="00136CE7" w:rsidRDefault="00C3202C" w:rsidP="00C3202C">
                        <w:pPr>
                          <w:pStyle w:val="CabealhodoSumrio"/>
                          <w:spacing w:before="120"/>
                          <w:rPr>
                            <w:color w:val="6F6F6F" w:themeColor="accent1"/>
                            <w:sz w:val="28"/>
                            <w:szCs w:val="28"/>
                            <w:u w:val="single"/>
                          </w:rPr>
                        </w:pPr>
                        <w:r>
                          <w:rPr>
                            <w:color w:val="6F6F6F" w:themeColor="accent1"/>
                            <w:sz w:val="28"/>
                            <w:szCs w:val="28"/>
                            <w:u w:val="single"/>
                          </w:rPr>
                          <w:t>Email</w:t>
                        </w:r>
                        <w:r w:rsidR="006E6AAD">
                          <w:rPr>
                            <w:color w:val="6F6F6F" w:themeColor="accent1"/>
                            <w:sz w:val="28"/>
                            <w:szCs w:val="28"/>
                            <w:u w:val="single"/>
                          </w:rPr>
                          <w:t xml:space="preserve"> </w:t>
                        </w:r>
                        <w:r w:rsidR="004E7475">
                          <w:rPr>
                            <w:color w:val="6F6F6F" w:themeColor="accent1"/>
                            <w:sz w:val="28"/>
                            <w:szCs w:val="28"/>
                            <w:u w:val="single"/>
                          </w:rPr>
                          <w:t>1</w:t>
                        </w:r>
                      </w:p>
                      <w:p w14:paraId="5570722B" w14:textId="33CD0FC6" w:rsidR="00C3202C" w:rsidRDefault="00C3202C" w:rsidP="00C3202C">
                        <w:pPr>
                          <w:jc w:val="both"/>
                          <w:rPr>
                            <w:color w:val="FFC000"/>
                            <w:sz w:val="24"/>
                            <w:szCs w:val="24"/>
                          </w:rPr>
                        </w:pPr>
                        <w:r w:rsidRPr="00C3202C">
                          <w:rPr>
                            <w:color w:val="FFC000"/>
                            <w:sz w:val="24"/>
                            <w:szCs w:val="24"/>
                          </w:rPr>
                          <w:t>contato@drxama.com.br</w:t>
                        </w:r>
                      </w:p>
                      <w:p w14:paraId="3132743B" w14:textId="7217EF5A" w:rsidR="006E6AAD" w:rsidRPr="00136CE7" w:rsidRDefault="006E6AAD" w:rsidP="006E6AAD">
                        <w:pPr>
                          <w:pStyle w:val="CabealhodoSumrio"/>
                          <w:spacing w:before="120"/>
                          <w:rPr>
                            <w:color w:val="6F6F6F" w:themeColor="accent1"/>
                            <w:sz w:val="28"/>
                            <w:szCs w:val="28"/>
                            <w:u w:val="single"/>
                          </w:rPr>
                        </w:pPr>
                        <w:r>
                          <w:rPr>
                            <w:color w:val="6F6F6F" w:themeColor="accent1"/>
                            <w:sz w:val="28"/>
                            <w:szCs w:val="28"/>
                            <w:u w:val="single"/>
                          </w:rPr>
                          <w:t xml:space="preserve">Email </w:t>
                        </w:r>
                        <w:r w:rsidR="004E7475">
                          <w:rPr>
                            <w:color w:val="6F6F6F" w:themeColor="accent1"/>
                            <w:sz w:val="28"/>
                            <w:szCs w:val="28"/>
                            <w:u w:val="single"/>
                          </w:rPr>
                          <w:t>2</w:t>
                        </w:r>
                      </w:p>
                      <w:p w14:paraId="5CE2F70B" w14:textId="28D17CA8" w:rsidR="00C3202C" w:rsidRPr="00C3202C" w:rsidRDefault="006E6AAD" w:rsidP="00C3202C">
                        <w:pPr>
                          <w:jc w:val="both"/>
                          <w:rPr>
                            <w:color w:val="FFC000"/>
                            <w:sz w:val="24"/>
                            <w:szCs w:val="24"/>
                          </w:rPr>
                        </w:pPr>
                        <w:r>
                          <w:rPr>
                            <w:color w:val="FFC000"/>
                            <w:sz w:val="24"/>
                            <w:szCs w:val="24"/>
                          </w:rPr>
                          <w:t>spgamesoficial@gmail.com</w:t>
                        </w:r>
                      </w:p>
                    </w:txbxContent>
                  </v:textbox>
                </v:shape>
                <v:group id="Grupo 188" o:spid="_x0000_s1110"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tângulo 52" o:spid="_x0000_s1111"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m6MYA&#10;AADbAAAADwAAAGRycy9kb3ducmV2LnhtbESPQWvCQBSE70L/w/KEXqRuGqpI6iqlUrAoQqPF6yP7&#10;TILZtzG7avTXu4LgcZiZb5jxtDWVOFHjSssK3vsRCOLM6pJzBZv1z9sIhPPIGivLpOBCDqaTl84Y&#10;E23P/Een1OciQNglqKDwvk6kdFlBBl3f1sTB29nGoA+yyaVu8BzgppJxFA2lwZLDQoE1fReU7dOj&#10;UXD4GPHvZhEPl363vV63/731YLZS6rXbfn2C8NT6Z/jRnmsFgxjuX8IP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Um6MYAAADbAAAADwAAAAAAAAAAAAAAAACYAgAAZHJz&#10;L2Rvd25yZXYueG1sUEsFBgAAAAAEAAQA9QAAAIsDAAAAAA==&#10;" fillcolor="#fba919 [3212]" stroked="f" strokeweight="1pt">
                    <v:fill opacity="0"/>
                  </v:rect>
                  <v:shape id="Retângulo 8" o:spid="_x0000_s1112"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uwYMIA&#10;AADbAAAADwAAAGRycy9kb3ducmV2LnhtbESP3YrCMBSE7wXfIRzBG9FUF0WrUURwV9gb/x7g0Byb&#10;YnNSmrR2336zIOzlMDPfMJtdZ0vRUu0LxwqmkwQEceZ0wbmC++04XoLwAVlj6ZgU/JCH3bbf22Cq&#10;3Ysv1F5DLiKEfYoKTAhVKqXPDFn0E1cRR+/haoshyjqXusZXhNtSzpJkIS0WHBcMVnQwlD2vjVVA&#10;Fzda4VczKm+rZ/t5bgx/N51Sw0G3X4MI1IX/8Lt90grmH/D3Jf4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S7BgwgAAANsAAAAPAAAAAAAAAAAAAAAAAJgCAABkcnMvZG93&#10;bnJldi54bWxQSwUGAAAAAAQABAD1AAAAhwM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proofErr w:type="spellStart"/>
      <w:r w:rsidR="00893E26">
        <w:rPr>
          <w:color w:val="FBA919"/>
          <w:sz w:val="96"/>
          <w:szCs w:val="72"/>
          <w:lang w:val="pt-BR"/>
        </w:rPr>
        <w:t>Contact</w:t>
      </w:r>
      <w:proofErr w:type="spellEnd"/>
      <w:r w:rsidR="00893E26">
        <w:rPr>
          <w:color w:val="FBA919"/>
          <w:sz w:val="96"/>
          <w:szCs w:val="72"/>
          <w:lang w:val="pt-BR"/>
        </w:rPr>
        <w:t xml:space="preserve"> </w:t>
      </w:r>
      <w:proofErr w:type="spellStart"/>
      <w:r w:rsidR="00893E26">
        <w:rPr>
          <w:color w:val="FBA919"/>
          <w:sz w:val="96"/>
          <w:szCs w:val="72"/>
          <w:lang w:val="pt-BR"/>
        </w:rPr>
        <w:t>us</w:t>
      </w:r>
      <w:proofErr w:type="spellEnd"/>
    </w:p>
    <w:p w14:paraId="5D7E0875" w14:textId="49221228" w:rsidR="005A258A" w:rsidRPr="006155AC" w:rsidRDefault="00C3202C" w:rsidP="00C3202C">
      <w:pPr>
        <w:jc w:val="center"/>
        <w:rPr>
          <w:color w:val="FBA919"/>
          <w:sz w:val="96"/>
          <w:szCs w:val="72"/>
          <w:lang w:val="pt-BR"/>
        </w:rPr>
      </w:pPr>
      <w:r w:rsidRPr="005A258A">
        <w:rPr>
          <w:b/>
          <w:bCs/>
          <w:noProof/>
          <w:color w:val="FBA919"/>
          <w:sz w:val="300"/>
          <w:szCs w:val="300"/>
          <w:lang w:val="pt-BR" w:eastAsia="pt-BR"/>
        </w:rPr>
        <w:lastRenderedPageBreak/>
        <mc:AlternateContent>
          <mc:Choice Requires="wpg">
            <w:drawing>
              <wp:anchor distT="0" distB="0" distL="457200" distR="457200" simplePos="0" relativeHeight="251710464" behindDoc="0" locked="0" layoutInCell="1" allowOverlap="1" wp14:anchorId="7DBADE71" wp14:editId="04F4A01F">
                <wp:simplePos x="0" y="0"/>
                <wp:positionH relativeFrom="page">
                  <wp:posOffset>189186</wp:posOffset>
                </wp:positionH>
                <wp:positionV relativeFrom="margin">
                  <wp:align>bottom</wp:align>
                </wp:positionV>
                <wp:extent cx="7824470" cy="7963535"/>
                <wp:effectExtent l="0" t="19050" r="0" b="94615"/>
                <wp:wrapSquare wrapText="bothSides"/>
                <wp:docPr id="54" name="Grupo 186"/>
                <wp:cNvGraphicFramePr/>
                <a:graphic xmlns:a="http://schemas.openxmlformats.org/drawingml/2006/main">
                  <a:graphicData uri="http://schemas.microsoft.com/office/word/2010/wordprocessingGroup">
                    <wpg:wgp>
                      <wpg:cNvGrpSpPr/>
                      <wpg:grpSpPr>
                        <a:xfrm>
                          <a:off x="0" y="0"/>
                          <a:ext cx="7824470" cy="7963535"/>
                          <a:chOff x="-828154" y="0"/>
                          <a:chExt cx="3762121" cy="9372600"/>
                        </a:xfrm>
                      </wpg:grpSpPr>
                      <wps:wsp>
                        <wps:cNvPr id="55" name="Caixa de Texto 55"/>
                        <wps:cNvSpPr txBox="1"/>
                        <wps:spPr>
                          <a:xfrm>
                            <a:off x="-828154" y="1"/>
                            <a:ext cx="2865861" cy="9363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F2269" w14:textId="39622AF8" w:rsidR="00D717DA" w:rsidRPr="00136CE7" w:rsidRDefault="00D717DA" w:rsidP="00D717DA">
                              <w:pPr>
                                <w:pStyle w:val="CabealhodoSumrio"/>
                                <w:spacing w:before="120"/>
                                <w:rPr>
                                  <w:color w:val="6F6F6F" w:themeColor="accent1"/>
                                  <w:sz w:val="28"/>
                                  <w:szCs w:val="28"/>
                                  <w:u w:val="single"/>
                                </w:rPr>
                              </w:pPr>
                              <w:r>
                                <w:rPr>
                                  <w:color w:val="6F6F6F" w:themeColor="accent1"/>
                                  <w:sz w:val="28"/>
                                  <w:szCs w:val="28"/>
                                  <w:u w:val="single"/>
                                </w:rPr>
                                <w:t>Site</w:t>
                              </w:r>
                            </w:p>
                            <w:p w14:paraId="490E8989" w14:textId="5F6A610C" w:rsidR="00D717DA" w:rsidRPr="00D717DA" w:rsidRDefault="002216A0" w:rsidP="00D717DA">
                              <w:pPr>
                                <w:jc w:val="both"/>
                                <w:rPr>
                                  <w:color w:val="FFC000"/>
                                  <w:sz w:val="24"/>
                                  <w:szCs w:val="24"/>
                                </w:rPr>
                              </w:pPr>
                              <w:hyperlink r:id="rId40" w:history="1">
                                <w:r w:rsidR="001E593A" w:rsidRPr="001E593A">
                                  <w:rPr>
                                    <w:rStyle w:val="Hyperlink"/>
                                    <w:color w:val="FFC000"/>
                                  </w:rPr>
                                  <w:t>https://drxama.com.br/</w:t>
                                </w:r>
                              </w:hyperlink>
                              <w:r w:rsidR="001E593A">
                                <w:t xml:space="preserve"> </w:t>
                              </w:r>
                              <w:r w:rsidR="001E593A" w:rsidRPr="001E593A">
                                <w:rPr>
                                  <w:color w:val="EBEBEB" w:themeColor="background2"/>
                                </w:rPr>
                                <w:t xml:space="preserve">ou </w:t>
                              </w:r>
                              <w:hyperlink r:id="rId41" w:history="1">
                                <w:r w:rsidR="001E593A" w:rsidRPr="001E593A">
                                  <w:rPr>
                                    <w:rStyle w:val="Hyperlink"/>
                                    <w:color w:val="FFC000"/>
                                  </w:rPr>
                                  <w:t>https://drxama.com/</w:t>
                                </w:r>
                              </w:hyperlink>
                            </w:p>
                            <w:p w14:paraId="72BFA656" w14:textId="656AB0D3" w:rsidR="00C3202C" w:rsidRPr="00136CE7" w:rsidRDefault="006E6AAD" w:rsidP="00C3202C">
                              <w:pPr>
                                <w:pStyle w:val="CabealhodoSumrio"/>
                                <w:spacing w:before="120"/>
                                <w:rPr>
                                  <w:color w:val="6F6F6F" w:themeColor="accent1"/>
                                  <w:sz w:val="28"/>
                                  <w:szCs w:val="28"/>
                                  <w:u w:val="single"/>
                                </w:rPr>
                              </w:pPr>
                              <w:r>
                                <w:rPr>
                                  <w:color w:val="6F6F6F" w:themeColor="accent1"/>
                                  <w:sz w:val="28"/>
                                  <w:szCs w:val="28"/>
                                  <w:u w:val="single"/>
                                </w:rPr>
                                <w:t>Canal do Youtube</w:t>
                              </w:r>
                            </w:p>
                            <w:p w14:paraId="3D5D2947" w14:textId="0F04878C" w:rsidR="00C3202C" w:rsidRPr="00362114" w:rsidRDefault="002216A0" w:rsidP="00C3202C">
                              <w:pPr>
                                <w:jc w:val="both"/>
                                <w:rPr>
                                  <w:color w:val="FFC000"/>
                                  <w:sz w:val="24"/>
                                  <w:szCs w:val="24"/>
                                </w:rPr>
                              </w:pPr>
                              <w:hyperlink r:id="rId42" w:history="1">
                                <w:r w:rsidR="00362114" w:rsidRPr="00362114">
                                  <w:rPr>
                                    <w:rStyle w:val="Hyperlink"/>
                                    <w:color w:val="FFC000"/>
                                  </w:rPr>
                                  <w:t>https://www.youtube.com/channel/UCIL322VJEbtqIt53BLcn80w</w:t>
                                </w:r>
                              </w:hyperlink>
                            </w:p>
                            <w:p w14:paraId="172C6AF0" w14:textId="1E6AFBE9" w:rsidR="00362114" w:rsidRPr="00136CE7" w:rsidRDefault="00362114" w:rsidP="00362114">
                              <w:pPr>
                                <w:pStyle w:val="CabealhodoSumrio"/>
                                <w:spacing w:before="120"/>
                                <w:rPr>
                                  <w:color w:val="6F6F6F" w:themeColor="accent1"/>
                                  <w:sz w:val="28"/>
                                  <w:szCs w:val="28"/>
                                  <w:u w:val="single"/>
                                </w:rPr>
                              </w:pPr>
                              <w:r>
                                <w:rPr>
                                  <w:color w:val="6F6F6F" w:themeColor="accent1"/>
                                  <w:sz w:val="28"/>
                                  <w:szCs w:val="28"/>
                                  <w:u w:val="single"/>
                                </w:rPr>
                                <w:t>Github</w:t>
                              </w:r>
                            </w:p>
                            <w:p w14:paraId="1E0F344F" w14:textId="1BA30574" w:rsidR="00362114" w:rsidRDefault="002216A0" w:rsidP="00362114">
                              <w:pPr>
                                <w:jc w:val="both"/>
                                <w:rPr>
                                  <w:color w:val="FFC000"/>
                                </w:rPr>
                              </w:pPr>
                              <w:hyperlink r:id="rId43" w:history="1">
                                <w:r w:rsidR="005B097F" w:rsidRPr="005B097F">
                                  <w:rPr>
                                    <w:rStyle w:val="Hyperlink"/>
                                    <w:color w:val="FFC000"/>
                                  </w:rPr>
                                  <w:t>https://github.com/GS-GAME-WORDS/Dr.Xama---RPG-MAKER-MV</w:t>
                                </w:r>
                              </w:hyperlink>
                            </w:p>
                            <w:p w14:paraId="37D6EAEE" w14:textId="3D788242" w:rsidR="005B097F" w:rsidRPr="00136CE7" w:rsidRDefault="00460347" w:rsidP="005B097F">
                              <w:pPr>
                                <w:pStyle w:val="CabealhodoSumrio"/>
                                <w:spacing w:before="120"/>
                                <w:rPr>
                                  <w:color w:val="6F6F6F" w:themeColor="accent1"/>
                                  <w:sz w:val="28"/>
                                  <w:szCs w:val="28"/>
                                  <w:u w:val="single"/>
                                </w:rPr>
                              </w:pPr>
                              <w:r>
                                <w:rPr>
                                  <w:color w:val="6F6F6F" w:themeColor="accent1"/>
                                  <w:sz w:val="28"/>
                                  <w:szCs w:val="28"/>
                                  <w:u w:val="single"/>
                                </w:rPr>
                                <w:t>Twitter</w:t>
                              </w:r>
                            </w:p>
                            <w:p w14:paraId="4AFF7810" w14:textId="0F3B24A0" w:rsidR="005B097F" w:rsidRPr="0045003F" w:rsidRDefault="002216A0" w:rsidP="005B097F">
                              <w:pPr>
                                <w:jc w:val="both"/>
                                <w:rPr>
                                  <w:color w:val="FFC000"/>
                                  <w:sz w:val="24"/>
                                  <w:szCs w:val="24"/>
                                </w:rPr>
                              </w:pPr>
                              <w:hyperlink r:id="rId44" w:history="1">
                                <w:r w:rsidR="0045003F" w:rsidRPr="0045003F">
                                  <w:rPr>
                                    <w:rStyle w:val="Hyperlink"/>
                                    <w:color w:val="FFC000"/>
                                  </w:rPr>
                                  <w:t>https://twitter.com/dr_xama</w:t>
                                </w:r>
                              </w:hyperlink>
                            </w:p>
                            <w:p w14:paraId="25827F4C" w14:textId="7DC621AE" w:rsidR="0045003F" w:rsidRDefault="003F2E00" w:rsidP="00B205A6">
                              <w:pPr>
                                <w:pStyle w:val="CabealhodoSumrio"/>
                                <w:spacing w:before="120"/>
                                <w:rPr>
                                  <w:color w:val="6F6F6F" w:themeColor="accent1"/>
                                  <w:sz w:val="28"/>
                                  <w:szCs w:val="28"/>
                                  <w:u w:val="single"/>
                                </w:rPr>
                              </w:pPr>
                              <w:r>
                                <w:rPr>
                                  <w:color w:val="6F6F6F" w:themeColor="accent1"/>
                                  <w:sz w:val="28"/>
                                  <w:szCs w:val="28"/>
                                  <w:u w:val="single"/>
                                </w:rPr>
                                <w:t>Discord</w:t>
                              </w:r>
                            </w:p>
                            <w:p w14:paraId="7CD724F4" w14:textId="6903D582" w:rsidR="00C3202C" w:rsidRPr="00D717DA" w:rsidRDefault="002216A0" w:rsidP="00D717DA">
                              <w:pPr>
                                <w:rPr>
                                  <w:color w:val="FFC000"/>
                                </w:rPr>
                              </w:pPr>
                              <w:hyperlink r:id="rId45" w:history="1">
                                <w:r w:rsidR="00B205A6" w:rsidRPr="00B205A6">
                                  <w:rPr>
                                    <w:rStyle w:val="Hyperlink"/>
                                    <w:color w:val="FFC000"/>
                                  </w:rPr>
                                  <w:t>https://discord.gg/bvS9fgB</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6" name="Grupo 188"/>
                        <wpg:cNvGrpSpPr/>
                        <wpg:grpSpPr>
                          <a:xfrm>
                            <a:off x="2019300" y="0"/>
                            <a:ext cx="914667" cy="9372600"/>
                            <a:chOff x="0" y="0"/>
                            <a:chExt cx="914667" cy="9372600"/>
                          </a:xfrm>
                        </wpg:grpSpPr>
                        <wps:wsp>
                          <wps:cNvPr id="57" name="Retângulo 57"/>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tângulo 8"/>
                          <wps:cNvSpPr/>
                          <wps:spPr>
                            <a:xfrm>
                              <a:off x="18407" y="0"/>
                              <a:ext cx="667393"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solidFill>
                              <a:srgbClr val="FBA91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7DBADE71" id="_x0000_s1113" style="position:absolute;left:0;text-align:left;margin-left:14.9pt;margin-top:0;width:616.1pt;height:627.05pt;z-index:251710464;mso-wrap-distance-left:36pt;mso-wrap-distance-right:36pt;mso-position-horizontal-relative:page;mso-position-vertical:bottom;mso-position-vertical-relative:margin;mso-width-relative:margin" coordorigin="-8281" coordsize="37621,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">
                <v:shape id="Caixa de Texto 55" o:spid="_x0000_s1114" type="#_x0000_t202" style="position:absolute;left:-8281;width:28658;height:93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NEsUA&#10;AADbAAAADwAAAGRycy9kb3ducmV2LnhtbESPX2vCQBDE3wt+h2MF3+rFgqWkniK2BR/6T22hvq25&#10;NQnm9sLdGtNv3ysU+jjMzG+Y2aJ3jeooxNqzgck4A0VceFtzaeBj93R9ByoKssXGMxn4pgiL+eBq&#10;hrn1F95Qt5VSJQjHHA1UIm2udSwqchjHviVO3tEHh5JkKLUNeElw1+ibLLvVDmtOCxW2tKqoOG3P&#10;zkDzFcPzIZN991C+yPubPn8+Tl6NGQ375T0ooV7+w3/ttTUwncLvl/QD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U0SxQAAANsAAAAPAAAAAAAAAAAAAAAAAJgCAABkcnMv&#10;ZG93bnJldi54bWxQSwUGAAAAAAQABAD1AAAAigMAAAAA&#10;" filled="f" stroked="f" strokeweight=".5pt">
                  <v:textbox inset="0,0,0,0">
                    <w:txbxContent>
                      <w:p w14:paraId="4DBF2269" w14:textId="39622AF8" w:rsidR="00D717DA" w:rsidRPr="00136CE7" w:rsidRDefault="00D717DA" w:rsidP="00D717DA">
                        <w:pPr>
                          <w:pStyle w:val="CabealhodoSumrio"/>
                          <w:spacing w:before="120"/>
                          <w:rPr>
                            <w:color w:val="6F6F6F" w:themeColor="accent1"/>
                            <w:sz w:val="28"/>
                            <w:szCs w:val="28"/>
                            <w:u w:val="single"/>
                          </w:rPr>
                        </w:pPr>
                        <w:r>
                          <w:rPr>
                            <w:color w:val="6F6F6F" w:themeColor="accent1"/>
                            <w:sz w:val="28"/>
                            <w:szCs w:val="28"/>
                            <w:u w:val="single"/>
                          </w:rPr>
                          <w:t>Site</w:t>
                        </w:r>
                      </w:p>
                      <w:p w14:paraId="490E8989" w14:textId="5F6A610C" w:rsidR="00D717DA" w:rsidRPr="00D717DA" w:rsidRDefault="002216A0" w:rsidP="00D717DA">
                        <w:pPr>
                          <w:jc w:val="both"/>
                          <w:rPr>
                            <w:color w:val="FFC000"/>
                            <w:sz w:val="24"/>
                            <w:szCs w:val="24"/>
                          </w:rPr>
                        </w:pPr>
                        <w:hyperlink r:id="rId46" w:history="1">
                          <w:r w:rsidR="001E593A" w:rsidRPr="001E593A">
                            <w:rPr>
                              <w:rStyle w:val="Hyperlink"/>
                              <w:color w:val="FFC000"/>
                            </w:rPr>
                            <w:t>https://drxama.com.br/</w:t>
                          </w:r>
                        </w:hyperlink>
                        <w:r w:rsidR="001E593A">
                          <w:t xml:space="preserve"> </w:t>
                        </w:r>
                        <w:r w:rsidR="001E593A" w:rsidRPr="001E593A">
                          <w:rPr>
                            <w:color w:val="EBEBEB" w:themeColor="background2"/>
                          </w:rPr>
                          <w:t xml:space="preserve">ou </w:t>
                        </w:r>
                        <w:hyperlink r:id="rId47" w:history="1">
                          <w:r w:rsidR="001E593A" w:rsidRPr="001E593A">
                            <w:rPr>
                              <w:rStyle w:val="Hyperlink"/>
                              <w:color w:val="FFC000"/>
                            </w:rPr>
                            <w:t>https://drxama.com/</w:t>
                          </w:r>
                        </w:hyperlink>
                      </w:p>
                      <w:p w14:paraId="72BFA656" w14:textId="656AB0D3" w:rsidR="00C3202C" w:rsidRPr="00136CE7" w:rsidRDefault="006E6AAD" w:rsidP="00C3202C">
                        <w:pPr>
                          <w:pStyle w:val="CabealhodoSumrio"/>
                          <w:spacing w:before="120"/>
                          <w:rPr>
                            <w:color w:val="6F6F6F" w:themeColor="accent1"/>
                            <w:sz w:val="28"/>
                            <w:szCs w:val="28"/>
                            <w:u w:val="single"/>
                          </w:rPr>
                        </w:pPr>
                        <w:r>
                          <w:rPr>
                            <w:color w:val="6F6F6F" w:themeColor="accent1"/>
                            <w:sz w:val="28"/>
                            <w:szCs w:val="28"/>
                            <w:u w:val="single"/>
                          </w:rPr>
                          <w:t>Canal do Youtube</w:t>
                        </w:r>
                      </w:p>
                      <w:p w14:paraId="3D5D2947" w14:textId="0F04878C" w:rsidR="00C3202C" w:rsidRPr="00362114" w:rsidRDefault="002216A0" w:rsidP="00C3202C">
                        <w:pPr>
                          <w:jc w:val="both"/>
                          <w:rPr>
                            <w:color w:val="FFC000"/>
                            <w:sz w:val="24"/>
                            <w:szCs w:val="24"/>
                          </w:rPr>
                        </w:pPr>
                        <w:hyperlink r:id="rId48" w:history="1">
                          <w:r w:rsidR="00362114" w:rsidRPr="00362114">
                            <w:rPr>
                              <w:rStyle w:val="Hyperlink"/>
                              <w:color w:val="FFC000"/>
                            </w:rPr>
                            <w:t>https://www.youtube.com/channel/UCIL322VJEbtqIt53BLcn80w</w:t>
                          </w:r>
                        </w:hyperlink>
                      </w:p>
                      <w:p w14:paraId="172C6AF0" w14:textId="1E6AFBE9" w:rsidR="00362114" w:rsidRPr="00136CE7" w:rsidRDefault="00362114" w:rsidP="00362114">
                        <w:pPr>
                          <w:pStyle w:val="CabealhodoSumrio"/>
                          <w:spacing w:before="120"/>
                          <w:rPr>
                            <w:color w:val="6F6F6F" w:themeColor="accent1"/>
                            <w:sz w:val="28"/>
                            <w:szCs w:val="28"/>
                            <w:u w:val="single"/>
                          </w:rPr>
                        </w:pPr>
                        <w:r>
                          <w:rPr>
                            <w:color w:val="6F6F6F" w:themeColor="accent1"/>
                            <w:sz w:val="28"/>
                            <w:szCs w:val="28"/>
                            <w:u w:val="single"/>
                          </w:rPr>
                          <w:t>Github</w:t>
                        </w:r>
                      </w:p>
                      <w:p w14:paraId="1E0F344F" w14:textId="1BA30574" w:rsidR="00362114" w:rsidRDefault="002216A0" w:rsidP="00362114">
                        <w:pPr>
                          <w:jc w:val="both"/>
                          <w:rPr>
                            <w:color w:val="FFC000"/>
                          </w:rPr>
                        </w:pPr>
                        <w:hyperlink r:id="rId49" w:history="1">
                          <w:r w:rsidR="005B097F" w:rsidRPr="005B097F">
                            <w:rPr>
                              <w:rStyle w:val="Hyperlink"/>
                              <w:color w:val="FFC000"/>
                            </w:rPr>
                            <w:t>https://github.com/GS-GAME-WORDS/Dr.Xama---RPG-MAKER-MV</w:t>
                          </w:r>
                        </w:hyperlink>
                      </w:p>
                      <w:p w14:paraId="37D6EAEE" w14:textId="3D788242" w:rsidR="005B097F" w:rsidRPr="00136CE7" w:rsidRDefault="00460347" w:rsidP="005B097F">
                        <w:pPr>
                          <w:pStyle w:val="CabealhodoSumrio"/>
                          <w:spacing w:before="120"/>
                          <w:rPr>
                            <w:color w:val="6F6F6F" w:themeColor="accent1"/>
                            <w:sz w:val="28"/>
                            <w:szCs w:val="28"/>
                            <w:u w:val="single"/>
                          </w:rPr>
                        </w:pPr>
                        <w:r>
                          <w:rPr>
                            <w:color w:val="6F6F6F" w:themeColor="accent1"/>
                            <w:sz w:val="28"/>
                            <w:szCs w:val="28"/>
                            <w:u w:val="single"/>
                          </w:rPr>
                          <w:t>Twitter</w:t>
                        </w:r>
                      </w:p>
                      <w:p w14:paraId="4AFF7810" w14:textId="0F3B24A0" w:rsidR="005B097F" w:rsidRPr="0045003F" w:rsidRDefault="002216A0" w:rsidP="005B097F">
                        <w:pPr>
                          <w:jc w:val="both"/>
                          <w:rPr>
                            <w:color w:val="FFC000"/>
                            <w:sz w:val="24"/>
                            <w:szCs w:val="24"/>
                          </w:rPr>
                        </w:pPr>
                        <w:hyperlink r:id="rId50" w:history="1">
                          <w:r w:rsidR="0045003F" w:rsidRPr="0045003F">
                            <w:rPr>
                              <w:rStyle w:val="Hyperlink"/>
                              <w:color w:val="FFC000"/>
                            </w:rPr>
                            <w:t>https://twitter.com/dr_xama</w:t>
                          </w:r>
                        </w:hyperlink>
                      </w:p>
                      <w:p w14:paraId="25827F4C" w14:textId="7DC621AE" w:rsidR="0045003F" w:rsidRDefault="003F2E00" w:rsidP="00B205A6">
                        <w:pPr>
                          <w:pStyle w:val="CabealhodoSumrio"/>
                          <w:spacing w:before="120"/>
                          <w:rPr>
                            <w:color w:val="6F6F6F" w:themeColor="accent1"/>
                            <w:sz w:val="28"/>
                            <w:szCs w:val="28"/>
                            <w:u w:val="single"/>
                          </w:rPr>
                        </w:pPr>
                        <w:r>
                          <w:rPr>
                            <w:color w:val="6F6F6F" w:themeColor="accent1"/>
                            <w:sz w:val="28"/>
                            <w:szCs w:val="28"/>
                            <w:u w:val="single"/>
                          </w:rPr>
                          <w:t>Discord</w:t>
                        </w:r>
                      </w:p>
                      <w:p w14:paraId="7CD724F4" w14:textId="6903D582" w:rsidR="00C3202C" w:rsidRPr="00D717DA" w:rsidRDefault="002216A0" w:rsidP="00D717DA">
                        <w:pPr>
                          <w:rPr>
                            <w:color w:val="FFC000"/>
                          </w:rPr>
                        </w:pPr>
                        <w:hyperlink r:id="rId51" w:history="1">
                          <w:r w:rsidR="00B205A6" w:rsidRPr="00B205A6">
                            <w:rPr>
                              <w:rStyle w:val="Hyperlink"/>
                              <w:color w:val="FFC000"/>
                            </w:rPr>
                            <w:t>https://discord.gg/bvS9fgB</w:t>
                          </w:r>
                        </w:hyperlink>
                      </w:p>
                    </w:txbxContent>
                  </v:textbox>
                </v:shape>
                <v:group id="Grupo 188" o:spid="_x0000_s1115"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tângulo 57" o:spid="_x0000_s1116"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KFcMYA&#10;AADbAAAADwAAAGRycy9kb3ducmV2LnhtbESP3WrCQBSE7wt9h+UUvCm6qVQNqasURbBUCv6R20P2&#10;mIRmz8bsqtGnd4VCL4eZ+YYZT1tTiTM1rrSs4K0XgSDOrC45V7DbLroxCOeRNVaWScGVHEwnz09j&#10;TLS98JrOG5+LAGGXoILC+zqR0mUFGXQ9WxMH72Abgz7IJpe6wUuAm0r2o2goDZYcFgqsaVZQ9rs5&#10;GQXH95i/dt/94cof0tst3b9uB/MfpTov7ecHCE+t/w//tZdawWAEjy/hB8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KFcMYAAADbAAAADwAAAAAAAAAAAAAAAACYAgAAZHJz&#10;L2Rvd25yZXYueG1sUEsFBgAAAAAEAAQA9QAAAIsDAAAAAA==&#10;" fillcolor="#fba919 [3212]" stroked="f" strokeweight="1pt">
                    <v:fill opacity="0"/>
                  </v:rect>
                  <v:shape id="Retângulo 8" o:spid="_x0000_s1117" style="position:absolute;left:184;width:6674;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8iEcAA&#10;AADbAAAADwAAAGRycy9kb3ducmV2LnhtbERPS2rDMBDdF3oHMYVuQiw30JK4VkwINCl0Uzs5wGBN&#10;LRNrZCz509tHi0KXj/fPi8V2YqLBt44VvCQpCOLa6ZYbBdfLx3oLwgdkjZ1jUvBLHor940OOmXYz&#10;lzRVoRExhH2GCkwIfSalrw1Z9InriSP34waLIcKhkXrAOYbbTm7S9E1abDk2GOzpaKi+VaNVQKVb&#10;7fA8rrrL7jadvkfDX+Oi1PPTcngHEWgJ/+I/96dW8BrHxi/xB8j9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8iEcAAAADbAAAADwAAAAAAAAAAAAAAAACYAgAAZHJzL2Rvd25y&#10;ZXYueG1sUEsFBgAAAAAEAAQA9QAAAIUDAAAAAA==&#10;" path="m,l667679,r,9363456l,9363456,219021,5372097,,xe" fillcolor="#fba919" stroked="f" strokeweight="1pt">
                    <v:shadow on="t" color="black" opacity="26214f" origin=",-.5" offset="0,3pt"/>
                    <v:path arrowok="t" o:connecttype="custom" o:connectlocs="0,0;667393,0;667393,9363456;0,9363456;218927,5372097;0,0" o:connectangles="0,0,0,0,0,0"/>
                  </v:shape>
                </v:group>
                <w10:wrap type="square" anchorx="page" anchory="margin"/>
              </v:group>
            </w:pict>
          </mc:Fallback>
        </mc:AlternateContent>
      </w:r>
      <w:proofErr w:type="spellStart"/>
      <w:r w:rsidR="00C13888">
        <w:rPr>
          <w:color w:val="FBA919"/>
          <w:sz w:val="96"/>
          <w:szCs w:val="72"/>
          <w:lang w:val="pt-BR"/>
        </w:rPr>
        <w:t>Publicity</w:t>
      </w:r>
      <w:proofErr w:type="spellEnd"/>
    </w:p>
    <w:sectPr w:rsidR="005A258A" w:rsidRPr="006155AC" w:rsidSect="00CB681B">
      <w:headerReference w:type="default" r:id="rId52"/>
      <w:footerReference w:type="default" r:id="rId5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049970" w14:textId="77777777" w:rsidR="002216A0" w:rsidRDefault="002216A0" w:rsidP="00D766DE">
      <w:r>
        <w:separator/>
      </w:r>
    </w:p>
  </w:endnote>
  <w:endnote w:type="continuationSeparator" w:id="0">
    <w:p w14:paraId="096B3443" w14:textId="77777777" w:rsidR="002216A0" w:rsidRDefault="002216A0" w:rsidP="00D76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sha">
    <w:charset w:val="B1"/>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9DD91" w14:textId="3C30875E" w:rsidR="0049047F" w:rsidRPr="00DC1BD1" w:rsidRDefault="00DC1BD1" w:rsidP="00DC1BD1">
    <w:pPr>
      <w:pStyle w:val="Rodap"/>
      <w:pBdr>
        <w:top w:val="single" w:sz="4" w:space="1" w:color="E69304" w:themeColor="background1" w:themeShade="D9"/>
      </w:pBdr>
      <w:jc w:val="right"/>
      <w:rPr>
        <w:color w:val="865602" w:themeColor="background1" w:themeShade="7F"/>
        <w:spacing w:val="60"/>
        <w:lang w:val="pt-BR"/>
      </w:rPr>
    </w:pPr>
    <w:r>
      <w:rPr>
        <w:noProof/>
        <w:lang w:val="pt-BR" w:eastAsia="pt-BR"/>
      </w:rPr>
      <mc:AlternateContent>
        <mc:Choice Requires="wps">
          <w:drawing>
            <wp:anchor distT="45720" distB="45720" distL="114300" distR="114300" simplePos="0" relativeHeight="251661312" behindDoc="0" locked="0" layoutInCell="1" allowOverlap="1" wp14:anchorId="3A588E99" wp14:editId="7FD81C2E">
              <wp:simplePos x="0" y="0"/>
              <wp:positionH relativeFrom="margin">
                <wp:align>left</wp:align>
              </wp:positionH>
              <wp:positionV relativeFrom="paragraph">
                <wp:posOffset>26139</wp:posOffset>
              </wp:positionV>
              <wp:extent cx="3534410" cy="299720"/>
              <wp:effectExtent l="0" t="0" r="0" b="508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4410" cy="299720"/>
                      </a:xfrm>
                      <a:prstGeom prst="rect">
                        <a:avLst/>
                      </a:prstGeom>
                      <a:noFill/>
                      <a:ln w="9525">
                        <a:noFill/>
                        <a:miter lim="800000"/>
                        <a:headEnd/>
                        <a:tailEnd/>
                      </a:ln>
                    </wps:spPr>
                    <wps:txbx>
                      <w:txbxContent>
                        <w:p w14:paraId="065ADA29" w14:textId="19816AA3" w:rsidR="00DC1BD1" w:rsidRPr="00DC1BD1" w:rsidRDefault="00DC1BD1">
                          <w:pPr>
                            <w:rPr>
                              <w:color w:val="FBA919"/>
                            </w:rPr>
                          </w:pPr>
                          <w:r>
                            <w:rPr>
                              <w:color w:val="FBA919"/>
                            </w:rPr>
                            <w:t xml:space="preserve">DR.XAMÃ – </w:t>
                          </w:r>
                          <w:r w:rsidR="00856AFB" w:rsidRPr="00856AFB">
                            <w:rPr>
                              <w:color w:val="FBA919"/>
                            </w:rPr>
                            <w:t>GAME JOLT API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88E99" id="_x0000_t202" coordsize="21600,21600" o:spt="202" path="m,l,21600r21600,l21600,xe">
              <v:stroke joinstyle="miter"/>
              <v:path gradientshapeok="t" o:connecttype="rect"/>
            </v:shapetype>
            <v:shape id="_x0000_s1118" type="#_x0000_t202" style="position:absolute;left:0;text-align:left;margin-left:0;margin-top:2.05pt;width:278.3pt;height:23.6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" filled="f" stroked="f">
              <v:textbox>
                <w:txbxContent>
                  <w:p w14:paraId="065ADA29" w14:textId="19816AA3" w:rsidR="00DC1BD1" w:rsidRPr="00DC1BD1" w:rsidRDefault="00DC1BD1">
                    <w:pPr>
                      <w:rPr>
                        <w:color w:val="FBA919"/>
                      </w:rPr>
                    </w:pPr>
                    <w:r>
                      <w:rPr>
                        <w:color w:val="FBA919"/>
                      </w:rPr>
                      <w:t xml:space="preserve">DR.XAMÃ – </w:t>
                    </w:r>
                    <w:r w:rsidR="00856AFB" w:rsidRPr="00856AFB">
                      <w:rPr>
                        <w:color w:val="FBA919"/>
                      </w:rPr>
                      <w:t>GAME JOLT API DOCUMENTATION</w:t>
                    </w:r>
                  </w:p>
                </w:txbxContent>
              </v:textbox>
              <w10:wrap anchorx="margin"/>
            </v:shape>
          </w:pict>
        </mc:Fallback>
      </mc:AlternateContent>
    </w:r>
    <w:sdt>
      <w:sdtPr>
        <w:id w:val="773134536"/>
        <w:docPartObj>
          <w:docPartGallery w:val="Page Numbers (Bottom of Page)"/>
          <w:docPartUnique/>
        </w:docPartObj>
      </w:sdtPr>
      <w:sdtEndPr>
        <w:rPr>
          <w:color w:val="865602" w:themeColor="background1" w:themeShade="7F"/>
          <w:spacing w:val="60"/>
          <w:lang w:val="pt-BR"/>
        </w:rPr>
      </w:sdtEndPr>
      <w:sdtContent>
        <w:r w:rsidR="00CB681B">
          <w:fldChar w:fldCharType="begin"/>
        </w:r>
        <w:r w:rsidR="00CB681B">
          <w:instrText>PAGE   \* MERGEFORMAT</w:instrText>
        </w:r>
        <w:r w:rsidR="00CB681B">
          <w:fldChar w:fldCharType="separate"/>
        </w:r>
        <w:r w:rsidR="005C50E4" w:rsidRPr="005C50E4">
          <w:rPr>
            <w:noProof/>
            <w:lang w:val="pt-BR"/>
          </w:rPr>
          <w:t>18</w:t>
        </w:r>
        <w:r w:rsidR="00CB681B">
          <w:fldChar w:fldCharType="end"/>
        </w:r>
        <w:r w:rsidR="00CB681B">
          <w:rPr>
            <w:lang w:val="pt-BR"/>
          </w:rPr>
          <w:t xml:space="preserve"> | </w:t>
        </w:r>
        <w:r w:rsidR="00856AFB" w:rsidRPr="00856AFB">
          <w:rPr>
            <w:color w:val="865602" w:themeColor="background1" w:themeShade="7F"/>
            <w:spacing w:val="60"/>
            <w:lang w:val="pt-BR"/>
          </w:rPr>
          <w:t>Page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7AD22" w14:textId="77777777" w:rsidR="002216A0" w:rsidRDefault="002216A0" w:rsidP="00D766DE">
      <w:r>
        <w:separator/>
      </w:r>
    </w:p>
  </w:footnote>
  <w:footnote w:type="continuationSeparator" w:id="0">
    <w:p w14:paraId="1978BCDA" w14:textId="77777777" w:rsidR="002216A0" w:rsidRDefault="002216A0" w:rsidP="00D766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2DA7E" w14:textId="4207790F" w:rsidR="00CB681B" w:rsidRPr="00CB681B" w:rsidRDefault="00E31D56" w:rsidP="00CB681B">
    <w:pPr>
      <w:pStyle w:val="Cabealho"/>
      <w:jc w:val="center"/>
      <w:rPr>
        <w:color w:val="FBA919"/>
        <w:sz w:val="40"/>
        <w:szCs w:val="40"/>
      </w:rPr>
    </w:pPr>
    <w:r>
      <w:rPr>
        <w:b/>
        <w:bCs/>
        <w:noProof/>
        <w:color w:val="FBA919"/>
        <w:sz w:val="40"/>
        <w:szCs w:val="40"/>
        <w:lang w:val="pt-BR" w:eastAsia="pt-BR"/>
      </w:rPr>
      <mc:AlternateContent>
        <mc:Choice Requires="wps">
          <w:drawing>
            <wp:anchor distT="0" distB="0" distL="114300" distR="114300" simplePos="0" relativeHeight="251659264" behindDoc="1" locked="0" layoutInCell="1" allowOverlap="1" wp14:anchorId="3DCD4F16" wp14:editId="085FDF5B">
              <wp:simplePos x="0" y="0"/>
              <wp:positionH relativeFrom="page">
                <wp:align>right</wp:align>
              </wp:positionH>
              <wp:positionV relativeFrom="paragraph">
                <wp:posOffset>-457200</wp:posOffset>
              </wp:positionV>
              <wp:extent cx="7626350" cy="82550"/>
              <wp:effectExtent l="0" t="0" r="0" b="0"/>
              <wp:wrapTight wrapText="bothSides">
                <wp:wrapPolygon edited="0">
                  <wp:start x="0" y="0"/>
                  <wp:lineTo x="0" y="14954"/>
                  <wp:lineTo x="21528" y="14954"/>
                  <wp:lineTo x="21528" y="0"/>
                  <wp:lineTo x="0" y="0"/>
                </wp:wrapPolygon>
              </wp:wrapTight>
              <wp:docPr id="5" name="Retângulo 5"/>
              <wp:cNvGraphicFramePr/>
              <a:graphic xmlns:a="http://schemas.openxmlformats.org/drawingml/2006/main">
                <a:graphicData uri="http://schemas.microsoft.com/office/word/2010/wordprocessingShape">
                  <wps:wsp>
                    <wps:cNvSpPr/>
                    <wps:spPr>
                      <a:xfrm>
                        <a:off x="0" y="0"/>
                        <a:ext cx="7626350" cy="82550"/>
                      </a:xfrm>
                      <a:prstGeom prst="rect">
                        <a:avLst/>
                      </a:prstGeom>
                      <a:solidFill>
                        <a:srgbClr val="FBA91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8D456B" id="Retângulo 5" o:spid="_x0000_s1026" style="position:absolute;margin-left:549.3pt;margin-top:-36pt;width:600.5pt;height:6.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" fillcolor="#fba919" stroked="f" strokeweight="1pt">
              <w10:wrap type="tight" anchorx="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68C1A9C"/>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4B2C5000"/>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A0623994"/>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10C6EA8C"/>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59707D66"/>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A452D0"/>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9DCDCB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B921B9A"/>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7078C2"/>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54E8C43E"/>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D21326B"/>
    <w:multiLevelType w:val="multilevel"/>
    <w:tmpl w:val="04090023"/>
    <w:styleLink w:val="Artigoseo"/>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6345EB9"/>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272277"/>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AB6775B"/>
    <w:multiLevelType w:val="hybridMultilevel"/>
    <w:tmpl w:val="6E6CA01A"/>
    <w:lvl w:ilvl="0" w:tplc="0416000B">
      <w:start w:val="1"/>
      <w:numFmt w:val="bullet"/>
      <w:lvlText w:val=""/>
      <w:lvlJc w:val="left"/>
      <w:pPr>
        <w:ind w:left="720" w:hanging="360"/>
      </w:pPr>
      <w:rPr>
        <w:rFonts w:ascii="Wingdings" w:hAnsi="Wingdings" w:cs="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9350CFB"/>
    <w:multiLevelType w:val="multilevel"/>
    <w:tmpl w:val="9DF09F08"/>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DEC6B47"/>
    <w:multiLevelType w:val="multilevel"/>
    <w:tmpl w:val="604E1C0A"/>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8C2C6D"/>
    <w:multiLevelType w:val="multilevel"/>
    <w:tmpl w:val="04090023"/>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2"/>
  </w:num>
  <w:num w:numId="3">
    <w:abstractNumId w:val="10"/>
  </w:num>
  <w:num w:numId="4">
    <w:abstractNumId w:val="25"/>
  </w:num>
  <w:num w:numId="5">
    <w:abstractNumId w:val="13"/>
  </w:num>
  <w:num w:numId="6">
    <w:abstractNumId w:val="19"/>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4"/>
  </w:num>
  <w:num w:numId="21">
    <w:abstractNumId w:val="20"/>
  </w:num>
  <w:num w:numId="22">
    <w:abstractNumId w:val="11"/>
  </w:num>
  <w:num w:numId="23">
    <w:abstractNumId w:val="26"/>
  </w:num>
  <w:num w:numId="24">
    <w:abstractNumId w:val="15"/>
  </w:num>
  <w:num w:numId="25">
    <w:abstractNumId w:val="18"/>
  </w:num>
  <w:num w:numId="26">
    <w:abstractNumId w:val="1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proofState w:spelling="clean" w:grammar="clean"/>
  <w:attachedTemplate r:id="rId1"/>
  <w:defaultTabStop w:val="720"/>
  <w:hyphenationZone w:val="425"/>
  <w:characterSpacingControl w:val="doNotCompress"/>
  <w:hdrShapeDefaults>
    <o:shapedefaults v:ext="edit" spidmax="2049">
      <o:colormru v:ext="edit" colors="#20202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81B"/>
    <w:rsid w:val="00010F64"/>
    <w:rsid w:val="00011EE4"/>
    <w:rsid w:val="00013792"/>
    <w:rsid w:val="00013862"/>
    <w:rsid w:val="00015E3F"/>
    <w:rsid w:val="00017CBE"/>
    <w:rsid w:val="00017D08"/>
    <w:rsid w:val="00021532"/>
    <w:rsid w:val="00021C2F"/>
    <w:rsid w:val="0002356F"/>
    <w:rsid w:val="000304FC"/>
    <w:rsid w:val="0003797A"/>
    <w:rsid w:val="00050AFA"/>
    <w:rsid w:val="00065636"/>
    <w:rsid w:val="00073392"/>
    <w:rsid w:val="00094476"/>
    <w:rsid w:val="000A42D9"/>
    <w:rsid w:val="000D2CE2"/>
    <w:rsid w:val="000D518D"/>
    <w:rsid w:val="000E083E"/>
    <w:rsid w:val="000F3A61"/>
    <w:rsid w:val="001305A2"/>
    <w:rsid w:val="001317E3"/>
    <w:rsid w:val="00136CE7"/>
    <w:rsid w:val="00156206"/>
    <w:rsid w:val="00161F7E"/>
    <w:rsid w:val="001669A8"/>
    <w:rsid w:val="00173F98"/>
    <w:rsid w:val="00184003"/>
    <w:rsid w:val="001901B3"/>
    <w:rsid w:val="00195564"/>
    <w:rsid w:val="001A1DD7"/>
    <w:rsid w:val="001B049B"/>
    <w:rsid w:val="001D2C82"/>
    <w:rsid w:val="001E593A"/>
    <w:rsid w:val="001F0EFA"/>
    <w:rsid w:val="001F25DC"/>
    <w:rsid w:val="001F3F2C"/>
    <w:rsid w:val="002023E3"/>
    <w:rsid w:val="00210683"/>
    <w:rsid w:val="00214504"/>
    <w:rsid w:val="002157EF"/>
    <w:rsid w:val="00215B8F"/>
    <w:rsid w:val="002216A0"/>
    <w:rsid w:val="002254B3"/>
    <w:rsid w:val="002270E6"/>
    <w:rsid w:val="00235EE3"/>
    <w:rsid w:val="0023743A"/>
    <w:rsid w:val="00240F56"/>
    <w:rsid w:val="00241F47"/>
    <w:rsid w:val="00245789"/>
    <w:rsid w:val="002525A5"/>
    <w:rsid w:val="00263026"/>
    <w:rsid w:val="002676E9"/>
    <w:rsid w:val="00282EB8"/>
    <w:rsid w:val="002A3BF3"/>
    <w:rsid w:val="002B07C7"/>
    <w:rsid w:val="002B26F4"/>
    <w:rsid w:val="002C2BC6"/>
    <w:rsid w:val="002C3AF8"/>
    <w:rsid w:val="002C5CF5"/>
    <w:rsid w:val="002D0873"/>
    <w:rsid w:val="002E0A5B"/>
    <w:rsid w:val="002E7785"/>
    <w:rsid w:val="002F1049"/>
    <w:rsid w:val="002F32E0"/>
    <w:rsid w:val="002F670D"/>
    <w:rsid w:val="0030167F"/>
    <w:rsid w:val="003033C8"/>
    <w:rsid w:val="00323A0C"/>
    <w:rsid w:val="00323D7F"/>
    <w:rsid w:val="0032765C"/>
    <w:rsid w:val="00340C8F"/>
    <w:rsid w:val="00344B40"/>
    <w:rsid w:val="00355F80"/>
    <w:rsid w:val="00356663"/>
    <w:rsid w:val="0035704B"/>
    <w:rsid w:val="00357C85"/>
    <w:rsid w:val="00362114"/>
    <w:rsid w:val="003718D7"/>
    <w:rsid w:val="00376382"/>
    <w:rsid w:val="00377EA7"/>
    <w:rsid w:val="00380F4B"/>
    <w:rsid w:val="003831B7"/>
    <w:rsid w:val="00385385"/>
    <w:rsid w:val="003931DD"/>
    <w:rsid w:val="00393B9A"/>
    <w:rsid w:val="003A4F35"/>
    <w:rsid w:val="003A72EB"/>
    <w:rsid w:val="003B2FAB"/>
    <w:rsid w:val="003D1514"/>
    <w:rsid w:val="003D1EBF"/>
    <w:rsid w:val="003D2D54"/>
    <w:rsid w:val="003F05A7"/>
    <w:rsid w:val="003F13B3"/>
    <w:rsid w:val="003F2E00"/>
    <w:rsid w:val="004023DB"/>
    <w:rsid w:val="00414456"/>
    <w:rsid w:val="00427CF3"/>
    <w:rsid w:val="00431F59"/>
    <w:rsid w:val="004336DE"/>
    <w:rsid w:val="004345DC"/>
    <w:rsid w:val="00435111"/>
    <w:rsid w:val="0045003F"/>
    <w:rsid w:val="004568E6"/>
    <w:rsid w:val="00460347"/>
    <w:rsid w:val="00462B35"/>
    <w:rsid w:val="00466726"/>
    <w:rsid w:val="00472CEA"/>
    <w:rsid w:val="004755F5"/>
    <w:rsid w:val="0048120C"/>
    <w:rsid w:val="0049047F"/>
    <w:rsid w:val="0049594E"/>
    <w:rsid w:val="004A300B"/>
    <w:rsid w:val="004B37C8"/>
    <w:rsid w:val="004C07D9"/>
    <w:rsid w:val="004C55DB"/>
    <w:rsid w:val="004D0AD1"/>
    <w:rsid w:val="004D78A0"/>
    <w:rsid w:val="004E108E"/>
    <w:rsid w:val="004E7475"/>
    <w:rsid w:val="00567CBF"/>
    <w:rsid w:val="00586F2C"/>
    <w:rsid w:val="005A17B3"/>
    <w:rsid w:val="005A258A"/>
    <w:rsid w:val="005A5254"/>
    <w:rsid w:val="005B097F"/>
    <w:rsid w:val="005C50E4"/>
    <w:rsid w:val="005C758C"/>
    <w:rsid w:val="005C7B87"/>
    <w:rsid w:val="005D1438"/>
    <w:rsid w:val="005D6687"/>
    <w:rsid w:val="005D7C09"/>
    <w:rsid w:val="005E5D9C"/>
    <w:rsid w:val="005F3524"/>
    <w:rsid w:val="006061B6"/>
    <w:rsid w:val="00606B7E"/>
    <w:rsid w:val="0061107C"/>
    <w:rsid w:val="006155AC"/>
    <w:rsid w:val="00625F22"/>
    <w:rsid w:val="0062726B"/>
    <w:rsid w:val="00645252"/>
    <w:rsid w:val="00660D17"/>
    <w:rsid w:val="00663B09"/>
    <w:rsid w:val="00671CFC"/>
    <w:rsid w:val="00674649"/>
    <w:rsid w:val="00680F9E"/>
    <w:rsid w:val="006A2980"/>
    <w:rsid w:val="006A7B8D"/>
    <w:rsid w:val="006B43FB"/>
    <w:rsid w:val="006B4A7F"/>
    <w:rsid w:val="006C102A"/>
    <w:rsid w:val="006C6122"/>
    <w:rsid w:val="006D3D74"/>
    <w:rsid w:val="006D5251"/>
    <w:rsid w:val="006E30A9"/>
    <w:rsid w:val="006E6AAD"/>
    <w:rsid w:val="006F5AE2"/>
    <w:rsid w:val="007274A2"/>
    <w:rsid w:val="007331A9"/>
    <w:rsid w:val="00746B76"/>
    <w:rsid w:val="0075602F"/>
    <w:rsid w:val="00765A85"/>
    <w:rsid w:val="00772820"/>
    <w:rsid w:val="0077325F"/>
    <w:rsid w:val="00774F52"/>
    <w:rsid w:val="00784FB2"/>
    <w:rsid w:val="007924A9"/>
    <w:rsid w:val="0079335E"/>
    <w:rsid w:val="0079776A"/>
    <w:rsid w:val="007A3E85"/>
    <w:rsid w:val="007B0C15"/>
    <w:rsid w:val="007B3C5A"/>
    <w:rsid w:val="007C66D3"/>
    <w:rsid w:val="007D1016"/>
    <w:rsid w:val="007F2EA6"/>
    <w:rsid w:val="00807371"/>
    <w:rsid w:val="00814535"/>
    <w:rsid w:val="00825432"/>
    <w:rsid w:val="00832520"/>
    <w:rsid w:val="0083569A"/>
    <w:rsid w:val="008432DD"/>
    <w:rsid w:val="00847B8D"/>
    <w:rsid w:val="00851022"/>
    <w:rsid w:val="00856AFB"/>
    <w:rsid w:val="008622DF"/>
    <w:rsid w:val="008652D7"/>
    <w:rsid w:val="00892AAB"/>
    <w:rsid w:val="008936A5"/>
    <w:rsid w:val="00893E26"/>
    <w:rsid w:val="008A72AD"/>
    <w:rsid w:val="008A77CB"/>
    <w:rsid w:val="008B2D52"/>
    <w:rsid w:val="008B7321"/>
    <w:rsid w:val="008C5C9A"/>
    <w:rsid w:val="008C7711"/>
    <w:rsid w:val="008D5E01"/>
    <w:rsid w:val="008F1CEC"/>
    <w:rsid w:val="008F2BE7"/>
    <w:rsid w:val="008F562B"/>
    <w:rsid w:val="00900953"/>
    <w:rsid w:val="009018E5"/>
    <w:rsid w:val="0091438E"/>
    <w:rsid w:val="00945FA2"/>
    <w:rsid w:val="009475FC"/>
    <w:rsid w:val="00951C84"/>
    <w:rsid w:val="00960D13"/>
    <w:rsid w:val="00964C31"/>
    <w:rsid w:val="00965AE8"/>
    <w:rsid w:val="00966268"/>
    <w:rsid w:val="009716B0"/>
    <w:rsid w:val="009753D1"/>
    <w:rsid w:val="00981721"/>
    <w:rsid w:val="00993174"/>
    <w:rsid w:val="009A2F1D"/>
    <w:rsid w:val="009B6B6B"/>
    <w:rsid w:val="009C443E"/>
    <w:rsid w:val="009C5FD1"/>
    <w:rsid w:val="009D61FA"/>
    <w:rsid w:val="009E6EE9"/>
    <w:rsid w:val="009F22B2"/>
    <w:rsid w:val="009F4DA1"/>
    <w:rsid w:val="00A0341A"/>
    <w:rsid w:val="00A30767"/>
    <w:rsid w:val="00A3268C"/>
    <w:rsid w:val="00A34406"/>
    <w:rsid w:val="00A505CA"/>
    <w:rsid w:val="00A57981"/>
    <w:rsid w:val="00A6097D"/>
    <w:rsid w:val="00A61ED5"/>
    <w:rsid w:val="00A62BAC"/>
    <w:rsid w:val="00A72650"/>
    <w:rsid w:val="00A732E0"/>
    <w:rsid w:val="00A80B7D"/>
    <w:rsid w:val="00A860E4"/>
    <w:rsid w:val="00A9204E"/>
    <w:rsid w:val="00A93346"/>
    <w:rsid w:val="00A961A6"/>
    <w:rsid w:val="00A979CA"/>
    <w:rsid w:val="00AB194B"/>
    <w:rsid w:val="00AB4A89"/>
    <w:rsid w:val="00AC04C6"/>
    <w:rsid w:val="00AD42A3"/>
    <w:rsid w:val="00AD6B01"/>
    <w:rsid w:val="00AE3113"/>
    <w:rsid w:val="00AE5568"/>
    <w:rsid w:val="00AF497B"/>
    <w:rsid w:val="00AF69E0"/>
    <w:rsid w:val="00B06917"/>
    <w:rsid w:val="00B205A6"/>
    <w:rsid w:val="00B40D07"/>
    <w:rsid w:val="00B412C8"/>
    <w:rsid w:val="00B44788"/>
    <w:rsid w:val="00B47F08"/>
    <w:rsid w:val="00B713E6"/>
    <w:rsid w:val="00B726D8"/>
    <w:rsid w:val="00B74234"/>
    <w:rsid w:val="00B755D5"/>
    <w:rsid w:val="00B75690"/>
    <w:rsid w:val="00B76091"/>
    <w:rsid w:val="00B86C3F"/>
    <w:rsid w:val="00B904B5"/>
    <w:rsid w:val="00BA4EDE"/>
    <w:rsid w:val="00BC7B29"/>
    <w:rsid w:val="00BD6FD3"/>
    <w:rsid w:val="00C02C71"/>
    <w:rsid w:val="00C0599C"/>
    <w:rsid w:val="00C13888"/>
    <w:rsid w:val="00C15200"/>
    <w:rsid w:val="00C219F6"/>
    <w:rsid w:val="00C30C78"/>
    <w:rsid w:val="00C3202C"/>
    <w:rsid w:val="00C33436"/>
    <w:rsid w:val="00C33883"/>
    <w:rsid w:val="00C42647"/>
    <w:rsid w:val="00C4329D"/>
    <w:rsid w:val="00C46D02"/>
    <w:rsid w:val="00C633AB"/>
    <w:rsid w:val="00C73E71"/>
    <w:rsid w:val="00C94489"/>
    <w:rsid w:val="00CB0E58"/>
    <w:rsid w:val="00CB681B"/>
    <w:rsid w:val="00CC1CF2"/>
    <w:rsid w:val="00CE0E8D"/>
    <w:rsid w:val="00CE2F53"/>
    <w:rsid w:val="00CE3459"/>
    <w:rsid w:val="00D02BF7"/>
    <w:rsid w:val="00D049F4"/>
    <w:rsid w:val="00D14846"/>
    <w:rsid w:val="00D43044"/>
    <w:rsid w:val="00D44F1C"/>
    <w:rsid w:val="00D603D0"/>
    <w:rsid w:val="00D64015"/>
    <w:rsid w:val="00D717DA"/>
    <w:rsid w:val="00D72E08"/>
    <w:rsid w:val="00D766DE"/>
    <w:rsid w:val="00D843A1"/>
    <w:rsid w:val="00D87335"/>
    <w:rsid w:val="00DA191D"/>
    <w:rsid w:val="00DA34BF"/>
    <w:rsid w:val="00DC1BD1"/>
    <w:rsid w:val="00DD50E6"/>
    <w:rsid w:val="00DD7127"/>
    <w:rsid w:val="00DE407A"/>
    <w:rsid w:val="00DF5E7C"/>
    <w:rsid w:val="00E04338"/>
    <w:rsid w:val="00E05450"/>
    <w:rsid w:val="00E140CF"/>
    <w:rsid w:val="00E15290"/>
    <w:rsid w:val="00E222CB"/>
    <w:rsid w:val="00E30980"/>
    <w:rsid w:val="00E31D56"/>
    <w:rsid w:val="00E337B4"/>
    <w:rsid w:val="00E352B2"/>
    <w:rsid w:val="00E40B0D"/>
    <w:rsid w:val="00E57F20"/>
    <w:rsid w:val="00E66C50"/>
    <w:rsid w:val="00E84EED"/>
    <w:rsid w:val="00E92385"/>
    <w:rsid w:val="00EA3C7B"/>
    <w:rsid w:val="00EA5950"/>
    <w:rsid w:val="00EB35FA"/>
    <w:rsid w:val="00EB6B0E"/>
    <w:rsid w:val="00EC5EF4"/>
    <w:rsid w:val="00ED211E"/>
    <w:rsid w:val="00ED3F01"/>
    <w:rsid w:val="00ED5ECE"/>
    <w:rsid w:val="00EE33B6"/>
    <w:rsid w:val="00EF3E22"/>
    <w:rsid w:val="00EF5D70"/>
    <w:rsid w:val="00F1360E"/>
    <w:rsid w:val="00F15300"/>
    <w:rsid w:val="00F21436"/>
    <w:rsid w:val="00F454B4"/>
    <w:rsid w:val="00F70DAF"/>
    <w:rsid w:val="00F76E13"/>
    <w:rsid w:val="00F860A8"/>
    <w:rsid w:val="00F90702"/>
    <w:rsid w:val="00F93239"/>
    <w:rsid w:val="00F95555"/>
    <w:rsid w:val="00F9692B"/>
    <w:rsid w:val="00FB0E36"/>
    <w:rsid w:val="00FC32D2"/>
    <w:rsid w:val="00FD7411"/>
    <w:rsid w:val="00FE2B89"/>
    <w:rsid w:val="00FE56FC"/>
    <w:rsid w:val="00FE5BAB"/>
    <w:rsid w:val="00FE7F22"/>
    <w:rsid w:val="00FF7CC6"/>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2020"/>
    </o:shapedefaults>
    <o:shapelayout v:ext="edit">
      <o:idmap v:ext="edit" data="1"/>
    </o:shapelayout>
  </w:shapeDefaults>
  <w:decimalSymbol w:val=","/>
  <w:listSeparator w:val=";"/>
  <w14:docId w14:val="1AE873E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C09"/>
    <w:rPr>
      <w:rFonts w:ascii="Calibri" w:hAnsi="Calibri" w:cs="Calibri"/>
    </w:rPr>
  </w:style>
  <w:style w:type="paragraph" w:styleId="Ttulo1">
    <w:name w:val="heading 1"/>
    <w:basedOn w:val="Normal"/>
    <w:next w:val="Normal"/>
    <w:link w:val="Ttulo1Char"/>
    <w:uiPriority w:val="9"/>
    <w:qFormat/>
    <w:rsid w:val="00D766DE"/>
    <w:pPr>
      <w:keepNext/>
      <w:keepLines/>
      <w:spacing w:before="240"/>
      <w:outlineLvl w:val="0"/>
    </w:pPr>
    <w:rPr>
      <w:rFonts w:ascii="Calibri Light" w:eastAsiaTheme="majorEastAsia" w:hAnsi="Calibri Light" w:cs="Calibri Light"/>
      <w:color w:val="373737" w:themeColor="accent1" w:themeShade="80"/>
      <w:sz w:val="32"/>
      <w:szCs w:val="32"/>
    </w:rPr>
  </w:style>
  <w:style w:type="paragraph" w:styleId="Ttulo2">
    <w:name w:val="heading 2"/>
    <w:basedOn w:val="Normal"/>
    <w:next w:val="Normal"/>
    <w:link w:val="Ttulo2Char"/>
    <w:uiPriority w:val="9"/>
    <w:unhideWhenUsed/>
    <w:qFormat/>
    <w:rsid w:val="00D766DE"/>
    <w:pPr>
      <w:keepNext/>
      <w:keepLines/>
      <w:spacing w:before="40"/>
      <w:outlineLvl w:val="1"/>
    </w:pPr>
    <w:rPr>
      <w:rFonts w:ascii="Calibri Light" w:eastAsiaTheme="majorEastAsia" w:hAnsi="Calibri Light" w:cs="Calibri Light"/>
      <w:color w:val="373737" w:themeColor="accent1" w:themeShade="80"/>
      <w:sz w:val="26"/>
      <w:szCs w:val="26"/>
    </w:rPr>
  </w:style>
  <w:style w:type="paragraph" w:styleId="Ttulo3">
    <w:name w:val="heading 3"/>
    <w:basedOn w:val="Normal"/>
    <w:next w:val="Normal"/>
    <w:link w:val="Ttulo3Char"/>
    <w:uiPriority w:val="9"/>
    <w:unhideWhenUsed/>
    <w:qFormat/>
    <w:rsid w:val="00D766DE"/>
    <w:pPr>
      <w:keepNext/>
      <w:keepLines/>
      <w:spacing w:before="40"/>
      <w:outlineLvl w:val="2"/>
    </w:pPr>
    <w:rPr>
      <w:rFonts w:ascii="Calibri Light" w:eastAsiaTheme="majorEastAsia" w:hAnsi="Calibri Light" w:cs="Calibri Light"/>
      <w:color w:val="373737" w:themeColor="accent1" w:themeShade="7F"/>
      <w:sz w:val="24"/>
      <w:szCs w:val="24"/>
    </w:rPr>
  </w:style>
  <w:style w:type="paragraph" w:styleId="Ttulo4">
    <w:name w:val="heading 4"/>
    <w:basedOn w:val="Normal"/>
    <w:next w:val="Normal"/>
    <w:link w:val="Ttulo4Char"/>
    <w:uiPriority w:val="9"/>
    <w:unhideWhenUsed/>
    <w:qFormat/>
    <w:rsid w:val="00D766DE"/>
    <w:pPr>
      <w:keepNext/>
      <w:keepLines/>
      <w:spacing w:before="40"/>
      <w:outlineLvl w:val="3"/>
    </w:pPr>
    <w:rPr>
      <w:rFonts w:ascii="Calibri Light" w:eastAsiaTheme="majorEastAsia" w:hAnsi="Calibri Light" w:cs="Calibri Light"/>
      <w:i/>
      <w:iCs/>
      <w:color w:val="373737" w:themeColor="accent1" w:themeShade="80"/>
    </w:rPr>
  </w:style>
  <w:style w:type="paragraph" w:styleId="Ttulo5">
    <w:name w:val="heading 5"/>
    <w:basedOn w:val="Normal"/>
    <w:next w:val="Normal"/>
    <w:link w:val="Ttulo5Char"/>
    <w:uiPriority w:val="9"/>
    <w:unhideWhenUsed/>
    <w:qFormat/>
    <w:rsid w:val="00D766DE"/>
    <w:pPr>
      <w:keepNext/>
      <w:keepLines/>
      <w:spacing w:before="40"/>
      <w:outlineLvl w:val="4"/>
    </w:pPr>
    <w:rPr>
      <w:rFonts w:ascii="Calibri Light" w:eastAsiaTheme="majorEastAsia" w:hAnsi="Calibri Light" w:cs="Calibri Light"/>
      <w:color w:val="373737" w:themeColor="accent1" w:themeShade="80"/>
    </w:rPr>
  </w:style>
  <w:style w:type="paragraph" w:styleId="Ttulo6">
    <w:name w:val="heading 6"/>
    <w:basedOn w:val="Normal"/>
    <w:next w:val="Normal"/>
    <w:link w:val="Ttulo6Char"/>
    <w:uiPriority w:val="9"/>
    <w:unhideWhenUsed/>
    <w:qFormat/>
    <w:rsid w:val="00D766DE"/>
    <w:pPr>
      <w:keepNext/>
      <w:keepLines/>
      <w:spacing w:before="40"/>
      <w:outlineLvl w:val="5"/>
    </w:pPr>
    <w:rPr>
      <w:rFonts w:ascii="Calibri Light" w:eastAsiaTheme="majorEastAsia" w:hAnsi="Calibri Light" w:cs="Calibri Light"/>
      <w:color w:val="373737" w:themeColor="accent1" w:themeShade="7F"/>
    </w:rPr>
  </w:style>
  <w:style w:type="paragraph" w:styleId="Ttulo7">
    <w:name w:val="heading 7"/>
    <w:basedOn w:val="Normal"/>
    <w:next w:val="Normal"/>
    <w:link w:val="Ttulo7Char"/>
    <w:uiPriority w:val="9"/>
    <w:unhideWhenUsed/>
    <w:qFormat/>
    <w:rsid w:val="00D766DE"/>
    <w:pPr>
      <w:keepNext/>
      <w:keepLines/>
      <w:spacing w:before="40"/>
      <w:outlineLvl w:val="6"/>
    </w:pPr>
    <w:rPr>
      <w:rFonts w:ascii="Calibri Light" w:eastAsiaTheme="majorEastAsia" w:hAnsi="Calibri Light" w:cs="Calibri Light"/>
      <w:i/>
      <w:iCs/>
      <w:color w:val="373737" w:themeColor="accent1" w:themeShade="7F"/>
    </w:rPr>
  </w:style>
  <w:style w:type="paragraph" w:styleId="Ttulo8">
    <w:name w:val="heading 8"/>
    <w:basedOn w:val="Normal"/>
    <w:next w:val="Normal"/>
    <w:link w:val="Ttulo8Char"/>
    <w:uiPriority w:val="9"/>
    <w:unhideWhenUsed/>
    <w:qFormat/>
    <w:rsid w:val="00D766DE"/>
    <w:pPr>
      <w:keepNext/>
      <w:keepLines/>
      <w:spacing w:before="40"/>
      <w:outlineLvl w:val="7"/>
    </w:pPr>
    <w:rPr>
      <w:rFonts w:ascii="Calibri Light" w:eastAsiaTheme="majorEastAsia" w:hAnsi="Calibri Light" w:cs="Calibri Light"/>
      <w:color w:val="FBB53C" w:themeColor="text1" w:themeTint="D8"/>
      <w:szCs w:val="21"/>
    </w:rPr>
  </w:style>
  <w:style w:type="paragraph" w:styleId="Ttulo9">
    <w:name w:val="heading 9"/>
    <w:basedOn w:val="Normal"/>
    <w:next w:val="Normal"/>
    <w:link w:val="Ttulo9Char"/>
    <w:uiPriority w:val="9"/>
    <w:unhideWhenUsed/>
    <w:qFormat/>
    <w:rsid w:val="00D766DE"/>
    <w:pPr>
      <w:keepNext/>
      <w:keepLines/>
      <w:spacing w:before="40"/>
      <w:outlineLvl w:val="8"/>
    </w:pPr>
    <w:rPr>
      <w:rFonts w:ascii="Calibri Light" w:eastAsiaTheme="majorEastAsia" w:hAnsi="Calibri Light" w:cs="Calibri Light"/>
      <w:i/>
      <w:iCs/>
      <w:color w:val="FBB53C"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766DE"/>
    <w:rPr>
      <w:rFonts w:ascii="Calibri Light" w:eastAsiaTheme="majorEastAsia" w:hAnsi="Calibri Light" w:cs="Calibri Light"/>
      <w:color w:val="373737" w:themeColor="accent1" w:themeShade="80"/>
      <w:sz w:val="32"/>
      <w:szCs w:val="32"/>
    </w:rPr>
  </w:style>
  <w:style w:type="character" w:customStyle="1" w:styleId="Ttulo2Char">
    <w:name w:val="Título 2 Char"/>
    <w:basedOn w:val="Fontepargpadro"/>
    <w:link w:val="Ttulo2"/>
    <w:uiPriority w:val="9"/>
    <w:rsid w:val="00D766DE"/>
    <w:rPr>
      <w:rFonts w:ascii="Calibri Light" w:eastAsiaTheme="majorEastAsia" w:hAnsi="Calibri Light" w:cs="Calibri Light"/>
      <w:color w:val="373737" w:themeColor="accent1" w:themeShade="80"/>
      <w:sz w:val="26"/>
      <w:szCs w:val="26"/>
    </w:rPr>
  </w:style>
  <w:style w:type="character" w:customStyle="1" w:styleId="Ttulo3Char">
    <w:name w:val="Título 3 Char"/>
    <w:basedOn w:val="Fontepargpadro"/>
    <w:link w:val="Ttulo3"/>
    <w:uiPriority w:val="9"/>
    <w:rsid w:val="00D766DE"/>
    <w:rPr>
      <w:rFonts w:ascii="Calibri Light" w:eastAsiaTheme="majorEastAsia" w:hAnsi="Calibri Light" w:cs="Calibri Light"/>
      <w:color w:val="373737" w:themeColor="accent1" w:themeShade="7F"/>
      <w:sz w:val="24"/>
      <w:szCs w:val="24"/>
    </w:rPr>
  </w:style>
  <w:style w:type="character" w:customStyle="1" w:styleId="Ttulo4Char">
    <w:name w:val="Título 4 Char"/>
    <w:basedOn w:val="Fontepargpadro"/>
    <w:link w:val="Ttulo4"/>
    <w:uiPriority w:val="9"/>
    <w:rsid w:val="00D766DE"/>
    <w:rPr>
      <w:rFonts w:ascii="Calibri Light" w:eastAsiaTheme="majorEastAsia" w:hAnsi="Calibri Light" w:cs="Calibri Light"/>
      <w:i/>
      <w:iCs/>
      <w:color w:val="373737" w:themeColor="accent1" w:themeShade="80"/>
    </w:rPr>
  </w:style>
  <w:style w:type="character" w:customStyle="1" w:styleId="Ttulo5Char">
    <w:name w:val="Título 5 Char"/>
    <w:basedOn w:val="Fontepargpadro"/>
    <w:link w:val="Ttulo5"/>
    <w:uiPriority w:val="9"/>
    <w:rsid w:val="00D766DE"/>
    <w:rPr>
      <w:rFonts w:ascii="Calibri Light" w:eastAsiaTheme="majorEastAsia" w:hAnsi="Calibri Light" w:cs="Calibri Light"/>
      <w:color w:val="373737" w:themeColor="accent1" w:themeShade="80"/>
    </w:rPr>
  </w:style>
  <w:style w:type="character" w:customStyle="1" w:styleId="Ttulo6Char">
    <w:name w:val="Título 6 Char"/>
    <w:basedOn w:val="Fontepargpadro"/>
    <w:link w:val="Ttulo6"/>
    <w:uiPriority w:val="9"/>
    <w:rsid w:val="00D766DE"/>
    <w:rPr>
      <w:rFonts w:ascii="Calibri Light" w:eastAsiaTheme="majorEastAsia" w:hAnsi="Calibri Light" w:cs="Calibri Light"/>
      <w:color w:val="373737" w:themeColor="accent1" w:themeShade="7F"/>
    </w:rPr>
  </w:style>
  <w:style w:type="character" w:customStyle="1" w:styleId="Ttulo7Char">
    <w:name w:val="Título 7 Char"/>
    <w:basedOn w:val="Fontepargpadro"/>
    <w:link w:val="Ttulo7"/>
    <w:uiPriority w:val="9"/>
    <w:rsid w:val="00D766DE"/>
    <w:rPr>
      <w:rFonts w:ascii="Calibri Light" w:eastAsiaTheme="majorEastAsia" w:hAnsi="Calibri Light" w:cs="Calibri Light"/>
      <w:i/>
      <w:iCs/>
      <w:color w:val="373737" w:themeColor="accent1" w:themeShade="7F"/>
    </w:rPr>
  </w:style>
  <w:style w:type="character" w:customStyle="1" w:styleId="Ttulo8Char">
    <w:name w:val="Título 8 Char"/>
    <w:basedOn w:val="Fontepargpadro"/>
    <w:link w:val="Ttulo8"/>
    <w:uiPriority w:val="9"/>
    <w:rsid w:val="00D766DE"/>
    <w:rPr>
      <w:rFonts w:ascii="Calibri Light" w:eastAsiaTheme="majorEastAsia" w:hAnsi="Calibri Light" w:cs="Calibri Light"/>
      <w:color w:val="FBB53C" w:themeColor="text1" w:themeTint="D8"/>
      <w:szCs w:val="21"/>
    </w:rPr>
  </w:style>
  <w:style w:type="character" w:customStyle="1" w:styleId="Ttulo9Char">
    <w:name w:val="Título 9 Char"/>
    <w:basedOn w:val="Fontepargpadro"/>
    <w:link w:val="Ttulo9"/>
    <w:uiPriority w:val="9"/>
    <w:rsid w:val="00D766DE"/>
    <w:rPr>
      <w:rFonts w:ascii="Calibri Light" w:eastAsiaTheme="majorEastAsia" w:hAnsi="Calibri Light" w:cs="Calibri Light"/>
      <w:i/>
      <w:iCs/>
      <w:color w:val="FBB53C" w:themeColor="text1" w:themeTint="D8"/>
      <w:szCs w:val="21"/>
    </w:rPr>
  </w:style>
  <w:style w:type="paragraph" w:styleId="Ttulo">
    <w:name w:val="Title"/>
    <w:basedOn w:val="Normal"/>
    <w:next w:val="Normal"/>
    <w:link w:val="TtuloChar"/>
    <w:uiPriority w:val="10"/>
    <w:qFormat/>
    <w:rsid w:val="00D766DE"/>
    <w:pPr>
      <w:contextualSpacing/>
    </w:pPr>
    <w:rPr>
      <w:rFonts w:ascii="Calibri Light" w:eastAsiaTheme="majorEastAsia" w:hAnsi="Calibri Light" w:cs="Calibri Light"/>
      <w:spacing w:val="-10"/>
      <w:kern w:val="28"/>
      <w:sz w:val="56"/>
      <w:szCs w:val="56"/>
    </w:rPr>
  </w:style>
  <w:style w:type="character" w:customStyle="1" w:styleId="TtuloChar">
    <w:name w:val="Título Char"/>
    <w:basedOn w:val="Fontepargpadro"/>
    <w:link w:val="Ttulo"/>
    <w:uiPriority w:val="10"/>
    <w:rsid w:val="00D766DE"/>
    <w:rPr>
      <w:rFonts w:ascii="Calibri Light" w:eastAsiaTheme="majorEastAsia" w:hAnsi="Calibri Light" w:cs="Calibri Light"/>
      <w:spacing w:val="-10"/>
      <w:kern w:val="28"/>
      <w:sz w:val="56"/>
      <w:szCs w:val="56"/>
    </w:rPr>
  </w:style>
  <w:style w:type="paragraph" w:styleId="Subttulo">
    <w:name w:val="Subtitle"/>
    <w:basedOn w:val="Normal"/>
    <w:next w:val="Normal"/>
    <w:link w:val="SubttuloChar"/>
    <w:uiPriority w:val="11"/>
    <w:qFormat/>
    <w:rsid w:val="00D766DE"/>
    <w:pPr>
      <w:numPr>
        <w:ilvl w:val="1"/>
      </w:numPr>
    </w:pPr>
    <w:rPr>
      <w:rFonts w:eastAsiaTheme="minorEastAsia"/>
      <w:color w:val="FCC769" w:themeColor="text1" w:themeTint="A5"/>
      <w:spacing w:val="15"/>
    </w:rPr>
  </w:style>
  <w:style w:type="character" w:customStyle="1" w:styleId="SubttuloChar">
    <w:name w:val="Subtítulo Char"/>
    <w:basedOn w:val="Fontepargpadro"/>
    <w:link w:val="Subttulo"/>
    <w:uiPriority w:val="11"/>
    <w:rsid w:val="00D766DE"/>
    <w:rPr>
      <w:rFonts w:ascii="Calibri" w:eastAsiaTheme="minorEastAsia" w:hAnsi="Calibri" w:cs="Calibri"/>
      <w:color w:val="FCC769" w:themeColor="text1" w:themeTint="A5"/>
      <w:spacing w:val="15"/>
    </w:rPr>
  </w:style>
  <w:style w:type="character" w:styleId="nfaseSutil">
    <w:name w:val="Subtle Emphasis"/>
    <w:basedOn w:val="Fontepargpadro"/>
    <w:uiPriority w:val="19"/>
    <w:qFormat/>
    <w:rsid w:val="00D766DE"/>
    <w:rPr>
      <w:rFonts w:ascii="Calibri" w:hAnsi="Calibri" w:cs="Calibri"/>
      <w:i/>
      <w:iCs/>
      <w:color w:val="FCBE52" w:themeColor="text1" w:themeTint="BF"/>
    </w:rPr>
  </w:style>
  <w:style w:type="character" w:styleId="nfase">
    <w:name w:val="Emphasis"/>
    <w:basedOn w:val="Fontepargpadro"/>
    <w:uiPriority w:val="20"/>
    <w:qFormat/>
    <w:rsid w:val="00D766DE"/>
    <w:rPr>
      <w:rFonts w:ascii="Calibri" w:hAnsi="Calibri" w:cs="Calibri"/>
      <w:i/>
      <w:iCs/>
    </w:rPr>
  </w:style>
  <w:style w:type="character" w:styleId="nfaseIntensa">
    <w:name w:val="Intense Emphasis"/>
    <w:basedOn w:val="Fontepargpadro"/>
    <w:uiPriority w:val="21"/>
    <w:qFormat/>
    <w:rsid w:val="00D766DE"/>
    <w:rPr>
      <w:rFonts w:ascii="Calibri" w:hAnsi="Calibri" w:cs="Calibri"/>
      <w:i/>
      <w:iCs/>
      <w:color w:val="373737" w:themeColor="accent1" w:themeShade="80"/>
    </w:rPr>
  </w:style>
  <w:style w:type="character" w:styleId="Forte">
    <w:name w:val="Strong"/>
    <w:basedOn w:val="Fontepargpadro"/>
    <w:uiPriority w:val="22"/>
    <w:qFormat/>
    <w:rsid w:val="00D766DE"/>
    <w:rPr>
      <w:rFonts w:ascii="Calibri" w:hAnsi="Calibri" w:cs="Calibri"/>
      <w:b/>
      <w:bCs/>
    </w:rPr>
  </w:style>
  <w:style w:type="paragraph" w:styleId="Citao">
    <w:name w:val="Quote"/>
    <w:basedOn w:val="Normal"/>
    <w:next w:val="Normal"/>
    <w:link w:val="CitaoChar"/>
    <w:uiPriority w:val="29"/>
    <w:qFormat/>
    <w:rsid w:val="00D766DE"/>
    <w:pPr>
      <w:spacing w:before="200"/>
      <w:ind w:left="864" w:right="864"/>
      <w:jc w:val="center"/>
    </w:pPr>
    <w:rPr>
      <w:i/>
      <w:iCs/>
      <w:color w:val="FCBE52" w:themeColor="text1" w:themeTint="BF"/>
    </w:rPr>
  </w:style>
  <w:style w:type="character" w:customStyle="1" w:styleId="CitaoChar">
    <w:name w:val="Citação Char"/>
    <w:basedOn w:val="Fontepargpadro"/>
    <w:link w:val="Citao"/>
    <w:uiPriority w:val="29"/>
    <w:rsid w:val="00D766DE"/>
    <w:rPr>
      <w:rFonts w:ascii="Calibri" w:hAnsi="Calibri" w:cs="Calibri"/>
      <w:i/>
      <w:iCs/>
      <w:color w:val="FCBE52" w:themeColor="text1" w:themeTint="BF"/>
    </w:rPr>
  </w:style>
  <w:style w:type="paragraph" w:styleId="CitaoIntensa">
    <w:name w:val="Intense Quote"/>
    <w:basedOn w:val="Normal"/>
    <w:next w:val="Normal"/>
    <w:link w:val="CitaoIntensaChar"/>
    <w:uiPriority w:val="30"/>
    <w:qFormat/>
    <w:rsid w:val="00D766DE"/>
    <w:pPr>
      <w:pBdr>
        <w:top w:val="single" w:sz="4" w:space="10" w:color="373737" w:themeColor="accent1" w:themeShade="80"/>
        <w:bottom w:val="single" w:sz="4" w:space="10" w:color="373737" w:themeColor="accent1" w:themeShade="80"/>
      </w:pBdr>
      <w:spacing w:before="360" w:after="360"/>
      <w:ind w:left="864" w:right="864"/>
      <w:jc w:val="center"/>
    </w:pPr>
    <w:rPr>
      <w:i/>
      <w:iCs/>
      <w:color w:val="373737" w:themeColor="accent1" w:themeShade="80"/>
    </w:rPr>
  </w:style>
  <w:style w:type="character" w:customStyle="1" w:styleId="CitaoIntensaChar">
    <w:name w:val="Citação Intensa Char"/>
    <w:basedOn w:val="Fontepargpadro"/>
    <w:link w:val="CitaoIntensa"/>
    <w:uiPriority w:val="30"/>
    <w:rsid w:val="00D766DE"/>
    <w:rPr>
      <w:rFonts w:ascii="Calibri" w:hAnsi="Calibri" w:cs="Calibri"/>
      <w:i/>
      <w:iCs/>
      <w:color w:val="373737" w:themeColor="accent1" w:themeShade="80"/>
    </w:rPr>
  </w:style>
  <w:style w:type="character" w:styleId="RefernciaSutil">
    <w:name w:val="Subtle Reference"/>
    <w:basedOn w:val="Fontepargpadro"/>
    <w:uiPriority w:val="31"/>
    <w:qFormat/>
    <w:rsid w:val="00D766DE"/>
    <w:rPr>
      <w:rFonts w:ascii="Calibri" w:hAnsi="Calibri" w:cs="Calibri"/>
      <w:smallCaps/>
      <w:color w:val="FCC769" w:themeColor="text1" w:themeTint="A5"/>
    </w:rPr>
  </w:style>
  <w:style w:type="character" w:styleId="RefernciaIntensa">
    <w:name w:val="Intense Reference"/>
    <w:basedOn w:val="Fontepargpadro"/>
    <w:uiPriority w:val="32"/>
    <w:qFormat/>
    <w:rsid w:val="00D766DE"/>
    <w:rPr>
      <w:rFonts w:ascii="Calibri" w:hAnsi="Calibri" w:cs="Calibri"/>
      <w:b/>
      <w:bCs/>
      <w:caps w:val="0"/>
      <w:smallCaps/>
      <w:color w:val="373737" w:themeColor="accent1" w:themeShade="80"/>
      <w:spacing w:val="5"/>
    </w:rPr>
  </w:style>
  <w:style w:type="character" w:styleId="TtulodoLivro">
    <w:name w:val="Book Title"/>
    <w:basedOn w:val="Fontepargpadro"/>
    <w:uiPriority w:val="33"/>
    <w:qFormat/>
    <w:rsid w:val="00D766DE"/>
    <w:rPr>
      <w:rFonts w:ascii="Calibri" w:hAnsi="Calibri" w:cs="Calibri"/>
      <w:b/>
      <w:bCs/>
      <w:i/>
      <w:iCs/>
      <w:spacing w:val="5"/>
    </w:rPr>
  </w:style>
  <w:style w:type="character" w:styleId="Hyperlink">
    <w:name w:val="Hyperlink"/>
    <w:basedOn w:val="Fontepargpadro"/>
    <w:uiPriority w:val="99"/>
    <w:unhideWhenUsed/>
    <w:rsid w:val="00D766DE"/>
    <w:rPr>
      <w:rFonts w:ascii="Calibri" w:hAnsi="Calibri" w:cs="Calibri"/>
      <w:color w:val="373737" w:themeColor="accent1" w:themeShade="80"/>
      <w:u w:val="single"/>
    </w:rPr>
  </w:style>
  <w:style w:type="character" w:styleId="HiperlinkVisitado">
    <w:name w:val="FollowedHyperlink"/>
    <w:basedOn w:val="Fontepargpadro"/>
    <w:uiPriority w:val="99"/>
    <w:unhideWhenUsed/>
    <w:rsid w:val="00D766DE"/>
    <w:rPr>
      <w:rFonts w:ascii="Calibri" w:hAnsi="Calibri" w:cs="Calibri"/>
      <w:color w:val="F1B76C" w:themeColor="followedHyperlink"/>
      <w:u w:val="single"/>
    </w:rPr>
  </w:style>
  <w:style w:type="paragraph" w:styleId="Legenda">
    <w:name w:val="caption"/>
    <w:basedOn w:val="Normal"/>
    <w:next w:val="Normal"/>
    <w:uiPriority w:val="35"/>
    <w:unhideWhenUsed/>
    <w:qFormat/>
    <w:rsid w:val="00D766DE"/>
    <w:pPr>
      <w:spacing w:after="200"/>
    </w:pPr>
    <w:rPr>
      <w:i/>
      <w:iCs/>
      <w:color w:val="363D46" w:themeColor="text2"/>
      <w:szCs w:val="18"/>
    </w:rPr>
  </w:style>
  <w:style w:type="paragraph" w:styleId="Textodebalo">
    <w:name w:val="Balloon Text"/>
    <w:basedOn w:val="Normal"/>
    <w:link w:val="TextodebaloChar"/>
    <w:uiPriority w:val="99"/>
    <w:semiHidden/>
    <w:unhideWhenUsed/>
    <w:rsid w:val="00D766DE"/>
    <w:rPr>
      <w:rFonts w:ascii="Segoe UI" w:hAnsi="Segoe UI" w:cs="Segoe UI"/>
      <w:szCs w:val="18"/>
    </w:rPr>
  </w:style>
  <w:style w:type="character" w:customStyle="1" w:styleId="TextodebaloChar">
    <w:name w:val="Texto de balão Char"/>
    <w:basedOn w:val="Fontepargpadro"/>
    <w:link w:val="Textodebalo"/>
    <w:uiPriority w:val="99"/>
    <w:semiHidden/>
    <w:rsid w:val="00D766DE"/>
    <w:rPr>
      <w:rFonts w:ascii="Segoe UI" w:hAnsi="Segoe UI" w:cs="Segoe UI"/>
      <w:szCs w:val="18"/>
    </w:rPr>
  </w:style>
  <w:style w:type="paragraph" w:styleId="Textoembloco">
    <w:name w:val="Block Text"/>
    <w:basedOn w:val="Normal"/>
    <w:uiPriority w:val="99"/>
    <w:semiHidden/>
    <w:unhideWhenUsed/>
    <w:rsid w:val="00D766DE"/>
    <w:pPr>
      <w:pBdr>
        <w:top w:val="single" w:sz="2" w:space="10" w:color="6F6F6F" w:themeColor="accent1" w:shadow="1" w:frame="1"/>
        <w:left w:val="single" w:sz="2" w:space="10" w:color="6F6F6F" w:themeColor="accent1" w:shadow="1" w:frame="1"/>
        <w:bottom w:val="single" w:sz="2" w:space="10" w:color="6F6F6F" w:themeColor="accent1" w:shadow="1" w:frame="1"/>
        <w:right w:val="single" w:sz="2" w:space="10" w:color="6F6F6F" w:themeColor="accent1" w:shadow="1" w:frame="1"/>
      </w:pBdr>
      <w:ind w:left="1152" w:right="1152"/>
    </w:pPr>
    <w:rPr>
      <w:rFonts w:eastAsiaTheme="minorEastAsia"/>
      <w:i/>
      <w:iCs/>
      <w:color w:val="373737" w:themeColor="accent1" w:themeShade="80"/>
    </w:rPr>
  </w:style>
  <w:style w:type="paragraph" w:styleId="Corpodetexto3">
    <w:name w:val="Body Text 3"/>
    <w:basedOn w:val="Normal"/>
    <w:link w:val="Corpodetexto3Char"/>
    <w:uiPriority w:val="99"/>
    <w:semiHidden/>
    <w:unhideWhenUsed/>
    <w:rsid w:val="00D766DE"/>
    <w:pPr>
      <w:spacing w:after="120"/>
    </w:pPr>
    <w:rPr>
      <w:szCs w:val="16"/>
    </w:rPr>
  </w:style>
  <w:style w:type="character" w:customStyle="1" w:styleId="Corpodetexto3Char">
    <w:name w:val="Corpo de texto 3 Char"/>
    <w:basedOn w:val="Fontepargpadro"/>
    <w:link w:val="Corpodetexto3"/>
    <w:uiPriority w:val="99"/>
    <w:semiHidden/>
    <w:rsid w:val="00D766DE"/>
    <w:rPr>
      <w:rFonts w:ascii="Calibri" w:hAnsi="Calibri" w:cs="Calibri"/>
      <w:szCs w:val="16"/>
    </w:rPr>
  </w:style>
  <w:style w:type="paragraph" w:styleId="Recuodecorpodetexto3">
    <w:name w:val="Body Text Indent 3"/>
    <w:basedOn w:val="Normal"/>
    <w:link w:val="Recuodecorpodetexto3Char"/>
    <w:uiPriority w:val="99"/>
    <w:semiHidden/>
    <w:unhideWhenUsed/>
    <w:rsid w:val="00D766DE"/>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D766DE"/>
    <w:rPr>
      <w:rFonts w:ascii="Calibri" w:hAnsi="Calibri" w:cs="Calibri"/>
      <w:szCs w:val="16"/>
    </w:rPr>
  </w:style>
  <w:style w:type="character" w:styleId="Refdecomentrio">
    <w:name w:val="annotation reference"/>
    <w:basedOn w:val="Fontepargpadro"/>
    <w:uiPriority w:val="99"/>
    <w:semiHidden/>
    <w:unhideWhenUsed/>
    <w:rsid w:val="00D766DE"/>
    <w:rPr>
      <w:rFonts w:ascii="Calibri" w:hAnsi="Calibri" w:cs="Calibri"/>
      <w:sz w:val="22"/>
      <w:szCs w:val="16"/>
    </w:rPr>
  </w:style>
  <w:style w:type="paragraph" w:styleId="Textodecomentrio">
    <w:name w:val="annotation text"/>
    <w:basedOn w:val="Normal"/>
    <w:link w:val="TextodecomentrioChar"/>
    <w:uiPriority w:val="99"/>
    <w:semiHidden/>
    <w:unhideWhenUsed/>
    <w:rsid w:val="00D766DE"/>
    <w:rPr>
      <w:szCs w:val="20"/>
    </w:rPr>
  </w:style>
  <w:style w:type="character" w:customStyle="1" w:styleId="TextodecomentrioChar">
    <w:name w:val="Texto de comentário Char"/>
    <w:basedOn w:val="Fontepargpadro"/>
    <w:link w:val="Textodecomentrio"/>
    <w:uiPriority w:val="99"/>
    <w:semiHidden/>
    <w:rsid w:val="00D766DE"/>
    <w:rPr>
      <w:rFonts w:ascii="Calibri" w:hAnsi="Calibri" w:cs="Calibri"/>
      <w:szCs w:val="20"/>
    </w:rPr>
  </w:style>
  <w:style w:type="paragraph" w:styleId="Assuntodocomentrio">
    <w:name w:val="annotation subject"/>
    <w:basedOn w:val="Textodecomentrio"/>
    <w:next w:val="Textodecomentrio"/>
    <w:link w:val="AssuntodocomentrioChar"/>
    <w:uiPriority w:val="99"/>
    <w:semiHidden/>
    <w:unhideWhenUsed/>
    <w:rsid w:val="00D766DE"/>
    <w:rPr>
      <w:b/>
      <w:bCs/>
    </w:rPr>
  </w:style>
  <w:style w:type="character" w:customStyle="1" w:styleId="AssuntodocomentrioChar">
    <w:name w:val="Assunto do comentário Char"/>
    <w:basedOn w:val="TextodecomentrioChar"/>
    <w:link w:val="Assuntodocomentrio"/>
    <w:uiPriority w:val="99"/>
    <w:semiHidden/>
    <w:rsid w:val="00D766DE"/>
    <w:rPr>
      <w:rFonts w:ascii="Calibri" w:hAnsi="Calibri" w:cs="Calibri"/>
      <w:b/>
      <w:bCs/>
      <w:szCs w:val="20"/>
    </w:rPr>
  </w:style>
  <w:style w:type="paragraph" w:styleId="MapadoDocumento">
    <w:name w:val="Document Map"/>
    <w:basedOn w:val="Normal"/>
    <w:link w:val="MapadoDocumentoChar"/>
    <w:uiPriority w:val="99"/>
    <w:semiHidden/>
    <w:unhideWhenUsed/>
    <w:rsid w:val="00D766DE"/>
    <w:rPr>
      <w:rFonts w:ascii="Segoe UI" w:hAnsi="Segoe UI" w:cs="Segoe UI"/>
      <w:szCs w:val="16"/>
    </w:rPr>
  </w:style>
  <w:style w:type="character" w:customStyle="1" w:styleId="MapadoDocumentoChar">
    <w:name w:val="Mapa do Documento Char"/>
    <w:basedOn w:val="Fontepargpadro"/>
    <w:link w:val="MapadoDocumento"/>
    <w:uiPriority w:val="99"/>
    <w:semiHidden/>
    <w:rsid w:val="00D766DE"/>
    <w:rPr>
      <w:rFonts w:ascii="Segoe UI" w:hAnsi="Segoe UI" w:cs="Segoe UI"/>
      <w:szCs w:val="16"/>
    </w:rPr>
  </w:style>
  <w:style w:type="paragraph" w:styleId="Textodenotadefim">
    <w:name w:val="endnote text"/>
    <w:basedOn w:val="Normal"/>
    <w:link w:val="TextodenotadefimChar"/>
    <w:uiPriority w:val="99"/>
    <w:semiHidden/>
    <w:unhideWhenUsed/>
    <w:rsid w:val="00D766DE"/>
    <w:rPr>
      <w:szCs w:val="20"/>
    </w:rPr>
  </w:style>
  <w:style w:type="character" w:customStyle="1" w:styleId="TextodenotadefimChar">
    <w:name w:val="Texto de nota de fim Char"/>
    <w:basedOn w:val="Fontepargpadro"/>
    <w:link w:val="Textodenotadefim"/>
    <w:uiPriority w:val="99"/>
    <w:semiHidden/>
    <w:rsid w:val="00D766DE"/>
    <w:rPr>
      <w:rFonts w:ascii="Calibri" w:hAnsi="Calibri" w:cs="Calibri"/>
      <w:szCs w:val="20"/>
    </w:rPr>
  </w:style>
  <w:style w:type="paragraph" w:styleId="Remetente">
    <w:name w:val="envelope return"/>
    <w:basedOn w:val="Normal"/>
    <w:uiPriority w:val="99"/>
    <w:semiHidden/>
    <w:unhideWhenUsed/>
    <w:rsid w:val="00D766DE"/>
    <w:rPr>
      <w:rFonts w:ascii="Calibri Light" w:eastAsiaTheme="majorEastAsia" w:hAnsi="Calibri Light" w:cs="Calibri Light"/>
      <w:szCs w:val="20"/>
    </w:rPr>
  </w:style>
  <w:style w:type="paragraph" w:styleId="Textodenotaderodap">
    <w:name w:val="footnote text"/>
    <w:basedOn w:val="Normal"/>
    <w:link w:val="TextodenotaderodapChar"/>
    <w:uiPriority w:val="99"/>
    <w:semiHidden/>
    <w:unhideWhenUsed/>
    <w:rsid w:val="00D766DE"/>
    <w:rPr>
      <w:szCs w:val="20"/>
    </w:rPr>
  </w:style>
  <w:style w:type="character" w:customStyle="1" w:styleId="TextodenotaderodapChar">
    <w:name w:val="Texto de nota de rodapé Char"/>
    <w:basedOn w:val="Fontepargpadro"/>
    <w:link w:val="Textodenotaderodap"/>
    <w:uiPriority w:val="99"/>
    <w:semiHidden/>
    <w:rsid w:val="00D766DE"/>
    <w:rPr>
      <w:rFonts w:ascii="Calibri" w:hAnsi="Calibri" w:cs="Calibri"/>
      <w:szCs w:val="20"/>
    </w:rPr>
  </w:style>
  <w:style w:type="character" w:styleId="CdigoHTML">
    <w:name w:val="HTML Code"/>
    <w:basedOn w:val="Fontepargpadro"/>
    <w:uiPriority w:val="99"/>
    <w:semiHidden/>
    <w:unhideWhenUsed/>
    <w:rsid w:val="00D766DE"/>
    <w:rPr>
      <w:rFonts w:ascii="Consolas" w:hAnsi="Consolas" w:cs="Calibri"/>
      <w:sz w:val="22"/>
      <w:szCs w:val="20"/>
    </w:rPr>
  </w:style>
  <w:style w:type="character" w:styleId="TecladoHTML">
    <w:name w:val="HTML Keyboard"/>
    <w:basedOn w:val="Fontepargpadro"/>
    <w:uiPriority w:val="99"/>
    <w:semiHidden/>
    <w:unhideWhenUsed/>
    <w:rsid w:val="00D766DE"/>
    <w:rPr>
      <w:rFonts w:ascii="Consolas" w:hAnsi="Consolas" w:cs="Calibri"/>
      <w:sz w:val="22"/>
      <w:szCs w:val="20"/>
    </w:rPr>
  </w:style>
  <w:style w:type="paragraph" w:styleId="Pr-formataoHTML">
    <w:name w:val="HTML Preformatted"/>
    <w:basedOn w:val="Normal"/>
    <w:link w:val="Pr-formataoHTMLChar"/>
    <w:uiPriority w:val="99"/>
    <w:semiHidden/>
    <w:unhideWhenUsed/>
    <w:rsid w:val="00D766DE"/>
    <w:rPr>
      <w:rFonts w:ascii="Consolas" w:hAnsi="Consolas"/>
      <w:szCs w:val="20"/>
    </w:rPr>
  </w:style>
  <w:style w:type="character" w:customStyle="1" w:styleId="Pr-formataoHTMLChar">
    <w:name w:val="Pré-formatação HTML Char"/>
    <w:basedOn w:val="Fontepargpadro"/>
    <w:link w:val="Pr-formataoHTML"/>
    <w:uiPriority w:val="99"/>
    <w:semiHidden/>
    <w:rsid w:val="00D766DE"/>
    <w:rPr>
      <w:rFonts w:ascii="Consolas" w:hAnsi="Consolas" w:cs="Calibri"/>
      <w:szCs w:val="20"/>
    </w:rPr>
  </w:style>
  <w:style w:type="character" w:styleId="MquinadeescreverHTML">
    <w:name w:val="HTML Typewriter"/>
    <w:basedOn w:val="Fontepargpadro"/>
    <w:uiPriority w:val="99"/>
    <w:semiHidden/>
    <w:unhideWhenUsed/>
    <w:rsid w:val="00D766DE"/>
    <w:rPr>
      <w:rFonts w:ascii="Consolas" w:hAnsi="Consolas" w:cs="Calibri"/>
      <w:sz w:val="22"/>
      <w:szCs w:val="20"/>
    </w:rPr>
  </w:style>
  <w:style w:type="paragraph" w:styleId="Textodemacro">
    <w:name w:val="macro"/>
    <w:link w:val="TextodemacroChar"/>
    <w:uiPriority w:val="99"/>
    <w:semiHidden/>
    <w:unhideWhenUsed/>
    <w:rsid w:val="00D766DE"/>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odemacroChar">
    <w:name w:val="Texto de macro Char"/>
    <w:basedOn w:val="Fontepargpadro"/>
    <w:link w:val="Textodemacro"/>
    <w:uiPriority w:val="99"/>
    <w:semiHidden/>
    <w:rsid w:val="00D766DE"/>
    <w:rPr>
      <w:rFonts w:ascii="Consolas" w:hAnsi="Consolas" w:cs="Calibri"/>
      <w:szCs w:val="20"/>
    </w:rPr>
  </w:style>
  <w:style w:type="paragraph" w:styleId="TextosemFormatao">
    <w:name w:val="Plain Text"/>
    <w:basedOn w:val="Normal"/>
    <w:link w:val="TextosemFormataoChar"/>
    <w:uiPriority w:val="99"/>
    <w:semiHidden/>
    <w:unhideWhenUsed/>
    <w:rsid w:val="00D766DE"/>
    <w:rPr>
      <w:rFonts w:ascii="Consolas" w:hAnsi="Consolas"/>
      <w:szCs w:val="21"/>
    </w:rPr>
  </w:style>
  <w:style w:type="character" w:customStyle="1" w:styleId="TextosemFormataoChar">
    <w:name w:val="Texto sem Formatação Char"/>
    <w:basedOn w:val="Fontepargpadro"/>
    <w:link w:val="TextosemFormatao"/>
    <w:uiPriority w:val="99"/>
    <w:semiHidden/>
    <w:rsid w:val="00D766DE"/>
    <w:rPr>
      <w:rFonts w:ascii="Consolas" w:hAnsi="Consolas" w:cs="Calibri"/>
      <w:szCs w:val="21"/>
    </w:rPr>
  </w:style>
  <w:style w:type="character" w:styleId="TextodoEspaoReservado">
    <w:name w:val="Placeholder Text"/>
    <w:basedOn w:val="Fontepargpadro"/>
    <w:uiPriority w:val="99"/>
    <w:semiHidden/>
    <w:rsid w:val="00D766DE"/>
    <w:rPr>
      <w:rFonts w:ascii="Calibri" w:hAnsi="Calibri" w:cs="Calibri"/>
      <w:color w:val="3A3A3A" w:themeColor="background2" w:themeShade="40"/>
    </w:rPr>
  </w:style>
  <w:style w:type="paragraph" w:styleId="Cabealho">
    <w:name w:val="header"/>
    <w:basedOn w:val="Normal"/>
    <w:link w:val="CabealhoChar"/>
    <w:uiPriority w:val="99"/>
    <w:unhideWhenUsed/>
    <w:rsid w:val="00D766DE"/>
  </w:style>
  <w:style w:type="character" w:customStyle="1" w:styleId="CabealhoChar">
    <w:name w:val="Cabeçalho Char"/>
    <w:basedOn w:val="Fontepargpadro"/>
    <w:link w:val="Cabealho"/>
    <w:uiPriority w:val="99"/>
    <w:rsid w:val="00D766DE"/>
    <w:rPr>
      <w:rFonts w:ascii="Calibri" w:hAnsi="Calibri" w:cs="Calibri"/>
    </w:rPr>
  </w:style>
  <w:style w:type="paragraph" w:styleId="Rodap">
    <w:name w:val="footer"/>
    <w:basedOn w:val="Normal"/>
    <w:link w:val="RodapChar"/>
    <w:uiPriority w:val="99"/>
    <w:unhideWhenUsed/>
    <w:rsid w:val="00D766DE"/>
  </w:style>
  <w:style w:type="character" w:customStyle="1" w:styleId="RodapChar">
    <w:name w:val="Rodapé Char"/>
    <w:basedOn w:val="Fontepargpadro"/>
    <w:link w:val="Rodap"/>
    <w:uiPriority w:val="99"/>
    <w:rsid w:val="00D766DE"/>
    <w:rPr>
      <w:rFonts w:ascii="Calibri" w:hAnsi="Calibri" w:cs="Calibri"/>
    </w:rPr>
  </w:style>
  <w:style w:type="paragraph" w:styleId="Sumrio9">
    <w:name w:val="toc 9"/>
    <w:basedOn w:val="Normal"/>
    <w:next w:val="Normal"/>
    <w:autoRedefine/>
    <w:uiPriority w:val="39"/>
    <w:semiHidden/>
    <w:unhideWhenUsed/>
    <w:rsid w:val="00D766DE"/>
    <w:pPr>
      <w:spacing w:after="120"/>
      <w:ind w:left="1757"/>
    </w:pPr>
  </w:style>
  <w:style w:type="character" w:customStyle="1" w:styleId="Mention">
    <w:name w:val="Mention"/>
    <w:basedOn w:val="Fontepargpadro"/>
    <w:uiPriority w:val="99"/>
    <w:semiHidden/>
    <w:unhideWhenUsed/>
    <w:rsid w:val="00D766DE"/>
    <w:rPr>
      <w:rFonts w:ascii="Calibri" w:hAnsi="Calibri" w:cs="Calibri"/>
      <w:color w:val="2B579A"/>
      <w:shd w:val="clear" w:color="auto" w:fill="E1DFDD"/>
    </w:rPr>
  </w:style>
  <w:style w:type="numbering" w:styleId="111111">
    <w:name w:val="Outline List 2"/>
    <w:basedOn w:val="Semlista"/>
    <w:uiPriority w:val="99"/>
    <w:semiHidden/>
    <w:unhideWhenUsed/>
    <w:rsid w:val="00D766DE"/>
    <w:pPr>
      <w:numPr>
        <w:numId w:val="24"/>
      </w:numPr>
    </w:pPr>
  </w:style>
  <w:style w:type="numbering" w:styleId="1ai">
    <w:name w:val="Outline List 1"/>
    <w:basedOn w:val="Semlista"/>
    <w:uiPriority w:val="99"/>
    <w:semiHidden/>
    <w:unhideWhenUsed/>
    <w:rsid w:val="00D766DE"/>
    <w:pPr>
      <w:numPr>
        <w:numId w:val="25"/>
      </w:numPr>
    </w:pPr>
  </w:style>
  <w:style w:type="character" w:styleId="VarivelHTML">
    <w:name w:val="HTML Variable"/>
    <w:basedOn w:val="Fontepargpadro"/>
    <w:uiPriority w:val="99"/>
    <w:semiHidden/>
    <w:unhideWhenUsed/>
    <w:rsid w:val="00D766DE"/>
    <w:rPr>
      <w:rFonts w:ascii="Calibri" w:hAnsi="Calibri" w:cs="Calibri"/>
      <w:i/>
      <w:iCs/>
    </w:rPr>
  </w:style>
  <w:style w:type="paragraph" w:styleId="EndereoHTML">
    <w:name w:val="HTML Address"/>
    <w:basedOn w:val="Normal"/>
    <w:link w:val="EndereoHTMLChar"/>
    <w:uiPriority w:val="99"/>
    <w:semiHidden/>
    <w:unhideWhenUsed/>
    <w:rsid w:val="00D766DE"/>
    <w:rPr>
      <w:i/>
      <w:iCs/>
    </w:rPr>
  </w:style>
  <w:style w:type="character" w:customStyle="1" w:styleId="EndereoHTMLChar">
    <w:name w:val="Endereço HTML Char"/>
    <w:basedOn w:val="Fontepargpadro"/>
    <w:link w:val="EndereoHTML"/>
    <w:uiPriority w:val="99"/>
    <w:semiHidden/>
    <w:rsid w:val="00D766DE"/>
    <w:rPr>
      <w:rFonts w:ascii="Calibri" w:hAnsi="Calibri" w:cs="Calibri"/>
      <w:i/>
      <w:iCs/>
    </w:rPr>
  </w:style>
  <w:style w:type="character" w:styleId="DefinioHTML">
    <w:name w:val="HTML Definition"/>
    <w:basedOn w:val="Fontepargpadro"/>
    <w:uiPriority w:val="99"/>
    <w:semiHidden/>
    <w:unhideWhenUsed/>
    <w:rsid w:val="00D766DE"/>
    <w:rPr>
      <w:rFonts w:ascii="Calibri" w:hAnsi="Calibri" w:cs="Calibri"/>
      <w:i/>
      <w:iCs/>
    </w:rPr>
  </w:style>
  <w:style w:type="character" w:styleId="CitaoHTML">
    <w:name w:val="HTML Cite"/>
    <w:basedOn w:val="Fontepargpadro"/>
    <w:uiPriority w:val="99"/>
    <w:semiHidden/>
    <w:unhideWhenUsed/>
    <w:rsid w:val="00D766DE"/>
    <w:rPr>
      <w:rFonts w:ascii="Calibri" w:hAnsi="Calibri" w:cs="Calibri"/>
      <w:i/>
      <w:iCs/>
    </w:rPr>
  </w:style>
  <w:style w:type="character" w:styleId="ExemploHTML">
    <w:name w:val="HTML Sample"/>
    <w:basedOn w:val="Fontepargpadro"/>
    <w:uiPriority w:val="99"/>
    <w:semiHidden/>
    <w:unhideWhenUsed/>
    <w:rsid w:val="00D766DE"/>
    <w:rPr>
      <w:rFonts w:ascii="Consolas" w:hAnsi="Consolas" w:cs="Calibri"/>
      <w:sz w:val="24"/>
      <w:szCs w:val="24"/>
    </w:rPr>
  </w:style>
  <w:style w:type="character" w:styleId="AcrnimoHTML">
    <w:name w:val="HTML Acronym"/>
    <w:basedOn w:val="Fontepargpadro"/>
    <w:uiPriority w:val="99"/>
    <w:semiHidden/>
    <w:unhideWhenUsed/>
    <w:rsid w:val="00D766DE"/>
    <w:rPr>
      <w:rFonts w:ascii="Calibri" w:hAnsi="Calibri" w:cs="Calibri"/>
    </w:rPr>
  </w:style>
  <w:style w:type="paragraph" w:styleId="Sumrio1">
    <w:name w:val="toc 1"/>
    <w:basedOn w:val="Normal"/>
    <w:next w:val="Normal"/>
    <w:autoRedefine/>
    <w:uiPriority w:val="39"/>
    <w:semiHidden/>
    <w:unhideWhenUsed/>
    <w:rsid w:val="00D766DE"/>
    <w:pPr>
      <w:spacing w:after="100"/>
    </w:pPr>
  </w:style>
  <w:style w:type="paragraph" w:styleId="Sumrio2">
    <w:name w:val="toc 2"/>
    <w:basedOn w:val="Normal"/>
    <w:next w:val="Normal"/>
    <w:autoRedefine/>
    <w:uiPriority w:val="39"/>
    <w:semiHidden/>
    <w:unhideWhenUsed/>
    <w:rsid w:val="00D766DE"/>
    <w:pPr>
      <w:spacing w:after="100"/>
      <w:ind w:left="220"/>
    </w:pPr>
  </w:style>
  <w:style w:type="paragraph" w:styleId="Sumrio3">
    <w:name w:val="toc 3"/>
    <w:basedOn w:val="Normal"/>
    <w:next w:val="Normal"/>
    <w:autoRedefine/>
    <w:uiPriority w:val="39"/>
    <w:semiHidden/>
    <w:unhideWhenUsed/>
    <w:rsid w:val="00D766DE"/>
    <w:pPr>
      <w:spacing w:after="100"/>
      <w:ind w:left="440"/>
    </w:pPr>
  </w:style>
  <w:style w:type="paragraph" w:styleId="Sumrio4">
    <w:name w:val="toc 4"/>
    <w:basedOn w:val="Normal"/>
    <w:next w:val="Normal"/>
    <w:autoRedefine/>
    <w:uiPriority w:val="39"/>
    <w:semiHidden/>
    <w:unhideWhenUsed/>
    <w:rsid w:val="00D766DE"/>
    <w:pPr>
      <w:spacing w:after="100"/>
      <w:ind w:left="660"/>
    </w:pPr>
  </w:style>
  <w:style w:type="paragraph" w:styleId="Sumrio5">
    <w:name w:val="toc 5"/>
    <w:basedOn w:val="Normal"/>
    <w:next w:val="Normal"/>
    <w:autoRedefine/>
    <w:uiPriority w:val="39"/>
    <w:semiHidden/>
    <w:unhideWhenUsed/>
    <w:rsid w:val="00D766DE"/>
    <w:pPr>
      <w:spacing w:after="100"/>
      <w:ind w:left="880"/>
    </w:pPr>
  </w:style>
  <w:style w:type="paragraph" w:styleId="Sumrio6">
    <w:name w:val="toc 6"/>
    <w:basedOn w:val="Normal"/>
    <w:next w:val="Normal"/>
    <w:autoRedefine/>
    <w:uiPriority w:val="39"/>
    <w:semiHidden/>
    <w:unhideWhenUsed/>
    <w:rsid w:val="00D766DE"/>
    <w:pPr>
      <w:spacing w:after="100"/>
      <w:ind w:left="1100"/>
    </w:pPr>
  </w:style>
  <w:style w:type="paragraph" w:styleId="Sumrio7">
    <w:name w:val="toc 7"/>
    <w:basedOn w:val="Normal"/>
    <w:next w:val="Normal"/>
    <w:autoRedefine/>
    <w:uiPriority w:val="39"/>
    <w:semiHidden/>
    <w:unhideWhenUsed/>
    <w:rsid w:val="00D766DE"/>
    <w:pPr>
      <w:spacing w:after="100"/>
      <w:ind w:left="1320"/>
    </w:pPr>
  </w:style>
  <w:style w:type="paragraph" w:styleId="Sumrio8">
    <w:name w:val="toc 8"/>
    <w:basedOn w:val="Normal"/>
    <w:next w:val="Normal"/>
    <w:autoRedefine/>
    <w:uiPriority w:val="39"/>
    <w:semiHidden/>
    <w:unhideWhenUsed/>
    <w:rsid w:val="00D766DE"/>
    <w:pPr>
      <w:spacing w:after="100"/>
      <w:ind w:left="1540"/>
    </w:pPr>
  </w:style>
  <w:style w:type="paragraph" w:styleId="CabealhodoSumrio">
    <w:name w:val="TOC Heading"/>
    <w:basedOn w:val="Ttulo1"/>
    <w:next w:val="Normal"/>
    <w:uiPriority w:val="39"/>
    <w:unhideWhenUsed/>
    <w:qFormat/>
    <w:rsid w:val="00D766DE"/>
    <w:pPr>
      <w:outlineLvl w:val="9"/>
    </w:pPr>
    <w:rPr>
      <w:color w:val="535353" w:themeColor="accent1" w:themeShade="BF"/>
    </w:rPr>
  </w:style>
  <w:style w:type="table" w:styleId="Tabelaprofissional">
    <w:name w:val="Table Professional"/>
    <w:basedOn w:val="Tabelanormal"/>
    <w:uiPriority w:val="99"/>
    <w:semiHidden/>
    <w:unhideWhenUsed/>
    <w:rsid w:val="00D766D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dia1">
    <w:name w:val="Medium List 1"/>
    <w:basedOn w:val="Tabelanormal"/>
    <w:uiPriority w:val="65"/>
    <w:semiHidden/>
    <w:unhideWhenUsed/>
    <w:rsid w:val="00D766DE"/>
    <w:rPr>
      <w:color w:val="FBA919" w:themeColor="text1"/>
    </w:rPr>
    <w:tblPr>
      <w:tblStyleRowBandSize w:val="1"/>
      <w:tblStyleColBandSize w:val="1"/>
      <w:tblBorders>
        <w:top w:val="single" w:sz="8" w:space="0" w:color="FBA919" w:themeColor="text1"/>
        <w:bottom w:val="single" w:sz="8" w:space="0" w:color="FBA919" w:themeColor="text1"/>
      </w:tblBorders>
    </w:tblPr>
    <w:tblStylePr w:type="firstRow">
      <w:rPr>
        <w:rFonts w:asciiTheme="majorHAnsi" w:eastAsiaTheme="majorEastAsia" w:hAnsiTheme="majorHAnsi" w:cstheme="majorBidi"/>
      </w:rPr>
      <w:tblPr/>
      <w:tcPr>
        <w:tcBorders>
          <w:top w:val="nil"/>
          <w:bottom w:val="single" w:sz="8" w:space="0" w:color="FBA919" w:themeColor="text1"/>
        </w:tcBorders>
      </w:tcPr>
    </w:tblStylePr>
    <w:tblStylePr w:type="lastRow">
      <w:rPr>
        <w:b/>
        <w:bCs/>
        <w:color w:val="363D46" w:themeColor="text2"/>
      </w:rPr>
      <w:tblPr/>
      <w:tcPr>
        <w:tcBorders>
          <w:top w:val="single" w:sz="8" w:space="0" w:color="FBA919" w:themeColor="text1"/>
          <w:bottom w:val="single" w:sz="8" w:space="0" w:color="FBA919" w:themeColor="text1"/>
        </w:tcBorders>
      </w:tcPr>
    </w:tblStylePr>
    <w:tblStylePr w:type="firstCol">
      <w:rPr>
        <w:b/>
        <w:bCs/>
      </w:rPr>
    </w:tblStylePr>
    <w:tblStylePr w:type="lastCol">
      <w:rPr>
        <w:b/>
        <w:bCs/>
      </w:rPr>
      <w:tblPr/>
      <w:tcPr>
        <w:tcBorders>
          <w:top w:val="single" w:sz="8" w:space="0" w:color="FBA919" w:themeColor="text1"/>
          <w:bottom w:val="single" w:sz="8" w:space="0" w:color="FBA919" w:themeColor="text1"/>
        </w:tcBorders>
      </w:tcPr>
    </w:tblStylePr>
    <w:tblStylePr w:type="band1Vert">
      <w:tblPr/>
      <w:tcPr>
        <w:shd w:val="clear" w:color="auto" w:fill="FEE9C6" w:themeFill="text1" w:themeFillTint="3F"/>
      </w:tcPr>
    </w:tblStylePr>
    <w:tblStylePr w:type="band1Horz">
      <w:tblPr/>
      <w:tcPr>
        <w:shd w:val="clear" w:color="auto" w:fill="FEE9C6" w:themeFill="text1" w:themeFillTint="3F"/>
      </w:tcPr>
    </w:tblStylePr>
  </w:style>
  <w:style w:type="table" w:styleId="ListaMdia1-nfase1">
    <w:name w:val="Medium List 1 Accent 1"/>
    <w:basedOn w:val="Tabelanormal"/>
    <w:uiPriority w:val="65"/>
    <w:rsid w:val="00D766DE"/>
    <w:rPr>
      <w:color w:val="FBA919" w:themeColor="text1"/>
    </w:rPr>
    <w:tblPr>
      <w:tblStyleRowBandSize w:val="1"/>
      <w:tblStyleColBandSize w:val="1"/>
      <w:tblBorders>
        <w:top w:val="single" w:sz="8" w:space="0" w:color="6F6F6F" w:themeColor="accent1"/>
        <w:bottom w:val="single" w:sz="8" w:space="0" w:color="6F6F6F" w:themeColor="accent1"/>
      </w:tblBorders>
    </w:tblPr>
    <w:tblStylePr w:type="firstRow">
      <w:rPr>
        <w:rFonts w:asciiTheme="majorHAnsi" w:eastAsiaTheme="majorEastAsia" w:hAnsiTheme="majorHAnsi" w:cstheme="majorBidi"/>
      </w:rPr>
      <w:tblPr/>
      <w:tcPr>
        <w:tcBorders>
          <w:top w:val="nil"/>
          <w:bottom w:val="single" w:sz="8" w:space="0" w:color="6F6F6F" w:themeColor="accent1"/>
        </w:tcBorders>
      </w:tcPr>
    </w:tblStylePr>
    <w:tblStylePr w:type="lastRow">
      <w:rPr>
        <w:b/>
        <w:bCs/>
        <w:color w:val="363D46" w:themeColor="text2"/>
      </w:rPr>
      <w:tblPr/>
      <w:tcPr>
        <w:tcBorders>
          <w:top w:val="single" w:sz="8" w:space="0" w:color="6F6F6F" w:themeColor="accent1"/>
          <w:bottom w:val="single" w:sz="8" w:space="0" w:color="6F6F6F" w:themeColor="accent1"/>
        </w:tcBorders>
      </w:tcPr>
    </w:tblStylePr>
    <w:tblStylePr w:type="firstCol">
      <w:rPr>
        <w:b/>
        <w:bCs/>
      </w:rPr>
    </w:tblStylePr>
    <w:tblStylePr w:type="lastCol">
      <w:rPr>
        <w:b/>
        <w:bCs/>
      </w:rPr>
      <w:tblPr/>
      <w:tcPr>
        <w:tcBorders>
          <w:top w:val="single" w:sz="8" w:space="0" w:color="6F6F6F" w:themeColor="accent1"/>
          <w:bottom w:val="single" w:sz="8" w:space="0" w:color="6F6F6F" w:themeColor="accent1"/>
        </w:tcBorders>
      </w:tcPr>
    </w:tblStylePr>
    <w:tblStylePr w:type="band1Vert">
      <w:tblPr/>
      <w:tcPr>
        <w:shd w:val="clear" w:color="auto" w:fill="DBDBDB" w:themeFill="accent1" w:themeFillTint="3F"/>
      </w:tcPr>
    </w:tblStylePr>
    <w:tblStylePr w:type="band1Horz">
      <w:tblPr/>
      <w:tcPr>
        <w:shd w:val="clear" w:color="auto" w:fill="DBDBDB" w:themeFill="accent1" w:themeFillTint="3F"/>
      </w:tcPr>
    </w:tblStylePr>
  </w:style>
  <w:style w:type="table" w:styleId="ListaMdia1-nfase2">
    <w:name w:val="Medium List 1 Accent 2"/>
    <w:basedOn w:val="Tabelanormal"/>
    <w:uiPriority w:val="65"/>
    <w:semiHidden/>
    <w:unhideWhenUsed/>
    <w:rsid w:val="00D766DE"/>
    <w:rPr>
      <w:color w:val="FBA919" w:themeColor="text1"/>
    </w:rPr>
    <w:tblPr>
      <w:tblStyleRowBandSize w:val="1"/>
      <w:tblStyleColBandSize w:val="1"/>
      <w:tblBorders>
        <w:top w:val="single" w:sz="8" w:space="0" w:color="BFBFA5" w:themeColor="accent2"/>
        <w:bottom w:val="single" w:sz="8" w:space="0" w:color="BFBFA5" w:themeColor="accent2"/>
      </w:tblBorders>
    </w:tblPr>
    <w:tblStylePr w:type="firstRow">
      <w:rPr>
        <w:rFonts w:asciiTheme="majorHAnsi" w:eastAsiaTheme="majorEastAsia" w:hAnsiTheme="majorHAnsi" w:cstheme="majorBidi"/>
      </w:rPr>
      <w:tblPr/>
      <w:tcPr>
        <w:tcBorders>
          <w:top w:val="nil"/>
          <w:bottom w:val="single" w:sz="8" w:space="0" w:color="BFBFA5" w:themeColor="accent2"/>
        </w:tcBorders>
      </w:tcPr>
    </w:tblStylePr>
    <w:tblStylePr w:type="lastRow">
      <w:rPr>
        <w:b/>
        <w:bCs/>
        <w:color w:val="363D46" w:themeColor="text2"/>
      </w:rPr>
      <w:tblPr/>
      <w:tcPr>
        <w:tcBorders>
          <w:top w:val="single" w:sz="8" w:space="0" w:color="BFBFA5" w:themeColor="accent2"/>
          <w:bottom w:val="single" w:sz="8" w:space="0" w:color="BFBFA5" w:themeColor="accent2"/>
        </w:tcBorders>
      </w:tcPr>
    </w:tblStylePr>
    <w:tblStylePr w:type="firstCol">
      <w:rPr>
        <w:b/>
        <w:bCs/>
      </w:rPr>
    </w:tblStylePr>
    <w:tblStylePr w:type="lastCol">
      <w:rPr>
        <w:b/>
        <w:bCs/>
      </w:rPr>
      <w:tblPr/>
      <w:tcPr>
        <w:tcBorders>
          <w:top w:val="single" w:sz="8" w:space="0" w:color="BFBFA5" w:themeColor="accent2"/>
          <w:bottom w:val="single" w:sz="8" w:space="0" w:color="BFBFA5" w:themeColor="accent2"/>
        </w:tcBorders>
      </w:tcPr>
    </w:tblStylePr>
    <w:tblStylePr w:type="band1Vert">
      <w:tblPr/>
      <w:tcPr>
        <w:shd w:val="clear" w:color="auto" w:fill="EFEFE8" w:themeFill="accent2" w:themeFillTint="3F"/>
      </w:tcPr>
    </w:tblStylePr>
    <w:tblStylePr w:type="band1Horz">
      <w:tblPr/>
      <w:tcPr>
        <w:shd w:val="clear" w:color="auto" w:fill="EFEFE8" w:themeFill="accent2" w:themeFillTint="3F"/>
      </w:tcPr>
    </w:tblStylePr>
  </w:style>
  <w:style w:type="table" w:styleId="ListaMdia1-nfase3">
    <w:name w:val="Medium List 1 Accent 3"/>
    <w:basedOn w:val="Tabelanormal"/>
    <w:uiPriority w:val="65"/>
    <w:semiHidden/>
    <w:unhideWhenUsed/>
    <w:rsid w:val="00D766DE"/>
    <w:rPr>
      <w:color w:val="FBA919" w:themeColor="text1"/>
    </w:rPr>
    <w:tblPr>
      <w:tblStyleRowBandSize w:val="1"/>
      <w:tblStyleColBandSize w:val="1"/>
      <w:tblBorders>
        <w:top w:val="single" w:sz="8" w:space="0" w:color="DCD084" w:themeColor="accent3"/>
        <w:bottom w:val="single" w:sz="8" w:space="0" w:color="DCD084" w:themeColor="accent3"/>
      </w:tblBorders>
    </w:tblPr>
    <w:tblStylePr w:type="firstRow">
      <w:rPr>
        <w:rFonts w:asciiTheme="majorHAnsi" w:eastAsiaTheme="majorEastAsia" w:hAnsiTheme="majorHAnsi" w:cstheme="majorBidi"/>
      </w:rPr>
      <w:tblPr/>
      <w:tcPr>
        <w:tcBorders>
          <w:top w:val="nil"/>
          <w:bottom w:val="single" w:sz="8" w:space="0" w:color="DCD084" w:themeColor="accent3"/>
        </w:tcBorders>
      </w:tcPr>
    </w:tblStylePr>
    <w:tblStylePr w:type="lastRow">
      <w:rPr>
        <w:b/>
        <w:bCs/>
        <w:color w:val="363D46" w:themeColor="text2"/>
      </w:rPr>
      <w:tblPr/>
      <w:tcPr>
        <w:tcBorders>
          <w:top w:val="single" w:sz="8" w:space="0" w:color="DCD084" w:themeColor="accent3"/>
          <w:bottom w:val="single" w:sz="8" w:space="0" w:color="DCD084" w:themeColor="accent3"/>
        </w:tcBorders>
      </w:tcPr>
    </w:tblStylePr>
    <w:tblStylePr w:type="firstCol">
      <w:rPr>
        <w:b/>
        <w:bCs/>
      </w:rPr>
    </w:tblStylePr>
    <w:tblStylePr w:type="lastCol">
      <w:rPr>
        <w:b/>
        <w:bCs/>
      </w:rPr>
      <w:tblPr/>
      <w:tcPr>
        <w:tcBorders>
          <w:top w:val="single" w:sz="8" w:space="0" w:color="DCD084" w:themeColor="accent3"/>
          <w:bottom w:val="single" w:sz="8" w:space="0" w:color="DCD084" w:themeColor="accent3"/>
        </w:tcBorders>
      </w:tcPr>
    </w:tblStylePr>
    <w:tblStylePr w:type="band1Vert">
      <w:tblPr/>
      <w:tcPr>
        <w:shd w:val="clear" w:color="auto" w:fill="F6F3E0" w:themeFill="accent3" w:themeFillTint="3F"/>
      </w:tcPr>
    </w:tblStylePr>
    <w:tblStylePr w:type="band1Horz">
      <w:tblPr/>
      <w:tcPr>
        <w:shd w:val="clear" w:color="auto" w:fill="F6F3E0" w:themeFill="accent3" w:themeFillTint="3F"/>
      </w:tcPr>
    </w:tblStylePr>
  </w:style>
  <w:style w:type="table" w:styleId="ListaMdia1-nfase4">
    <w:name w:val="Medium List 1 Accent 4"/>
    <w:basedOn w:val="Tabelanormal"/>
    <w:uiPriority w:val="65"/>
    <w:semiHidden/>
    <w:unhideWhenUsed/>
    <w:rsid w:val="00D766DE"/>
    <w:rPr>
      <w:color w:val="FBA919" w:themeColor="text1"/>
    </w:rPr>
    <w:tblPr>
      <w:tblStyleRowBandSize w:val="1"/>
      <w:tblStyleColBandSize w:val="1"/>
      <w:tblBorders>
        <w:top w:val="single" w:sz="8" w:space="0" w:color="E7BF5F" w:themeColor="accent4"/>
        <w:bottom w:val="single" w:sz="8" w:space="0" w:color="E7BF5F" w:themeColor="accent4"/>
      </w:tblBorders>
    </w:tblPr>
    <w:tblStylePr w:type="firstRow">
      <w:rPr>
        <w:rFonts w:asciiTheme="majorHAnsi" w:eastAsiaTheme="majorEastAsia" w:hAnsiTheme="majorHAnsi" w:cstheme="majorBidi"/>
      </w:rPr>
      <w:tblPr/>
      <w:tcPr>
        <w:tcBorders>
          <w:top w:val="nil"/>
          <w:bottom w:val="single" w:sz="8" w:space="0" w:color="E7BF5F" w:themeColor="accent4"/>
        </w:tcBorders>
      </w:tcPr>
    </w:tblStylePr>
    <w:tblStylePr w:type="lastRow">
      <w:rPr>
        <w:b/>
        <w:bCs/>
        <w:color w:val="363D46" w:themeColor="text2"/>
      </w:rPr>
      <w:tblPr/>
      <w:tcPr>
        <w:tcBorders>
          <w:top w:val="single" w:sz="8" w:space="0" w:color="E7BF5F" w:themeColor="accent4"/>
          <w:bottom w:val="single" w:sz="8" w:space="0" w:color="E7BF5F" w:themeColor="accent4"/>
        </w:tcBorders>
      </w:tcPr>
    </w:tblStylePr>
    <w:tblStylePr w:type="firstCol">
      <w:rPr>
        <w:b/>
        <w:bCs/>
      </w:rPr>
    </w:tblStylePr>
    <w:tblStylePr w:type="lastCol">
      <w:rPr>
        <w:b/>
        <w:bCs/>
      </w:rPr>
      <w:tblPr/>
      <w:tcPr>
        <w:tcBorders>
          <w:top w:val="single" w:sz="8" w:space="0" w:color="E7BF5F" w:themeColor="accent4"/>
          <w:bottom w:val="single" w:sz="8" w:space="0" w:color="E7BF5F" w:themeColor="accent4"/>
        </w:tcBorders>
      </w:tcPr>
    </w:tblStylePr>
    <w:tblStylePr w:type="band1Vert">
      <w:tblPr/>
      <w:tcPr>
        <w:shd w:val="clear" w:color="auto" w:fill="F9EFD7" w:themeFill="accent4" w:themeFillTint="3F"/>
      </w:tcPr>
    </w:tblStylePr>
    <w:tblStylePr w:type="band1Horz">
      <w:tblPr/>
      <w:tcPr>
        <w:shd w:val="clear" w:color="auto" w:fill="F9EFD7" w:themeFill="accent4" w:themeFillTint="3F"/>
      </w:tcPr>
    </w:tblStylePr>
  </w:style>
  <w:style w:type="table" w:styleId="ListaMdia1-nfase5">
    <w:name w:val="Medium List 1 Accent 5"/>
    <w:basedOn w:val="Tabelanormal"/>
    <w:uiPriority w:val="65"/>
    <w:semiHidden/>
    <w:unhideWhenUsed/>
    <w:rsid w:val="00D766DE"/>
    <w:rPr>
      <w:color w:val="FBA919" w:themeColor="text1"/>
    </w:rPr>
    <w:tblPr>
      <w:tblStyleRowBandSize w:val="1"/>
      <w:tblStyleColBandSize w:val="1"/>
      <w:tblBorders>
        <w:top w:val="single" w:sz="8" w:space="0" w:color="E9A039" w:themeColor="accent5"/>
        <w:bottom w:val="single" w:sz="8" w:space="0" w:color="E9A039" w:themeColor="accent5"/>
      </w:tblBorders>
    </w:tblPr>
    <w:tblStylePr w:type="firstRow">
      <w:rPr>
        <w:rFonts w:asciiTheme="majorHAnsi" w:eastAsiaTheme="majorEastAsia" w:hAnsiTheme="majorHAnsi" w:cstheme="majorBidi"/>
      </w:rPr>
      <w:tblPr/>
      <w:tcPr>
        <w:tcBorders>
          <w:top w:val="nil"/>
          <w:bottom w:val="single" w:sz="8" w:space="0" w:color="E9A039" w:themeColor="accent5"/>
        </w:tcBorders>
      </w:tcPr>
    </w:tblStylePr>
    <w:tblStylePr w:type="lastRow">
      <w:rPr>
        <w:b/>
        <w:bCs/>
        <w:color w:val="363D46" w:themeColor="text2"/>
      </w:rPr>
      <w:tblPr/>
      <w:tcPr>
        <w:tcBorders>
          <w:top w:val="single" w:sz="8" w:space="0" w:color="E9A039" w:themeColor="accent5"/>
          <w:bottom w:val="single" w:sz="8" w:space="0" w:color="E9A039" w:themeColor="accent5"/>
        </w:tcBorders>
      </w:tcPr>
    </w:tblStylePr>
    <w:tblStylePr w:type="firstCol">
      <w:rPr>
        <w:b/>
        <w:bCs/>
      </w:rPr>
    </w:tblStylePr>
    <w:tblStylePr w:type="lastCol">
      <w:rPr>
        <w:b/>
        <w:bCs/>
      </w:rPr>
      <w:tblPr/>
      <w:tcPr>
        <w:tcBorders>
          <w:top w:val="single" w:sz="8" w:space="0" w:color="E9A039" w:themeColor="accent5"/>
          <w:bottom w:val="single" w:sz="8" w:space="0" w:color="E9A039" w:themeColor="accent5"/>
        </w:tcBorders>
      </w:tcPr>
    </w:tblStylePr>
    <w:tblStylePr w:type="band1Vert">
      <w:tblPr/>
      <w:tcPr>
        <w:shd w:val="clear" w:color="auto" w:fill="F9E7CD" w:themeFill="accent5" w:themeFillTint="3F"/>
      </w:tcPr>
    </w:tblStylePr>
    <w:tblStylePr w:type="band1Horz">
      <w:tblPr/>
      <w:tcPr>
        <w:shd w:val="clear" w:color="auto" w:fill="F9E7CD" w:themeFill="accent5" w:themeFillTint="3F"/>
      </w:tcPr>
    </w:tblStylePr>
  </w:style>
  <w:style w:type="table" w:styleId="ListaMdia1-nfase6">
    <w:name w:val="Medium List 1 Accent 6"/>
    <w:basedOn w:val="Tabelanormal"/>
    <w:uiPriority w:val="65"/>
    <w:semiHidden/>
    <w:unhideWhenUsed/>
    <w:rsid w:val="00D766DE"/>
    <w:rPr>
      <w:color w:val="FBA919" w:themeColor="text1"/>
    </w:rPr>
    <w:tblPr>
      <w:tblStyleRowBandSize w:val="1"/>
      <w:tblStyleColBandSize w:val="1"/>
      <w:tblBorders>
        <w:top w:val="single" w:sz="8" w:space="0" w:color="CF7133" w:themeColor="accent6"/>
        <w:bottom w:val="single" w:sz="8" w:space="0" w:color="CF7133" w:themeColor="accent6"/>
      </w:tblBorders>
    </w:tblPr>
    <w:tblStylePr w:type="firstRow">
      <w:rPr>
        <w:rFonts w:asciiTheme="majorHAnsi" w:eastAsiaTheme="majorEastAsia" w:hAnsiTheme="majorHAnsi" w:cstheme="majorBidi"/>
      </w:rPr>
      <w:tblPr/>
      <w:tcPr>
        <w:tcBorders>
          <w:top w:val="nil"/>
          <w:bottom w:val="single" w:sz="8" w:space="0" w:color="CF7133" w:themeColor="accent6"/>
        </w:tcBorders>
      </w:tcPr>
    </w:tblStylePr>
    <w:tblStylePr w:type="lastRow">
      <w:rPr>
        <w:b/>
        <w:bCs/>
        <w:color w:val="363D46" w:themeColor="text2"/>
      </w:rPr>
      <w:tblPr/>
      <w:tcPr>
        <w:tcBorders>
          <w:top w:val="single" w:sz="8" w:space="0" w:color="CF7133" w:themeColor="accent6"/>
          <w:bottom w:val="single" w:sz="8" w:space="0" w:color="CF7133" w:themeColor="accent6"/>
        </w:tcBorders>
      </w:tcPr>
    </w:tblStylePr>
    <w:tblStylePr w:type="firstCol">
      <w:rPr>
        <w:b/>
        <w:bCs/>
      </w:rPr>
    </w:tblStylePr>
    <w:tblStylePr w:type="lastCol">
      <w:rPr>
        <w:b/>
        <w:bCs/>
      </w:rPr>
      <w:tblPr/>
      <w:tcPr>
        <w:tcBorders>
          <w:top w:val="single" w:sz="8" w:space="0" w:color="CF7133" w:themeColor="accent6"/>
          <w:bottom w:val="single" w:sz="8" w:space="0" w:color="CF7133" w:themeColor="accent6"/>
        </w:tcBorders>
      </w:tcPr>
    </w:tblStylePr>
    <w:tblStylePr w:type="band1Vert">
      <w:tblPr/>
      <w:tcPr>
        <w:shd w:val="clear" w:color="auto" w:fill="F3DBCC" w:themeFill="accent6" w:themeFillTint="3F"/>
      </w:tcPr>
    </w:tblStylePr>
    <w:tblStylePr w:type="band1Horz">
      <w:tblPr/>
      <w:tcPr>
        <w:shd w:val="clear" w:color="auto" w:fill="F3DBCC" w:themeFill="accent6" w:themeFillTint="3F"/>
      </w:tcPr>
    </w:tblStylePr>
  </w:style>
  <w:style w:type="table" w:styleId="ListaMdia2">
    <w:name w:val="Medium List 2"/>
    <w:basedOn w:val="Tabelanormal"/>
    <w:uiPriority w:val="66"/>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FBA919" w:themeColor="text1"/>
        <w:left w:val="single" w:sz="8" w:space="0" w:color="FBA919" w:themeColor="text1"/>
        <w:bottom w:val="single" w:sz="8" w:space="0" w:color="FBA919" w:themeColor="text1"/>
        <w:right w:val="single" w:sz="8" w:space="0" w:color="FBA919" w:themeColor="text1"/>
      </w:tblBorders>
    </w:tblPr>
    <w:tblStylePr w:type="firstRow">
      <w:rPr>
        <w:sz w:val="24"/>
        <w:szCs w:val="24"/>
      </w:rPr>
      <w:tblPr/>
      <w:tcPr>
        <w:tcBorders>
          <w:top w:val="nil"/>
          <w:left w:val="nil"/>
          <w:bottom w:val="single" w:sz="24" w:space="0" w:color="FBA919" w:themeColor="text1"/>
          <w:right w:val="nil"/>
          <w:insideH w:val="nil"/>
          <w:insideV w:val="nil"/>
        </w:tcBorders>
        <w:shd w:val="clear" w:color="auto" w:fill="FBA919" w:themeFill="background1"/>
      </w:tcPr>
    </w:tblStylePr>
    <w:tblStylePr w:type="lastRow">
      <w:tblPr/>
      <w:tcPr>
        <w:tcBorders>
          <w:top w:val="nil"/>
          <w:left w:val="nil"/>
          <w:bottom w:val="nil"/>
          <w:right w:val="nil"/>
          <w:insideH w:val="nil"/>
          <w:insideV w:val="nil"/>
        </w:tcBorders>
        <w:shd w:val="clear" w:color="auto" w:fill="FBA919" w:themeFill="background1"/>
      </w:tcPr>
    </w:tblStylePr>
    <w:tblStylePr w:type="firstCol">
      <w:tblPr/>
      <w:tcPr>
        <w:tcBorders>
          <w:top w:val="nil"/>
          <w:left w:val="nil"/>
          <w:bottom w:val="nil"/>
          <w:right w:val="single" w:sz="8" w:space="0" w:color="FBA919" w:themeColor="text1"/>
          <w:insideH w:val="nil"/>
          <w:insideV w:val="nil"/>
        </w:tcBorders>
        <w:shd w:val="clear" w:color="auto" w:fill="FBA919" w:themeFill="background1"/>
      </w:tcPr>
    </w:tblStylePr>
    <w:tblStylePr w:type="lastCol">
      <w:tblPr/>
      <w:tcPr>
        <w:tcBorders>
          <w:top w:val="nil"/>
          <w:left w:val="single" w:sz="8" w:space="0" w:color="FBA919" w:themeColor="text1"/>
          <w:bottom w:val="nil"/>
          <w:right w:val="nil"/>
          <w:insideH w:val="nil"/>
          <w:insideV w:val="nil"/>
        </w:tcBorders>
        <w:shd w:val="clear" w:color="auto" w:fill="FBA919" w:themeFill="background1"/>
      </w:tcPr>
    </w:tblStylePr>
    <w:tblStylePr w:type="band1Vert">
      <w:tblPr/>
      <w:tcPr>
        <w:tcBorders>
          <w:left w:val="nil"/>
          <w:right w:val="nil"/>
          <w:insideH w:val="nil"/>
          <w:insideV w:val="nil"/>
        </w:tcBorders>
        <w:shd w:val="clear" w:color="auto" w:fill="FEE9C6" w:themeFill="text1" w:themeFillTint="3F"/>
      </w:tcPr>
    </w:tblStylePr>
    <w:tblStylePr w:type="band1Horz">
      <w:tblPr/>
      <w:tcPr>
        <w:tcBorders>
          <w:top w:val="nil"/>
          <w:bottom w:val="nil"/>
          <w:insideH w:val="nil"/>
          <w:insideV w:val="nil"/>
        </w:tcBorders>
        <w:shd w:val="clear" w:color="auto" w:fill="FEE9C6" w:themeFill="text1" w:themeFillTint="3F"/>
      </w:tcPr>
    </w:tblStylePr>
    <w:tblStylePr w:type="nwCell">
      <w:tblPr/>
      <w:tcPr>
        <w:shd w:val="clear" w:color="auto" w:fill="FBA919"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6F6F6F" w:themeColor="accent1"/>
        <w:left w:val="single" w:sz="8" w:space="0" w:color="6F6F6F" w:themeColor="accent1"/>
        <w:bottom w:val="single" w:sz="8" w:space="0" w:color="6F6F6F" w:themeColor="accent1"/>
        <w:right w:val="single" w:sz="8" w:space="0" w:color="6F6F6F" w:themeColor="accent1"/>
      </w:tblBorders>
    </w:tblPr>
    <w:tblStylePr w:type="firstRow">
      <w:rPr>
        <w:sz w:val="24"/>
        <w:szCs w:val="24"/>
      </w:rPr>
      <w:tblPr/>
      <w:tcPr>
        <w:tcBorders>
          <w:top w:val="nil"/>
          <w:left w:val="nil"/>
          <w:bottom w:val="single" w:sz="24" w:space="0" w:color="6F6F6F" w:themeColor="accent1"/>
          <w:right w:val="nil"/>
          <w:insideH w:val="nil"/>
          <w:insideV w:val="nil"/>
        </w:tcBorders>
        <w:shd w:val="clear" w:color="auto" w:fill="FBA919" w:themeFill="background1"/>
      </w:tcPr>
    </w:tblStylePr>
    <w:tblStylePr w:type="lastRow">
      <w:tblPr/>
      <w:tcPr>
        <w:tcBorders>
          <w:top w:val="nil"/>
          <w:left w:val="nil"/>
          <w:bottom w:val="nil"/>
          <w:right w:val="nil"/>
          <w:insideH w:val="nil"/>
          <w:insideV w:val="nil"/>
        </w:tcBorders>
        <w:shd w:val="clear" w:color="auto" w:fill="FBA919" w:themeFill="background1"/>
      </w:tcPr>
    </w:tblStylePr>
    <w:tblStylePr w:type="firstCol">
      <w:tblPr/>
      <w:tcPr>
        <w:tcBorders>
          <w:top w:val="nil"/>
          <w:left w:val="nil"/>
          <w:bottom w:val="nil"/>
          <w:right w:val="single" w:sz="8" w:space="0" w:color="6F6F6F" w:themeColor="accent1"/>
          <w:insideH w:val="nil"/>
          <w:insideV w:val="nil"/>
        </w:tcBorders>
        <w:shd w:val="clear" w:color="auto" w:fill="FBA919" w:themeFill="background1"/>
      </w:tcPr>
    </w:tblStylePr>
    <w:tblStylePr w:type="lastCol">
      <w:tblPr/>
      <w:tcPr>
        <w:tcBorders>
          <w:top w:val="nil"/>
          <w:left w:val="single" w:sz="8" w:space="0" w:color="6F6F6F" w:themeColor="accent1"/>
          <w:bottom w:val="nil"/>
          <w:right w:val="nil"/>
          <w:insideH w:val="nil"/>
          <w:insideV w:val="nil"/>
        </w:tcBorders>
        <w:shd w:val="clear" w:color="auto" w:fill="FBA919" w:themeFill="background1"/>
      </w:tc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top w:val="nil"/>
          <w:bottom w:val="nil"/>
          <w:insideH w:val="nil"/>
          <w:insideV w:val="nil"/>
        </w:tcBorders>
        <w:shd w:val="clear" w:color="auto" w:fill="DBDBDB" w:themeFill="accent1" w:themeFillTint="3F"/>
      </w:tcPr>
    </w:tblStylePr>
    <w:tblStylePr w:type="nwCell">
      <w:tblPr/>
      <w:tcPr>
        <w:shd w:val="clear" w:color="auto" w:fill="FBA919"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BFBFA5" w:themeColor="accent2"/>
        <w:left w:val="single" w:sz="8" w:space="0" w:color="BFBFA5" w:themeColor="accent2"/>
        <w:bottom w:val="single" w:sz="8" w:space="0" w:color="BFBFA5" w:themeColor="accent2"/>
        <w:right w:val="single" w:sz="8" w:space="0" w:color="BFBFA5" w:themeColor="accent2"/>
      </w:tblBorders>
    </w:tblPr>
    <w:tblStylePr w:type="firstRow">
      <w:rPr>
        <w:sz w:val="24"/>
        <w:szCs w:val="24"/>
      </w:rPr>
      <w:tblPr/>
      <w:tcPr>
        <w:tcBorders>
          <w:top w:val="nil"/>
          <w:left w:val="nil"/>
          <w:bottom w:val="single" w:sz="24" w:space="0" w:color="BFBFA5" w:themeColor="accent2"/>
          <w:right w:val="nil"/>
          <w:insideH w:val="nil"/>
          <w:insideV w:val="nil"/>
        </w:tcBorders>
        <w:shd w:val="clear" w:color="auto" w:fill="FBA919" w:themeFill="background1"/>
      </w:tcPr>
    </w:tblStylePr>
    <w:tblStylePr w:type="lastRow">
      <w:tblPr/>
      <w:tcPr>
        <w:tcBorders>
          <w:top w:val="nil"/>
          <w:left w:val="nil"/>
          <w:bottom w:val="nil"/>
          <w:right w:val="nil"/>
          <w:insideH w:val="nil"/>
          <w:insideV w:val="nil"/>
        </w:tcBorders>
        <w:shd w:val="clear" w:color="auto" w:fill="FBA919" w:themeFill="background1"/>
      </w:tcPr>
    </w:tblStylePr>
    <w:tblStylePr w:type="firstCol">
      <w:tblPr/>
      <w:tcPr>
        <w:tcBorders>
          <w:top w:val="nil"/>
          <w:left w:val="nil"/>
          <w:bottom w:val="nil"/>
          <w:right w:val="single" w:sz="8" w:space="0" w:color="BFBFA5" w:themeColor="accent2"/>
          <w:insideH w:val="nil"/>
          <w:insideV w:val="nil"/>
        </w:tcBorders>
        <w:shd w:val="clear" w:color="auto" w:fill="FBA919" w:themeFill="background1"/>
      </w:tcPr>
    </w:tblStylePr>
    <w:tblStylePr w:type="lastCol">
      <w:tblPr/>
      <w:tcPr>
        <w:tcBorders>
          <w:top w:val="nil"/>
          <w:left w:val="single" w:sz="8" w:space="0" w:color="BFBFA5" w:themeColor="accent2"/>
          <w:bottom w:val="nil"/>
          <w:right w:val="nil"/>
          <w:insideH w:val="nil"/>
          <w:insideV w:val="nil"/>
        </w:tcBorders>
        <w:shd w:val="clear" w:color="auto" w:fill="FBA919" w:themeFill="background1"/>
      </w:tcPr>
    </w:tblStylePr>
    <w:tblStylePr w:type="band1Vert">
      <w:tblPr/>
      <w:tcPr>
        <w:tcBorders>
          <w:left w:val="nil"/>
          <w:right w:val="nil"/>
          <w:insideH w:val="nil"/>
          <w:insideV w:val="nil"/>
        </w:tcBorders>
        <w:shd w:val="clear" w:color="auto" w:fill="EFEFE8" w:themeFill="accent2" w:themeFillTint="3F"/>
      </w:tcPr>
    </w:tblStylePr>
    <w:tblStylePr w:type="band1Horz">
      <w:tblPr/>
      <w:tcPr>
        <w:tcBorders>
          <w:top w:val="nil"/>
          <w:bottom w:val="nil"/>
          <w:insideH w:val="nil"/>
          <w:insideV w:val="nil"/>
        </w:tcBorders>
        <w:shd w:val="clear" w:color="auto" w:fill="EFEFE8" w:themeFill="accent2" w:themeFillTint="3F"/>
      </w:tcPr>
    </w:tblStylePr>
    <w:tblStylePr w:type="nwCell">
      <w:tblPr/>
      <w:tcPr>
        <w:shd w:val="clear" w:color="auto" w:fill="FBA919"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DCD084" w:themeColor="accent3"/>
        <w:left w:val="single" w:sz="8" w:space="0" w:color="DCD084" w:themeColor="accent3"/>
        <w:bottom w:val="single" w:sz="8" w:space="0" w:color="DCD084" w:themeColor="accent3"/>
        <w:right w:val="single" w:sz="8" w:space="0" w:color="DCD084" w:themeColor="accent3"/>
      </w:tblBorders>
    </w:tblPr>
    <w:tblStylePr w:type="firstRow">
      <w:rPr>
        <w:sz w:val="24"/>
        <w:szCs w:val="24"/>
      </w:rPr>
      <w:tblPr/>
      <w:tcPr>
        <w:tcBorders>
          <w:top w:val="nil"/>
          <w:left w:val="nil"/>
          <w:bottom w:val="single" w:sz="24" w:space="0" w:color="DCD084" w:themeColor="accent3"/>
          <w:right w:val="nil"/>
          <w:insideH w:val="nil"/>
          <w:insideV w:val="nil"/>
        </w:tcBorders>
        <w:shd w:val="clear" w:color="auto" w:fill="FBA919" w:themeFill="background1"/>
      </w:tcPr>
    </w:tblStylePr>
    <w:tblStylePr w:type="lastRow">
      <w:tblPr/>
      <w:tcPr>
        <w:tcBorders>
          <w:top w:val="nil"/>
          <w:left w:val="nil"/>
          <w:bottom w:val="nil"/>
          <w:right w:val="nil"/>
          <w:insideH w:val="nil"/>
          <w:insideV w:val="nil"/>
        </w:tcBorders>
        <w:shd w:val="clear" w:color="auto" w:fill="FBA919" w:themeFill="background1"/>
      </w:tcPr>
    </w:tblStylePr>
    <w:tblStylePr w:type="firstCol">
      <w:tblPr/>
      <w:tcPr>
        <w:tcBorders>
          <w:top w:val="nil"/>
          <w:left w:val="nil"/>
          <w:bottom w:val="nil"/>
          <w:right w:val="single" w:sz="8" w:space="0" w:color="DCD084" w:themeColor="accent3"/>
          <w:insideH w:val="nil"/>
          <w:insideV w:val="nil"/>
        </w:tcBorders>
        <w:shd w:val="clear" w:color="auto" w:fill="FBA919" w:themeFill="background1"/>
      </w:tcPr>
    </w:tblStylePr>
    <w:tblStylePr w:type="lastCol">
      <w:tblPr/>
      <w:tcPr>
        <w:tcBorders>
          <w:top w:val="nil"/>
          <w:left w:val="single" w:sz="8" w:space="0" w:color="DCD084" w:themeColor="accent3"/>
          <w:bottom w:val="nil"/>
          <w:right w:val="nil"/>
          <w:insideH w:val="nil"/>
          <w:insideV w:val="nil"/>
        </w:tcBorders>
        <w:shd w:val="clear" w:color="auto" w:fill="FBA919" w:themeFill="background1"/>
      </w:tcPr>
    </w:tblStylePr>
    <w:tblStylePr w:type="band1Vert">
      <w:tblPr/>
      <w:tcPr>
        <w:tcBorders>
          <w:left w:val="nil"/>
          <w:right w:val="nil"/>
          <w:insideH w:val="nil"/>
          <w:insideV w:val="nil"/>
        </w:tcBorders>
        <w:shd w:val="clear" w:color="auto" w:fill="F6F3E0" w:themeFill="accent3" w:themeFillTint="3F"/>
      </w:tcPr>
    </w:tblStylePr>
    <w:tblStylePr w:type="band1Horz">
      <w:tblPr/>
      <w:tcPr>
        <w:tcBorders>
          <w:top w:val="nil"/>
          <w:bottom w:val="nil"/>
          <w:insideH w:val="nil"/>
          <w:insideV w:val="nil"/>
        </w:tcBorders>
        <w:shd w:val="clear" w:color="auto" w:fill="F6F3E0" w:themeFill="accent3" w:themeFillTint="3F"/>
      </w:tcPr>
    </w:tblStylePr>
    <w:tblStylePr w:type="nwCell">
      <w:tblPr/>
      <w:tcPr>
        <w:shd w:val="clear" w:color="auto" w:fill="FBA919"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E7BF5F" w:themeColor="accent4"/>
        <w:left w:val="single" w:sz="8" w:space="0" w:color="E7BF5F" w:themeColor="accent4"/>
        <w:bottom w:val="single" w:sz="8" w:space="0" w:color="E7BF5F" w:themeColor="accent4"/>
        <w:right w:val="single" w:sz="8" w:space="0" w:color="E7BF5F" w:themeColor="accent4"/>
      </w:tblBorders>
    </w:tblPr>
    <w:tblStylePr w:type="firstRow">
      <w:rPr>
        <w:sz w:val="24"/>
        <w:szCs w:val="24"/>
      </w:rPr>
      <w:tblPr/>
      <w:tcPr>
        <w:tcBorders>
          <w:top w:val="nil"/>
          <w:left w:val="nil"/>
          <w:bottom w:val="single" w:sz="24" w:space="0" w:color="E7BF5F" w:themeColor="accent4"/>
          <w:right w:val="nil"/>
          <w:insideH w:val="nil"/>
          <w:insideV w:val="nil"/>
        </w:tcBorders>
        <w:shd w:val="clear" w:color="auto" w:fill="FBA919" w:themeFill="background1"/>
      </w:tcPr>
    </w:tblStylePr>
    <w:tblStylePr w:type="lastRow">
      <w:tblPr/>
      <w:tcPr>
        <w:tcBorders>
          <w:top w:val="nil"/>
          <w:left w:val="nil"/>
          <w:bottom w:val="nil"/>
          <w:right w:val="nil"/>
          <w:insideH w:val="nil"/>
          <w:insideV w:val="nil"/>
        </w:tcBorders>
        <w:shd w:val="clear" w:color="auto" w:fill="FBA919" w:themeFill="background1"/>
      </w:tcPr>
    </w:tblStylePr>
    <w:tblStylePr w:type="firstCol">
      <w:tblPr/>
      <w:tcPr>
        <w:tcBorders>
          <w:top w:val="nil"/>
          <w:left w:val="nil"/>
          <w:bottom w:val="nil"/>
          <w:right w:val="single" w:sz="8" w:space="0" w:color="E7BF5F" w:themeColor="accent4"/>
          <w:insideH w:val="nil"/>
          <w:insideV w:val="nil"/>
        </w:tcBorders>
        <w:shd w:val="clear" w:color="auto" w:fill="FBA919" w:themeFill="background1"/>
      </w:tcPr>
    </w:tblStylePr>
    <w:tblStylePr w:type="lastCol">
      <w:tblPr/>
      <w:tcPr>
        <w:tcBorders>
          <w:top w:val="nil"/>
          <w:left w:val="single" w:sz="8" w:space="0" w:color="E7BF5F" w:themeColor="accent4"/>
          <w:bottom w:val="nil"/>
          <w:right w:val="nil"/>
          <w:insideH w:val="nil"/>
          <w:insideV w:val="nil"/>
        </w:tcBorders>
        <w:shd w:val="clear" w:color="auto" w:fill="FBA919" w:themeFill="background1"/>
      </w:tcPr>
    </w:tblStylePr>
    <w:tblStylePr w:type="band1Vert">
      <w:tblPr/>
      <w:tcPr>
        <w:tcBorders>
          <w:left w:val="nil"/>
          <w:right w:val="nil"/>
          <w:insideH w:val="nil"/>
          <w:insideV w:val="nil"/>
        </w:tcBorders>
        <w:shd w:val="clear" w:color="auto" w:fill="F9EFD7" w:themeFill="accent4" w:themeFillTint="3F"/>
      </w:tcPr>
    </w:tblStylePr>
    <w:tblStylePr w:type="band1Horz">
      <w:tblPr/>
      <w:tcPr>
        <w:tcBorders>
          <w:top w:val="nil"/>
          <w:bottom w:val="nil"/>
          <w:insideH w:val="nil"/>
          <w:insideV w:val="nil"/>
        </w:tcBorders>
        <w:shd w:val="clear" w:color="auto" w:fill="F9EFD7" w:themeFill="accent4" w:themeFillTint="3F"/>
      </w:tcPr>
    </w:tblStylePr>
    <w:tblStylePr w:type="nwCell">
      <w:tblPr/>
      <w:tcPr>
        <w:shd w:val="clear" w:color="auto" w:fill="FBA919"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E9A039" w:themeColor="accent5"/>
        <w:left w:val="single" w:sz="8" w:space="0" w:color="E9A039" w:themeColor="accent5"/>
        <w:bottom w:val="single" w:sz="8" w:space="0" w:color="E9A039" w:themeColor="accent5"/>
        <w:right w:val="single" w:sz="8" w:space="0" w:color="E9A039" w:themeColor="accent5"/>
      </w:tblBorders>
    </w:tblPr>
    <w:tblStylePr w:type="firstRow">
      <w:rPr>
        <w:sz w:val="24"/>
        <w:szCs w:val="24"/>
      </w:rPr>
      <w:tblPr/>
      <w:tcPr>
        <w:tcBorders>
          <w:top w:val="nil"/>
          <w:left w:val="nil"/>
          <w:bottom w:val="single" w:sz="24" w:space="0" w:color="E9A039" w:themeColor="accent5"/>
          <w:right w:val="nil"/>
          <w:insideH w:val="nil"/>
          <w:insideV w:val="nil"/>
        </w:tcBorders>
        <w:shd w:val="clear" w:color="auto" w:fill="FBA919" w:themeFill="background1"/>
      </w:tcPr>
    </w:tblStylePr>
    <w:tblStylePr w:type="lastRow">
      <w:tblPr/>
      <w:tcPr>
        <w:tcBorders>
          <w:top w:val="nil"/>
          <w:left w:val="nil"/>
          <w:bottom w:val="nil"/>
          <w:right w:val="nil"/>
          <w:insideH w:val="nil"/>
          <w:insideV w:val="nil"/>
        </w:tcBorders>
        <w:shd w:val="clear" w:color="auto" w:fill="FBA919" w:themeFill="background1"/>
      </w:tcPr>
    </w:tblStylePr>
    <w:tblStylePr w:type="firstCol">
      <w:tblPr/>
      <w:tcPr>
        <w:tcBorders>
          <w:top w:val="nil"/>
          <w:left w:val="nil"/>
          <w:bottom w:val="nil"/>
          <w:right w:val="single" w:sz="8" w:space="0" w:color="E9A039" w:themeColor="accent5"/>
          <w:insideH w:val="nil"/>
          <w:insideV w:val="nil"/>
        </w:tcBorders>
        <w:shd w:val="clear" w:color="auto" w:fill="FBA919" w:themeFill="background1"/>
      </w:tcPr>
    </w:tblStylePr>
    <w:tblStylePr w:type="lastCol">
      <w:tblPr/>
      <w:tcPr>
        <w:tcBorders>
          <w:top w:val="nil"/>
          <w:left w:val="single" w:sz="8" w:space="0" w:color="E9A039" w:themeColor="accent5"/>
          <w:bottom w:val="nil"/>
          <w:right w:val="nil"/>
          <w:insideH w:val="nil"/>
          <w:insideV w:val="nil"/>
        </w:tcBorders>
        <w:shd w:val="clear" w:color="auto" w:fill="FBA919" w:themeFill="background1"/>
      </w:tcPr>
    </w:tblStylePr>
    <w:tblStylePr w:type="band1Vert">
      <w:tblPr/>
      <w:tcPr>
        <w:tcBorders>
          <w:left w:val="nil"/>
          <w:right w:val="nil"/>
          <w:insideH w:val="nil"/>
          <w:insideV w:val="nil"/>
        </w:tcBorders>
        <w:shd w:val="clear" w:color="auto" w:fill="F9E7CD" w:themeFill="accent5" w:themeFillTint="3F"/>
      </w:tcPr>
    </w:tblStylePr>
    <w:tblStylePr w:type="band1Horz">
      <w:tblPr/>
      <w:tcPr>
        <w:tcBorders>
          <w:top w:val="nil"/>
          <w:bottom w:val="nil"/>
          <w:insideH w:val="nil"/>
          <w:insideV w:val="nil"/>
        </w:tcBorders>
        <w:shd w:val="clear" w:color="auto" w:fill="F9E7CD" w:themeFill="accent5" w:themeFillTint="3F"/>
      </w:tcPr>
    </w:tblStylePr>
    <w:tblStylePr w:type="nwCell">
      <w:tblPr/>
      <w:tcPr>
        <w:shd w:val="clear" w:color="auto" w:fill="FBA919"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CF7133" w:themeColor="accent6"/>
        <w:left w:val="single" w:sz="8" w:space="0" w:color="CF7133" w:themeColor="accent6"/>
        <w:bottom w:val="single" w:sz="8" w:space="0" w:color="CF7133" w:themeColor="accent6"/>
        <w:right w:val="single" w:sz="8" w:space="0" w:color="CF7133" w:themeColor="accent6"/>
      </w:tblBorders>
    </w:tblPr>
    <w:tblStylePr w:type="firstRow">
      <w:rPr>
        <w:sz w:val="24"/>
        <w:szCs w:val="24"/>
      </w:rPr>
      <w:tblPr/>
      <w:tcPr>
        <w:tcBorders>
          <w:top w:val="nil"/>
          <w:left w:val="nil"/>
          <w:bottom w:val="single" w:sz="24" w:space="0" w:color="CF7133" w:themeColor="accent6"/>
          <w:right w:val="nil"/>
          <w:insideH w:val="nil"/>
          <w:insideV w:val="nil"/>
        </w:tcBorders>
        <w:shd w:val="clear" w:color="auto" w:fill="FBA919" w:themeFill="background1"/>
      </w:tcPr>
    </w:tblStylePr>
    <w:tblStylePr w:type="lastRow">
      <w:tblPr/>
      <w:tcPr>
        <w:tcBorders>
          <w:top w:val="nil"/>
          <w:left w:val="nil"/>
          <w:bottom w:val="nil"/>
          <w:right w:val="nil"/>
          <w:insideH w:val="nil"/>
          <w:insideV w:val="nil"/>
        </w:tcBorders>
        <w:shd w:val="clear" w:color="auto" w:fill="FBA919" w:themeFill="background1"/>
      </w:tcPr>
    </w:tblStylePr>
    <w:tblStylePr w:type="firstCol">
      <w:tblPr/>
      <w:tcPr>
        <w:tcBorders>
          <w:top w:val="nil"/>
          <w:left w:val="nil"/>
          <w:bottom w:val="nil"/>
          <w:right w:val="single" w:sz="8" w:space="0" w:color="CF7133" w:themeColor="accent6"/>
          <w:insideH w:val="nil"/>
          <w:insideV w:val="nil"/>
        </w:tcBorders>
        <w:shd w:val="clear" w:color="auto" w:fill="FBA919" w:themeFill="background1"/>
      </w:tcPr>
    </w:tblStylePr>
    <w:tblStylePr w:type="lastCol">
      <w:tblPr/>
      <w:tcPr>
        <w:tcBorders>
          <w:top w:val="nil"/>
          <w:left w:val="single" w:sz="8" w:space="0" w:color="CF7133" w:themeColor="accent6"/>
          <w:bottom w:val="nil"/>
          <w:right w:val="nil"/>
          <w:insideH w:val="nil"/>
          <w:insideV w:val="nil"/>
        </w:tcBorders>
        <w:shd w:val="clear" w:color="auto" w:fill="FBA919" w:themeFill="background1"/>
      </w:tcPr>
    </w:tblStylePr>
    <w:tblStylePr w:type="band1Vert">
      <w:tblPr/>
      <w:tcPr>
        <w:tcBorders>
          <w:left w:val="nil"/>
          <w:right w:val="nil"/>
          <w:insideH w:val="nil"/>
          <w:insideV w:val="nil"/>
        </w:tcBorders>
        <w:shd w:val="clear" w:color="auto" w:fill="F3DBCC" w:themeFill="accent6" w:themeFillTint="3F"/>
      </w:tcPr>
    </w:tblStylePr>
    <w:tblStylePr w:type="band1Horz">
      <w:tblPr/>
      <w:tcPr>
        <w:tcBorders>
          <w:top w:val="nil"/>
          <w:bottom w:val="nil"/>
          <w:insideH w:val="nil"/>
          <w:insideV w:val="nil"/>
        </w:tcBorders>
        <w:shd w:val="clear" w:color="auto" w:fill="F3DBCC" w:themeFill="accent6" w:themeFillTint="3F"/>
      </w:tcPr>
    </w:tblStylePr>
    <w:tblStylePr w:type="nwCell">
      <w:tblPr/>
      <w:tcPr>
        <w:shd w:val="clear" w:color="auto" w:fill="FBA919"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D766DE"/>
    <w:tblPr>
      <w:tblStyleRowBandSize w:val="1"/>
      <w:tblStyleColBandSize w:val="1"/>
      <w:tblBorders>
        <w:top w:val="single" w:sz="8" w:space="0" w:color="FCBE52" w:themeColor="text1" w:themeTint="BF"/>
        <w:left w:val="single" w:sz="8" w:space="0" w:color="FCBE52" w:themeColor="text1" w:themeTint="BF"/>
        <w:bottom w:val="single" w:sz="8" w:space="0" w:color="FCBE52" w:themeColor="text1" w:themeTint="BF"/>
        <w:right w:val="single" w:sz="8" w:space="0" w:color="FCBE52" w:themeColor="text1" w:themeTint="BF"/>
        <w:insideH w:val="single" w:sz="8" w:space="0" w:color="FCBE52" w:themeColor="text1" w:themeTint="BF"/>
      </w:tblBorders>
    </w:tblPr>
    <w:tblStylePr w:type="firstRow">
      <w:pPr>
        <w:spacing w:before="0" w:after="0" w:line="240" w:lineRule="auto"/>
      </w:pPr>
      <w:rPr>
        <w:b/>
        <w:bCs/>
        <w:color w:val="FBA919" w:themeColor="background1"/>
      </w:rPr>
      <w:tblPr/>
      <w:tcPr>
        <w:tcBorders>
          <w:top w:val="single" w:sz="8" w:space="0" w:color="FCBE52" w:themeColor="text1" w:themeTint="BF"/>
          <w:left w:val="single" w:sz="8" w:space="0" w:color="FCBE52" w:themeColor="text1" w:themeTint="BF"/>
          <w:bottom w:val="single" w:sz="8" w:space="0" w:color="FCBE52" w:themeColor="text1" w:themeTint="BF"/>
          <w:right w:val="single" w:sz="8" w:space="0" w:color="FCBE52" w:themeColor="text1" w:themeTint="BF"/>
          <w:insideH w:val="nil"/>
          <w:insideV w:val="nil"/>
        </w:tcBorders>
        <w:shd w:val="clear" w:color="auto" w:fill="FBA919" w:themeFill="text1"/>
      </w:tcPr>
    </w:tblStylePr>
    <w:tblStylePr w:type="lastRow">
      <w:pPr>
        <w:spacing w:before="0" w:after="0" w:line="240" w:lineRule="auto"/>
      </w:pPr>
      <w:rPr>
        <w:b/>
        <w:bCs/>
      </w:rPr>
      <w:tblPr/>
      <w:tcPr>
        <w:tcBorders>
          <w:top w:val="double" w:sz="6" w:space="0" w:color="FCBE52" w:themeColor="text1" w:themeTint="BF"/>
          <w:left w:val="single" w:sz="8" w:space="0" w:color="FCBE52" w:themeColor="text1" w:themeTint="BF"/>
          <w:bottom w:val="single" w:sz="8" w:space="0" w:color="FCBE52" w:themeColor="text1" w:themeTint="BF"/>
          <w:right w:val="single" w:sz="8" w:space="0" w:color="FCBE52" w:themeColor="text1" w:themeTint="BF"/>
          <w:insideH w:val="nil"/>
          <w:insideV w:val="nil"/>
        </w:tcBorders>
      </w:tcPr>
    </w:tblStylePr>
    <w:tblStylePr w:type="firstCol">
      <w:rPr>
        <w:b/>
        <w:bCs/>
      </w:rPr>
    </w:tblStylePr>
    <w:tblStylePr w:type="lastCol">
      <w:rPr>
        <w:b/>
        <w:bCs/>
      </w:rPr>
    </w:tblStylePr>
    <w:tblStylePr w:type="band1Vert">
      <w:tblPr/>
      <w:tcPr>
        <w:shd w:val="clear" w:color="auto" w:fill="FEE9C6" w:themeFill="text1" w:themeFillTint="3F"/>
      </w:tcPr>
    </w:tblStylePr>
    <w:tblStylePr w:type="band1Horz">
      <w:tblPr/>
      <w:tcPr>
        <w:tcBorders>
          <w:insideH w:val="nil"/>
          <w:insideV w:val="nil"/>
        </w:tcBorders>
        <w:shd w:val="clear" w:color="auto" w:fill="FEE9C6"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D766DE"/>
    <w:tblPr>
      <w:tblStyleRowBandSize w:val="1"/>
      <w:tblStyleColBandSize w:val="1"/>
      <w:tblBorders>
        <w:top w:val="single" w:sz="8" w:space="0" w:color="939393" w:themeColor="accent1" w:themeTint="BF"/>
        <w:left w:val="single" w:sz="8" w:space="0" w:color="939393" w:themeColor="accent1" w:themeTint="BF"/>
        <w:bottom w:val="single" w:sz="8" w:space="0" w:color="939393" w:themeColor="accent1" w:themeTint="BF"/>
        <w:right w:val="single" w:sz="8" w:space="0" w:color="939393" w:themeColor="accent1" w:themeTint="BF"/>
        <w:insideH w:val="single" w:sz="8" w:space="0" w:color="939393" w:themeColor="accent1" w:themeTint="BF"/>
      </w:tblBorders>
    </w:tblPr>
    <w:tblStylePr w:type="firstRow">
      <w:pPr>
        <w:spacing w:before="0" w:after="0" w:line="240" w:lineRule="auto"/>
      </w:pPr>
      <w:rPr>
        <w:b/>
        <w:bCs/>
        <w:color w:val="FBA919" w:themeColor="background1"/>
      </w:rPr>
      <w:tblPr/>
      <w:tcPr>
        <w:tcBorders>
          <w:top w:val="single" w:sz="8" w:space="0" w:color="939393" w:themeColor="accent1" w:themeTint="BF"/>
          <w:left w:val="single" w:sz="8" w:space="0" w:color="939393" w:themeColor="accent1" w:themeTint="BF"/>
          <w:bottom w:val="single" w:sz="8" w:space="0" w:color="939393" w:themeColor="accent1" w:themeTint="BF"/>
          <w:right w:val="single" w:sz="8" w:space="0" w:color="939393" w:themeColor="accent1" w:themeTint="BF"/>
          <w:insideH w:val="nil"/>
          <w:insideV w:val="nil"/>
        </w:tcBorders>
        <w:shd w:val="clear" w:color="auto" w:fill="6F6F6F" w:themeFill="accent1"/>
      </w:tcPr>
    </w:tblStylePr>
    <w:tblStylePr w:type="lastRow">
      <w:pPr>
        <w:spacing w:before="0" w:after="0" w:line="240" w:lineRule="auto"/>
      </w:pPr>
      <w:rPr>
        <w:b/>
        <w:bCs/>
      </w:rPr>
      <w:tblPr/>
      <w:tcPr>
        <w:tcBorders>
          <w:top w:val="double" w:sz="6" w:space="0" w:color="939393" w:themeColor="accent1" w:themeTint="BF"/>
          <w:left w:val="single" w:sz="8" w:space="0" w:color="939393" w:themeColor="accent1" w:themeTint="BF"/>
          <w:bottom w:val="single" w:sz="8" w:space="0" w:color="939393" w:themeColor="accent1" w:themeTint="BF"/>
          <w:right w:val="single" w:sz="8" w:space="0" w:color="9393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DBDBDB" w:themeFill="accent1" w:themeFillTint="3F"/>
      </w:tcPr>
    </w:tblStylePr>
    <w:tblStylePr w:type="band1Horz">
      <w:tblPr/>
      <w:tcPr>
        <w:tcBorders>
          <w:insideH w:val="nil"/>
          <w:insideV w:val="nil"/>
        </w:tcBorders>
        <w:shd w:val="clear" w:color="auto" w:fill="DBDBDB"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D766DE"/>
    <w:tblPr>
      <w:tblStyleRowBandSize w:val="1"/>
      <w:tblStyleColBandSize w:val="1"/>
      <w:tblBorders>
        <w:top w:val="single" w:sz="8" w:space="0" w:color="CFCFBB" w:themeColor="accent2" w:themeTint="BF"/>
        <w:left w:val="single" w:sz="8" w:space="0" w:color="CFCFBB" w:themeColor="accent2" w:themeTint="BF"/>
        <w:bottom w:val="single" w:sz="8" w:space="0" w:color="CFCFBB" w:themeColor="accent2" w:themeTint="BF"/>
        <w:right w:val="single" w:sz="8" w:space="0" w:color="CFCFBB" w:themeColor="accent2" w:themeTint="BF"/>
        <w:insideH w:val="single" w:sz="8" w:space="0" w:color="CFCFBB" w:themeColor="accent2" w:themeTint="BF"/>
      </w:tblBorders>
    </w:tblPr>
    <w:tblStylePr w:type="firstRow">
      <w:pPr>
        <w:spacing w:before="0" w:after="0" w:line="240" w:lineRule="auto"/>
      </w:pPr>
      <w:rPr>
        <w:b/>
        <w:bCs/>
        <w:color w:val="FBA919" w:themeColor="background1"/>
      </w:rPr>
      <w:tblPr/>
      <w:tcPr>
        <w:tcBorders>
          <w:top w:val="single" w:sz="8" w:space="0" w:color="CFCFBB" w:themeColor="accent2" w:themeTint="BF"/>
          <w:left w:val="single" w:sz="8" w:space="0" w:color="CFCFBB" w:themeColor="accent2" w:themeTint="BF"/>
          <w:bottom w:val="single" w:sz="8" w:space="0" w:color="CFCFBB" w:themeColor="accent2" w:themeTint="BF"/>
          <w:right w:val="single" w:sz="8" w:space="0" w:color="CFCFBB" w:themeColor="accent2" w:themeTint="BF"/>
          <w:insideH w:val="nil"/>
          <w:insideV w:val="nil"/>
        </w:tcBorders>
        <w:shd w:val="clear" w:color="auto" w:fill="BFBFA5" w:themeFill="accent2"/>
      </w:tcPr>
    </w:tblStylePr>
    <w:tblStylePr w:type="lastRow">
      <w:pPr>
        <w:spacing w:before="0" w:after="0" w:line="240" w:lineRule="auto"/>
      </w:pPr>
      <w:rPr>
        <w:b/>
        <w:bCs/>
      </w:rPr>
      <w:tblPr/>
      <w:tcPr>
        <w:tcBorders>
          <w:top w:val="double" w:sz="6" w:space="0" w:color="CFCFBB" w:themeColor="accent2" w:themeTint="BF"/>
          <w:left w:val="single" w:sz="8" w:space="0" w:color="CFCFBB" w:themeColor="accent2" w:themeTint="BF"/>
          <w:bottom w:val="single" w:sz="8" w:space="0" w:color="CFCFBB" w:themeColor="accent2" w:themeTint="BF"/>
          <w:right w:val="single" w:sz="8" w:space="0" w:color="CFCFBB"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EFE8" w:themeFill="accent2" w:themeFillTint="3F"/>
      </w:tcPr>
    </w:tblStylePr>
    <w:tblStylePr w:type="band1Horz">
      <w:tblPr/>
      <w:tcPr>
        <w:tcBorders>
          <w:insideH w:val="nil"/>
          <w:insideV w:val="nil"/>
        </w:tcBorders>
        <w:shd w:val="clear" w:color="auto" w:fill="EFEFE8"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D766DE"/>
    <w:tblPr>
      <w:tblStyleRowBandSize w:val="1"/>
      <w:tblStyleColBandSize w:val="1"/>
      <w:tblBorders>
        <w:top w:val="single" w:sz="8" w:space="0" w:color="E4DBA2" w:themeColor="accent3" w:themeTint="BF"/>
        <w:left w:val="single" w:sz="8" w:space="0" w:color="E4DBA2" w:themeColor="accent3" w:themeTint="BF"/>
        <w:bottom w:val="single" w:sz="8" w:space="0" w:color="E4DBA2" w:themeColor="accent3" w:themeTint="BF"/>
        <w:right w:val="single" w:sz="8" w:space="0" w:color="E4DBA2" w:themeColor="accent3" w:themeTint="BF"/>
        <w:insideH w:val="single" w:sz="8" w:space="0" w:color="E4DBA2" w:themeColor="accent3" w:themeTint="BF"/>
      </w:tblBorders>
    </w:tblPr>
    <w:tblStylePr w:type="firstRow">
      <w:pPr>
        <w:spacing w:before="0" w:after="0" w:line="240" w:lineRule="auto"/>
      </w:pPr>
      <w:rPr>
        <w:b/>
        <w:bCs/>
        <w:color w:val="FBA919" w:themeColor="background1"/>
      </w:rPr>
      <w:tblPr/>
      <w:tcPr>
        <w:tcBorders>
          <w:top w:val="single" w:sz="8" w:space="0" w:color="E4DBA2" w:themeColor="accent3" w:themeTint="BF"/>
          <w:left w:val="single" w:sz="8" w:space="0" w:color="E4DBA2" w:themeColor="accent3" w:themeTint="BF"/>
          <w:bottom w:val="single" w:sz="8" w:space="0" w:color="E4DBA2" w:themeColor="accent3" w:themeTint="BF"/>
          <w:right w:val="single" w:sz="8" w:space="0" w:color="E4DBA2" w:themeColor="accent3" w:themeTint="BF"/>
          <w:insideH w:val="nil"/>
          <w:insideV w:val="nil"/>
        </w:tcBorders>
        <w:shd w:val="clear" w:color="auto" w:fill="DCD084" w:themeFill="accent3"/>
      </w:tcPr>
    </w:tblStylePr>
    <w:tblStylePr w:type="lastRow">
      <w:pPr>
        <w:spacing w:before="0" w:after="0" w:line="240" w:lineRule="auto"/>
      </w:pPr>
      <w:rPr>
        <w:b/>
        <w:bCs/>
      </w:rPr>
      <w:tblPr/>
      <w:tcPr>
        <w:tcBorders>
          <w:top w:val="double" w:sz="6" w:space="0" w:color="E4DBA2" w:themeColor="accent3" w:themeTint="BF"/>
          <w:left w:val="single" w:sz="8" w:space="0" w:color="E4DBA2" w:themeColor="accent3" w:themeTint="BF"/>
          <w:bottom w:val="single" w:sz="8" w:space="0" w:color="E4DBA2" w:themeColor="accent3" w:themeTint="BF"/>
          <w:right w:val="single" w:sz="8" w:space="0" w:color="E4DBA2"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F3E0" w:themeFill="accent3" w:themeFillTint="3F"/>
      </w:tcPr>
    </w:tblStylePr>
    <w:tblStylePr w:type="band1Horz">
      <w:tblPr/>
      <w:tcPr>
        <w:tcBorders>
          <w:insideH w:val="nil"/>
          <w:insideV w:val="nil"/>
        </w:tcBorders>
        <w:shd w:val="clear" w:color="auto" w:fill="F6F3E0"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D766DE"/>
    <w:tblPr>
      <w:tblStyleRowBandSize w:val="1"/>
      <w:tblStyleColBandSize w:val="1"/>
      <w:tblBorders>
        <w:top w:val="single" w:sz="8" w:space="0" w:color="EDCF87" w:themeColor="accent4" w:themeTint="BF"/>
        <w:left w:val="single" w:sz="8" w:space="0" w:color="EDCF87" w:themeColor="accent4" w:themeTint="BF"/>
        <w:bottom w:val="single" w:sz="8" w:space="0" w:color="EDCF87" w:themeColor="accent4" w:themeTint="BF"/>
        <w:right w:val="single" w:sz="8" w:space="0" w:color="EDCF87" w:themeColor="accent4" w:themeTint="BF"/>
        <w:insideH w:val="single" w:sz="8" w:space="0" w:color="EDCF87" w:themeColor="accent4" w:themeTint="BF"/>
      </w:tblBorders>
    </w:tblPr>
    <w:tblStylePr w:type="firstRow">
      <w:pPr>
        <w:spacing w:before="0" w:after="0" w:line="240" w:lineRule="auto"/>
      </w:pPr>
      <w:rPr>
        <w:b/>
        <w:bCs/>
        <w:color w:val="FBA919" w:themeColor="background1"/>
      </w:rPr>
      <w:tblPr/>
      <w:tcPr>
        <w:tcBorders>
          <w:top w:val="single" w:sz="8" w:space="0" w:color="EDCF87" w:themeColor="accent4" w:themeTint="BF"/>
          <w:left w:val="single" w:sz="8" w:space="0" w:color="EDCF87" w:themeColor="accent4" w:themeTint="BF"/>
          <w:bottom w:val="single" w:sz="8" w:space="0" w:color="EDCF87" w:themeColor="accent4" w:themeTint="BF"/>
          <w:right w:val="single" w:sz="8" w:space="0" w:color="EDCF87" w:themeColor="accent4" w:themeTint="BF"/>
          <w:insideH w:val="nil"/>
          <w:insideV w:val="nil"/>
        </w:tcBorders>
        <w:shd w:val="clear" w:color="auto" w:fill="E7BF5F" w:themeFill="accent4"/>
      </w:tcPr>
    </w:tblStylePr>
    <w:tblStylePr w:type="lastRow">
      <w:pPr>
        <w:spacing w:before="0" w:after="0" w:line="240" w:lineRule="auto"/>
      </w:pPr>
      <w:rPr>
        <w:b/>
        <w:bCs/>
      </w:rPr>
      <w:tblPr/>
      <w:tcPr>
        <w:tcBorders>
          <w:top w:val="double" w:sz="6" w:space="0" w:color="EDCF87" w:themeColor="accent4" w:themeTint="BF"/>
          <w:left w:val="single" w:sz="8" w:space="0" w:color="EDCF87" w:themeColor="accent4" w:themeTint="BF"/>
          <w:bottom w:val="single" w:sz="8" w:space="0" w:color="EDCF87" w:themeColor="accent4" w:themeTint="BF"/>
          <w:right w:val="single" w:sz="8" w:space="0" w:color="EDCF87"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EFD7" w:themeFill="accent4" w:themeFillTint="3F"/>
      </w:tcPr>
    </w:tblStylePr>
    <w:tblStylePr w:type="band1Horz">
      <w:tblPr/>
      <w:tcPr>
        <w:tcBorders>
          <w:insideH w:val="nil"/>
          <w:insideV w:val="nil"/>
        </w:tcBorders>
        <w:shd w:val="clear" w:color="auto" w:fill="F9EFD7"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D766DE"/>
    <w:tblPr>
      <w:tblStyleRowBandSize w:val="1"/>
      <w:tblStyleColBandSize w:val="1"/>
      <w:tblBorders>
        <w:top w:val="single" w:sz="8" w:space="0" w:color="EEB76A" w:themeColor="accent5" w:themeTint="BF"/>
        <w:left w:val="single" w:sz="8" w:space="0" w:color="EEB76A" w:themeColor="accent5" w:themeTint="BF"/>
        <w:bottom w:val="single" w:sz="8" w:space="0" w:color="EEB76A" w:themeColor="accent5" w:themeTint="BF"/>
        <w:right w:val="single" w:sz="8" w:space="0" w:color="EEB76A" w:themeColor="accent5" w:themeTint="BF"/>
        <w:insideH w:val="single" w:sz="8" w:space="0" w:color="EEB76A" w:themeColor="accent5" w:themeTint="BF"/>
      </w:tblBorders>
    </w:tblPr>
    <w:tblStylePr w:type="firstRow">
      <w:pPr>
        <w:spacing w:before="0" w:after="0" w:line="240" w:lineRule="auto"/>
      </w:pPr>
      <w:rPr>
        <w:b/>
        <w:bCs/>
        <w:color w:val="FBA919" w:themeColor="background1"/>
      </w:rPr>
      <w:tblPr/>
      <w:tcPr>
        <w:tcBorders>
          <w:top w:val="single" w:sz="8" w:space="0" w:color="EEB76A" w:themeColor="accent5" w:themeTint="BF"/>
          <w:left w:val="single" w:sz="8" w:space="0" w:color="EEB76A" w:themeColor="accent5" w:themeTint="BF"/>
          <w:bottom w:val="single" w:sz="8" w:space="0" w:color="EEB76A" w:themeColor="accent5" w:themeTint="BF"/>
          <w:right w:val="single" w:sz="8" w:space="0" w:color="EEB76A" w:themeColor="accent5" w:themeTint="BF"/>
          <w:insideH w:val="nil"/>
          <w:insideV w:val="nil"/>
        </w:tcBorders>
        <w:shd w:val="clear" w:color="auto" w:fill="E9A039" w:themeFill="accent5"/>
      </w:tcPr>
    </w:tblStylePr>
    <w:tblStylePr w:type="lastRow">
      <w:pPr>
        <w:spacing w:before="0" w:after="0" w:line="240" w:lineRule="auto"/>
      </w:pPr>
      <w:rPr>
        <w:b/>
        <w:bCs/>
      </w:rPr>
      <w:tblPr/>
      <w:tcPr>
        <w:tcBorders>
          <w:top w:val="double" w:sz="6" w:space="0" w:color="EEB76A" w:themeColor="accent5" w:themeTint="BF"/>
          <w:left w:val="single" w:sz="8" w:space="0" w:color="EEB76A" w:themeColor="accent5" w:themeTint="BF"/>
          <w:bottom w:val="single" w:sz="8" w:space="0" w:color="EEB76A" w:themeColor="accent5" w:themeTint="BF"/>
          <w:right w:val="single" w:sz="8" w:space="0" w:color="EEB76A" w:themeColor="accent5" w:themeTint="BF"/>
          <w:insideH w:val="nil"/>
          <w:insideV w:val="nil"/>
        </w:tcBorders>
      </w:tcPr>
    </w:tblStylePr>
    <w:tblStylePr w:type="firstCol">
      <w:rPr>
        <w:b/>
        <w:bCs/>
      </w:rPr>
    </w:tblStylePr>
    <w:tblStylePr w:type="lastCol">
      <w:rPr>
        <w:b/>
        <w:bCs/>
      </w:rPr>
    </w:tblStylePr>
    <w:tblStylePr w:type="band1Vert">
      <w:tblPr/>
      <w:tcPr>
        <w:shd w:val="clear" w:color="auto" w:fill="F9E7CD" w:themeFill="accent5" w:themeFillTint="3F"/>
      </w:tcPr>
    </w:tblStylePr>
    <w:tblStylePr w:type="band1Horz">
      <w:tblPr/>
      <w:tcPr>
        <w:tcBorders>
          <w:insideH w:val="nil"/>
          <w:insideV w:val="nil"/>
        </w:tcBorders>
        <w:shd w:val="clear" w:color="auto" w:fill="F9E7CD"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D766DE"/>
    <w:tblPr>
      <w:tblStyleRowBandSize w:val="1"/>
      <w:tblStyleColBandSize w:val="1"/>
      <w:tblBorders>
        <w:top w:val="single" w:sz="8" w:space="0" w:color="DB9466" w:themeColor="accent6" w:themeTint="BF"/>
        <w:left w:val="single" w:sz="8" w:space="0" w:color="DB9466" w:themeColor="accent6" w:themeTint="BF"/>
        <w:bottom w:val="single" w:sz="8" w:space="0" w:color="DB9466" w:themeColor="accent6" w:themeTint="BF"/>
        <w:right w:val="single" w:sz="8" w:space="0" w:color="DB9466" w:themeColor="accent6" w:themeTint="BF"/>
        <w:insideH w:val="single" w:sz="8" w:space="0" w:color="DB9466" w:themeColor="accent6" w:themeTint="BF"/>
      </w:tblBorders>
    </w:tblPr>
    <w:tblStylePr w:type="firstRow">
      <w:pPr>
        <w:spacing w:before="0" w:after="0" w:line="240" w:lineRule="auto"/>
      </w:pPr>
      <w:rPr>
        <w:b/>
        <w:bCs/>
        <w:color w:val="FBA919" w:themeColor="background1"/>
      </w:rPr>
      <w:tblPr/>
      <w:tcPr>
        <w:tcBorders>
          <w:top w:val="single" w:sz="8" w:space="0" w:color="DB9466" w:themeColor="accent6" w:themeTint="BF"/>
          <w:left w:val="single" w:sz="8" w:space="0" w:color="DB9466" w:themeColor="accent6" w:themeTint="BF"/>
          <w:bottom w:val="single" w:sz="8" w:space="0" w:color="DB9466" w:themeColor="accent6" w:themeTint="BF"/>
          <w:right w:val="single" w:sz="8" w:space="0" w:color="DB9466" w:themeColor="accent6" w:themeTint="BF"/>
          <w:insideH w:val="nil"/>
          <w:insideV w:val="nil"/>
        </w:tcBorders>
        <w:shd w:val="clear" w:color="auto" w:fill="CF7133" w:themeFill="accent6"/>
      </w:tcPr>
    </w:tblStylePr>
    <w:tblStylePr w:type="lastRow">
      <w:pPr>
        <w:spacing w:before="0" w:after="0" w:line="240" w:lineRule="auto"/>
      </w:pPr>
      <w:rPr>
        <w:b/>
        <w:bCs/>
      </w:rPr>
      <w:tblPr/>
      <w:tcPr>
        <w:tcBorders>
          <w:top w:val="double" w:sz="6" w:space="0" w:color="DB9466" w:themeColor="accent6" w:themeTint="BF"/>
          <w:left w:val="single" w:sz="8" w:space="0" w:color="DB9466" w:themeColor="accent6" w:themeTint="BF"/>
          <w:bottom w:val="single" w:sz="8" w:space="0" w:color="DB9466" w:themeColor="accent6" w:themeTint="BF"/>
          <w:right w:val="single" w:sz="8" w:space="0" w:color="DB946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3DBCC" w:themeFill="accent6" w:themeFillTint="3F"/>
      </w:tcPr>
    </w:tblStylePr>
    <w:tblStylePr w:type="band1Horz">
      <w:tblPr/>
      <w:tcPr>
        <w:tcBorders>
          <w:insideH w:val="nil"/>
          <w:insideV w:val="nil"/>
        </w:tcBorders>
        <w:shd w:val="clear" w:color="auto" w:fill="F3DBCC"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BA919" w:themeColor="background1"/>
      </w:rPr>
      <w:tblPr/>
      <w:tcPr>
        <w:tcBorders>
          <w:top w:val="single" w:sz="18" w:space="0" w:color="auto"/>
          <w:left w:val="nil"/>
          <w:bottom w:val="single" w:sz="18" w:space="0" w:color="auto"/>
          <w:right w:val="nil"/>
          <w:insideH w:val="nil"/>
          <w:insideV w:val="nil"/>
        </w:tcBorders>
        <w:shd w:val="clear" w:color="auto" w:fill="FBA91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BA919" w:themeFill="background1"/>
      </w:tcPr>
    </w:tblStylePr>
    <w:tblStylePr w:type="firstCol">
      <w:rPr>
        <w:b/>
        <w:bCs/>
        <w:color w:val="FBA919" w:themeColor="background1"/>
      </w:rPr>
      <w:tblPr/>
      <w:tcPr>
        <w:tcBorders>
          <w:top w:val="nil"/>
          <w:left w:val="nil"/>
          <w:bottom w:val="nil"/>
          <w:right w:val="nil"/>
          <w:insideH w:val="nil"/>
          <w:insideV w:val="nil"/>
        </w:tcBorders>
        <w:shd w:val="clear" w:color="auto" w:fill="FBA919" w:themeFill="text1"/>
      </w:tcPr>
    </w:tblStylePr>
    <w:tblStylePr w:type="lastCol">
      <w:rPr>
        <w:b/>
        <w:bCs/>
        <w:color w:val="FBA919" w:themeColor="background1"/>
      </w:rPr>
      <w:tblPr/>
      <w:tcPr>
        <w:tcBorders>
          <w:left w:val="nil"/>
          <w:right w:val="nil"/>
          <w:insideH w:val="nil"/>
          <w:insideV w:val="nil"/>
        </w:tcBorders>
        <w:shd w:val="clear" w:color="auto" w:fill="FBA919" w:themeFill="text1"/>
      </w:tcPr>
    </w:tblStylePr>
    <w:tblStylePr w:type="band1Vert">
      <w:tblPr/>
      <w:tcPr>
        <w:tcBorders>
          <w:left w:val="nil"/>
          <w:right w:val="nil"/>
          <w:insideH w:val="nil"/>
          <w:insideV w:val="nil"/>
        </w:tcBorders>
        <w:shd w:val="clear" w:color="auto" w:fill="E59304" w:themeFill="background1" w:themeFillShade="D8"/>
      </w:tcPr>
    </w:tblStylePr>
    <w:tblStylePr w:type="band1Horz">
      <w:tblPr/>
      <w:tcPr>
        <w:shd w:val="clear" w:color="auto" w:fill="E59304"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BA919"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BA919" w:themeColor="background1"/>
      </w:rPr>
      <w:tblPr/>
      <w:tcPr>
        <w:tcBorders>
          <w:top w:val="single" w:sz="18" w:space="0" w:color="auto"/>
          <w:left w:val="nil"/>
          <w:bottom w:val="single" w:sz="18" w:space="0" w:color="auto"/>
          <w:right w:val="nil"/>
          <w:insideH w:val="nil"/>
          <w:insideV w:val="nil"/>
        </w:tcBorders>
        <w:shd w:val="clear" w:color="auto" w:fill="6F6F6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BA919" w:themeFill="background1"/>
      </w:tcPr>
    </w:tblStylePr>
    <w:tblStylePr w:type="firstCol">
      <w:rPr>
        <w:b/>
        <w:bCs/>
        <w:color w:val="FBA919" w:themeColor="background1"/>
      </w:rPr>
      <w:tblPr/>
      <w:tcPr>
        <w:tcBorders>
          <w:top w:val="nil"/>
          <w:left w:val="nil"/>
          <w:bottom w:val="nil"/>
          <w:right w:val="nil"/>
          <w:insideH w:val="nil"/>
          <w:insideV w:val="nil"/>
        </w:tcBorders>
        <w:shd w:val="clear" w:color="auto" w:fill="6F6F6F" w:themeFill="accent1"/>
      </w:tcPr>
    </w:tblStylePr>
    <w:tblStylePr w:type="lastCol">
      <w:rPr>
        <w:b/>
        <w:bCs/>
        <w:color w:val="FBA919" w:themeColor="background1"/>
      </w:rPr>
      <w:tblPr/>
      <w:tcPr>
        <w:tcBorders>
          <w:left w:val="nil"/>
          <w:right w:val="nil"/>
          <w:insideH w:val="nil"/>
          <w:insideV w:val="nil"/>
        </w:tcBorders>
        <w:shd w:val="clear" w:color="auto" w:fill="6F6F6F" w:themeFill="accent1"/>
      </w:tcPr>
    </w:tblStylePr>
    <w:tblStylePr w:type="band1Vert">
      <w:tblPr/>
      <w:tcPr>
        <w:tcBorders>
          <w:left w:val="nil"/>
          <w:right w:val="nil"/>
          <w:insideH w:val="nil"/>
          <w:insideV w:val="nil"/>
        </w:tcBorders>
        <w:shd w:val="clear" w:color="auto" w:fill="E59304" w:themeFill="background1" w:themeFillShade="D8"/>
      </w:tcPr>
    </w:tblStylePr>
    <w:tblStylePr w:type="band1Horz">
      <w:tblPr/>
      <w:tcPr>
        <w:shd w:val="clear" w:color="auto" w:fill="E59304"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BA919"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BA919" w:themeColor="background1"/>
      </w:rPr>
      <w:tblPr/>
      <w:tcPr>
        <w:tcBorders>
          <w:top w:val="single" w:sz="18" w:space="0" w:color="auto"/>
          <w:left w:val="nil"/>
          <w:bottom w:val="single" w:sz="18" w:space="0" w:color="auto"/>
          <w:right w:val="nil"/>
          <w:insideH w:val="nil"/>
          <w:insideV w:val="nil"/>
        </w:tcBorders>
        <w:shd w:val="clear" w:color="auto" w:fill="BFBFA5"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BA919" w:themeFill="background1"/>
      </w:tcPr>
    </w:tblStylePr>
    <w:tblStylePr w:type="firstCol">
      <w:rPr>
        <w:b/>
        <w:bCs/>
        <w:color w:val="FBA919" w:themeColor="background1"/>
      </w:rPr>
      <w:tblPr/>
      <w:tcPr>
        <w:tcBorders>
          <w:top w:val="nil"/>
          <w:left w:val="nil"/>
          <w:bottom w:val="nil"/>
          <w:right w:val="nil"/>
          <w:insideH w:val="nil"/>
          <w:insideV w:val="nil"/>
        </w:tcBorders>
        <w:shd w:val="clear" w:color="auto" w:fill="BFBFA5" w:themeFill="accent2"/>
      </w:tcPr>
    </w:tblStylePr>
    <w:tblStylePr w:type="lastCol">
      <w:rPr>
        <w:b/>
        <w:bCs/>
        <w:color w:val="FBA919" w:themeColor="background1"/>
      </w:rPr>
      <w:tblPr/>
      <w:tcPr>
        <w:tcBorders>
          <w:left w:val="nil"/>
          <w:right w:val="nil"/>
          <w:insideH w:val="nil"/>
          <w:insideV w:val="nil"/>
        </w:tcBorders>
        <w:shd w:val="clear" w:color="auto" w:fill="BFBFA5" w:themeFill="accent2"/>
      </w:tcPr>
    </w:tblStylePr>
    <w:tblStylePr w:type="band1Vert">
      <w:tblPr/>
      <w:tcPr>
        <w:tcBorders>
          <w:left w:val="nil"/>
          <w:right w:val="nil"/>
          <w:insideH w:val="nil"/>
          <w:insideV w:val="nil"/>
        </w:tcBorders>
        <w:shd w:val="clear" w:color="auto" w:fill="E59304" w:themeFill="background1" w:themeFillShade="D8"/>
      </w:tcPr>
    </w:tblStylePr>
    <w:tblStylePr w:type="band1Horz">
      <w:tblPr/>
      <w:tcPr>
        <w:shd w:val="clear" w:color="auto" w:fill="E59304"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BA919"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BA919" w:themeColor="background1"/>
      </w:rPr>
      <w:tblPr/>
      <w:tcPr>
        <w:tcBorders>
          <w:top w:val="single" w:sz="18" w:space="0" w:color="auto"/>
          <w:left w:val="nil"/>
          <w:bottom w:val="single" w:sz="18" w:space="0" w:color="auto"/>
          <w:right w:val="nil"/>
          <w:insideH w:val="nil"/>
          <w:insideV w:val="nil"/>
        </w:tcBorders>
        <w:shd w:val="clear" w:color="auto" w:fill="DCD08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BA919" w:themeFill="background1"/>
      </w:tcPr>
    </w:tblStylePr>
    <w:tblStylePr w:type="firstCol">
      <w:rPr>
        <w:b/>
        <w:bCs/>
        <w:color w:val="FBA919" w:themeColor="background1"/>
      </w:rPr>
      <w:tblPr/>
      <w:tcPr>
        <w:tcBorders>
          <w:top w:val="nil"/>
          <w:left w:val="nil"/>
          <w:bottom w:val="nil"/>
          <w:right w:val="nil"/>
          <w:insideH w:val="nil"/>
          <w:insideV w:val="nil"/>
        </w:tcBorders>
        <w:shd w:val="clear" w:color="auto" w:fill="DCD084" w:themeFill="accent3"/>
      </w:tcPr>
    </w:tblStylePr>
    <w:tblStylePr w:type="lastCol">
      <w:rPr>
        <w:b/>
        <w:bCs/>
        <w:color w:val="FBA919" w:themeColor="background1"/>
      </w:rPr>
      <w:tblPr/>
      <w:tcPr>
        <w:tcBorders>
          <w:left w:val="nil"/>
          <w:right w:val="nil"/>
          <w:insideH w:val="nil"/>
          <w:insideV w:val="nil"/>
        </w:tcBorders>
        <w:shd w:val="clear" w:color="auto" w:fill="DCD084" w:themeFill="accent3"/>
      </w:tcPr>
    </w:tblStylePr>
    <w:tblStylePr w:type="band1Vert">
      <w:tblPr/>
      <w:tcPr>
        <w:tcBorders>
          <w:left w:val="nil"/>
          <w:right w:val="nil"/>
          <w:insideH w:val="nil"/>
          <w:insideV w:val="nil"/>
        </w:tcBorders>
        <w:shd w:val="clear" w:color="auto" w:fill="E59304" w:themeFill="background1" w:themeFillShade="D8"/>
      </w:tcPr>
    </w:tblStylePr>
    <w:tblStylePr w:type="band1Horz">
      <w:tblPr/>
      <w:tcPr>
        <w:shd w:val="clear" w:color="auto" w:fill="E59304"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BA919"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BA919" w:themeColor="background1"/>
      </w:rPr>
      <w:tblPr/>
      <w:tcPr>
        <w:tcBorders>
          <w:top w:val="single" w:sz="18" w:space="0" w:color="auto"/>
          <w:left w:val="nil"/>
          <w:bottom w:val="single" w:sz="18" w:space="0" w:color="auto"/>
          <w:right w:val="nil"/>
          <w:insideH w:val="nil"/>
          <w:insideV w:val="nil"/>
        </w:tcBorders>
        <w:shd w:val="clear" w:color="auto" w:fill="E7BF5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BA919" w:themeFill="background1"/>
      </w:tcPr>
    </w:tblStylePr>
    <w:tblStylePr w:type="firstCol">
      <w:rPr>
        <w:b/>
        <w:bCs/>
        <w:color w:val="FBA919" w:themeColor="background1"/>
      </w:rPr>
      <w:tblPr/>
      <w:tcPr>
        <w:tcBorders>
          <w:top w:val="nil"/>
          <w:left w:val="nil"/>
          <w:bottom w:val="nil"/>
          <w:right w:val="nil"/>
          <w:insideH w:val="nil"/>
          <w:insideV w:val="nil"/>
        </w:tcBorders>
        <w:shd w:val="clear" w:color="auto" w:fill="E7BF5F" w:themeFill="accent4"/>
      </w:tcPr>
    </w:tblStylePr>
    <w:tblStylePr w:type="lastCol">
      <w:rPr>
        <w:b/>
        <w:bCs/>
        <w:color w:val="FBA919" w:themeColor="background1"/>
      </w:rPr>
      <w:tblPr/>
      <w:tcPr>
        <w:tcBorders>
          <w:left w:val="nil"/>
          <w:right w:val="nil"/>
          <w:insideH w:val="nil"/>
          <w:insideV w:val="nil"/>
        </w:tcBorders>
        <w:shd w:val="clear" w:color="auto" w:fill="E7BF5F" w:themeFill="accent4"/>
      </w:tcPr>
    </w:tblStylePr>
    <w:tblStylePr w:type="band1Vert">
      <w:tblPr/>
      <w:tcPr>
        <w:tcBorders>
          <w:left w:val="nil"/>
          <w:right w:val="nil"/>
          <w:insideH w:val="nil"/>
          <w:insideV w:val="nil"/>
        </w:tcBorders>
        <w:shd w:val="clear" w:color="auto" w:fill="E59304" w:themeFill="background1" w:themeFillShade="D8"/>
      </w:tcPr>
    </w:tblStylePr>
    <w:tblStylePr w:type="band1Horz">
      <w:tblPr/>
      <w:tcPr>
        <w:shd w:val="clear" w:color="auto" w:fill="E59304"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BA919"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BA919" w:themeColor="background1"/>
      </w:rPr>
      <w:tblPr/>
      <w:tcPr>
        <w:tcBorders>
          <w:top w:val="single" w:sz="18" w:space="0" w:color="auto"/>
          <w:left w:val="nil"/>
          <w:bottom w:val="single" w:sz="18" w:space="0" w:color="auto"/>
          <w:right w:val="nil"/>
          <w:insideH w:val="nil"/>
          <w:insideV w:val="nil"/>
        </w:tcBorders>
        <w:shd w:val="clear" w:color="auto" w:fill="E9A03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BA919" w:themeFill="background1"/>
      </w:tcPr>
    </w:tblStylePr>
    <w:tblStylePr w:type="firstCol">
      <w:rPr>
        <w:b/>
        <w:bCs/>
        <w:color w:val="FBA919" w:themeColor="background1"/>
      </w:rPr>
      <w:tblPr/>
      <w:tcPr>
        <w:tcBorders>
          <w:top w:val="nil"/>
          <w:left w:val="nil"/>
          <w:bottom w:val="nil"/>
          <w:right w:val="nil"/>
          <w:insideH w:val="nil"/>
          <w:insideV w:val="nil"/>
        </w:tcBorders>
        <w:shd w:val="clear" w:color="auto" w:fill="E9A039" w:themeFill="accent5"/>
      </w:tcPr>
    </w:tblStylePr>
    <w:tblStylePr w:type="lastCol">
      <w:rPr>
        <w:b/>
        <w:bCs/>
        <w:color w:val="FBA919" w:themeColor="background1"/>
      </w:rPr>
      <w:tblPr/>
      <w:tcPr>
        <w:tcBorders>
          <w:left w:val="nil"/>
          <w:right w:val="nil"/>
          <w:insideH w:val="nil"/>
          <w:insideV w:val="nil"/>
        </w:tcBorders>
        <w:shd w:val="clear" w:color="auto" w:fill="E9A039" w:themeFill="accent5"/>
      </w:tcPr>
    </w:tblStylePr>
    <w:tblStylePr w:type="band1Vert">
      <w:tblPr/>
      <w:tcPr>
        <w:tcBorders>
          <w:left w:val="nil"/>
          <w:right w:val="nil"/>
          <w:insideH w:val="nil"/>
          <w:insideV w:val="nil"/>
        </w:tcBorders>
        <w:shd w:val="clear" w:color="auto" w:fill="E59304" w:themeFill="background1" w:themeFillShade="D8"/>
      </w:tcPr>
    </w:tblStylePr>
    <w:tblStylePr w:type="band1Horz">
      <w:tblPr/>
      <w:tcPr>
        <w:shd w:val="clear" w:color="auto" w:fill="E59304"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BA919"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D766D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BA919" w:themeColor="background1"/>
      </w:rPr>
      <w:tblPr/>
      <w:tcPr>
        <w:tcBorders>
          <w:top w:val="single" w:sz="18" w:space="0" w:color="auto"/>
          <w:left w:val="nil"/>
          <w:bottom w:val="single" w:sz="18" w:space="0" w:color="auto"/>
          <w:right w:val="nil"/>
          <w:insideH w:val="nil"/>
          <w:insideV w:val="nil"/>
        </w:tcBorders>
        <w:shd w:val="clear" w:color="auto" w:fill="CF713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BA919" w:themeFill="background1"/>
      </w:tcPr>
    </w:tblStylePr>
    <w:tblStylePr w:type="firstCol">
      <w:rPr>
        <w:b/>
        <w:bCs/>
        <w:color w:val="FBA919" w:themeColor="background1"/>
      </w:rPr>
      <w:tblPr/>
      <w:tcPr>
        <w:tcBorders>
          <w:top w:val="nil"/>
          <w:left w:val="nil"/>
          <w:bottom w:val="nil"/>
          <w:right w:val="nil"/>
          <w:insideH w:val="nil"/>
          <w:insideV w:val="nil"/>
        </w:tcBorders>
        <w:shd w:val="clear" w:color="auto" w:fill="CF7133" w:themeFill="accent6"/>
      </w:tcPr>
    </w:tblStylePr>
    <w:tblStylePr w:type="lastCol">
      <w:rPr>
        <w:b/>
        <w:bCs/>
        <w:color w:val="FBA919" w:themeColor="background1"/>
      </w:rPr>
      <w:tblPr/>
      <w:tcPr>
        <w:tcBorders>
          <w:left w:val="nil"/>
          <w:right w:val="nil"/>
          <w:insideH w:val="nil"/>
          <w:insideV w:val="nil"/>
        </w:tcBorders>
        <w:shd w:val="clear" w:color="auto" w:fill="CF7133" w:themeFill="accent6"/>
      </w:tcPr>
    </w:tblStylePr>
    <w:tblStylePr w:type="band1Vert">
      <w:tblPr/>
      <w:tcPr>
        <w:tcBorders>
          <w:left w:val="nil"/>
          <w:right w:val="nil"/>
          <w:insideH w:val="nil"/>
          <w:insideV w:val="nil"/>
        </w:tcBorders>
        <w:shd w:val="clear" w:color="auto" w:fill="E59304" w:themeFill="background1" w:themeFillShade="D8"/>
      </w:tcPr>
    </w:tblStylePr>
    <w:tblStylePr w:type="band1Horz">
      <w:tblPr/>
      <w:tcPr>
        <w:shd w:val="clear" w:color="auto" w:fill="E59304"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BA919" w:themeColor="background1"/>
      </w:rPr>
      <w:tblPr/>
      <w:tcPr>
        <w:tcBorders>
          <w:top w:val="single" w:sz="18" w:space="0" w:color="auto"/>
          <w:left w:val="nil"/>
          <w:bottom w:val="nil"/>
          <w:right w:val="nil"/>
          <w:insideH w:val="nil"/>
          <w:insideV w:val="nil"/>
        </w:tcBorders>
      </w:tcPr>
    </w:tblStylePr>
  </w:style>
  <w:style w:type="table" w:styleId="GradeMdia1">
    <w:name w:val="Medium Grid 1"/>
    <w:basedOn w:val="Tabelanormal"/>
    <w:uiPriority w:val="67"/>
    <w:semiHidden/>
    <w:unhideWhenUsed/>
    <w:rsid w:val="00D766DE"/>
    <w:tblPr>
      <w:tblStyleRowBandSize w:val="1"/>
      <w:tblStyleColBandSize w:val="1"/>
      <w:tblBorders>
        <w:top w:val="single" w:sz="8" w:space="0" w:color="FCBE52" w:themeColor="text1" w:themeTint="BF"/>
        <w:left w:val="single" w:sz="8" w:space="0" w:color="FCBE52" w:themeColor="text1" w:themeTint="BF"/>
        <w:bottom w:val="single" w:sz="8" w:space="0" w:color="FCBE52" w:themeColor="text1" w:themeTint="BF"/>
        <w:right w:val="single" w:sz="8" w:space="0" w:color="FCBE52" w:themeColor="text1" w:themeTint="BF"/>
        <w:insideH w:val="single" w:sz="8" w:space="0" w:color="FCBE52" w:themeColor="text1" w:themeTint="BF"/>
        <w:insideV w:val="single" w:sz="8" w:space="0" w:color="FCBE52" w:themeColor="text1" w:themeTint="BF"/>
      </w:tblBorders>
    </w:tblPr>
    <w:tcPr>
      <w:shd w:val="clear" w:color="auto" w:fill="FEE9C6" w:themeFill="text1" w:themeFillTint="3F"/>
    </w:tcPr>
    <w:tblStylePr w:type="firstRow">
      <w:rPr>
        <w:b/>
        <w:bCs/>
      </w:rPr>
    </w:tblStylePr>
    <w:tblStylePr w:type="lastRow">
      <w:rPr>
        <w:b/>
        <w:bCs/>
      </w:rPr>
      <w:tblPr/>
      <w:tcPr>
        <w:tcBorders>
          <w:top w:val="single" w:sz="18" w:space="0" w:color="FCBE52" w:themeColor="text1" w:themeTint="BF"/>
        </w:tcBorders>
      </w:tcPr>
    </w:tblStylePr>
    <w:tblStylePr w:type="firstCol">
      <w:rPr>
        <w:b/>
        <w:bCs/>
      </w:rPr>
    </w:tblStylePr>
    <w:tblStylePr w:type="lastCol">
      <w:rPr>
        <w:b/>
        <w:bCs/>
      </w:rPr>
    </w:tblStylePr>
    <w:tblStylePr w:type="band1Vert">
      <w:tblPr/>
      <w:tcPr>
        <w:shd w:val="clear" w:color="auto" w:fill="FDD38C" w:themeFill="text1" w:themeFillTint="7F"/>
      </w:tcPr>
    </w:tblStylePr>
    <w:tblStylePr w:type="band1Horz">
      <w:tblPr/>
      <w:tcPr>
        <w:shd w:val="clear" w:color="auto" w:fill="FDD38C" w:themeFill="text1" w:themeFillTint="7F"/>
      </w:tcPr>
    </w:tblStylePr>
  </w:style>
  <w:style w:type="table" w:styleId="GradeMdia1-nfase1">
    <w:name w:val="Medium Grid 1 Accent 1"/>
    <w:basedOn w:val="Tabelanormal"/>
    <w:uiPriority w:val="67"/>
    <w:semiHidden/>
    <w:unhideWhenUsed/>
    <w:rsid w:val="00D766DE"/>
    <w:tblPr>
      <w:tblStyleRowBandSize w:val="1"/>
      <w:tblStyleColBandSize w:val="1"/>
      <w:tblBorders>
        <w:top w:val="single" w:sz="8" w:space="0" w:color="939393" w:themeColor="accent1" w:themeTint="BF"/>
        <w:left w:val="single" w:sz="8" w:space="0" w:color="939393" w:themeColor="accent1" w:themeTint="BF"/>
        <w:bottom w:val="single" w:sz="8" w:space="0" w:color="939393" w:themeColor="accent1" w:themeTint="BF"/>
        <w:right w:val="single" w:sz="8" w:space="0" w:color="939393" w:themeColor="accent1" w:themeTint="BF"/>
        <w:insideH w:val="single" w:sz="8" w:space="0" w:color="939393" w:themeColor="accent1" w:themeTint="BF"/>
        <w:insideV w:val="single" w:sz="8" w:space="0" w:color="939393" w:themeColor="accent1" w:themeTint="BF"/>
      </w:tblBorders>
    </w:tblPr>
    <w:tcPr>
      <w:shd w:val="clear" w:color="auto" w:fill="DBDBDB" w:themeFill="accent1" w:themeFillTint="3F"/>
    </w:tcPr>
    <w:tblStylePr w:type="firstRow">
      <w:rPr>
        <w:b/>
        <w:bCs/>
      </w:rPr>
    </w:tblStylePr>
    <w:tblStylePr w:type="lastRow">
      <w:rPr>
        <w:b/>
        <w:bCs/>
      </w:rPr>
      <w:tblPr/>
      <w:tcPr>
        <w:tcBorders>
          <w:top w:val="single" w:sz="18" w:space="0" w:color="939393" w:themeColor="accent1" w:themeTint="BF"/>
        </w:tcBorders>
      </w:tcPr>
    </w:tblStylePr>
    <w:tblStylePr w:type="firstCol">
      <w:rPr>
        <w:b/>
        <w:bCs/>
      </w:rPr>
    </w:tblStylePr>
    <w:tblStylePr w:type="lastCol">
      <w:rPr>
        <w:b/>
        <w:bCs/>
      </w:rPr>
    </w:tblStylePr>
    <w:tblStylePr w:type="band1Vert">
      <w:tblPr/>
      <w:tcPr>
        <w:shd w:val="clear" w:color="auto" w:fill="B7B7B7" w:themeFill="accent1" w:themeFillTint="7F"/>
      </w:tcPr>
    </w:tblStylePr>
    <w:tblStylePr w:type="band1Horz">
      <w:tblPr/>
      <w:tcPr>
        <w:shd w:val="clear" w:color="auto" w:fill="B7B7B7" w:themeFill="accent1" w:themeFillTint="7F"/>
      </w:tcPr>
    </w:tblStylePr>
  </w:style>
  <w:style w:type="table" w:styleId="GradeMdia1-nfase2">
    <w:name w:val="Medium Grid 1 Accent 2"/>
    <w:basedOn w:val="Tabelanormal"/>
    <w:uiPriority w:val="67"/>
    <w:semiHidden/>
    <w:unhideWhenUsed/>
    <w:rsid w:val="00D766DE"/>
    <w:tblPr>
      <w:tblStyleRowBandSize w:val="1"/>
      <w:tblStyleColBandSize w:val="1"/>
      <w:tblBorders>
        <w:top w:val="single" w:sz="8" w:space="0" w:color="CFCFBB" w:themeColor="accent2" w:themeTint="BF"/>
        <w:left w:val="single" w:sz="8" w:space="0" w:color="CFCFBB" w:themeColor="accent2" w:themeTint="BF"/>
        <w:bottom w:val="single" w:sz="8" w:space="0" w:color="CFCFBB" w:themeColor="accent2" w:themeTint="BF"/>
        <w:right w:val="single" w:sz="8" w:space="0" w:color="CFCFBB" w:themeColor="accent2" w:themeTint="BF"/>
        <w:insideH w:val="single" w:sz="8" w:space="0" w:color="CFCFBB" w:themeColor="accent2" w:themeTint="BF"/>
        <w:insideV w:val="single" w:sz="8" w:space="0" w:color="CFCFBB" w:themeColor="accent2" w:themeTint="BF"/>
      </w:tblBorders>
    </w:tblPr>
    <w:tcPr>
      <w:shd w:val="clear" w:color="auto" w:fill="EFEFE8" w:themeFill="accent2" w:themeFillTint="3F"/>
    </w:tcPr>
    <w:tblStylePr w:type="firstRow">
      <w:rPr>
        <w:b/>
        <w:bCs/>
      </w:rPr>
    </w:tblStylePr>
    <w:tblStylePr w:type="lastRow">
      <w:rPr>
        <w:b/>
        <w:bCs/>
      </w:rPr>
      <w:tblPr/>
      <w:tcPr>
        <w:tcBorders>
          <w:top w:val="single" w:sz="18" w:space="0" w:color="CFCFBB" w:themeColor="accent2" w:themeTint="BF"/>
        </w:tcBorders>
      </w:tcPr>
    </w:tblStylePr>
    <w:tblStylePr w:type="firstCol">
      <w:rPr>
        <w:b/>
        <w:bCs/>
      </w:rPr>
    </w:tblStylePr>
    <w:tblStylePr w:type="lastCol">
      <w:rPr>
        <w:b/>
        <w:bCs/>
      </w:rPr>
    </w:tblStylePr>
    <w:tblStylePr w:type="band1Vert">
      <w:tblPr/>
      <w:tcPr>
        <w:shd w:val="clear" w:color="auto" w:fill="DFDFD2" w:themeFill="accent2" w:themeFillTint="7F"/>
      </w:tcPr>
    </w:tblStylePr>
    <w:tblStylePr w:type="band1Horz">
      <w:tblPr/>
      <w:tcPr>
        <w:shd w:val="clear" w:color="auto" w:fill="DFDFD2" w:themeFill="accent2" w:themeFillTint="7F"/>
      </w:tcPr>
    </w:tblStylePr>
  </w:style>
  <w:style w:type="table" w:styleId="GradeMdia1-nfase3">
    <w:name w:val="Medium Grid 1 Accent 3"/>
    <w:basedOn w:val="Tabelanormal"/>
    <w:uiPriority w:val="67"/>
    <w:semiHidden/>
    <w:unhideWhenUsed/>
    <w:rsid w:val="00D766DE"/>
    <w:tblPr>
      <w:tblStyleRowBandSize w:val="1"/>
      <w:tblStyleColBandSize w:val="1"/>
      <w:tblBorders>
        <w:top w:val="single" w:sz="8" w:space="0" w:color="E4DBA2" w:themeColor="accent3" w:themeTint="BF"/>
        <w:left w:val="single" w:sz="8" w:space="0" w:color="E4DBA2" w:themeColor="accent3" w:themeTint="BF"/>
        <w:bottom w:val="single" w:sz="8" w:space="0" w:color="E4DBA2" w:themeColor="accent3" w:themeTint="BF"/>
        <w:right w:val="single" w:sz="8" w:space="0" w:color="E4DBA2" w:themeColor="accent3" w:themeTint="BF"/>
        <w:insideH w:val="single" w:sz="8" w:space="0" w:color="E4DBA2" w:themeColor="accent3" w:themeTint="BF"/>
        <w:insideV w:val="single" w:sz="8" w:space="0" w:color="E4DBA2" w:themeColor="accent3" w:themeTint="BF"/>
      </w:tblBorders>
    </w:tblPr>
    <w:tcPr>
      <w:shd w:val="clear" w:color="auto" w:fill="F6F3E0" w:themeFill="accent3" w:themeFillTint="3F"/>
    </w:tcPr>
    <w:tblStylePr w:type="firstRow">
      <w:rPr>
        <w:b/>
        <w:bCs/>
      </w:rPr>
    </w:tblStylePr>
    <w:tblStylePr w:type="lastRow">
      <w:rPr>
        <w:b/>
        <w:bCs/>
      </w:rPr>
      <w:tblPr/>
      <w:tcPr>
        <w:tcBorders>
          <w:top w:val="single" w:sz="18" w:space="0" w:color="E4DBA2" w:themeColor="accent3" w:themeTint="BF"/>
        </w:tcBorders>
      </w:tcPr>
    </w:tblStylePr>
    <w:tblStylePr w:type="firstCol">
      <w:rPr>
        <w:b/>
        <w:bCs/>
      </w:rPr>
    </w:tblStylePr>
    <w:tblStylePr w:type="lastCol">
      <w:rPr>
        <w:b/>
        <w:bCs/>
      </w:rPr>
    </w:tblStylePr>
    <w:tblStylePr w:type="band1Vert">
      <w:tblPr/>
      <w:tcPr>
        <w:shd w:val="clear" w:color="auto" w:fill="EDE7C1" w:themeFill="accent3" w:themeFillTint="7F"/>
      </w:tcPr>
    </w:tblStylePr>
    <w:tblStylePr w:type="band1Horz">
      <w:tblPr/>
      <w:tcPr>
        <w:shd w:val="clear" w:color="auto" w:fill="EDE7C1" w:themeFill="accent3" w:themeFillTint="7F"/>
      </w:tcPr>
    </w:tblStylePr>
  </w:style>
  <w:style w:type="table" w:styleId="GradeMdia1-nfase4">
    <w:name w:val="Medium Grid 1 Accent 4"/>
    <w:basedOn w:val="Tabelanormal"/>
    <w:uiPriority w:val="67"/>
    <w:semiHidden/>
    <w:unhideWhenUsed/>
    <w:rsid w:val="00D766DE"/>
    <w:tblPr>
      <w:tblStyleRowBandSize w:val="1"/>
      <w:tblStyleColBandSize w:val="1"/>
      <w:tblBorders>
        <w:top w:val="single" w:sz="8" w:space="0" w:color="EDCF87" w:themeColor="accent4" w:themeTint="BF"/>
        <w:left w:val="single" w:sz="8" w:space="0" w:color="EDCF87" w:themeColor="accent4" w:themeTint="BF"/>
        <w:bottom w:val="single" w:sz="8" w:space="0" w:color="EDCF87" w:themeColor="accent4" w:themeTint="BF"/>
        <w:right w:val="single" w:sz="8" w:space="0" w:color="EDCF87" w:themeColor="accent4" w:themeTint="BF"/>
        <w:insideH w:val="single" w:sz="8" w:space="0" w:color="EDCF87" w:themeColor="accent4" w:themeTint="BF"/>
        <w:insideV w:val="single" w:sz="8" w:space="0" w:color="EDCF87" w:themeColor="accent4" w:themeTint="BF"/>
      </w:tblBorders>
    </w:tblPr>
    <w:tcPr>
      <w:shd w:val="clear" w:color="auto" w:fill="F9EFD7" w:themeFill="accent4" w:themeFillTint="3F"/>
    </w:tcPr>
    <w:tblStylePr w:type="firstRow">
      <w:rPr>
        <w:b/>
        <w:bCs/>
      </w:rPr>
    </w:tblStylePr>
    <w:tblStylePr w:type="lastRow">
      <w:rPr>
        <w:b/>
        <w:bCs/>
      </w:rPr>
      <w:tblPr/>
      <w:tcPr>
        <w:tcBorders>
          <w:top w:val="single" w:sz="18" w:space="0" w:color="EDCF87" w:themeColor="accent4" w:themeTint="BF"/>
        </w:tcBorders>
      </w:tcPr>
    </w:tblStylePr>
    <w:tblStylePr w:type="firstCol">
      <w:rPr>
        <w:b/>
        <w:bCs/>
      </w:rPr>
    </w:tblStylePr>
    <w:tblStylePr w:type="lastCol">
      <w:rPr>
        <w:b/>
        <w:bCs/>
      </w:rPr>
    </w:tblStylePr>
    <w:tblStylePr w:type="band1Vert">
      <w:tblPr/>
      <w:tcPr>
        <w:shd w:val="clear" w:color="auto" w:fill="F3DFAF" w:themeFill="accent4" w:themeFillTint="7F"/>
      </w:tcPr>
    </w:tblStylePr>
    <w:tblStylePr w:type="band1Horz">
      <w:tblPr/>
      <w:tcPr>
        <w:shd w:val="clear" w:color="auto" w:fill="F3DFAF" w:themeFill="accent4" w:themeFillTint="7F"/>
      </w:tcPr>
    </w:tblStylePr>
  </w:style>
  <w:style w:type="table" w:styleId="GradeMdia1-nfase5">
    <w:name w:val="Medium Grid 1 Accent 5"/>
    <w:basedOn w:val="Tabelanormal"/>
    <w:uiPriority w:val="67"/>
    <w:semiHidden/>
    <w:unhideWhenUsed/>
    <w:rsid w:val="00D766DE"/>
    <w:tblPr>
      <w:tblStyleRowBandSize w:val="1"/>
      <w:tblStyleColBandSize w:val="1"/>
      <w:tblBorders>
        <w:top w:val="single" w:sz="8" w:space="0" w:color="EEB76A" w:themeColor="accent5" w:themeTint="BF"/>
        <w:left w:val="single" w:sz="8" w:space="0" w:color="EEB76A" w:themeColor="accent5" w:themeTint="BF"/>
        <w:bottom w:val="single" w:sz="8" w:space="0" w:color="EEB76A" w:themeColor="accent5" w:themeTint="BF"/>
        <w:right w:val="single" w:sz="8" w:space="0" w:color="EEB76A" w:themeColor="accent5" w:themeTint="BF"/>
        <w:insideH w:val="single" w:sz="8" w:space="0" w:color="EEB76A" w:themeColor="accent5" w:themeTint="BF"/>
        <w:insideV w:val="single" w:sz="8" w:space="0" w:color="EEB76A" w:themeColor="accent5" w:themeTint="BF"/>
      </w:tblBorders>
    </w:tblPr>
    <w:tcPr>
      <w:shd w:val="clear" w:color="auto" w:fill="F9E7CD" w:themeFill="accent5" w:themeFillTint="3F"/>
    </w:tcPr>
    <w:tblStylePr w:type="firstRow">
      <w:rPr>
        <w:b/>
        <w:bCs/>
      </w:rPr>
    </w:tblStylePr>
    <w:tblStylePr w:type="lastRow">
      <w:rPr>
        <w:b/>
        <w:bCs/>
      </w:rPr>
      <w:tblPr/>
      <w:tcPr>
        <w:tcBorders>
          <w:top w:val="single" w:sz="18" w:space="0" w:color="EEB76A" w:themeColor="accent5" w:themeTint="BF"/>
        </w:tcBorders>
      </w:tcPr>
    </w:tblStylePr>
    <w:tblStylePr w:type="firstCol">
      <w:rPr>
        <w:b/>
        <w:bCs/>
      </w:rPr>
    </w:tblStylePr>
    <w:tblStylePr w:type="lastCol">
      <w:rPr>
        <w:b/>
        <w:bCs/>
      </w:rPr>
    </w:tblStylePr>
    <w:tblStylePr w:type="band1Vert">
      <w:tblPr/>
      <w:tcPr>
        <w:shd w:val="clear" w:color="auto" w:fill="F4CF9C" w:themeFill="accent5" w:themeFillTint="7F"/>
      </w:tcPr>
    </w:tblStylePr>
    <w:tblStylePr w:type="band1Horz">
      <w:tblPr/>
      <w:tcPr>
        <w:shd w:val="clear" w:color="auto" w:fill="F4CF9C" w:themeFill="accent5" w:themeFillTint="7F"/>
      </w:tcPr>
    </w:tblStylePr>
  </w:style>
  <w:style w:type="table" w:styleId="GradeMdia1-nfase6">
    <w:name w:val="Medium Grid 1 Accent 6"/>
    <w:basedOn w:val="Tabelanormal"/>
    <w:uiPriority w:val="67"/>
    <w:semiHidden/>
    <w:unhideWhenUsed/>
    <w:rsid w:val="00D766DE"/>
    <w:tblPr>
      <w:tblStyleRowBandSize w:val="1"/>
      <w:tblStyleColBandSize w:val="1"/>
      <w:tblBorders>
        <w:top w:val="single" w:sz="8" w:space="0" w:color="DB9466" w:themeColor="accent6" w:themeTint="BF"/>
        <w:left w:val="single" w:sz="8" w:space="0" w:color="DB9466" w:themeColor="accent6" w:themeTint="BF"/>
        <w:bottom w:val="single" w:sz="8" w:space="0" w:color="DB9466" w:themeColor="accent6" w:themeTint="BF"/>
        <w:right w:val="single" w:sz="8" w:space="0" w:color="DB9466" w:themeColor="accent6" w:themeTint="BF"/>
        <w:insideH w:val="single" w:sz="8" w:space="0" w:color="DB9466" w:themeColor="accent6" w:themeTint="BF"/>
        <w:insideV w:val="single" w:sz="8" w:space="0" w:color="DB9466" w:themeColor="accent6" w:themeTint="BF"/>
      </w:tblBorders>
    </w:tblPr>
    <w:tcPr>
      <w:shd w:val="clear" w:color="auto" w:fill="F3DBCC" w:themeFill="accent6" w:themeFillTint="3F"/>
    </w:tcPr>
    <w:tblStylePr w:type="firstRow">
      <w:rPr>
        <w:b/>
        <w:bCs/>
      </w:rPr>
    </w:tblStylePr>
    <w:tblStylePr w:type="lastRow">
      <w:rPr>
        <w:b/>
        <w:bCs/>
      </w:rPr>
      <w:tblPr/>
      <w:tcPr>
        <w:tcBorders>
          <w:top w:val="single" w:sz="18" w:space="0" w:color="DB9466" w:themeColor="accent6" w:themeTint="BF"/>
        </w:tcBorders>
      </w:tcPr>
    </w:tblStylePr>
    <w:tblStylePr w:type="firstCol">
      <w:rPr>
        <w:b/>
        <w:bCs/>
      </w:rPr>
    </w:tblStylePr>
    <w:tblStylePr w:type="lastCol">
      <w:rPr>
        <w:b/>
        <w:bCs/>
      </w:rPr>
    </w:tblStylePr>
    <w:tblStylePr w:type="band1Vert">
      <w:tblPr/>
      <w:tcPr>
        <w:shd w:val="clear" w:color="auto" w:fill="E7B899" w:themeFill="accent6" w:themeFillTint="7F"/>
      </w:tcPr>
    </w:tblStylePr>
    <w:tblStylePr w:type="band1Horz">
      <w:tblPr/>
      <w:tcPr>
        <w:shd w:val="clear" w:color="auto" w:fill="E7B899" w:themeFill="accent6" w:themeFillTint="7F"/>
      </w:tcPr>
    </w:tblStylePr>
  </w:style>
  <w:style w:type="table" w:styleId="GradeMdia2">
    <w:name w:val="Medium Grid 2"/>
    <w:basedOn w:val="Tabelanormal"/>
    <w:uiPriority w:val="68"/>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FBA919" w:themeColor="text1"/>
        <w:left w:val="single" w:sz="8" w:space="0" w:color="FBA919" w:themeColor="text1"/>
        <w:bottom w:val="single" w:sz="8" w:space="0" w:color="FBA919" w:themeColor="text1"/>
        <w:right w:val="single" w:sz="8" w:space="0" w:color="FBA919" w:themeColor="text1"/>
        <w:insideH w:val="single" w:sz="8" w:space="0" w:color="FBA919" w:themeColor="text1"/>
        <w:insideV w:val="single" w:sz="8" w:space="0" w:color="FBA919" w:themeColor="text1"/>
      </w:tblBorders>
    </w:tblPr>
    <w:tcPr>
      <w:shd w:val="clear" w:color="auto" w:fill="FEE9C6" w:themeFill="text1" w:themeFillTint="3F"/>
    </w:tcPr>
    <w:tblStylePr w:type="firstRow">
      <w:rPr>
        <w:b/>
        <w:bCs/>
        <w:color w:val="FBA919" w:themeColor="text1"/>
      </w:rPr>
      <w:tblPr/>
      <w:tcPr>
        <w:shd w:val="clear" w:color="auto" w:fill="FEF6E8" w:themeFill="text1" w:themeFillTint="19"/>
      </w:tcPr>
    </w:tblStylePr>
    <w:tblStylePr w:type="lastRow">
      <w:rPr>
        <w:b/>
        <w:bCs/>
        <w:color w:val="FBA919" w:themeColor="text1"/>
      </w:rPr>
      <w:tblPr/>
      <w:tcPr>
        <w:tcBorders>
          <w:top w:val="single" w:sz="12" w:space="0" w:color="FBA919" w:themeColor="text1"/>
          <w:left w:val="nil"/>
          <w:bottom w:val="nil"/>
          <w:right w:val="nil"/>
          <w:insideH w:val="nil"/>
          <w:insideV w:val="nil"/>
        </w:tcBorders>
        <w:shd w:val="clear" w:color="auto" w:fill="FBA919" w:themeFill="background1"/>
      </w:tcPr>
    </w:tblStylePr>
    <w:tblStylePr w:type="firstCol">
      <w:rPr>
        <w:b/>
        <w:bCs/>
        <w:color w:val="FBA919" w:themeColor="text1"/>
      </w:rPr>
      <w:tblPr/>
      <w:tcPr>
        <w:tcBorders>
          <w:top w:val="nil"/>
          <w:left w:val="nil"/>
          <w:bottom w:val="nil"/>
          <w:right w:val="nil"/>
          <w:insideH w:val="nil"/>
          <w:insideV w:val="nil"/>
        </w:tcBorders>
        <w:shd w:val="clear" w:color="auto" w:fill="FBA919" w:themeFill="background1"/>
      </w:tcPr>
    </w:tblStylePr>
    <w:tblStylePr w:type="lastCol">
      <w:rPr>
        <w:b w:val="0"/>
        <w:bCs w:val="0"/>
        <w:color w:val="FBA919" w:themeColor="text1"/>
      </w:rPr>
      <w:tblPr/>
      <w:tcPr>
        <w:tcBorders>
          <w:top w:val="nil"/>
          <w:left w:val="nil"/>
          <w:bottom w:val="nil"/>
          <w:right w:val="nil"/>
          <w:insideH w:val="nil"/>
          <w:insideV w:val="nil"/>
        </w:tcBorders>
        <w:shd w:val="clear" w:color="auto" w:fill="FEEDD0" w:themeFill="text1" w:themeFillTint="33"/>
      </w:tcPr>
    </w:tblStylePr>
    <w:tblStylePr w:type="band1Vert">
      <w:tblPr/>
      <w:tcPr>
        <w:shd w:val="clear" w:color="auto" w:fill="FDD38C" w:themeFill="text1" w:themeFillTint="7F"/>
      </w:tcPr>
    </w:tblStylePr>
    <w:tblStylePr w:type="band1Horz">
      <w:tblPr/>
      <w:tcPr>
        <w:tcBorders>
          <w:insideH w:val="single" w:sz="6" w:space="0" w:color="FBA919" w:themeColor="text1"/>
          <w:insideV w:val="single" w:sz="6" w:space="0" w:color="FBA919" w:themeColor="text1"/>
        </w:tcBorders>
        <w:shd w:val="clear" w:color="auto" w:fill="FDD38C" w:themeFill="text1" w:themeFillTint="7F"/>
      </w:tcPr>
    </w:tblStylePr>
    <w:tblStylePr w:type="nwCell">
      <w:tblPr/>
      <w:tcPr>
        <w:shd w:val="clear" w:color="auto" w:fill="FBA919" w:themeFill="background1"/>
      </w:tcPr>
    </w:tblStylePr>
  </w:style>
  <w:style w:type="table" w:styleId="GradeMdia2-nfase1">
    <w:name w:val="Medium Grid 2 Accent 1"/>
    <w:basedOn w:val="Tabelanormal"/>
    <w:uiPriority w:val="68"/>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6F6F6F" w:themeColor="accent1"/>
        <w:left w:val="single" w:sz="8" w:space="0" w:color="6F6F6F" w:themeColor="accent1"/>
        <w:bottom w:val="single" w:sz="8" w:space="0" w:color="6F6F6F" w:themeColor="accent1"/>
        <w:right w:val="single" w:sz="8" w:space="0" w:color="6F6F6F" w:themeColor="accent1"/>
        <w:insideH w:val="single" w:sz="8" w:space="0" w:color="6F6F6F" w:themeColor="accent1"/>
        <w:insideV w:val="single" w:sz="8" w:space="0" w:color="6F6F6F" w:themeColor="accent1"/>
      </w:tblBorders>
    </w:tblPr>
    <w:tcPr>
      <w:shd w:val="clear" w:color="auto" w:fill="DBDBDB" w:themeFill="accent1" w:themeFillTint="3F"/>
    </w:tcPr>
    <w:tblStylePr w:type="firstRow">
      <w:rPr>
        <w:b/>
        <w:bCs/>
        <w:color w:val="FBA919" w:themeColor="text1"/>
      </w:rPr>
      <w:tblPr/>
      <w:tcPr>
        <w:shd w:val="clear" w:color="auto" w:fill="F0F0F0" w:themeFill="accent1" w:themeFillTint="19"/>
      </w:tcPr>
    </w:tblStylePr>
    <w:tblStylePr w:type="lastRow">
      <w:rPr>
        <w:b/>
        <w:bCs/>
        <w:color w:val="FBA919" w:themeColor="text1"/>
      </w:rPr>
      <w:tblPr/>
      <w:tcPr>
        <w:tcBorders>
          <w:top w:val="single" w:sz="12" w:space="0" w:color="FBA919" w:themeColor="text1"/>
          <w:left w:val="nil"/>
          <w:bottom w:val="nil"/>
          <w:right w:val="nil"/>
          <w:insideH w:val="nil"/>
          <w:insideV w:val="nil"/>
        </w:tcBorders>
        <w:shd w:val="clear" w:color="auto" w:fill="FBA919" w:themeFill="background1"/>
      </w:tcPr>
    </w:tblStylePr>
    <w:tblStylePr w:type="firstCol">
      <w:rPr>
        <w:b/>
        <w:bCs/>
        <w:color w:val="FBA919" w:themeColor="text1"/>
      </w:rPr>
      <w:tblPr/>
      <w:tcPr>
        <w:tcBorders>
          <w:top w:val="nil"/>
          <w:left w:val="nil"/>
          <w:bottom w:val="nil"/>
          <w:right w:val="nil"/>
          <w:insideH w:val="nil"/>
          <w:insideV w:val="nil"/>
        </w:tcBorders>
        <w:shd w:val="clear" w:color="auto" w:fill="FBA919" w:themeFill="background1"/>
      </w:tcPr>
    </w:tblStylePr>
    <w:tblStylePr w:type="lastCol">
      <w:rPr>
        <w:b w:val="0"/>
        <w:bCs w:val="0"/>
        <w:color w:val="FBA919" w:themeColor="text1"/>
      </w:rPr>
      <w:tblPr/>
      <w:tcPr>
        <w:tcBorders>
          <w:top w:val="nil"/>
          <w:left w:val="nil"/>
          <w:bottom w:val="nil"/>
          <w:right w:val="nil"/>
          <w:insideH w:val="nil"/>
          <w:insideV w:val="nil"/>
        </w:tcBorders>
        <w:shd w:val="clear" w:color="auto" w:fill="E2E2E2" w:themeFill="accent1" w:themeFillTint="33"/>
      </w:tcPr>
    </w:tblStylePr>
    <w:tblStylePr w:type="band1Vert">
      <w:tblPr/>
      <w:tcPr>
        <w:shd w:val="clear" w:color="auto" w:fill="B7B7B7" w:themeFill="accent1" w:themeFillTint="7F"/>
      </w:tcPr>
    </w:tblStylePr>
    <w:tblStylePr w:type="band1Horz">
      <w:tblPr/>
      <w:tcPr>
        <w:tcBorders>
          <w:insideH w:val="single" w:sz="6" w:space="0" w:color="6F6F6F" w:themeColor="accent1"/>
          <w:insideV w:val="single" w:sz="6" w:space="0" w:color="6F6F6F" w:themeColor="accent1"/>
        </w:tcBorders>
        <w:shd w:val="clear" w:color="auto" w:fill="B7B7B7" w:themeFill="accent1" w:themeFillTint="7F"/>
      </w:tcPr>
    </w:tblStylePr>
    <w:tblStylePr w:type="nwCell">
      <w:tblPr/>
      <w:tcPr>
        <w:shd w:val="clear" w:color="auto" w:fill="FBA919" w:themeFill="background1"/>
      </w:tcPr>
    </w:tblStylePr>
  </w:style>
  <w:style w:type="table" w:styleId="GradeMdia2-nfase2">
    <w:name w:val="Medium Grid 2 Accent 2"/>
    <w:basedOn w:val="Tabelanormal"/>
    <w:uiPriority w:val="68"/>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BFBFA5" w:themeColor="accent2"/>
        <w:left w:val="single" w:sz="8" w:space="0" w:color="BFBFA5" w:themeColor="accent2"/>
        <w:bottom w:val="single" w:sz="8" w:space="0" w:color="BFBFA5" w:themeColor="accent2"/>
        <w:right w:val="single" w:sz="8" w:space="0" w:color="BFBFA5" w:themeColor="accent2"/>
        <w:insideH w:val="single" w:sz="8" w:space="0" w:color="BFBFA5" w:themeColor="accent2"/>
        <w:insideV w:val="single" w:sz="8" w:space="0" w:color="BFBFA5" w:themeColor="accent2"/>
      </w:tblBorders>
    </w:tblPr>
    <w:tcPr>
      <w:shd w:val="clear" w:color="auto" w:fill="EFEFE8" w:themeFill="accent2" w:themeFillTint="3F"/>
    </w:tcPr>
    <w:tblStylePr w:type="firstRow">
      <w:rPr>
        <w:b/>
        <w:bCs/>
        <w:color w:val="FBA919" w:themeColor="text1"/>
      </w:rPr>
      <w:tblPr/>
      <w:tcPr>
        <w:shd w:val="clear" w:color="auto" w:fill="F8F8F6" w:themeFill="accent2" w:themeFillTint="19"/>
      </w:tcPr>
    </w:tblStylePr>
    <w:tblStylePr w:type="lastRow">
      <w:rPr>
        <w:b/>
        <w:bCs/>
        <w:color w:val="FBA919" w:themeColor="text1"/>
      </w:rPr>
      <w:tblPr/>
      <w:tcPr>
        <w:tcBorders>
          <w:top w:val="single" w:sz="12" w:space="0" w:color="FBA919" w:themeColor="text1"/>
          <w:left w:val="nil"/>
          <w:bottom w:val="nil"/>
          <w:right w:val="nil"/>
          <w:insideH w:val="nil"/>
          <w:insideV w:val="nil"/>
        </w:tcBorders>
        <w:shd w:val="clear" w:color="auto" w:fill="FBA919" w:themeFill="background1"/>
      </w:tcPr>
    </w:tblStylePr>
    <w:tblStylePr w:type="firstCol">
      <w:rPr>
        <w:b/>
        <w:bCs/>
        <w:color w:val="FBA919" w:themeColor="text1"/>
      </w:rPr>
      <w:tblPr/>
      <w:tcPr>
        <w:tcBorders>
          <w:top w:val="nil"/>
          <w:left w:val="nil"/>
          <w:bottom w:val="nil"/>
          <w:right w:val="nil"/>
          <w:insideH w:val="nil"/>
          <w:insideV w:val="nil"/>
        </w:tcBorders>
        <w:shd w:val="clear" w:color="auto" w:fill="FBA919" w:themeFill="background1"/>
      </w:tcPr>
    </w:tblStylePr>
    <w:tblStylePr w:type="lastCol">
      <w:rPr>
        <w:b w:val="0"/>
        <w:bCs w:val="0"/>
        <w:color w:val="FBA919" w:themeColor="text1"/>
      </w:rPr>
      <w:tblPr/>
      <w:tcPr>
        <w:tcBorders>
          <w:top w:val="nil"/>
          <w:left w:val="nil"/>
          <w:bottom w:val="nil"/>
          <w:right w:val="nil"/>
          <w:insideH w:val="nil"/>
          <w:insideV w:val="nil"/>
        </w:tcBorders>
        <w:shd w:val="clear" w:color="auto" w:fill="F2F2EC" w:themeFill="accent2" w:themeFillTint="33"/>
      </w:tcPr>
    </w:tblStylePr>
    <w:tblStylePr w:type="band1Vert">
      <w:tblPr/>
      <w:tcPr>
        <w:shd w:val="clear" w:color="auto" w:fill="DFDFD2" w:themeFill="accent2" w:themeFillTint="7F"/>
      </w:tcPr>
    </w:tblStylePr>
    <w:tblStylePr w:type="band1Horz">
      <w:tblPr/>
      <w:tcPr>
        <w:tcBorders>
          <w:insideH w:val="single" w:sz="6" w:space="0" w:color="BFBFA5" w:themeColor="accent2"/>
          <w:insideV w:val="single" w:sz="6" w:space="0" w:color="BFBFA5" w:themeColor="accent2"/>
        </w:tcBorders>
        <w:shd w:val="clear" w:color="auto" w:fill="DFDFD2" w:themeFill="accent2" w:themeFillTint="7F"/>
      </w:tcPr>
    </w:tblStylePr>
    <w:tblStylePr w:type="nwCell">
      <w:tblPr/>
      <w:tcPr>
        <w:shd w:val="clear" w:color="auto" w:fill="FBA919" w:themeFill="background1"/>
      </w:tcPr>
    </w:tblStylePr>
  </w:style>
  <w:style w:type="table" w:styleId="GradeMdia2-nfase3">
    <w:name w:val="Medium Grid 2 Accent 3"/>
    <w:basedOn w:val="Tabelanormal"/>
    <w:uiPriority w:val="68"/>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DCD084" w:themeColor="accent3"/>
        <w:left w:val="single" w:sz="8" w:space="0" w:color="DCD084" w:themeColor="accent3"/>
        <w:bottom w:val="single" w:sz="8" w:space="0" w:color="DCD084" w:themeColor="accent3"/>
        <w:right w:val="single" w:sz="8" w:space="0" w:color="DCD084" w:themeColor="accent3"/>
        <w:insideH w:val="single" w:sz="8" w:space="0" w:color="DCD084" w:themeColor="accent3"/>
        <w:insideV w:val="single" w:sz="8" w:space="0" w:color="DCD084" w:themeColor="accent3"/>
      </w:tblBorders>
    </w:tblPr>
    <w:tcPr>
      <w:shd w:val="clear" w:color="auto" w:fill="F6F3E0" w:themeFill="accent3" w:themeFillTint="3F"/>
    </w:tcPr>
    <w:tblStylePr w:type="firstRow">
      <w:rPr>
        <w:b/>
        <w:bCs/>
        <w:color w:val="FBA919" w:themeColor="text1"/>
      </w:rPr>
      <w:tblPr/>
      <w:tcPr>
        <w:shd w:val="clear" w:color="auto" w:fill="FBFAF2" w:themeFill="accent3" w:themeFillTint="19"/>
      </w:tcPr>
    </w:tblStylePr>
    <w:tblStylePr w:type="lastRow">
      <w:rPr>
        <w:b/>
        <w:bCs/>
        <w:color w:val="FBA919" w:themeColor="text1"/>
      </w:rPr>
      <w:tblPr/>
      <w:tcPr>
        <w:tcBorders>
          <w:top w:val="single" w:sz="12" w:space="0" w:color="FBA919" w:themeColor="text1"/>
          <w:left w:val="nil"/>
          <w:bottom w:val="nil"/>
          <w:right w:val="nil"/>
          <w:insideH w:val="nil"/>
          <w:insideV w:val="nil"/>
        </w:tcBorders>
        <w:shd w:val="clear" w:color="auto" w:fill="FBA919" w:themeFill="background1"/>
      </w:tcPr>
    </w:tblStylePr>
    <w:tblStylePr w:type="firstCol">
      <w:rPr>
        <w:b/>
        <w:bCs/>
        <w:color w:val="FBA919" w:themeColor="text1"/>
      </w:rPr>
      <w:tblPr/>
      <w:tcPr>
        <w:tcBorders>
          <w:top w:val="nil"/>
          <w:left w:val="nil"/>
          <w:bottom w:val="nil"/>
          <w:right w:val="nil"/>
          <w:insideH w:val="nil"/>
          <w:insideV w:val="nil"/>
        </w:tcBorders>
        <w:shd w:val="clear" w:color="auto" w:fill="FBA919" w:themeFill="background1"/>
      </w:tcPr>
    </w:tblStylePr>
    <w:tblStylePr w:type="lastCol">
      <w:rPr>
        <w:b w:val="0"/>
        <w:bCs w:val="0"/>
        <w:color w:val="FBA919" w:themeColor="text1"/>
      </w:rPr>
      <w:tblPr/>
      <w:tcPr>
        <w:tcBorders>
          <w:top w:val="nil"/>
          <w:left w:val="nil"/>
          <w:bottom w:val="nil"/>
          <w:right w:val="nil"/>
          <w:insideH w:val="nil"/>
          <w:insideV w:val="nil"/>
        </w:tcBorders>
        <w:shd w:val="clear" w:color="auto" w:fill="F8F5E6" w:themeFill="accent3" w:themeFillTint="33"/>
      </w:tcPr>
    </w:tblStylePr>
    <w:tblStylePr w:type="band1Vert">
      <w:tblPr/>
      <w:tcPr>
        <w:shd w:val="clear" w:color="auto" w:fill="EDE7C1" w:themeFill="accent3" w:themeFillTint="7F"/>
      </w:tcPr>
    </w:tblStylePr>
    <w:tblStylePr w:type="band1Horz">
      <w:tblPr/>
      <w:tcPr>
        <w:tcBorders>
          <w:insideH w:val="single" w:sz="6" w:space="0" w:color="DCD084" w:themeColor="accent3"/>
          <w:insideV w:val="single" w:sz="6" w:space="0" w:color="DCD084" w:themeColor="accent3"/>
        </w:tcBorders>
        <w:shd w:val="clear" w:color="auto" w:fill="EDE7C1" w:themeFill="accent3" w:themeFillTint="7F"/>
      </w:tcPr>
    </w:tblStylePr>
    <w:tblStylePr w:type="nwCell">
      <w:tblPr/>
      <w:tcPr>
        <w:shd w:val="clear" w:color="auto" w:fill="FBA919" w:themeFill="background1"/>
      </w:tcPr>
    </w:tblStylePr>
  </w:style>
  <w:style w:type="table" w:styleId="GradeMdia2-nfase4">
    <w:name w:val="Medium Grid 2 Accent 4"/>
    <w:basedOn w:val="Tabelanormal"/>
    <w:uiPriority w:val="68"/>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E7BF5F" w:themeColor="accent4"/>
        <w:left w:val="single" w:sz="8" w:space="0" w:color="E7BF5F" w:themeColor="accent4"/>
        <w:bottom w:val="single" w:sz="8" w:space="0" w:color="E7BF5F" w:themeColor="accent4"/>
        <w:right w:val="single" w:sz="8" w:space="0" w:color="E7BF5F" w:themeColor="accent4"/>
        <w:insideH w:val="single" w:sz="8" w:space="0" w:color="E7BF5F" w:themeColor="accent4"/>
        <w:insideV w:val="single" w:sz="8" w:space="0" w:color="E7BF5F" w:themeColor="accent4"/>
      </w:tblBorders>
    </w:tblPr>
    <w:tcPr>
      <w:shd w:val="clear" w:color="auto" w:fill="F9EFD7" w:themeFill="accent4" w:themeFillTint="3F"/>
    </w:tcPr>
    <w:tblStylePr w:type="firstRow">
      <w:rPr>
        <w:b/>
        <w:bCs/>
        <w:color w:val="FBA919" w:themeColor="text1"/>
      </w:rPr>
      <w:tblPr/>
      <w:tcPr>
        <w:shd w:val="clear" w:color="auto" w:fill="FCF8EF" w:themeFill="accent4" w:themeFillTint="19"/>
      </w:tcPr>
    </w:tblStylePr>
    <w:tblStylePr w:type="lastRow">
      <w:rPr>
        <w:b/>
        <w:bCs/>
        <w:color w:val="FBA919" w:themeColor="text1"/>
      </w:rPr>
      <w:tblPr/>
      <w:tcPr>
        <w:tcBorders>
          <w:top w:val="single" w:sz="12" w:space="0" w:color="FBA919" w:themeColor="text1"/>
          <w:left w:val="nil"/>
          <w:bottom w:val="nil"/>
          <w:right w:val="nil"/>
          <w:insideH w:val="nil"/>
          <w:insideV w:val="nil"/>
        </w:tcBorders>
        <w:shd w:val="clear" w:color="auto" w:fill="FBA919" w:themeFill="background1"/>
      </w:tcPr>
    </w:tblStylePr>
    <w:tblStylePr w:type="firstCol">
      <w:rPr>
        <w:b/>
        <w:bCs/>
        <w:color w:val="FBA919" w:themeColor="text1"/>
      </w:rPr>
      <w:tblPr/>
      <w:tcPr>
        <w:tcBorders>
          <w:top w:val="nil"/>
          <w:left w:val="nil"/>
          <w:bottom w:val="nil"/>
          <w:right w:val="nil"/>
          <w:insideH w:val="nil"/>
          <w:insideV w:val="nil"/>
        </w:tcBorders>
        <w:shd w:val="clear" w:color="auto" w:fill="FBA919" w:themeFill="background1"/>
      </w:tcPr>
    </w:tblStylePr>
    <w:tblStylePr w:type="lastCol">
      <w:rPr>
        <w:b w:val="0"/>
        <w:bCs w:val="0"/>
        <w:color w:val="FBA919" w:themeColor="text1"/>
      </w:rPr>
      <w:tblPr/>
      <w:tcPr>
        <w:tcBorders>
          <w:top w:val="nil"/>
          <w:left w:val="nil"/>
          <w:bottom w:val="nil"/>
          <w:right w:val="nil"/>
          <w:insideH w:val="nil"/>
          <w:insideV w:val="nil"/>
        </w:tcBorders>
        <w:shd w:val="clear" w:color="auto" w:fill="FAF2DE" w:themeFill="accent4" w:themeFillTint="33"/>
      </w:tcPr>
    </w:tblStylePr>
    <w:tblStylePr w:type="band1Vert">
      <w:tblPr/>
      <w:tcPr>
        <w:shd w:val="clear" w:color="auto" w:fill="F3DFAF" w:themeFill="accent4" w:themeFillTint="7F"/>
      </w:tcPr>
    </w:tblStylePr>
    <w:tblStylePr w:type="band1Horz">
      <w:tblPr/>
      <w:tcPr>
        <w:tcBorders>
          <w:insideH w:val="single" w:sz="6" w:space="0" w:color="E7BF5F" w:themeColor="accent4"/>
          <w:insideV w:val="single" w:sz="6" w:space="0" w:color="E7BF5F" w:themeColor="accent4"/>
        </w:tcBorders>
        <w:shd w:val="clear" w:color="auto" w:fill="F3DFAF" w:themeFill="accent4" w:themeFillTint="7F"/>
      </w:tcPr>
    </w:tblStylePr>
    <w:tblStylePr w:type="nwCell">
      <w:tblPr/>
      <w:tcPr>
        <w:shd w:val="clear" w:color="auto" w:fill="FBA919" w:themeFill="background1"/>
      </w:tcPr>
    </w:tblStylePr>
  </w:style>
  <w:style w:type="table" w:styleId="GradeMdia2-nfase5">
    <w:name w:val="Medium Grid 2 Accent 5"/>
    <w:basedOn w:val="Tabelanormal"/>
    <w:uiPriority w:val="68"/>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E9A039" w:themeColor="accent5"/>
        <w:left w:val="single" w:sz="8" w:space="0" w:color="E9A039" w:themeColor="accent5"/>
        <w:bottom w:val="single" w:sz="8" w:space="0" w:color="E9A039" w:themeColor="accent5"/>
        <w:right w:val="single" w:sz="8" w:space="0" w:color="E9A039" w:themeColor="accent5"/>
        <w:insideH w:val="single" w:sz="8" w:space="0" w:color="E9A039" w:themeColor="accent5"/>
        <w:insideV w:val="single" w:sz="8" w:space="0" w:color="E9A039" w:themeColor="accent5"/>
      </w:tblBorders>
    </w:tblPr>
    <w:tcPr>
      <w:shd w:val="clear" w:color="auto" w:fill="F9E7CD" w:themeFill="accent5" w:themeFillTint="3F"/>
    </w:tcPr>
    <w:tblStylePr w:type="firstRow">
      <w:rPr>
        <w:b/>
        <w:bCs/>
        <w:color w:val="FBA919" w:themeColor="text1"/>
      </w:rPr>
      <w:tblPr/>
      <w:tcPr>
        <w:shd w:val="clear" w:color="auto" w:fill="FCF5EB" w:themeFill="accent5" w:themeFillTint="19"/>
      </w:tcPr>
    </w:tblStylePr>
    <w:tblStylePr w:type="lastRow">
      <w:rPr>
        <w:b/>
        <w:bCs/>
        <w:color w:val="FBA919" w:themeColor="text1"/>
      </w:rPr>
      <w:tblPr/>
      <w:tcPr>
        <w:tcBorders>
          <w:top w:val="single" w:sz="12" w:space="0" w:color="FBA919" w:themeColor="text1"/>
          <w:left w:val="nil"/>
          <w:bottom w:val="nil"/>
          <w:right w:val="nil"/>
          <w:insideH w:val="nil"/>
          <w:insideV w:val="nil"/>
        </w:tcBorders>
        <w:shd w:val="clear" w:color="auto" w:fill="FBA919" w:themeFill="background1"/>
      </w:tcPr>
    </w:tblStylePr>
    <w:tblStylePr w:type="firstCol">
      <w:rPr>
        <w:b/>
        <w:bCs/>
        <w:color w:val="FBA919" w:themeColor="text1"/>
      </w:rPr>
      <w:tblPr/>
      <w:tcPr>
        <w:tcBorders>
          <w:top w:val="nil"/>
          <w:left w:val="nil"/>
          <w:bottom w:val="nil"/>
          <w:right w:val="nil"/>
          <w:insideH w:val="nil"/>
          <w:insideV w:val="nil"/>
        </w:tcBorders>
        <w:shd w:val="clear" w:color="auto" w:fill="FBA919" w:themeFill="background1"/>
      </w:tcPr>
    </w:tblStylePr>
    <w:tblStylePr w:type="lastCol">
      <w:rPr>
        <w:b w:val="0"/>
        <w:bCs w:val="0"/>
        <w:color w:val="FBA919" w:themeColor="text1"/>
      </w:rPr>
      <w:tblPr/>
      <w:tcPr>
        <w:tcBorders>
          <w:top w:val="nil"/>
          <w:left w:val="nil"/>
          <w:bottom w:val="nil"/>
          <w:right w:val="nil"/>
          <w:insideH w:val="nil"/>
          <w:insideV w:val="nil"/>
        </w:tcBorders>
        <w:shd w:val="clear" w:color="auto" w:fill="FAEBD7" w:themeFill="accent5" w:themeFillTint="33"/>
      </w:tcPr>
    </w:tblStylePr>
    <w:tblStylePr w:type="band1Vert">
      <w:tblPr/>
      <w:tcPr>
        <w:shd w:val="clear" w:color="auto" w:fill="F4CF9C" w:themeFill="accent5" w:themeFillTint="7F"/>
      </w:tcPr>
    </w:tblStylePr>
    <w:tblStylePr w:type="band1Horz">
      <w:tblPr/>
      <w:tcPr>
        <w:tcBorders>
          <w:insideH w:val="single" w:sz="6" w:space="0" w:color="E9A039" w:themeColor="accent5"/>
          <w:insideV w:val="single" w:sz="6" w:space="0" w:color="E9A039" w:themeColor="accent5"/>
        </w:tcBorders>
        <w:shd w:val="clear" w:color="auto" w:fill="F4CF9C" w:themeFill="accent5" w:themeFillTint="7F"/>
      </w:tcPr>
    </w:tblStylePr>
    <w:tblStylePr w:type="nwCell">
      <w:tblPr/>
      <w:tcPr>
        <w:shd w:val="clear" w:color="auto" w:fill="FBA919" w:themeFill="background1"/>
      </w:tcPr>
    </w:tblStylePr>
  </w:style>
  <w:style w:type="table" w:styleId="GradeMdia2-nfase6">
    <w:name w:val="Medium Grid 2 Accent 6"/>
    <w:basedOn w:val="Tabelanormal"/>
    <w:uiPriority w:val="68"/>
    <w:semiHidden/>
    <w:unhideWhenUsed/>
    <w:rsid w:val="00D766DE"/>
    <w:rPr>
      <w:rFonts w:ascii="Calibri Light" w:eastAsiaTheme="majorEastAsia" w:hAnsi="Calibri Light" w:cs="Calibri Light"/>
      <w:color w:val="FBA919" w:themeColor="text1"/>
    </w:rPr>
    <w:tblPr>
      <w:tblStyleRowBandSize w:val="1"/>
      <w:tblStyleColBandSize w:val="1"/>
      <w:tblBorders>
        <w:top w:val="single" w:sz="8" w:space="0" w:color="CF7133" w:themeColor="accent6"/>
        <w:left w:val="single" w:sz="8" w:space="0" w:color="CF7133" w:themeColor="accent6"/>
        <w:bottom w:val="single" w:sz="8" w:space="0" w:color="CF7133" w:themeColor="accent6"/>
        <w:right w:val="single" w:sz="8" w:space="0" w:color="CF7133" w:themeColor="accent6"/>
        <w:insideH w:val="single" w:sz="8" w:space="0" w:color="CF7133" w:themeColor="accent6"/>
        <w:insideV w:val="single" w:sz="8" w:space="0" w:color="CF7133" w:themeColor="accent6"/>
      </w:tblBorders>
    </w:tblPr>
    <w:tcPr>
      <w:shd w:val="clear" w:color="auto" w:fill="F3DBCC" w:themeFill="accent6" w:themeFillTint="3F"/>
    </w:tcPr>
    <w:tblStylePr w:type="firstRow">
      <w:rPr>
        <w:b/>
        <w:bCs/>
        <w:color w:val="FBA919" w:themeColor="text1"/>
      </w:rPr>
      <w:tblPr/>
      <w:tcPr>
        <w:shd w:val="clear" w:color="auto" w:fill="FAF0EA" w:themeFill="accent6" w:themeFillTint="19"/>
      </w:tcPr>
    </w:tblStylePr>
    <w:tblStylePr w:type="lastRow">
      <w:rPr>
        <w:b/>
        <w:bCs/>
        <w:color w:val="FBA919" w:themeColor="text1"/>
      </w:rPr>
      <w:tblPr/>
      <w:tcPr>
        <w:tcBorders>
          <w:top w:val="single" w:sz="12" w:space="0" w:color="FBA919" w:themeColor="text1"/>
          <w:left w:val="nil"/>
          <w:bottom w:val="nil"/>
          <w:right w:val="nil"/>
          <w:insideH w:val="nil"/>
          <w:insideV w:val="nil"/>
        </w:tcBorders>
        <w:shd w:val="clear" w:color="auto" w:fill="FBA919" w:themeFill="background1"/>
      </w:tcPr>
    </w:tblStylePr>
    <w:tblStylePr w:type="firstCol">
      <w:rPr>
        <w:b/>
        <w:bCs/>
        <w:color w:val="FBA919" w:themeColor="text1"/>
      </w:rPr>
      <w:tblPr/>
      <w:tcPr>
        <w:tcBorders>
          <w:top w:val="nil"/>
          <w:left w:val="nil"/>
          <w:bottom w:val="nil"/>
          <w:right w:val="nil"/>
          <w:insideH w:val="nil"/>
          <w:insideV w:val="nil"/>
        </w:tcBorders>
        <w:shd w:val="clear" w:color="auto" w:fill="FBA919" w:themeFill="background1"/>
      </w:tcPr>
    </w:tblStylePr>
    <w:tblStylePr w:type="lastCol">
      <w:rPr>
        <w:b w:val="0"/>
        <w:bCs w:val="0"/>
        <w:color w:val="FBA919" w:themeColor="text1"/>
      </w:rPr>
      <w:tblPr/>
      <w:tcPr>
        <w:tcBorders>
          <w:top w:val="nil"/>
          <w:left w:val="nil"/>
          <w:bottom w:val="nil"/>
          <w:right w:val="nil"/>
          <w:insideH w:val="nil"/>
          <w:insideV w:val="nil"/>
        </w:tcBorders>
        <w:shd w:val="clear" w:color="auto" w:fill="F5E2D5" w:themeFill="accent6" w:themeFillTint="33"/>
      </w:tcPr>
    </w:tblStylePr>
    <w:tblStylePr w:type="band1Vert">
      <w:tblPr/>
      <w:tcPr>
        <w:shd w:val="clear" w:color="auto" w:fill="E7B899" w:themeFill="accent6" w:themeFillTint="7F"/>
      </w:tcPr>
    </w:tblStylePr>
    <w:tblStylePr w:type="band1Horz">
      <w:tblPr/>
      <w:tcPr>
        <w:tcBorders>
          <w:insideH w:val="single" w:sz="6" w:space="0" w:color="CF7133" w:themeColor="accent6"/>
          <w:insideV w:val="single" w:sz="6" w:space="0" w:color="CF7133" w:themeColor="accent6"/>
        </w:tcBorders>
        <w:shd w:val="clear" w:color="auto" w:fill="E7B899" w:themeFill="accent6" w:themeFillTint="7F"/>
      </w:tcPr>
    </w:tblStylePr>
    <w:tblStylePr w:type="nwCell">
      <w:tblPr/>
      <w:tcPr>
        <w:shd w:val="clear" w:color="auto" w:fill="FBA919" w:themeFill="background1"/>
      </w:tcPr>
    </w:tblStylePr>
  </w:style>
  <w:style w:type="table" w:styleId="GradeMdia3">
    <w:name w:val="Medium Grid 3"/>
    <w:basedOn w:val="Tabelanormal"/>
    <w:uiPriority w:val="69"/>
    <w:semiHidden/>
    <w:unhideWhenUsed/>
    <w:rsid w:val="00D766DE"/>
    <w:tblPr>
      <w:tblStyleRowBandSize w:val="1"/>
      <w:tblStyleColBandSize w:val="1"/>
      <w:tbl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6" w:space="0" w:color="FBA919" w:themeColor="background1"/>
        <w:insideV w:val="single" w:sz="6" w:space="0" w:color="FBA919" w:themeColor="background1"/>
      </w:tblBorders>
    </w:tblPr>
    <w:tcPr>
      <w:shd w:val="clear" w:color="auto" w:fill="FEE9C6" w:themeFill="text1" w:themeFillTint="3F"/>
    </w:tcPr>
    <w:tblStylePr w:type="firstRow">
      <w:rPr>
        <w:b/>
        <w:bCs/>
        <w:i w:val="0"/>
        <w:iCs w:val="0"/>
        <w:color w:val="FBA919" w:themeColor="background1"/>
      </w:rPr>
      <w:tblPr/>
      <w:tcPr>
        <w:tcBorders>
          <w:top w:val="single" w:sz="8" w:space="0" w:color="FBA919" w:themeColor="background1"/>
          <w:left w:val="single" w:sz="8" w:space="0" w:color="FBA919" w:themeColor="background1"/>
          <w:bottom w:val="single" w:sz="24" w:space="0" w:color="FBA919" w:themeColor="background1"/>
          <w:right w:val="single" w:sz="8" w:space="0" w:color="FBA919" w:themeColor="background1"/>
          <w:insideH w:val="nil"/>
          <w:insideV w:val="single" w:sz="8" w:space="0" w:color="FBA919" w:themeColor="background1"/>
        </w:tcBorders>
        <w:shd w:val="clear" w:color="auto" w:fill="FBA919" w:themeFill="text1"/>
      </w:tcPr>
    </w:tblStylePr>
    <w:tblStylePr w:type="lastRow">
      <w:rPr>
        <w:b/>
        <w:bCs/>
        <w:i w:val="0"/>
        <w:iCs w:val="0"/>
        <w:color w:val="FBA919" w:themeColor="background1"/>
      </w:rPr>
      <w:tblPr/>
      <w:tcPr>
        <w:tcBorders>
          <w:top w:val="single" w:sz="24" w:space="0" w:color="FBA919" w:themeColor="background1"/>
          <w:left w:val="single" w:sz="8" w:space="0" w:color="FBA919" w:themeColor="background1"/>
          <w:bottom w:val="single" w:sz="8" w:space="0" w:color="FBA919" w:themeColor="background1"/>
          <w:right w:val="single" w:sz="8" w:space="0" w:color="FBA919" w:themeColor="background1"/>
          <w:insideH w:val="nil"/>
          <w:insideV w:val="single" w:sz="8" w:space="0" w:color="FBA919" w:themeColor="background1"/>
        </w:tcBorders>
        <w:shd w:val="clear" w:color="auto" w:fill="FBA919" w:themeFill="text1"/>
      </w:tcPr>
    </w:tblStylePr>
    <w:tblStylePr w:type="firstCol">
      <w:rPr>
        <w:b/>
        <w:bCs/>
        <w:i w:val="0"/>
        <w:iCs w:val="0"/>
        <w:color w:val="FBA919" w:themeColor="background1"/>
      </w:rPr>
      <w:tblPr/>
      <w:tcPr>
        <w:tcBorders>
          <w:left w:val="single" w:sz="8" w:space="0" w:color="FBA919" w:themeColor="background1"/>
          <w:right w:val="single" w:sz="24" w:space="0" w:color="FBA919" w:themeColor="background1"/>
          <w:insideH w:val="nil"/>
          <w:insideV w:val="nil"/>
        </w:tcBorders>
        <w:shd w:val="clear" w:color="auto" w:fill="FBA919" w:themeFill="text1"/>
      </w:tcPr>
    </w:tblStylePr>
    <w:tblStylePr w:type="lastCol">
      <w:rPr>
        <w:b/>
        <w:bCs/>
        <w:i w:val="0"/>
        <w:iCs w:val="0"/>
        <w:color w:val="FBA919" w:themeColor="background1"/>
      </w:rPr>
      <w:tblPr/>
      <w:tcPr>
        <w:tcBorders>
          <w:top w:val="nil"/>
          <w:left w:val="single" w:sz="24" w:space="0" w:color="FBA919" w:themeColor="background1"/>
          <w:bottom w:val="nil"/>
          <w:right w:val="nil"/>
          <w:insideH w:val="nil"/>
          <w:insideV w:val="nil"/>
        </w:tcBorders>
        <w:shd w:val="clear" w:color="auto" w:fill="FBA919" w:themeFill="text1"/>
      </w:tcPr>
    </w:tblStylePr>
    <w:tblStylePr w:type="band1Vert">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nil"/>
          <w:insideV w:val="nil"/>
        </w:tcBorders>
        <w:shd w:val="clear" w:color="auto" w:fill="FDD38C" w:themeFill="text1" w:themeFillTint="7F"/>
      </w:tcPr>
    </w:tblStylePr>
    <w:tblStylePr w:type="band1Horz">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8" w:space="0" w:color="FBA919" w:themeColor="background1"/>
          <w:insideV w:val="single" w:sz="8" w:space="0" w:color="FBA919" w:themeColor="background1"/>
        </w:tcBorders>
        <w:shd w:val="clear" w:color="auto" w:fill="FDD38C" w:themeFill="text1" w:themeFillTint="7F"/>
      </w:tcPr>
    </w:tblStylePr>
  </w:style>
  <w:style w:type="table" w:styleId="GradeMdia3-nfase1">
    <w:name w:val="Medium Grid 3 Accent 1"/>
    <w:basedOn w:val="Tabelanormal"/>
    <w:uiPriority w:val="69"/>
    <w:semiHidden/>
    <w:unhideWhenUsed/>
    <w:rsid w:val="00D766DE"/>
    <w:tblPr>
      <w:tblStyleRowBandSize w:val="1"/>
      <w:tblStyleColBandSize w:val="1"/>
      <w:tbl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6" w:space="0" w:color="FBA919" w:themeColor="background1"/>
        <w:insideV w:val="single" w:sz="6" w:space="0" w:color="FBA919" w:themeColor="background1"/>
      </w:tblBorders>
    </w:tblPr>
    <w:tcPr>
      <w:shd w:val="clear" w:color="auto" w:fill="DBDBDB" w:themeFill="accent1" w:themeFillTint="3F"/>
    </w:tcPr>
    <w:tblStylePr w:type="firstRow">
      <w:rPr>
        <w:b/>
        <w:bCs/>
        <w:i w:val="0"/>
        <w:iCs w:val="0"/>
        <w:color w:val="FBA919" w:themeColor="background1"/>
      </w:rPr>
      <w:tblPr/>
      <w:tcPr>
        <w:tcBorders>
          <w:top w:val="single" w:sz="8" w:space="0" w:color="FBA919" w:themeColor="background1"/>
          <w:left w:val="single" w:sz="8" w:space="0" w:color="FBA919" w:themeColor="background1"/>
          <w:bottom w:val="single" w:sz="24" w:space="0" w:color="FBA919" w:themeColor="background1"/>
          <w:right w:val="single" w:sz="8" w:space="0" w:color="FBA919" w:themeColor="background1"/>
          <w:insideH w:val="nil"/>
          <w:insideV w:val="single" w:sz="8" w:space="0" w:color="FBA919" w:themeColor="background1"/>
        </w:tcBorders>
        <w:shd w:val="clear" w:color="auto" w:fill="6F6F6F" w:themeFill="accent1"/>
      </w:tcPr>
    </w:tblStylePr>
    <w:tblStylePr w:type="lastRow">
      <w:rPr>
        <w:b/>
        <w:bCs/>
        <w:i w:val="0"/>
        <w:iCs w:val="0"/>
        <w:color w:val="FBA919" w:themeColor="background1"/>
      </w:rPr>
      <w:tblPr/>
      <w:tcPr>
        <w:tcBorders>
          <w:top w:val="single" w:sz="24" w:space="0" w:color="FBA919" w:themeColor="background1"/>
          <w:left w:val="single" w:sz="8" w:space="0" w:color="FBA919" w:themeColor="background1"/>
          <w:bottom w:val="single" w:sz="8" w:space="0" w:color="FBA919" w:themeColor="background1"/>
          <w:right w:val="single" w:sz="8" w:space="0" w:color="FBA919" w:themeColor="background1"/>
          <w:insideH w:val="nil"/>
          <w:insideV w:val="single" w:sz="8" w:space="0" w:color="FBA919" w:themeColor="background1"/>
        </w:tcBorders>
        <w:shd w:val="clear" w:color="auto" w:fill="6F6F6F" w:themeFill="accent1"/>
      </w:tcPr>
    </w:tblStylePr>
    <w:tblStylePr w:type="firstCol">
      <w:rPr>
        <w:b/>
        <w:bCs/>
        <w:i w:val="0"/>
        <w:iCs w:val="0"/>
        <w:color w:val="FBA919" w:themeColor="background1"/>
      </w:rPr>
      <w:tblPr/>
      <w:tcPr>
        <w:tcBorders>
          <w:left w:val="single" w:sz="8" w:space="0" w:color="FBA919" w:themeColor="background1"/>
          <w:right w:val="single" w:sz="24" w:space="0" w:color="FBA919" w:themeColor="background1"/>
          <w:insideH w:val="nil"/>
          <w:insideV w:val="nil"/>
        </w:tcBorders>
        <w:shd w:val="clear" w:color="auto" w:fill="6F6F6F" w:themeFill="accent1"/>
      </w:tcPr>
    </w:tblStylePr>
    <w:tblStylePr w:type="lastCol">
      <w:rPr>
        <w:b/>
        <w:bCs/>
        <w:i w:val="0"/>
        <w:iCs w:val="0"/>
        <w:color w:val="FBA919" w:themeColor="background1"/>
      </w:rPr>
      <w:tblPr/>
      <w:tcPr>
        <w:tcBorders>
          <w:top w:val="nil"/>
          <w:left w:val="single" w:sz="24" w:space="0" w:color="FBA919" w:themeColor="background1"/>
          <w:bottom w:val="nil"/>
          <w:right w:val="nil"/>
          <w:insideH w:val="nil"/>
          <w:insideV w:val="nil"/>
        </w:tcBorders>
        <w:shd w:val="clear" w:color="auto" w:fill="6F6F6F" w:themeFill="accent1"/>
      </w:tcPr>
    </w:tblStylePr>
    <w:tblStylePr w:type="band1Vert">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nil"/>
          <w:insideV w:val="nil"/>
        </w:tcBorders>
        <w:shd w:val="clear" w:color="auto" w:fill="B7B7B7" w:themeFill="accent1" w:themeFillTint="7F"/>
      </w:tcPr>
    </w:tblStylePr>
    <w:tblStylePr w:type="band1Horz">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8" w:space="0" w:color="FBA919" w:themeColor="background1"/>
          <w:insideV w:val="single" w:sz="8" w:space="0" w:color="FBA919" w:themeColor="background1"/>
        </w:tcBorders>
        <w:shd w:val="clear" w:color="auto" w:fill="B7B7B7" w:themeFill="accent1" w:themeFillTint="7F"/>
      </w:tcPr>
    </w:tblStylePr>
  </w:style>
  <w:style w:type="table" w:styleId="GradeMdia3-nfase2">
    <w:name w:val="Medium Grid 3 Accent 2"/>
    <w:basedOn w:val="Tabelanormal"/>
    <w:uiPriority w:val="69"/>
    <w:semiHidden/>
    <w:unhideWhenUsed/>
    <w:rsid w:val="00D766DE"/>
    <w:tblPr>
      <w:tblStyleRowBandSize w:val="1"/>
      <w:tblStyleColBandSize w:val="1"/>
      <w:tbl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6" w:space="0" w:color="FBA919" w:themeColor="background1"/>
        <w:insideV w:val="single" w:sz="6" w:space="0" w:color="FBA919" w:themeColor="background1"/>
      </w:tblBorders>
    </w:tblPr>
    <w:tcPr>
      <w:shd w:val="clear" w:color="auto" w:fill="EFEFE8" w:themeFill="accent2" w:themeFillTint="3F"/>
    </w:tcPr>
    <w:tblStylePr w:type="firstRow">
      <w:rPr>
        <w:b/>
        <w:bCs/>
        <w:i w:val="0"/>
        <w:iCs w:val="0"/>
        <w:color w:val="FBA919" w:themeColor="background1"/>
      </w:rPr>
      <w:tblPr/>
      <w:tcPr>
        <w:tcBorders>
          <w:top w:val="single" w:sz="8" w:space="0" w:color="FBA919" w:themeColor="background1"/>
          <w:left w:val="single" w:sz="8" w:space="0" w:color="FBA919" w:themeColor="background1"/>
          <w:bottom w:val="single" w:sz="24" w:space="0" w:color="FBA919" w:themeColor="background1"/>
          <w:right w:val="single" w:sz="8" w:space="0" w:color="FBA919" w:themeColor="background1"/>
          <w:insideH w:val="nil"/>
          <w:insideV w:val="single" w:sz="8" w:space="0" w:color="FBA919" w:themeColor="background1"/>
        </w:tcBorders>
        <w:shd w:val="clear" w:color="auto" w:fill="BFBFA5" w:themeFill="accent2"/>
      </w:tcPr>
    </w:tblStylePr>
    <w:tblStylePr w:type="lastRow">
      <w:rPr>
        <w:b/>
        <w:bCs/>
        <w:i w:val="0"/>
        <w:iCs w:val="0"/>
        <w:color w:val="FBA919" w:themeColor="background1"/>
      </w:rPr>
      <w:tblPr/>
      <w:tcPr>
        <w:tcBorders>
          <w:top w:val="single" w:sz="24" w:space="0" w:color="FBA919" w:themeColor="background1"/>
          <w:left w:val="single" w:sz="8" w:space="0" w:color="FBA919" w:themeColor="background1"/>
          <w:bottom w:val="single" w:sz="8" w:space="0" w:color="FBA919" w:themeColor="background1"/>
          <w:right w:val="single" w:sz="8" w:space="0" w:color="FBA919" w:themeColor="background1"/>
          <w:insideH w:val="nil"/>
          <w:insideV w:val="single" w:sz="8" w:space="0" w:color="FBA919" w:themeColor="background1"/>
        </w:tcBorders>
        <w:shd w:val="clear" w:color="auto" w:fill="BFBFA5" w:themeFill="accent2"/>
      </w:tcPr>
    </w:tblStylePr>
    <w:tblStylePr w:type="firstCol">
      <w:rPr>
        <w:b/>
        <w:bCs/>
        <w:i w:val="0"/>
        <w:iCs w:val="0"/>
        <w:color w:val="FBA919" w:themeColor="background1"/>
      </w:rPr>
      <w:tblPr/>
      <w:tcPr>
        <w:tcBorders>
          <w:left w:val="single" w:sz="8" w:space="0" w:color="FBA919" w:themeColor="background1"/>
          <w:right w:val="single" w:sz="24" w:space="0" w:color="FBA919" w:themeColor="background1"/>
          <w:insideH w:val="nil"/>
          <w:insideV w:val="nil"/>
        </w:tcBorders>
        <w:shd w:val="clear" w:color="auto" w:fill="BFBFA5" w:themeFill="accent2"/>
      </w:tcPr>
    </w:tblStylePr>
    <w:tblStylePr w:type="lastCol">
      <w:rPr>
        <w:b/>
        <w:bCs/>
        <w:i w:val="0"/>
        <w:iCs w:val="0"/>
        <w:color w:val="FBA919" w:themeColor="background1"/>
      </w:rPr>
      <w:tblPr/>
      <w:tcPr>
        <w:tcBorders>
          <w:top w:val="nil"/>
          <w:left w:val="single" w:sz="24" w:space="0" w:color="FBA919" w:themeColor="background1"/>
          <w:bottom w:val="nil"/>
          <w:right w:val="nil"/>
          <w:insideH w:val="nil"/>
          <w:insideV w:val="nil"/>
        </w:tcBorders>
        <w:shd w:val="clear" w:color="auto" w:fill="BFBFA5" w:themeFill="accent2"/>
      </w:tcPr>
    </w:tblStylePr>
    <w:tblStylePr w:type="band1Vert">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nil"/>
          <w:insideV w:val="nil"/>
        </w:tcBorders>
        <w:shd w:val="clear" w:color="auto" w:fill="DFDFD2" w:themeFill="accent2" w:themeFillTint="7F"/>
      </w:tcPr>
    </w:tblStylePr>
    <w:tblStylePr w:type="band1Horz">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8" w:space="0" w:color="FBA919" w:themeColor="background1"/>
          <w:insideV w:val="single" w:sz="8" w:space="0" w:color="FBA919" w:themeColor="background1"/>
        </w:tcBorders>
        <w:shd w:val="clear" w:color="auto" w:fill="DFDFD2" w:themeFill="accent2" w:themeFillTint="7F"/>
      </w:tcPr>
    </w:tblStylePr>
  </w:style>
  <w:style w:type="table" w:styleId="GradeMdia3-nfase3">
    <w:name w:val="Medium Grid 3 Accent 3"/>
    <w:basedOn w:val="Tabelanormal"/>
    <w:uiPriority w:val="69"/>
    <w:semiHidden/>
    <w:unhideWhenUsed/>
    <w:rsid w:val="00D766DE"/>
    <w:tblPr>
      <w:tblStyleRowBandSize w:val="1"/>
      <w:tblStyleColBandSize w:val="1"/>
      <w:tbl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6" w:space="0" w:color="FBA919" w:themeColor="background1"/>
        <w:insideV w:val="single" w:sz="6" w:space="0" w:color="FBA919" w:themeColor="background1"/>
      </w:tblBorders>
    </w:tblPr>
    <w:tcPr>
      <w:shd w:val="clear" w:color="auto" w:fill="F6F3E0" w:themeFill="accent3" w:themeFillTint="3F"/>
    </w:tcPr>
    <w:tblStylePr w:type="firstRow">
      <w:rPr>
        <w:b/>
        <w:bCs/>
        <w:i w:val="0"/>
        <w:iCs w:val="0"/>
        <w:color w:val="FBA919" w:themeColor="background1"/>
      </w:rPr>
      <w:tblPr/>
      <w:tcPr>
        <w:tcBorders>
          <w:top w:val="single" w:sz="8" w:space="0" w:color="FBA919" w:themeColor="background1"/>
          <w:left w:val="single" w:sz="8" w:space="0" w:color="FBA919" w:themeColor="background1"/>
          <w:bottom w:val="single" w:sz="24" w:space="0" w:color="FBA919" w:themeColor="background1"/>
          <w:right w:val="single" w:sz="8" w:space="0" w:color="FBA919" w:themeColor="background1"/>
          <w:insideH w:val="nil"/>
          <w:insideV w:val="single" w:sz="8" w:space="0" w:color="FBA919" w:themeColor="background1"/>
        </w:tcBorders>
        <w:shd w:val="clear" w:color="auto" w:fill="DCD084" w:themeFill="accent3"/>
      </w:tcPr>
    </w:tblStylePr>
    <w:tblStylePr w:type="lastRow">
      <w:rPr>
        <w:b/>
        <w:bCs/>
        <w:i w:val="0"/>
        <w:iCs w:val="0"/>
        <w:color w:val="FBA919" w:themeColor="background1"/>
      </w:rPr>
      <w:tblPr/>
      <w:tcPr>
        <w:tcBorders>
          <w:top w:val="single" w:sz="24" w:space="0" w:color="FBA919" w:themeColor="background1"/>
          <w:left w:val="single" w:sz="8" w:space="0" w:color="FBA919" w:themeColor="background1"/>
          <w:bottom w:val="single" w:sz="8" w:space="0" w:color="FBA919" w:themeColor="background1"/>
          <w:right w:val="single" w:sz="8" w:space="0" w:color="FBA919" w:themeColor="background1"/>
          <w:insideH w:val="nil"/>
          <w:insideV w:val="single" w:sz="8" w:space="0" w:color="FBA919" w:themeColor="background1"/>
        </w:tcBorders>
        <w:shd w:val="clear" w:color="auto" w:fill="DCD084" w:themeFill="accent3"/>
      </w:tcPr>
    </w:tblStylePr>
    <w:tblStylePr w:type="firstCol">
      <w:rPr>
        <w:b/>
        <w:bCs/>
        <w:i w:val="0"/>
        <w:iCs w:val="0"/>
        <w:color w:val="FBA919" w:themeColor="background1"/>
      </w:rPr>
      <w:tblPr/>
      <w:tcPr>
        <w:tcBorders>
          <w:left w:val="single" w:sz="8" w:space="0" w:color="FBA919" w:themeColor="background1"/>
          <w:right w:val="single" w:sz="24" w:space="0" w:color="FBA919" w:themeColor="background1"/>
          <w:insideH w:val="nil"/>
          <w:insideV w:val="nil"/>
        </w:tcBorders>
        <w:shd w:val="clear" w:color="auto" w:fill="DCD084" w:themeFill="accent3"/>
      </w:tcPr>
    </w:tblStylePr>
    <w:tblStylePr w:type="lastCol">
      <w:rPr>
        <w:b/>
        <w:bCs/>
        <w:i w:val="0"/>
        <w:iCs w:val="0"/>
        <w:color w:val="FBA919" w:themeColor="background1"/>
      </w:rPr>
      <w:tblPr/>
      <w:tcPr>
        <w:tcBorders>
          <w:top w:val="nil"/>
          <w:left w:val="single" w:sz="24" w:space="0" w:color="FBA919" w:themeColor="background1"/>
          <w:bottom w:val="nil"/>
          <w:right w:val="nil"/>
          <w:insideH w:val="nil"/>
          <w:insideV w:val="nil"/>
        </w:tcBorders>
        <w:shd w:val="clear" w:color="auto" w:fill="DCD084" w:themeFill="accent3"/>
      </w:tcPr>
    </w:tblStylePr>
    <w:tblStylePr w:type="band1Vert">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nil"/>
          <w:insideV w:val="nil"/>
        </w:tcBorders>
        <w:shd w:val="clear" w:color="auto" w:fill="EDE7C1" w:themeFill="accent3" w:themeFillTint="7F"/>
      </w:tcPr>
    </w:tblStylePr>
    <w:tblStylePr w:type="band1Horz">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8" w:space="0" w:color="FBA919" w:themeColor="background1"/>
          <w:insideV w:val="single" w:sz="8" w:space="0" w:color="FBA919" w:themeColor="background1"/>
        </w:tcBorders>
        <w:shd w:val="clear" w:color="auto" w:fill="EDE7C1" w:themeFill="accent3" w:themeFillTint="7F"/>
      </w:tcPr>
    </w:tblStylePr>
  </w:style>
  <w:style w:type="table" w:styleId="GradeMdia3-nfase4">
    <w:name w:val="Medium Grid 3 Accent 4"/>
    <w:basedOn w:val="Tabelanormal"/>
    <w:uiPriority w:val="69"/>
    <w:semiHidden/>
    <w:unhideWhenUsed/>
    <w:rsid w:val="00D766DE"/>
    <w:tblPr>
      <w:tblStyleRowBandSize w:val="1"/>
      <w:tblStyleColBandSize w:val="1"/>
      <w:tbl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6" w:space="0" w:color="FBA919" w:themeColor="background1"/>
        <w:insideV w:val="single" w:sz="6" w:space="0" w:color="FBA919" w:themeColor="background1"/>
      </w:tblBorders>
    </w:tblPr>
    <w:tcPr>
      <w:shd w:val="clear" w:color="auto" w:fill="F9EFD7" w:themeFill="accent4" w:themeFillTint="3F"/>
    </w:tcPr>
    <w:tblStylePr w:type="firstRow">
      <w:rPr>
        <w:b/>
        <w:bCs/>
        <w:i w:val="0"/>
        <w:iCs w:val="0"/>
        <w:color w:val="FBA919" w:themeColor="background1"/>
      </w:rPr>
      <w:tblPr/>
      <w:tcPr>
        <w:tcBorders>
          <w:top w:val="single" w:sz="8" w:space="0" w:color="FBA919" w:themeColor="background1"/>
          <w:left w:val="single" w:sz="8" w:space="0" w:color="FBA919" w:themeColor="background1"/>
          <w:bottom w:val="single" w:sz="24" w:space="0" w:color="FBA919" w:themeColor="background1"/>
          <w:right w:val="single" w:sz="8" w:space="0" w:color="FBA919" w:themeColor="background1"/>
          <w:insideH w:val="nil"/>
          <w:insideV w:val="single" w:sz="8" w:space="0" w:color="FBA919" w:themeColor="background1"/>
        </w:tcBorders>
        <w:shd w:val="clear" w:color="auto" w:fill="E7BF5F" w:themeFill="accent4"/>
      </w:tcPr>
    </w:tblStylePr>
    <w:tblStylePr w:type="lastRow">
      <w:rPr>
        <w:b/>
        <w:bCs/>
        <w:i w:val="0"/>
        <w:iCs w:val="0"/>
        <w:color w:val="FBA919" w:themeColor="background1"/>
      </w:rPr>
      <w:tblPr/>
      <w:tcPr>
        <w:tcBorders>
          <w:top w:val="single" w:sz="24" w:space="0" w:color="FBA919" w:themeColor="background1"/>
          <w:left w:val="single" w:sz="8" w:space="0" w:color="FBA919" w:themeColor="background1"/>
          <w:bottom w:val="single" w:sz="8" w:space="0" w:color="FBA919" w:themeColor="background1"/>
          <w:right w:val="single" w:sz="8" w:space="0" w:color="FBA919" w:themeColor="background1"/>
          <w:insideH w:val="nil"/>
          <w:insideV w:val="single" w:sz="8" w:space="0" w:color="FBA919" w:themeColor="background1"/>
        </w:tcBorders>
        <w:shd w:val="clear" w:color="auto" w:fill="E7BF5F" w:themeFill="accent4"/>
      </w:tcPr>
    </w:tblStylePr>
    <w:tblStylePr w:type="firstCol">
      <w:rPr>
        <w:b/>
        <w:bCs/>
        <w:i w:val="0"/>
        <w:iCs w:val="0"/>
        <w:color w:val="FBA919" w:themeColor="background1"/>
      </w:rPr>
      <w:tblPr/>
      <w:tcPr>
        <w:tcBorders>
          <w:left w:val="single" w:sz="8" w:space="0" w:color="FBA919" w:themeColor="background1"/>
          <w:right w:val="single" w:sz="24" w:space="0" w:color="FBA919" w:themeColor="background1"/>
          <w:insideH w:val="nil"/>
          <w:insideV w:val="nil"/>
        </w:tcBorders>
        <w:shd w:val="clear" w:color="auto" w:fill="E7BF5F" w:themeFill="accent4"/>
      </w:tcPr>
    </w:tblStylePr>
    <w:tblStylePr w:type="lastCol">
      <w:rPr>
        <w:b/>
        <w:bCs/>
        <w:i w:val="0"/>
        <w:iCs w:val="0"/>
        <w:color w:val="FBA919" w:themeColor="background1"/>
      </w:rPr>
      <w:tblPr/>
      <w:tcPr>
        <w:tcBorders>
          <w:top w:val="nil"/>
          <w:left w:val="single" w:sz="24" w:space="0" w:color="FBA919" w:themeColor="background1"/>
          <w:bottom w:val="nil"/>
          <w:right w:val="nil"/>
          <w:insideH w:val="nil"/>
          <w:insideV w:val="nil"/>
        </w:tcBorders>
        <w:shd w:val="clear" w:color="auto" w:fill="E7BF5F" w:themeFill="accent4"/>
      </w:tcPr>
    </w:tblStylePr>
    <w:tblStylePr w:type="band1Vert">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nil"/>
          <w:insideV w:val="nil"/>
        </w:tcBorders>
        <w:shd w:val="clear" w:color="auto" w:fill="F3DFAF" w:themeFill="accent4" w:themeFillTint="7F"/>
      </w:tcPr>
    </w:tblStylePr>
    <w:tblStylePr w:type="band1Horz">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8" w:space="0" w:color="FBA919" w:themeColor="background1"/>
          <w:insideV w:val="single" w:sz="8" w:space="0" w:color="FBA919" w:themeColor="background1"/>
        </w:tcBorders>
        <w:shd w:val="clear" w:color="auto" w:fill="F3DFAF" w:themeFill="accent4" w:themeFillTint="7F"/>
      </w:tcPr>
    </w:tblStylePr>
  </w:style>
  <w:style w:type="table" w:styleId="GradeMdia3-nfase5">
    <w:name w:val="Medium Grid 3 Accent 5"/>
    <w:basedOn w:val="Tabelanormal"/>
    <w:uiPriority w:val="69"/>
    <w:semiHidden/>
    <w:unhideWhenUsed/>
    <w:rsid w:val="00D766DE"/>
    <w:tblPr>
      <w:tblStyleRowBandSize w:val="1"/>
      <w:tblStyleColBandSize w:val="1"/>
      <w:tbl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6" w:space="0" w:color="FBA919" w:themeColor="background1"/>
        <w:insideV w:val="single" w:sz="6" w:space="0" w:color="FBA919" w:themeColor="background1"/>
      </w:tblBorders>
    </w:tblPr>
    <w:tcPr>
      <w:shd w:val="clear" w:color="auto" w:fill="F9E7CD" w:themeFill="accent5" w:themeFillTint="3F"/>
    </w:tcPr>
    <w:tblStylePr w:type="firstRow">
      <w:rPr>
        <w:b/>
        <w:bCs/>
        <w:i w:val="0"/>
        <w:iCs w:val="0"/>
        <w:color w:val="FBA919" w:themeColor="background1"/>
      </w:rPr>
      <w:tblPr/>
      <w:tcPr>
        <w:tcBorders>
          <w:top w:val="single" w:sz="8" w:space="0" w:color="FBA919" w:themeColor="background1"/>
          <w:left w:val="single" w:sz="8" w:space="0" w:color="FBA919" w:themeColor="background1"/>
          <w:bottom w:val="single" w:sz="24" w:space="0" w:color="FBA919" w:themeColor="background1"/>
          <w:right w:val="single" w:sz="8" w:space="0" w:color="FBA919" w:themeColor="background1"/>
          <w:insideH w:val="nil"/>
          <w:insideV w:val="single" w:sz="8" w:space="0" w:color="FBA919" w:themeColor="background1"/>
        </w:tcBorders>
        <w:shd w:val="clear" w:color="auto" w:fill="E9A039" w:themeFill="accent5"/>
      </w:tcPr>
    </w:tblStylePr>
    <w:tblStylePr w:type="lastRow">
      <w:rPr>
        <w:b/>
        <w:bCs/>
        <w:i w:val="0"/>
        <w:iCs w:val="0"/>
        <w:color w:val="FBA919" w:themeColor="background1"/>
      </w:rPr>
      <w:tblPr/>
      <w:tcPr>
        <w:tcBorders>
          <w:top w:val="single" w:sz="24" w:space="0" w:color="FBA919" w:themeColor="background1"/>
          <w:left w:val="single" w:sz="8" w:space="0" w:color="FBA919" w:themeColor="background1"/>
          <w:bottom w:val="single" w:sz="8" w:space="0" w:color="FBA919" w:themeColor="background1"/>
          <w:right w:val="single" w:sz="8" w:space="0" w:color="FBA919" w:themeColor="background1"/>
          <w:insideH w:val="nil"/>
          <w:insideV w:val="single" w:sz="8" w:space="0" w:color="FBA919" w:themeColor="background1"/>
        </w:tcBorders>
        <w:shd w:val="clear" w:color="auto" w:fill="E9A039" w:themeFill="accent5"/>
      </w:tcPr>
    </w:tblStylePr>
    <w:tblStylePr w:type="firstCol">
      <w:rPr>
        <w:b/>
        <w:bCs/>
        <w:i w:val="0"/>
        <w:iCs w:val="0"/>
        <w:color w:val="FBA919" w:themeColor="background1"/>
      </w:rPr>
      <w:tblPr/>
      <w:tcPr>
        <w:tcBorders>
          <w:left w:val="single" w:sz="8" w:space="0" w:color="FBA919" w:themeColor="background1"/>
          <w:right w:val="single" w:sz="24" w:space="0" w:color="FBA919" w:themeColor="background1"/>
          <w:insideH w:val="nil"/>
          <w:insideV w:val="nil"/>
        </w:tcBorders>
        <w:shd w:val="clear" w:color="auto" w:fill="E9A039" w:themeFill="accent5"/>
      </w:tcPr>
    </w:tblStylePr>
    <w:tblStylePr w:type="lastCol">
      <w:rPr>
        <w:b/>
        <w:bCs/>
        <w:i w:val="0"/>
        <w:iCs w:val="0"/>
        <w:color w:val="FBA919" w:themeColor="background1"/>
      </w:rPr>
      <w:tblPr/>
      <w:tcPr>
        <w:tcBorders>
          <w:top w:val="nil"/>
          <w:left w:val="single" w:sz="24" w:space="0" w:color="FBA919" w:themeColor="background1"/>
          <w:bottom w:val="nil"/>
          <w:right w:val="nil"/>
          <w:insideH w:val="nil"/>
          <w:insideV w:val="nil"/>
        </w:tcBorders>
        <w:shd w:val="clear" w:color="auto" w:fill="E9A039" w:themeFill="accent5"/>
      </w:tcPr>
    </w:tblStylePr>
    <w:tblStylePr w:type="band1Vert">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nil"/>
          <w:insideV w:val="nil"/>
        </w:tcBorders>
        <w:shd w:val="clear" w:color="auto" w:fill="F4CF9C" w:themeFill="accent5" w:themeFillTint="7F"/>
      </w:tcPr>
    </w:tblStylePr>
    <w:tblStylePr w:type="band1Horz">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8" w:space="0" w:color="FBA919" w:themeColor="background1"/>
          <w:insideV w:val="single" w:sz="8" w:space="0" w:color="FBA919" w:themeColor="background1"/>
        </w:tcBorders>
        <w:shd w:val="clear" w:color="auto" w:fill="F4CF9C" w:themeFill="accent5" w:themeFillTint="7F"/>
      </w:tcPr>
    </w:tblStylePr>
  </w:style>
  <w:style w:type="table" w:styleId="GradeMdia3-nfase6">
    <w:name w:val="Medium Grid 3 Accent 6"/>
    <w:basedOn w:val="Tabelanormal"/>
    <w:uiPriority w:val="69"/>
    <w:semiHidden/>
    <w:unhideWhenUsed/>
    <w:rsid w:val="00D766DE"/>
    <w:tblPr>
      <w:tblStyleRowBandSize w:val="1"/>
      <w:tblStyleColBandSize w:val="1"/>
      <w:tbl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6" w:space="0" w:color="FBA919" w:themeColor="background1"/>
        <w:insideV w:val="single" w:sz="6" w:space="0" w:color="FBA919" w:themeColor="background1"/>
      </w:tblBorders>
    </w:tblPr>
    <w:tcPr>
      <w:shd w:val="clear" w:color="auto" w:fill="F3DBCC" w:themeFill="accent6" w:themeFillTint="3F"/>
    </w:tcPr>
    <w:tblStylePr w:type="firstRow">
      <w:rPr>
        <w:b/>
        <w:bCs/>
        <w:i w:val="0"/>
        <w:iCs w:val="0"/>
        <w:color w:val="FBA919" w:themeColor="background1"/>
      </w:rPr>
      <w:tblPr/>
      <w:tcPr>
        <w:tcBorders>
          <w:top w:val="single" w:sz="8" w:space="0" w:color="FBA919" w:themeColor="background1"/>
          <w:left w:val="single" w:sz="8" w:space="0" w:color="FBA919" w:themeColor="background1"/>
          <w:bottom w:val="single" w:sz="24" w:space="0" w:color="FBA919" w:themeColor="background1"/>
          <w:right w:val="single" w:sz="8" w:space="0" w:color="FBA919" w:themeColor="background1"/>
          <w:insideH w:val="nil"/>
          <w:insideV w:val="single" w:sz="8" w:space="0" w:color="FBA919" w:themeColor="background1"/>
        </w:tcBorders>
        <w:shd w:val="clear" w:color="auto" w:fill="CF7133" w:themeFill="accent6"/>
      </w:tcPr>
    </w:tblStylePr>
    <w:tblStylePr w:type="lastRow">
      <w:rPr>
        <w:b/>
        <w:bCs/>
        <w:i w:val="0"/>
        <w:iCs w:val="0"/>
        <w:color w:val="FBA919" w:themeColor="background1"/>
      </w:rPr>
      <w:tblPr/>
      <w:tcPr>
        <w:tcBorders>
          <w:top w:val="single" w:sz="24" w:space="0" w:color="FBA919" w:themeColor="background1"/>
          <w:left w:val="single" w:sz="8" w:space="0" w:color="FBA919" w:themeColor="background1"/>
          <w:bottom w:val="single" w:sz="8" w:space="0" w:color="FBA919" w:themeColor="background1"/>
          <w:right w:val="single" w:sz="8" w:space="0" w:color="FBA919" w:themeColor="background1"/>
          <w:insideH w:val="nil"/>
          <w:insideV w:val="single" w:sz="8" w:space="0" w:color="FBA919" w:themeColor="background1"/>
        </w:tcBorders>
        <w:shd w:val="clear" w:color="auto" w:fill="CF7133" w:themeFill="accent6"/>
      </w:tcPr>
    </w:tblStylePr>
    <w:tblStylePr w:type="firstCol">
      <w:rPr>
        <w:b/>
        <w:bCs/>
        <w:i w:val="0"/>
        <w:iCs w:val="0"/>
        <w:color w:val="FBA919" w:themeColor="background1"/>
      </w:rPr>
      <w:tblPr/>
      <w:tcPr>
        <w:tcBorders>
          <w:left w:val="single" w:sz="8" w:space="0" w:color="FBA919" w:themeColor="background1"/>
          <w:right w:val="single" w:sz="24" w:space="0" w:color="FBA919" w:themeColor="background1"/>
          <w:insideH w:val="nil"/>
          <w:insideV w:val="nil"/>
        </w:tcBorders>
        <w:shd w:val="clear" w:color="auto" w:fill="CF7133" w:themeFill="accent6"/>
      </w:tcPr>
    </w:tblStylePr>
    <w:tblStylePr w:type="lastCol">
      <w:rPr>
        <w:b/>
        <w:bCs/>
        <w:i w:val="0"/>
        <w:iCs w:val="0"/>
        <w:color w:val="FBA919" w:themeColor="background1"/>
      </w:rPr>
      <w:tblPr/>
      <w:tcPr>
        <w:tcBorders>
          <w:top w:val="nil"/>
          <w:left w:val="single" w:sz="24" w:space="0" w:color="FBA919" w:themeColor="background1"/>
          <w:bottom w:val="nil"/>
          <w:right w:val="nil"/>
          <w:insideH w:val="nil"/>
          <w:insideV w:val="nil"/>
        </w:tcBorders>
        <w:shd w:val="clear" w:color="auto" w:fill="CF7133" w:themeFill="accent6"/>
      </w:tcPr>
    </w:tblStylePr>
    <w:tblStylePr w:type="band1Vert">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nil"/>
          <w:insideV w:val="nil"/>
        </w:tcBorders>
        <w:shd w:val="clear" w:color="auto" w:fill="E7B899" w:themeFill="accent6" w:themeFillTint="7F"/>
      </w:tcPr>
    </w:tblStylePr>
    <w:tblStylePr w:type="band1Horz">
      <w:tblPr/>
      <w:tcPr>
        <w:tcBorders>
          <w:top w:val="single" w:sz="8" w:space="0" w:color="FBA919" w:themeColor="background1"/>
          <w:left w:val="single" w:sz="8" w:space="0" w:color="FBA919" w:themeColor="background1"/>
          <w:bottom w:val="single" w:sz="8" w:space="0" w:color="FBA919" w:themeColor="background1"/>
          <w:right w:val="single" w:sz="8" w:space="0" w:color="FBA919" w:themeColor="background1"/>
          <w:insideH w:val="single" w:sz="8" w:space="0" w:color="FBA919" w:themeColor="background1"/>
          <w:insideV w:val="single" w:sz="8" w:space="0" w:color="FBA919" w:themeColor="background1"/>
        </w:tcBorders>
        <w:shd w:val="clear" w:color="auto" w:fill="E7B899" w:themeFill="accent6" w:themeFillTint="7F"/>
      </w:tcPr>
    </w:tblStylePr>
  </w:style>
  <w:style w:type="paragraph" w:styleId="Bibliografia">
    <w:name w:val="Bibliography"/>
    <w:basedOn w:val="Normal"/>
    <w:next w:val="Normal"/>
    <w:uiPriority w:val="37"/>
    <w:semiHidden/>
    <w:unhideWhenUsed/>
    <w:rsid w:val="00D766DE"/>
  </w:style>
  <w:style w:type="character" w:customStyle="1" w:styleId="Hashtag">
    <w:name w:val="Hashtag"/>
    <w:basedOn w:val="Fontepargpadro"/>
    <w:uiPriority w:val="99"/>
    <w:semiHidden/>
    <w:unhideWhenUsed/>
    <w:rsid w:val="00D766DE"/>
    <w:rPr>
      <w:rFonts w:ascii="Calibri" w:hAnsi="Calibri" w:cs="Calibri"/>
      <w:color w:val="2B579A"/>
      <w:shd w:val="clear" w:color="auto" w:fill="E1DFDD"/>
    </w:rPr>
  </w:style>
  <w:style w:type="paragraph" w:styleId="Cabealhodamensagem">
    <w:name w:val="Message Header"/>
    <w:basedOn w:val="Normal"/>
    <w:link w:val="CabealhodamensagemChar"/>
    <w:uiPriority w:val="99"/>
    <w:semiHidden/>
    <w:unhideWhenUsed/>
    <w:rsid w:val="00D766DE"/>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CabealhodamensagemChar">
    <w:name w:val="Cabeçalho da mensagem Char"/>
    <w:basedOn w:val="Fontepargpadro"/>
    <w:link w:val="Cabealhodamensagem"/>
    <w:uiPriority w:val="99"/>
    <w:semiHidden/>
    <w:rsid w:val="00D766DE"/>
    <w:rPr>
      <w:rFonts w:ascii="Calibri Light" w:eastAsiaTheme="majorEastAsia" w:hAnsi="Calibri Light" w:cs="Calibri Light"/>
      <w:sz w:val="24"/>
      <w:szCs w:val="24"/>
      <w:shd w:val="pct20" w:color="auto" w:fill="auto"/>
    </w:rPr>
  </w:style>
  <w:style w:type="table" w:styleId="Tabelaelegante">
    <w:name w:val="Table Elegant"/>
    <w:basedOn w:val="Tabelanormal"/>
    <w:uiPriority w:val="99"/>
    <w:semiHidden/>
    <w:unhideWhenUsed/>
    <w:rsid w:val="00D766D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D766DE"/>
    <w:pPr>
      <w:ind w:left="360" w:hanging="360"/>
      <w:contextualSpacing/>
    </w:pPr>
  </w:style>
  <w:style w:type="paragraph" w:styleId="Lista2">
    <w:name w:val="List 2"/>
    <w:basedOn w:val="Normal"/>
    <w:uiPriority w:val="99"/>
    <w:semiHidden/>
    <w:unhideWhenUsed/>
    <w:rsid w:val="00D766DE"/>
    <w:pPr>
      <w:ind w:left="720" w:hanging="360"/>
      <w:contextualSpacing/>
    </w:pPr>
  </w:style>
  <w:style w:type="paragraph" w:styleId="Lista3">
    <w:name w:val="List 3"/>
    <w:basedOn w:val="Normal"/>
    <w:uiPriority w:val="99"/>
    <w:semiHidden/>
    <w:unhideWhenUsed/>
    <w:rsid w:val="00D766DE"/>
    <w:pPr>
      <w:ind w:left="1080" w:hanging="360"/>
      <w:contextualSpacing/>
    </w:pPr>
  </w:style>
  <w:style w:type="paragraph" w:styleId="Lista4">
    <w:name w:val="List 4"/>
    <w:basedOn w:val="Normal"/>
    <w:uiPriority w:val="99"/>
    <w:semiHidden/>
    <w:unhideWhenUsed/>
    <w:rsid w:val="00D766DE"/>
    <w:pPr>
      <w:ind w:left="1440" w:hanging="360"/>
      <w:contextualSpacing/>
    </w:pPr>
  </w:style>
  <w:style w:type="paragraph" w:styleId="Lista5">
    <w:name w:val="List 5"/>
    <w:basedOn w:val="Normal"/>
    <w:uiPriority w:val="99"/>
    <w:semiHidden/>
    <w:unhideWhenUsed/>
    <w:rsid w:val="00D766DE"/>
    <w:pPr>
      <w:ind w:left="1800" w:hanging="360"/>
      <w:contextualSpacing/>
    </w:pPr>
  </w:style>
  <w:style w:type="table" w:styleId="Tabelaemlista1">
    <w:name w:val="Table List 1"/>
    <w:basedOn w:val="Tabelanormal"/>
    <w:uiPriority w:val="99"/>
    <w:semiHidden/>
    <w:unhideWhenUsed/>
    <w:rsid w:val="00D766D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D766D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D766D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D766D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D766D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D766D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D766D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D766D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adecontinuao">
    <w:name w:val="List Continue"/>
    <w:basedOn w:val="Normal"/>
    <w:uiPriority w:val="99"/>
    <w:semiHidden/>
    <w:unhideWhenUsed/>
    <w:rsid w:val="00D766DE"/>
    <w:pPr>
      <w:spacing w:after="120"/>
      <w:ind w:left="360"/>
      <w:contextualSpacing/>
    </w:pPr>
  </w:style>
  <w:style w:type="paragraph" w:styleId="Listadecontinuao2">
    <w:name w:val="List Continue 2"/>
    <w:basedOn w:val="Normal"/>
    <w:uiPriority w:val="99"/>
    <w:semiHidden/>
    <w:unhideWhenUsed/>
    <w:rsid w:val="00D766DE"/>
    <w:pPr>
      <w:spacing w:after="120"/>
      <w:ind w:left="720"/>
      <w:contextualSpacing/>
    </w:pPr>
  </w:style>
  <w:style w:type="paragraph" w:styleId="Listadecontinuao3">
    <w:name w:val="List Continue 3"/>
    <w:basedOn w:val="Normal"/>
    <w:uiPriority w:val="99"/>
    <w:semiHidden/>
    <w:unhideWhenUsed/>
    <w:rsid w:val="00D766DE"/>
    <w:pPr>
      <w:spacing w:after="120"/>
      <w:ind w:left="1080"/>
      <w:contextualSpacing/>
    </w:pPr>
  </w:style>
  <w:style w:type="paragraph" w:styleId="Listadecontinuao4">
    <w:name w:val="List Continue 4"/>
    <w:basedOn w:val="Normal"/>
    <w:uiPriority w:val="99"/>
    <w:semiHidden/>
    <w:unhideWhenUsed/>
    <w:rsid w:val="00D766DE"/>
    <w:pPr>
      <w:spacing w:after="120"/>
      <w:ind w:left="1440"/>
      <w:contextualSpacing/>
    </w:pPr>
  </w:style>
  <w:style w:type="paragraph" w:styleId="Listadecontinuao5">
    <w:name w:val="List Continue 5"/>
    <w:basedOn w:val="Normal"/>
    <w:uiPriority w:val="99"/>
    <w:semiHidden/>
    <w:unhideWhenUsed/>
    <w:rsid w:val="00D766DE"/>
    <w:pPr>
      <w:spacing w:after="120"/>
      <w:ind w:left="1800"/>
      <w:contextualSpacing/>
    </w:pPr>
  </w:style>
  <w:style w:type="paragraph" w:styleId="PargrafodaLista">
    <w:name w:val="List Paragraph"/>
    <w:basedOn w:val="Normal"/>
    <w:uiPriority w:val="34"/>
    <w:unhideWhenUsed/>
    <w:qFormat/>
    <w:rsid w:val="00D766DE"/>
    <w:pPr>
      <w:ind w:left="720"/>
      <w:contextualSpacing/>
    </w:pPr>
  </w:style>
  <w:style w:type="paragraph" w:styleId="Numerada">
    <w:name w:val="List Number"/>
    <w:basedOn w:val="Normal"/>
    <w:uiPriority w:val="99"/>
    <w:semiHidden/>
    <w:unhideWhenUsed/>
    <w:rsid w:val="00D766DE"/>
    <w:pPr>
      <w:numPr>
        <w:numId w:val="13"/>
      </w:numPr>
      <w:contextualSpacing/>
    </w:pPr>
  </w:style>
  <w:style w:type="paragraph" w:styleId="Numerada2">
    <w:name w:val="List Number 2"/>
    <w:basedOn w:val="Normal"/>
    <w:uiPriority w:val="99"/>
    <w:semiHidden/>
    <w:unhideWhenUsed/>
    <w:rsid w:val="00D766DE"/>
    <w:pPr>
      <w:numPr>
        <w:numId w:val="14"/>
      </w:numPr>
      <w:contextualSpacing/>
    </w:pPr>
  </w:style>
  <w:style w:type="paragraph" w:styleId="Numerada3">
    <w:name w:val="List Number 3"/>
    <w:basedOn w:val="Normal"/>
    <w:uiPriority w:val="99"/>
    <w:semiHidden/>
    <w:unhideWhenUsed/>
    <w:rsid w:val="00D766DE"/>
    <w:pPr>
      <w:numPr>
        <w:numId w:val="15"/>
      </w:numPr>
      <w:contextualSpacing/>
    </w:pPr>
  </w:style>
  <w:style w:type="paragraph" w:styleId="Numerada4">
    <w:name w:val="List Number 4"/>
    <w:basedOn w:val="Normal"/>
    <w:uiPriority w:val="99"/>
    <w:semiHidden/>
    <w:unhideWhenUsed/>
    <w:rsid w:val="00D766DE"/>
    <w:pPr>
      <w:numPr>
        <w:numId w:val="16"/>
      </w:numPr>
      <w:contextualSpacing/>
    </w:pPr>
  </w:style>
  <w:style w:type="paragraph" w:styleId="Numerada5">
    <w:name w:val="List Number 5"/>
    <w:basedOn w:val="Normal"/>
    <w:uiPriority w:val="99"/>
    <w:semiHidden/>
    <w:unhideWhenUsed/>
    <w:rsid w:val="00D766DE"/>
    <w:pPr>
      <w:numPr>
        <w:numId w:val="17"/>
      </w:numPr>
      <w:contextualSpacing/>
    </w:pPr>
  </w:style>
  <w:style w:type="paragraph" w:styleId="Commarcadores">
    <w:name w:val="List Bullet"/>
    <w:basedOn w:val="Normal"/>
    <w:uiPriority w:val="99"/>
    <w:semiHidden/>
    <w:unhideWhenUsed/>
    <w:rsid w:val="00D766DE"/>
    <w:pPr>
      <w:numPr>
        <w:numId w:val="8"/>
      </w:numPr>
      <w:contextualSpacing/>
    </w:pPr>
  </w:style>
  <w:style w:type="paragraph" w:styleId="Commarcadores2">
    <w:name w:val="List Bullet 2"/>
    <w:basedOn w:val="Normal"/>
    <w:uiPriority w:val="99"/>
    <w:semiHidden/>
    <w:unhideWhenUsed/>
    <w:rsid w:val="00D766DE"/>
    <w:pPr>
      <w:numPr>
        <w:numId w:val="9"/>
      </w:numPr>
      <w:contextualSpacing/>
    </w:pPr>
  </w:style>
  <w:style w:type="paragraph" w:styleId="Commarcadores3">
    <w:name w:val="List Bullet 3"/>
    <w:basedOn w:val="Normal"/>
    <w:uiPriority w:val="99"/>
    <w:semiHidden/>
    <w:unhideWhenUsed/>
    <w:rsid w:val="00D766DE"/>
    <w:pPr>
      <w:numPr>
        <w:numId w:val="10"/>
      </w:numPr>
      <w:contextualSpacing/>
    </w:pPr>
  </w:style>
  <w:style w:type="paragraph" w:styleId="Commarcadores4">
    <w:name w:val="List Bullet 4"/>
    <w:basedOn w:val="Normal"/>
    <w:uiPriority w:val="99"/>
    <w:semiHidden/>
    <w:unhideWhenUsed/>
    <w:rsid w:val="00D766DE"/>
    <w:pPr>
      <w:numPr>
        <w:numId w:val="11"/>
      </w:numPr>
      <w:contextualSpacing/>
    </w:pPr>
  </w:style>
  <w:style w:type="paragraph" w:styleId="Commarcadores5">
    <w:name w:val="List Bullet 5"/>
    <w:basedOn w:val="Normal"/>
    <w:uiPriority w:val="99"/>
    <w:semiHidden/>
    <w:unhideWhenUsed/>
    <w:rsid w:val="00D766DE"/>
    <w:pPr>
      <w:numPr>
        <w:numId w:val="12"/>
      </w:numPr>
      <w:contextualSpacing/>
    </w:pPr>
  </w:style>
  <w:style w:type="table" w:styleId="Tabelaclssica1">
    <w:name w:val="Table Classic 1"/>
    <w:basedOn w:val="Tabelanormal"/>
    <w:uiPriority w:val="99"/>
    <w:semiHidden/>
    <w:unhideWhenUsed/>
    <w:rsid w:val="00D766D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D766D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D766D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D766D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ndicedeilustraes">
    <w:name w:val="table of figures"/>
    <w:basedOn w:val="Normal"/>
    <w:next w:val="Normal"/>
    <w:uiPriority w:val="99"/>
    <w:semiHidden/>
    <w:unhideWhenUsed/>
    <w:rsid w:val="00D766DE"/>
  </w:style>
  <w:style w:type="character" w:styleId="Refdenotadefim">
    <w:name w:val="endnote reference"/>
    <w:basedOn w:val="Fontepargpadro"/>
    <w:uiPriority w:val="99"/>
    <w:semiHidden/>
    <w:unhideWhenUsed/>
    <w:rsid w:val="00D766DE"/>
    <w:rPr>
      <w:rFonts w:ascii="Calibri" w:hAnsi="Calibri" w:cs="Calibri"/>
      <w:vertAlign w:val="superscript"/>
    </w:rPr>
  </w:style>
  <w:style w:type="paragraph" w:styleId="ndicedeautoridades">
    <w:name w:val="table of authorities"/>
    <w:basedOn w:val="Normal"/>
    <w:next w:val="Normal"/>
    <w:uiPriority w:val="99"/>
    <w:semiHidden/>
    <w:unhideWhenUsed/>
    <w:rsid w:val="00D766DE"/>
    <w:pPr>
      <w:ind w:left="220" w:hanging="220"/>
    </w:pPr>
  </w:style>
  <w:style w:type="paragraph" w:styleId="Ttulodendicedeautoridades">
    <w:name w:val="toa heading"/>
    <w:basedOn w:val="Normal"/>
    <w:next w:val="Normal"/>
    <w:uiPriority w:val="99"/>
    <w:semiHidden/>
    <w:unhideWhenUsed/>
    <w:rsid w:val="00D766DE"/>
    <w:pPr>
      <w:spacing w:before="120"/>
    </w:pPr>
    <w:rPr>
      <w:rFonts w:ascii="Calibri Light" w:eastAsiaTheme="majorEastAsia" w:hAnsi="Calibri Light" w:cs="Calibri Light"/>
      <w:b/>
      <w:bCs/>
      <w:sz w:val="24"/>
      <w:szCs w:val="24"/>
    </w:rPr>
  </w:style>
  <w:style w:type="table" w:styleId="ListaColorida">
    <w:name w:val="Colorful List"/>
    <w:basedOn w:val="Tabelanormal"/>
    <w:uiPriority w:val="72"/>
    <w:semiHidden/>
    <w:unhideWhenUsed/>
    <w:rsid w:val="00D766DE"/>
    <w:rPr>
      <w:color w:val="FBA919" w:themeColor="text1"/>
    </w:rPr>
    <w:tblPr>
      <w:tblStyleRowBandSize w:val="1"/>
      <w:tblStyleColBandSize w:val="1"/>
    </w:tblPr>
    <w:tcPr>
      <w:shd w:val="clear" w:color="auto" w:fill="FEF6E8" w:themeFill="text1" w:themeFillTint="19"/>
    </w:tcPr>
    <w:tblStylePr w:type="firstRow">
      <w:rPr>
        <w:b/>
        <w:bCs/>
        <w:color w:val="FBA919" w:themeColor="background1"/>
      </w:rPr>
      <w:tblPr/>
      <w:tcPr>
        <w:tcBorders>
          <w:bottom w:val="single" w:sz="12" w:space="0" w:color="FBA919" w:themeColor="background1"/>
        </w:tcBorders>
        <w:shd w:val="clear" w:color="auto" w:fill="A1A17B" w:themeFill="accent2" w:themeFillShade="CC"/>
      </w:tcPr>
    </w:tblStylePr>
    <w:tblStylePr w:type="lastRow">
      <w:rPr>
        <w:b/>
        <w:bCs/>
        <w:color w:val="A1A17B" w:themeColor="accent2" w:themeShade="CC"/>
      </w:rPr>
      <w:tblPr/>
      <w:tcPr>
        <w:tcBorders>
          <w:top w:val="single" w:sz="12" w:space="0" w:color="FBA919" w:themeColor="text1"/>
        </w:tcBorders>
        <w:shd w:val="clear" w:color="auto" w:fill="FBA91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9C6" w:themeFill="text1" w:themeFillTint="3F"/>
      </w:tcPr>
    </w:tblStylePr>
    <w:tblStylePr w:type="band1Horz">
      <w:tblPr/>
      <w:tcPr>
        <w:shd w:val="clear" w:color="auto" w:fill="FEEDD0" w:themeFill="text1" w:themeFillTint="33"/>
      </w:tcPr>
    </w:tblStylePr>
  </w:style>
  <w:style w:type="table" w:styleId="ListaColorida-nfase1">
    <w:name w:val="Colorful List Accent 1"/>
    <w:basedOn w:val="Tabelanormal"/>
    <w:uiPriority w:val="72"/>
    <w:semiHidden/>
    <w:unhideWhenUsed/>
    <w:rsid w:val="00D766DE"/>
    <w:rPr>
      <w:color w:val="FBA919" w:themeColor="text1"/>
    </w:rPr>
    <w:tblPr>
      <w:tblStyleRowBandSize w:val="1"/>
      <w:tblStyleColBandSize w:val="1"/>
    </w:tblPr>
    <w:tcPr>
      <w:shd w:val="clear" w:color="auto" w:fill="F0F0F0" w:themeFill="accent1" w:themeFillTint="19"/>
    </w:tcPr>
    <w:tblStylePr w:type="firstRow">
      <w:rPr>
        <w:b/>
        <w:bCs/>
        <w:color w:val="FBA919" w:themeColor="background1"/>
      </w:rPr>
      <w:tblPr/>
      <w:tcPr>
        <w:tcBorders>
          <w:bottom w:val="single" w:sz="12" w:space="0" w:color="FBA919" w:themeColor="background1"/>
        </w:tcBorders>
        <w:shd w:val="clear" w:color="auto" w:fill="A1A17B" w:themeFill="accent2" w:themeFillShade="CC"/>
      </w:tcPr>
    </w:tblStylePr>
    <w:tblStylePr w:type="lastRow">
      <w:rPr>
        <w:b/>
        <w:bCs/>
        <w:color w:val="A1A17B" w:themeColor="accent2" w:themeShade="CC"/>
      </w:rPr>
      <w:tblPr/>
      <w:tcPr>
        <w:tcBorders>
          <w:top w:val="single" w:sz="12" w:space="0" w:color="FBA919" w:themeColor="text1"/>
        </w:tcBorders>
        <w:shd w:val="clear" w:color="auto" w:fill="FBA91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DB" w:themeFill="accent1" w:themeFillTint="3F"/>
      </w:tcPr>
    </w:tblStylePr>
    <w:tblStylePr w:type="band1Horz">
      <w:tblPr/>
      <w:tcPr>
        <w:shd w:val="clear" w:color="auto" w:fill="E2E2E2" w:themeFill="accent1" w:themeFillTint="33"/>
      </w:tcPr>
    </w:tblStylePr>
  </w:style>
  <w:style w:type="table" w:styleId="ListaColorida-nfase2">
    <w:name w:val="Colorful List Accent 2"/>
    <w:basedOn w:val="Tabelanormal"/>
    <w:uiPriority w:val="72"/>
    <w:semiHidden/>
    <w:unhideWhenUsed/>
    <w:rsid w:val="00D766DE"/>
    <w:rPr>
      <w:color w:val="FBA919" w:themeColor="text1"/>
    </w:rPr>
    <w:tblPr>
      <w:tblStyleRowBandSize w:val="1"/>
      <w:tblStyleColBandSize w:val="1"/>
    </w:tblPr>
    <w:tcPr>
      <w:shd w:val="clear" w:color="auto" w:fill="F8F8F6" w:themeFill="accent2" w:themeFillTint="19"/>
    </w:tcPr>
    <w:tblStylePr w:type="firstRow">
      <w:rPr>
        <w:b/>
        <w:bCs/>
        <w:color w:val="FBA919" w:themeColor="background1"/>
      </w:rPr>
      <w:tblPr/>
      <w:tcPr>
        <w:tcBorders>
          <w:bottom w:val="single" w:sz="12" w:space="0" w:color="FBA919" w:themeColor="background1"/>
        </w:tcBorders>
        <w:shd w:val="clear" w:color="auto" w:fill="A1A17B" w:themeFill="accent2" w:themeFillShade="CC"/>
      </w:tcPr>
    </w:tblStylePr>
    <w:tblStylePr w:type="lastRow">
      <w:rPr>
        <w:b/>
        <w:bCs/>
        <w:color w:val="A1A17B" w:themeColor="accent2" w:themeShade="CC"/>
      </w:rPr>
      <w:tblPr/>
      <w:tcPr>
        <w:tcBorders>
          <w:top w:val="single" w:sz="12" w:space="0" w:color="FBA919" w:themeColor="text1"/>
        </w:tcBorders>
        <w:shd w:val="clear" w:color="auto" w:fill="FBA91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EFE8" w:themeFill="accent2" w:themeFillTint="3F"/>
      </w:tcPr>
    </w:tblStylePr>
    <w:tblStylePr w:type="band1Horz">
      <w:tblPr/>
      <w:tcPr>
        <w:shd w:val="clear" w:color="auto" w:fill="F2F2EC" w:themeFill="accent2" w:themeFillTint="33"/>
      </w:tcPr>
    </w:tblStylePr>
  </w:style>
  <w:style w:type="table" w:styleId="ListaColorida-nfase3">
    <w:name w:val="Colorful List Accent 3"/>
    <w:basedOn w:val="Tabelanormal"/>
    <w:uiPriority w:val="72"/>
    <w:semiHidden/>
    <w:unhideWhenUsed/>
    <w:rsid w:val="00D766DE"/>
    <w:rPr>
      <w:color w:val="FBA919" w:themeColor="text1"/>
    </w:rPr>
    <w:tblPr>
      <w:tblStyleRowBandSize w:val="1"/>
      <w:tblStyleColBandSize w:val="1"/>
    </w:tblPr>
    <w:tcPr>
      <w:shd w:val="clear" w:color="auto" w:fill="FBFAF2" w:themeFill="accent3" w:themeFillTint="19"/>
    </w:tcPr>
    <w:tblStylePr w:type="firstRow">
      <w:rPr>
        <w:b/>
        <w:bCs/>
        <w:color w:val="FBA919" w:themeColor="background1"/>
      </w:rPr>
      <w:tblPr/>
      <w:tcPr>
        <w:tcBorders>
          <w:bottom w:val="single" w:sz="12" w:space="0" w:color="FBA919" w:themeColor="background1"/>
        </w:tcBorders>
        <w:shd w:val="clear" w:color="auto" w:fill="DEA826" w:themeFill="accent4" w:themeFillShade="CC"/>
      </w:tcPr>
    </w:tblStylePr>
    <w:tblStylePr w:type="lastRow">
      <w:rPr>
        <w:b/>
        <w:bCs/>
        <w:color w:val="DEA826" w:themeColor="accent4" w:themeShade="CC"/>
      </w:rPr>
      <w:tblPr/>
      <w:tcPr>
        <w:tcBorders>
          <w:top w:val="single" w:sz="12" w:space="0" w:color="FBA919" w:themeColor="text1"/>
        </w:tcBorders>
        <w:shd w:val="clear" w:color="auto" w:fill="FBA91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3E0" w:themeFill="accent3" w:themeFillTint="3F"/>
      </w:tcPr>
    </w:tblStylePr>
    <w:tblStylePr w:type="band1Horz">
      <w:tblPr/>
      <w:tcPr>
        <w:shd w:val="clear" w:color="auto" w:fill="F8F5E6" w:themeFill="accent3" w:themeFillTint="33"/>
      </w:tcPr>
    </w:tblStylePr>
  </w:style>
  <w:style w:type="table" w:styleId="ListaColorida-nfase4">
    <w:name w:val="Colorful List Accent 4"/>
    <w:basedOn w:val="Tabelanormal"/>
    <w:uiPriority w:val="72"/>
    <w:semiHidden/>
    <w:unhideWhenUsed/>
    <w:rsid w:val="00D766DE"/>
    <w:rPr>
      <w:color w:val="FBA919" w:themeColor="text1"/>
    </w:rPr>
    <w:tblPr>
      <w:tblStyleRowBandSize w:val="1"/>
      <w:tblStyleColBandSize w:val="1"/>
    </w:tblPr>
    <w:tcPr>
      <w:shd w:val="clear" w:color="auto" w:fill="FCF8EF" w:themeFill="accent4" w:themeFillTint="19"/>
    </w:tcPr>
    <w:tblStylePr w:type="firstRow">
      <w:rPr>
        <w:b/>
        <w:bCs/>
        <w:color w:val="FBA919" w:themeColor="background1"/>
      </w:rPr>
      <w:tblPr/>
      <w:tcPr>
        <w:tcBorders>
          <w:bottom w:val="single" w:sz="12" w:space="0" w:color="FBA919" w:themeColor="background1"/>
        </w:tcBorders>
        <w:shd w:val="clear" w:color="auto" w:fill="CCBA4C" w:themeFill="accent3" w:themeFillShade="CC"/>
      </w:tcPr>
    </w:tblStylePr>
    <w:tblStylePr w:type="lastRow">
      <w:rPr>
        <w:b/>
        <w:bCs/>
        <w:color w:val="CCBA4C" w:themeColor="accent3" w:themeShade="CC"/>
      </w:rPr>
      <w:tblPr/>
      <w:tcPr>
        <w:tcBorders>
          <w:top w:val="single" w:sz="12" w:space="0" w:color="FBA919" w:themeColor="text1"/>
        </w:tcBorders>
        <w:shd w:val="clear" w:color="auto" w:fill="FBA91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FD7" w:themeFill="accent4" w:themeFillTint="3F"/>
      </w:tcPr>
    </w:tblStylePr>
    <w:tblStylePr w:type="band1Horz">
      <w:tblPr/>
      <w:tcPr>
        <w:shd w:val="clear" w:color="auto" w:fill="FAF2DE" w:themeFill="accent4" w:themeFillTint="33"/>
      </w:tcPr>
    </w:tblStylePr>
  </w:style>
  <w:style w:type="table" w:styleId="ListaColorida-nfase5">
    <w:name w:val="Colorful List Accent 5"/>
    <w:basedOn w:val="Tabelanormal"/>
    <w:uiPriority w:val="72"/>
    <w:semiHidden/>
    <w:unhideWhenUsed/>
    <w:rsid w:val="00D766DE"/>
    <w:rPr>
      <w:color w:val="FBA919" w:themeColor="text1"/>
    </w:rPr>
    <w:tblPr>
      <w:tblStyleRowBandSize w:val="1"/>
      <w:tblStyleColBandSize w:val="1"/>
    </w:tblPr>
    <w:tcPr>
      <w:shd w:val="clear" w:color="auto" w:fill="FCF5EB" w:themeFill="accent5" w:themeFillTint="19"/>
    </w:tcPr>
    <w:tblStylePr w:type="firstRow">
      <w:rPr>
        <w:b/>
        <w:bCs/>
        <w:color w:val="FBA919" w:themeColor="background1"/>
      </w:rPr>
      <w:tblPr/>
      <w:tcPr>
        <w:tcBorders>
          <w:bottom w:val="single" w:sz="12" w:space="0" w:color="FBA919" w:themeColor="background1"/>
        </w:tcBorders>
        <w:shd w:val="clear" w:color="auto" w:fill="A75927" w:themeFill="accent6" w:themeFillShade="CC"/>
      </w:tcPr>
    </w:tblStylePr>
    <w:tblStylePr w:type="lastRow">
      <w:rPr>
        <w:b/>
        <w:bCs/>
        <w:color w:val="A75927" w:themeColor="accent6" w:themeShade="CC"/>
      </w:rPr>
      <w:tblPr/>
      <w:tcPr>
        <w:tcBorders>
          <w:top w:val="single" w:sz="12" w:space="0" w:color="FBA919" w:themeColor="text1"/>
        </w:tcBorders>
        <w:shd w:val="clear" w:color="auto" w:fill="FBA91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7CD" w:themeFill="accent5" w:themeFillTint="3F"/>
      </w:tcPr>
    </w:tblStylePr>
    <w:tblStylePr w:type="band1Horz">
      <w:tblPr/>
      <w:tcPr>
        <w:shd w:val="clear" w:color="auto" w:fill="FAEBD7" w:themeFill="accent5" w:themeFillTint="33"/>
      </w:tcPr>
    </w:tblStylePr>
  </w:style>
  <w:style w:type="table" w:styleId="ListaColorida-nfase6">
    <w:name w:val="Colorful List Accent 6"/>
    <w:basedOn w:val="Tabelanormal"/>
    <w:uiPriority w:val="72"/>
    <w:rsid w:val="00D766DE"/>
    <w:rPr>
      <w:color w:val="FBA919" w:themeColor="text1"/>
    </w:rPr>
    <w:tblPr>
      <w:tblStyleRowBandSize w:val="1"/>
      <w:tblStyleColBandSize w:val="1"/>
    </w:tblPr>
    <w:tcPr>
      <w:shd w:val="clear" w:color="auto" w:fill="FAF0EA" w:themeFill="accent6" w:themeFillTint="19"/>
    </w:tcPr>
    <w:tblStylePr w:type="firstRow">
      <w:rPr>
        <w:b/>
        <w:bCs/>
        <w:color w:val="FBA919" w:themeColor="background1"/>
      </w:rPr>
      <w:tblPr/>
      <w:tcPr>
        <w:tcBorders>
          <w:bottom w:val="single" w:sz="12" w:space="0" w:color="FBA919" w:themeColor="background1"/>
        </w:tcBorders>
        <w:shd w:val="clear" w:color="auto" w:fill="D08317" w:themeFill="accent5" w:themeFillShade="CC"/>
      </w:tcPr>
    </w:tblStylePr>
    <w:tblStylePr w:type="lastRow">
      <w:rPr>
        <w:b/>
        <w:bCs/>
        <w:color w:val="D08317" w:themeColor="accent5" w:themeShade="CC"/>
      </w:rPr>
      <w:tblPr/>
      <w:tcPr>
        <w:tcBorders>
          <w:top w:val="single" w:sz="12" w:space="0" w:color="FBA919" w:themeColor="text1"/>
        </w:tcBorders>
        <w:shd w:val="clear" w:color="auto" w:fill="FBA91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BCC" w:themeFill="accent6" w:themeFillTint="3F"/>
      </w:tcPr>
    </w:tblStylePr>
    <w:tblStylePr w:type="band1Horz">
      <w:tblPr/>
      <w:tcPr>
        <w:shd w:val="clear" w:color="auto" w:fill="F5E2D5" w:themeFill="accent6" w:themeFillTint="33"/>
      </w:tcPr>
    </w:tblStylePr>
  </w:style>
  <w:style w:type="table" w:styleId="Tabelacolorida1">
    <w:name w:val="Table Colorful 1"/>
    <w:basedOn w:val="Tabelanormal"/>
    <w:uiPriority w:val="99"/>
    <w:semiHidden/>
    <w:unhideWhenUsed/>
    <w:rsid w:val="00D766D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D766D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D766D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mentoColorido">
    <w:name w:val="Colorful Shading"/>
    <w:basedOn w:val="Tabelanormal"/>
    <w:uiPriority w:val="71"/>
    <w:semiHidden/>
    <w:unhideWhenUsed/>
    <w:rsid w:val="00D766DE"/>
    <w:rPr>
      <w:color w:val="FBA919" w:themeColor="text1"/>
    </w:rPr>
    <w:tblPr>
      <w:tblStyleRowBandSize w:val="1"/>
      <w:tblStyleColBandSize w:val="1"/>
      <w:tblBorders>
        <w:top w:val="single" w:sz="24" w:space="0" w:color="BFBFA5" w:themeColor="accent2"/>
        <w:left w:val="single" w:sz="4" w:space="0" w:color="FBA919" w:themeColor="text1"/>
        <w:bottom w:val="single" w:sz="4" w:space="0" w:color="FBA919" w:themeColor="text1"/>
        <w:right w:val="single" w:sz="4" w:space="0" w:color="FBA919" w:themeColor="text1"/>
        <w:insideH w:val="single" w:sz="4" w:space="0" w:color="FBA919" w:themeColor="background1"/>
        <w:insideV w:val="single" w:sz="4" w:space="0" w:color="FBA919" w:themeColor="background1"/>
      </w:tblBorders>
    </w:tblPr>
    <w:tcPr>
      <w:shd w:val="clear" w:color="auto" w:fill="FEF6E8" w:themeFill="text1" w:themeFillTint="19"/>
    </w:tcPr>
    <w:tblStylePr w:type="firstRow">
      <w:rPr>
        <w:b/>
        <w:bCs/>
      </w:rPr>
      <w:tblPr/>
      <w:tcPr>
        <w:tcBorders>
          <w:top w:val="nil"/>
          <w:left w:val="nil"/>
          <w:bottom w:val="single" w:sz="24" w:space="0" w:color="BFBFA5" w:themeColor="accent2"/>
          <w:right w:val="nil"/>
          <w:insideH w:val="nil"/>
          <w:insideV w:val="nil"/>
        </w:tcBorders>
        <w:shd w:val="clear" w:color="auto" w:fill="FBA919" w:themeFill="background1"/>
      </w:tcPr>
    </w:tblStylePr>
    <w:tblStylePr w:type="lastRow">
      <w:rPr>
        <w:b/>
        <w:bCs/>
        <w:color w:val="FBA919" w:themeColor="background1"/>
      </w:rPr>
      <w:tblPr/>
      <w:tcPr>
        <w:tcBorders>
          <w:top w:val="single" w:sz="6" w:space="0" w:color="FBA919" w:themeColor="background1"/>
        </w:tcBorders>
        <w:shd w:val="clear" w:color="auto" w:fill="A26803" w:themeFill="text1" w:themeFillShade="99"/>
      </w:tcPr>
    </w:tblStylePr>
    <w:tblStylePr w:type="firstCol">
      <w:rPr>
        <w:color w:val="FBA919" w:themeColor="background1"/>
      </w:rPr>
      <w:tblPr/>
      <w:tcPr>
        <w:tcBorders>
          <w:top w:val="nil"/>
          <w:left w:val="nil"/>
          <w:bottom w:val="nil"/>
          <w:right w:val="nil"/>
          <w:insideH w:val="single" w:sz="4" w:space="0" w:color="A26803" w:themeColor="text1" w:themeShade="99"/>
          <w:insideV w:val="nil"/>
        </w:tcBorders>
        <w:shd w:val="clear" w:color="auto" w:fill="A26803" w:themeFill="text1" w:themeFillShade="99"/>
      </w:tcPr>
    </w:tblStylePr>
    <w:tblStylePr w:type="lastCol">
      <w:rPr>
        <w:color w:val="FBA919" w:themeColor="background1"/>
      </w:rPr>
      <w:tblPr/>
      <w:tcPr>
        <w:tcBorders>
          <w:top w:val="nil"/>
          <w:left w:val="nil"/>
          <w:bottom w:val="nil"/>
          <w:right w:val="nil"/>
          <w:insideH w:val="nil"/>
          <w:insideV w:val="nil"/>
        </w:tcBorders>
        <w:shd w:val="clear" w:color="auto" w:fill="CB8203" w:themeFill="text1" w:themeFillShade="BF"/>
      </w:tcPr>
    </w:tblStylePr>
    <w:tblStylePr w:type="band1Vert">
      <w:tblPr/>
      <w:tcPr>
        <w:shd w:val="clear" w:color="auto" w:fill="FDDCA2" w:themeFill="text1" w:themeFillTint="66"/>
      </w:tcPr>
    </w:tblStylePr>
    <w:tblStylePr w:type="band1Horz">
      <w:tblPr/>
      <w:tcPr>
        <w:shd w:val="clear" w:color="auto" w:fill="FDD38C" w:themeFill="text1" w:themeFillTint="7F"/>
      </w:tcPr>
    </w:tblStylePr>
    <w:tblStylePr w:type="neCell">
      <w:rPr>
        <w:color w:val="FBA919" w:themeColor="text1"/>
      </w:rPr>
    </w:tblStylePr>
    <w:tblStylePr w:type="nwCell">
      <w:rPr>
        <w:color w:val="FBA919" w:themeColor="text1"/>
      </w:rPr>
    </w:tblStylePr>
  </w:style>
  <w:style w:type="table" w:styleId="SombreamentoEscuro-nfase1">
    <w:name w:val="Colorful Shading Accent 1"/>
    <w:basedOn w:val="Tabelanormal"/>
    <w:uiPriority w:val="71"/>
    <w:semiHidden/>
    <w:unhideWhenUsed/>
    <w:rsid w:val="00D766DE"/>
    <w:rPr>
      <w:color w:val="FBA919" w:themeColor="text1"/>
    </w:rPr>
    <w:tblPr>
      <w:tblStyleRowBandSize w:val="1"/>
      <w:tblStyleColBandSize w:val="1"/>
      <w:tblBorders>
        <w:top w:val="single" w:sz="24" w:space="0" w:color="BFBFA5" w:themeColor="accent2"/>
        <w:left w:val="single" w:sz="4" w:space="0" w:color="6F6F6F" w:themeColor="accent1"/>
        <w:bottom w:val="single" w:sz="4" w:space="0" w:color="6F6F6F" w:themeColor="accent1"/>
        <w:right w:val="single" w:sz="4" w:space="0" w:color="6F6F6F" w:themeColor="accent1"/>
        <w:insideH w:val="single" w:sz="4" w:space="0" w:color="FBA919" w:themeColor="background1"/>
        <w:insideV w:val="single" w:sz="4" w:space="0" w:color="FBA919" w:themeColor="background1"/>
      </w:tblBorders>
    </w:tblPr>
    <w:tcPr>
      <w:shd w:val="clear" w:color="auto" w:fill="F0F0F0" w:themeFill="accent1" w:themeFillTint="19"/>
    </w:tcPr>
    <w:tblStylePr w:type="firstRow">
      <w:rPr>
        <w:b/>
        <w:bCs/>
      </w:rPr>
      <w:tblPr/>
      <w:tcPr>
        <w:tcBorders>
          <w:top w:val="nil"/>
          <w:left w:val="nil"/>
          <w:bottom w:val="single" w:sz="24" w:space="0" w:color="BFBFA5" w:themeColor="accent2"/>
          <w:right w:val="nil"/>
          <w:insideH w:val="nil"/>
          <w:insideV w:val="nil"/>
        </w:tcBorders>
        <w:shd w:val="clear" w:color="auto" w:fill="FBA919" w:themeFill="background1"/>
      </w:tcPr>
    </w:tblStylePr>
    <w:tblStylePr w:type="lastRow">
      <w:rPr>
        <w:b/>
        <w:bCs/>
        <w:color w:val="FBA919" w:themeColor="background1"/>
      </w:rPr>
      <w:tblPr/>
      <w:tcPr>
        <w:tcBorders>
          <w:top w:val="single" w:sz="6" w:space="0" w:color="FBA919" w:themeColor="background1"/>
        </w:tcBorders>
        <w:shd w:val="clear" w:color="auto" w:fill="424242" w:themeFill="accent1" w:themeFillShade="99"/>
      </w:tcPr>
    </w:tblStylePr>
    <w:tblStylePr w:type="firstCol">
      <w:rPr>
        <w:color w:val="FBA919" w:themeColor="background1"/>
      </w:rPr>
      <w:tblPr/>
      <w:tcPr>
        <w:tcBorders>
          <w:top w:val="nil"/>
          <w:left w:val="nil"/>
          <w:bottom w:val="nil"/>
          <w:right w:val="nil"/>
          <w:insideH w:val="single" w:sz="4" w:space="0" w:color="424242" w:themeColor="accent1" w:themeShade="99"/>
          <w:insideV w:val="nil"/>
        </w:tcBorders>
        <w:shd w:val="clear" w:color="auto" w:fill="424242" w:themeFill="accent1" w:themeFillShade="99"/>
      </w:tcPr>
    </w:tblStylePr>
    <w:tblStylePr w:type="lastCol">
      <w:rPr>
        <w:color w:val="FBA919" w:themeColor="background1"/>
      </w:rPr>
      <w:tblPr/>
      <w:tcPr>
        <w:tcBorders>
          <w:top w:val="nil"/>
          <w:left w:val="nil"/>
          <w:bottom w:val="nil"/>
          <w:right w:val="nil"/>
          <w:insideH w:val="nil"/>
          <w:insideV w:val="nil"/>
        </w:tcBorders>
        <w:shd w:val="clear" w:color="auto" w:fill="424242" w:themeFill="accent1" w:themeFillShade="99"/>
      </w:tcPr>
    </w:tblStylePr>
    <w:tblStylePr w:type="band1Vert">
      <w:tblPr/>
      <w:tcPr>
        <w:shd w:val="clear" w:color="auto" w:fill="C5C5C5" w:themeFill="accent1" w:themeFillTint="66"/>
      </w:tcPr>
    </w:tblStylePr>
    <w:tblStylePr w:type="band1Horz">
      <w:tblPr/>
      <w:tcPr>
        <w:shd w:val="clear" w:color="auto" w:fill="B7B7B7" w:themeFill="accent1" w:themeFillTint="7F"/>
      </w:tcPr>
    </w:tblStylePr>
    <w:tblStylePr w:type="neCell">
      <w:rPr>
        <w:color w:val="FBA919" w:themeColor="text1"/>
      </w:rPr>
    </w:tblStylePr>
    <w:tblStylePr w:type="nwCell">
      <w:rPr>
        <w:color w:val="FBA919" w:themeColor="text1"/>
      </w:rPr>
    </w:tblStylePr>
  </w:style>
  <w:style w:type="table" w:styleId="SombreamentoColorido-nfase2">
    <w:name w:val="Colorful Shading Accent 2"/>
    <w:basedOn w:val="Tabelanormal"/>
    <w:uiPriority w:val="71"/>
    <w:semiHidden/>
    <w:unhideWhenUsed/>
    <w:rsid w:val="00D766DE"/>
    <w:rPr>
      <w:color w:val="FBA919" w:themeColor="text1"/>
    </w:rPr>
    <w:tblPr>
      <w:tblStyleRowBandSize w:val="1"/>
      <w:tblStyleColBandSize w:val="1"/>
      <w:tblBorders>
        <w:top w:val="single" w:sz="24" w:space="0" w:color="BFBFA5" w:themeColor="accent2"/>
        <w:left w:val="single" w:sz="4" w:space="0" w:color="BFBFA5" w:themeColor="accent2"/>
        <w:bottom w:val="single" w:sz="4" w:space="0" w:color="BFBFA5" w:themeColor="accent2"/>
        <w:right w:val="single" w:sz="4" w:space="0" w:color="BFBFA5" w:themeColor="accent2"/>
        <w:insideH w:val="single" w:sz="4" w:space="0" w:color="FBA919" w:themeColor="background1"/>
        <w:insideV w:val="single" w:sz="4" w:space="0" w:color="FBA919" w:themeColor="background1"/>
      </w:tblBorders>
    </w:tblPr>
    <w:tcPr>
      <w:shd w:val="clear" w:color="auto" w:fill="F8F8F6" w:themeFill="accent2" w:themeFillTint="19"/>
    </w:tcPr>
    <w:tblStylePr w:type="firstRow">
      <w:rPr>
        <w:b/>
        <w:bCs/>
      </w:rPr>
      <w:tblPr/>
      <w:tcPr>
        <w:tcBorders>
          <w:top w:val="nil"/>
          <w:left w:val="nil"/>
          <w:bottom w:val="single" w:sz="24" w:space="0" w:color="BFBFA5" w:themeColor="accent2"/>
          <w:right w:val="nil"/>
          <w:insideH w:val="nil"/>
          <w:insideV w:val="nil"/>
        </w:tcBorders>
        <w:shd w:val="clear" w:color="auto" w:fill="FBA919" w:themeFill="background1"/>
      </w:tcPr>
    </w:tblStylePr>
    <w:tblStylePr w:type="lastRow">
      <w:rPr>
        <w:b/>
        <w:bCs/>
        <w:color w:val="FBA919" w:themeColor="background1"/>
      </w:rPr>
      <w:tblPr/>
      <w:tcPr>
        <w:tcBorders>
          <w:top w:val="single" w:sz="6" w:space="0" w:color="FBA919" w:themeColor="background1"/>
        </w:tcBorders>
        <w:shd w:val="clear" w:color="auto" w:fill="7C7C58" w:themeFill="accent2" w:themeFillShade="99"/>
      </w:tcPr>
    </w:tblStylePr>
    <w:tblStylePr w:type="firstCol">
      <w:rPr>
        <w:color w:val="FBA919" w:themeColor="background1"/>
      </w:rPr>
      <w:tblPr/>
      <w:tcPr>
        <w:tcBorders>
          <w:top w:val="nil"/>
          <w:left w:val="nil"/>
          <w:bottom w:val="nil"/>
          <w:right w:val="nil"/>
          <w:insideH w:val="single" w:sz="4" w:space="0" w:color="7C7C58" w:themeColor="accent2" w:themeShade="99"/>
          <w:insideV w:val="nil"/>
        </w:tcBorders>
        <w:shd w:val="clear" w:color="auto" w:fill="7C7C58" w:themeFill="accent2" w:themeFillShade="99"/>
      </w:tcPr>
    </w:tblStylePr>
    <w:tblStylePr w:type="lastCol">
      <w:rPr>
        <w:color w:val="FBA919" w:themeColor="background1"/>
      </w:rPr>
      <w:tblPr/>
      <w:tcPr>
        <w:tcBorders>
          <w:top w:val="nil"/>
          <w:left w:val="nil"/>
          <w:bottom w:val="nil"/>
          <w:right w:val="nil"/>
          <w:insideH w:val="nil"/>
          <w:insideV w:val="nil"/>
        </w:tcBorders>
        <w:shd w:val="clear" w:color="auto" w:fill="7C7C58" w:themeFill="accent2" w:themeFillShade="99"/>
      </w:tcPr>
    </w:tblStylePr>
    <w:tblStylePr w:type="band1Vert">
      <w:tblPr/>
      <w:tcPr>
        <w:shd w:val="clear" w:color="auto" w:fill="E5E5DA" w:themeFill="accent2" w:themeFillTint="66"/>
      </w:tcPr>
    </w:tblStylePr>
    <w:tblStylePr w:type="band1Horz">
      <w:tblPr/>
      <w:tcPr>
        <w:shd w:val="clear" w:color="auto" w:fill="DFDFD2" w:themeFill="accent2" w:themeFillTint="7F"/>
      </w:tcPr>
    </w:tblStylePr>
    <w:tblStylePr w:type="neCell">
      <w:rPr>
        <w:color w:val="FBA919" w:themeColor="text1"/>
      </w:rPr>
    </w:tblStylePr>
    <w:tblStylePr w:type="nwCell">
      <w:rPr>
        <w:color w:val="FBA919" w:themeColor="text1"/>
      </w:rPr>
    </w:tblStylePr>
  </w:style>
  <w:style w:type="table" w:styleId="SombreamentoColorido-nfase3">
    <w:name w:val="Colorful Shading Accent 3"/>
    <w:basedOn w:val="Tabelanormal"/>
    <w:uiPriority w:val="71"/>
    <w:semiHidden/>
    <w:unhideWhenUsed/>
    <w:rsid w:val="00D766DE"/>
    <w:rPr>
      <w:color w:val="FBA919" w:themeColor="text1"/>
    </w:rPr>
    <w:tblPr>
      <w:tblStyleRowBandSize w:val="1"/>
      <w:tblStyleColBandSize w:val="1"/>
      <w:tblBorders>
        <w:top w:val="single" w:sz="24" w:space="0" w:color="E7BF5F" w:themeColor="accent4"/>
        <w:left w:val="single" w:sz="4" w:space="0" w:color="DCD084" w:themeColor="accent3"/>
        <w:bottom w:val="single" w:sz="4" w:space="0" w:color="DCD084" w:themeColor="accent3"/>
        <w:right w:val="single" w:sz="4" w:space="0" w:color="DCD084" w:themeColor="accent3"/>
        <w:insideH w:val="single" w:sz="4" w:space="0" w:color="FBA919" w:themeColor="background1"/>
        <w:insideV w:val="single" w:sz="4" w:space="0" w:color="FBA919" w:themeColor="background1"/>
      </w:tblBorders>
    </w:tblPr>
    <w:tcPr>
      <w:shd w:val="clear" w:color="auto" w:fill="FBFAF2" w:themeFill="accent3" w:themeFillTint="19"/>
    </w:tcPr>
    <w:tblStylePr w:type="firstRow">
      <w:rPr>
        <w:b/>
        <w:bCs/>
      </w:rPr>
      <w:tblPr/>
      <w:tcPr>
        <w:tcBorders>
          <w:top w:val="nil"/>
          <w:left w:val="nil"/>
          <w:bottom w:val="single" w:sz="24" w:space="0" w:color="E7BF5F" w:themeColor="accent4"/>
          <w:right w:val="nil"/>
          <w:insideH w:val="nil"/>
          <w:insideV w:val="nil"/>
        </w:tcBorders>
        <w:shd w:val="clear" w:color="auto" w:fill="FBA919" w:themeFill="background1"/>
      </w:tcPr>
    </w:tblStylePr>
    <w:tblStylePr w:type="lastRow">
      <w:rPr>
        <w:b/>
        <w:bCs/>
        <w:color w:val="FBA919" w:themeColor="background1"/>
      </w:rPr>
      <w:tblPr/>
      <w:tcPr>
        <w:tcBorders>
          <w:top w:val="single" w:sz="6" w:space="0" w:color="FBA919" w:themeColor="background1"/>
        </w:tcBorders>
        <w:shd w:val="clear" w:color="auto" w:fill="A4942E" w:themeFill="accent3" w:themeFillShade="99"/>
      </w:tcPr>
    </w:tblStylePr>
    <w:tblStylePr w:type="firstCol">
      <w:rPr>
        <w:color w:val="FBA919" w:themeColor="background1"/>
      </w:rPr>
      <w:tblPr/>
      <w:tcPr>
        <w:tcBorders>
          <w:top w:val="nil"/>
          <w:left w:val="nil"/>
          <w:bottom w:val="nil"/>
          <w:right w:val="nil"/>
          <w:insideH w:val="single" w:sz="4" w:space="0" w:color="A4942E" w:themeColor="accent3" w:themeShade="99"/>
          <w:insideV w:val="nil"/>
        </w:tcBorders>
        <w:shd w:val="clear" w:color="auto" w:fill="A4942E" w:themeFill="accent3" w:themeFillShade="99"/>
      </w:tcPr>
    </w:tblStylePr>
    <w:tblStylePr w:type="lastCol">
      <w:rPr>
        <w:color w:val="FBA919" w:themeColor="background1"/>
      </w:rPr>
      <w:tblPr/>
      <w:tcPr>
        <w:tcBorders>
          <w:top w:val="nil"/>
          <w:left w:val="nil"/>
          <w:bottom w:val="nil"/>
          <w:right w:val="nil"/>
          <w:insideH w:val="nil"/>
          <w:insideV w:val="nil"/>
        </w:tcBorders>
        <w:shd w:val="clear" w:color="auto" w:fill="A4942E" w:themeFill="accent3" w:themeFillShade="99"/>
      </w:tcPr>
    </w:tblStylePr>
    <w:tblStylePr w:type="band1Vert">
      <w:tblPr/>
      <w:tcPr>
        <w:shd w:val="clear" w:color="auto" w:fill="F1ECCD" w:themeFill="accent3" w:themeFillTint="66"/>
      </w:tcPr>
    </w:tblStylePr>
    <w:tblStylePr w:type="band1Horz">
      <w:tblPr/>
      <w:tcPr>
        <w:shd w:val="clear" w:color="auto" w:fill="EDE7C1" w:themeFill="accent3" w:themeFillTint="7F"/>
      </w:tcPr>
    </w:tblStylePr>
  </w:style>
  <w:style w:type="table" w:styleId="SombreamentoColorido-nfase4">
    <w:name w:val="Colorful Shading Accent 4"/>
    <w:basedOn w:val="Tabelanormal"/>
    <w:uiPriority w:val="71"/>
    <w:semiHidden/>
    <w:unhideWhenUsed/>
    <w:rsid w:val="00D766DE"/>
    <w:rPr>
      <w:color w:val="FBA919" w:themeColor="text1"/>
    </w:rPr>
    <w:tblPr>
      <w:tblStyleRowBandSize w:val="1"/>
      <w:tblStyleColBandSize w:val="1"/>
      <w:tblBorders>
        <w:top w:val="single" w:sz="24" w:space="0" w:color="DCD084" w:themeColor="accent3"/>
        <w:left w:val="single" w:sz="4" w:space="0" w:color="E7BF5F" w:themeColor="accent4"/>
        <w:bottom w:val="single" w:sz="4" w:space="0" w:color="E7BF5F" w:themeColor="accent4"/>
        <w:right w:val="single" w:sz="4" w:space="0" w:color="E7BF5F" w:themeColor="accent4"/>
        <w:insideH w:val="single" w:sz="4" w:space="0" w:color="FBA919" w:themeColor="background1"/>
        <w:insideV w:val="single" w:sz="4" w:space="0" w:color="FBA919" w:themeColor="background1"/>
      </w:tblBorders>
    </w:tblPr>
    <w:tcPr>
      <w:shd w:val="clear" w:color="auto" w:fill="FCF8EF" w:themeFill="accent4" w:themeFillTint="19"/>
    </w:tcPr>
    <w:tblStylePr w:type="firstRow">
      <w:rPr>
        <w:b/>
        <w:bCs/>
      </w:rPr>
      <w:tblPr/>
      <w:tcPr>
        <w:tcBorders>
          <w:top w:val="nil"/>
          <w:left w:val="nil"/>
          <w:bottom w:val="single" w:sz="24" w:space="0" w:color="DCD084" w:themeColor="accent3"/>
          <w:right w:val="nil"/>
          <w:insideH w:val="nil"/>
          <w:insideV w:val="nil"/>
        </w:tcBorders>
        <w:shd w:val="clear" w:color="auto" w:fill="FBA919" w:themeFill="background1"/>
      </w:tcPr>
    </w:tblStylePr>
    <w:tblStylePr w:type="lastRow">
      <w:rPr>
        <w:b/>
        <w:bCs/>
        <w:color w:val="FBA919" w:themeColor="background1"/>
      </w:rPr>
      <w:tblPr/>
      <w:tcPr>
        <w:tcBorders>
          <w:top w:val="single" w:sz="6" w:space="0" w:color="FBA919" w:themeColor="background1"/>
        </w:tcBorders>
        <w:shd w:val="clear" w:color="auto" w:fill="A97F19" w:themeFill="accent4" w:themeFillShade="99"/>
      </w:tcPr>
    </w:tblStylePr>
    <w:tblStylePr w:type="firstCol">
      <w:rPr>
        <w:color w:val="FBA919" w:themeColor="background1"/>
      </w:rPr>
      <w:tblPr/>
      <w:tcPr>
        <w:tcBorders>
          <w:top w:val="nil"/>
          <w:left w:val="nil"/>
          <w:bottom w:val="nil"/>
          <w:right w:val="nil"/>
          <w:insideH w:val="single" w:sz="4" w:space="0" w:color="A97F19" w:themeColor="accent4" w:themeShade="99"/>
          <w:insideV w:val="nil"/>
        </w:tcBorders>
        <w:shd w:val="clear" w:color="auto" w:fill="A97F19" w:themeFill="accent4" w:themeFillShade="99"/>
      </w:tcPr>
    </w:tblStylePr>
    <w:tblStylePr w:type="lastCol">
      <w:rPr>
        <w:color w:val="FBA919" w:themeColor="background1"/>
      </w:rPr>
      <w:tblPr/>
      <w:tcPr>
        <w:tcBorders>
          <w:top w:val="nil"/>
          <w:left w:val="nil"/>
          <w:bottom w:val="nil"/>
          <w:right w:val="nil"/>
          <w:insideH w:val="nil"/>
          <w:insideV w:val="nil"/>
        </w:tcBorders>
        <w:shd w:val="clear" w:color="auto" w:fill="A97F19" w:themeFill="accent4" w:themeFillShade="99"/>
      </w:tcPr>
    </w:tblStylePr>
    <w:tblStylePr w:type="band1Vert">
      <w:tblPr/>
      <w:tcPr>
        <w:shd w:val="clear" w:color="auto" w:fill="F5E5BE" w:themeFill="accent4" w:themeFillTint="66"/>
      </w:tcPr>
    </w:tblStylePr>
    <w:tblStylePr w:type="band1Horz">
      <w:tblPr/>
      <w:tcPr>
        <w:shd w:val="clear" w:color="auto" w:fill="F3DFAF" w:themeFill="accent4" w:themeFillTint="7F"/>
      </w:tcPr>
    </w:tblStylePr>
    <w:tblStylePr w:type="neCell">
      <w:rPr>
        <w:color w:val="FBA919" w:themeColor="text1"/>
      </w:rPr>
    </w:tblStylePr>
    <w:tblStylePr w:type="nwCell">
      <w:rPr>
        <w:color w:val="FBA919" w:themeColor="text1"/>
      </w:rPr>
    </w:tblStylePr>
  </w:style>
  <w:style w:type="table" w:styleId="SombreamentoColorido-nfase5">
    <w:name w:val="Colorful Shading Accent 5"/>
    <w:basedOn w:val="Tabelanormal"/>
    <w:uiPriority w:val="71"/>
    <w:semiHidden/>
    <w:unhideWhenUsed/>
    <w:rsid w:val="00D766DE"/>
    <w:rPr>
      <w:color w:val="FBA919" w:themeColor="text1"/>
    </w:rPr>
    <w:tblPr>
      <w:tblStyleRowBandSize w:val="1"/>
      <w:tblStyleColBandSize w:val="1"/>
      <w:tblBorders>
        <w:top w:val="single" w:sz="24" w:space="0" w:color="CF7133" w:themeColor="accent6"/>
        <w:left w:val="single" w:sz="4" w:space="0" w:color="E9A039" w:themeColor="accent5"/>
        <w:bottom w:val="single" w:sz="4" w:space="0" w:color="E9A039" w:themeColor="accent5"/>
        <w:right w:val="single" w:sz="4" w:space="0" w:color="E9A039" w:themeColor="accent5"/>
        <w:insideH w:val="single" w:sz="4" w:space="0" w:color="FBA919" w:themeColor="background1"/>
        <w:insideV w:val="single" w:sz="4" w:space="0" w:color="FBA919" w:themeColor="background1"/>
      </w:tblBorders>
    </w:tblPr>
    <w:tcPr>
      <w:shd w:val="clear" w:color="auto" w:fill="FCF5EB" w:themeFill="accent5" w:themeFillTint="19"/>
    </w:tcPr>
    <w:tblStylePr w:type="firstRow">
      <w:rPr>
        <w:b/>
        <w:bCs/>
      </w:rPr>
      <w:tblPr/>
      <w:tcPr>
        <w:tcBorders>
          <w:top w:val="nil"/>
          <w:left w:val="nil"/>
          <w:bottom w:val="single" w:sz="24" w:space="0" w:color="CF7133" w:themeColor="accent6"/>
          <w:right w:val="nil"/>
          <w:insideH w:val="nil"/>
          <w:insideV w:val="nil"/>
        </w:tcBorders>
        <w:shd w:val="clear" w:color="auto" w:fill="FBA919" w:themeFill="background1"/>
      </w:tcPr>
    </w:tblStylePr>
    <w:tblStylePr w:type="lastRow">
      <w:rPr>
        <w:b/>
        <w:bCs/>
        <w:color w:val="FBA919" w:themeColor="background1"/>
      </w:rPr>
      <w:tblPr/>
      <w:tcPr>
        <w:tcBorders>
          <w:top w:val="single" w:sz="6" w:space="0" w:color="FBA919" w:themeColor="background1"/>
        </w:tcBorders>
        <w:shd w:val="clear" w:color="auto" w:fill="9C6211" w:themeFill="accent5" w:themeFillShade="99"/>
      </w:tcPr>
    </w:tblStylePr>
    <w:tblStylePr w:type="firstCol">
      <w:rPr>
        <w:color w:val="FBA919" w:themeColor="background1"/>
      </w:rPr>
      <w:tblPr/>
      <w:tcPr>
        <w:tcBorders>
          <w:top w:val="nil"/>
          <w:left w:val="nil"/>
          <w:bottom w:val="nil"/>
          <w:right w:val="nil"/>
          <w:insideH w:val="single" w:sz="4" w:space="0" w:color="9C6211" w:themeColor="accent5" w:themeShade="99"/>
          <w:insideV w:val="nil"/>
        </w:tcBorders>
        <w:shd w:val="clear" w:color="auto" w:fill="9C6211" w:themeFill="accent5" w:themeFillShade="99"/>
      </w:tcPr>
    </w:tblStylePr>
    <w:tblStylePr w:type="lastCol">
      <w:rPr>
        <w:color w:val="FBA919" w:themeColor="background1"/>
      </w:rPr>
      <w:tblPr/>
      <w:tcPr>
        <w:tcBorders>
          <w:top w:val="nil"/>
          <w:left w:val="nil"/>
          <w:bottom w:val="nil"/>
          <w:right w:val="nil"/>
          <w:insideH w:val="nil"/>
          <w:insideV w:val="nil"/>
        </w:tcBorders>
        <w:shd w:val="clear" w:color="auto" w:fill="9C6211" w:themeFill="accent5" w:themeFillShade="99"/>
      </w:tcPr>
    </w:tblStylePr>
    <w:tblStylePr w:type="band1Vert">
      <w:tblPr/>
      <w:tcPr>
        <w:shd w:val="clear" w:color="auto" w:fill="F6D8AF" w:themeFill="accent5" w:themeFillTint="66"/>
      </w:tcPr>
    </w:tblStylePr>
    <w:tblStylePr w:type="band1Horz">
      <w:tblPr/>
      <w:tcPr>
        <w:shd w:val="clear" w:color="auto" w:fill="F4CF9C" w:themeFill="accent5" w:themeFillTint="7F"/>
      </w:tcPr>
    </w:tblStylePr>
    <w:tblStylePr w:type="neCell">
      <w:rPr>
        <w:color w:val="FBA919" w:themeColor="text1"/>
      </w:rPr>
    </w:tblStylePr>
    <w:tblStylePr w:type="nwCell">
      <w:rPr>
        <w:color w:val="FBA919" w:themeColor="text1"/>
      </w:rPr>
    </w:tblStylePr>
  </w:style>
  <w:style w:type="table" w:styleId="SombreamentoColorido-nfase6">
    <w:name w:val="Colorful Shading Accent 6"/>
    <w:basedOn w:val="Tabelanormal"/>
    <w:uiPriority w:val="71"/>
    <w:rsid w:val="00D766DE"/>
    <w:rPr>
      <w:color w:val="FBA919" w:themeColor="text1"/>
    </w:rPr>
    <w:tblPr>
      <w:tblStyleRowBandSize w:val="1"/>
      <w:tblStyleColBandSize w:val="1"/>
      <w:tblBorders>
        <w:top w:val="single" w:sz="24" w:space="0" w:color="E9A039" w:themeColor="accent5"/>
        <w:left w:val="single" w:sz="4" w:space="0" w:color="CF7133" w:themeColor="accent6"/>
        <w:bottom w:val="single" w:sz="4" w:space="0" w:color="CF7133" w:themeColor="accent6"/>
        <w:right w:val="single" w:sz="4" w:space="0" w:color="CF7133" w:themeColor="accent6"/>
        <w:insideH w:val="single" w:sz="4" w:space="0" w:color="FBA919" w:themeColor="background1"/>
        <w:insideV w:val="single" w:sz="4" w:space="0" w:color="FBA919" w:themeColor="background1"/>
      </w:tblBorders>
    </w:tblPr>
    <w:tcPr>
      <w:shd w:val="clear" w:color="auto" w:fill="FAF0EA" w:themeFill="accent6" w:themeFillTint="19"/>
    </w:tcPr>
    <w:tblStylePr w:type="firstRow">
      <w:rPr>
        <w:b/>
        <w:bCs/>
      </w:rPr>
      <w:tblPr/>
      <w:tcPr>
        <w:tcBorders>
          <w:top w:val="nil"/>
          <w:left w:val="nil"/>
          <w:bottom w:val="single" w:sz="24" w:space="0" w:color="E9A039" w:themeColor="accent5"/>
          <w:right w:val="nil"/>
          <w:insideH w:val="nil"/>
          <w:insideV w:val="nil"/>
        </w:tcBorders>
        <w:shd w:val="clear" w:color="auto" w:fill="FBA919" w:themeFill="background1"/>
      </w:tcPr>
    </w:tblStylePr>
    <w:tblStylePr w:type="lastRow">
      <w:rPr>
        <w:b/>
        <w:bCs/>
        <w:color w:val="FBA919" w:themeColor="background1"/>
      </w:rPr>
      <w:tblPr/>
      <w:tcPr>
        <w:tcBorders>
          <w:top w:val="single" w:sz="6" w:space="0" w:color="FBA919" w:themeColor="background1"/>
        </w:tcBorders>
        <w:shd w:val="clear" w:color="auto" w:fill="7D431D" w:themeFill="accent6" w:themeFillShade="99"/>
      </w:tcPr>
    </w:tblStylePr>
    <w:tblStylePr w:type="firstCol">
      <w:rPr>
        <w:color w:val="FBA919" w:themeColor="background1"/>
      </w:rPr>
      <w:tblPr/>
      <w:tcPr>
        <w:tcBorders>
          <w:top w:val="nil"/>
          <w:left w:val="nil"/>
          <w:bottom w:val="nil"/>
          <w:right w:val="nil"/>
          <w:insideH w:val="single" w:sz="4" w:space="0" w:color="7D431D" w:themeColor="accent6" w:themeShade="99"/>
          <w:insideV w:val="nil"/>
        </w:tcBorders>
        <w:shd w:val="clear" w:color="auto" w:fill="7D431D" w:themeFill="accent6" w:themeFillShade="99"/>
      </w:tcPr>
    </w:tblStylePr>
    <w:tblStylePr w:type="lastCol">
      <w:rPr>
        <w:color w:val="FBA919" w:themeColor="background1"/>
      </w:rPr>
      <w:tblPr/>
      <w:tcPr>
        <w:tcBorders>
          <w:top w:val="nil"/>
          <w:left w:val="nil"/>
          <w:bottom w:val="nil"/>
          <w:right w:val="nil"/>
          <w:insideH w:val="nil"/>
          <w:insideV w:val="nil"/>
        </w:tcBorders>
        <w:shd w:val="clear" w:color="auto" w:fill="7D431D" w:themeFill="accent6" w:themeFillShade="99"/>
      </w:tcPr>
    </w:tblStylePr>
    <w:tblStylePr w:type="band1Vert">
      <w:tblPr/>
      <w:tcPr>
        <w:shd w:val="clear" w:color="auto" w:fill="EBC5AD" w:themeFill="accent6" w:themeFillTint="66"/>
      </w:tcPr>
    </w:tblStylePr>
    <w:tblStylePr w:type="band1Horz">
      <w:tblPr/>
      <w:tcPr>
        <w:shd w:val="clear" w:color="auto" w:fill="E7B899" w:themeFill="accent6" w:themeFillTint="7F"/>
      </w:tcPr>
    </w:tblStylePr>
    <w:tblStylePr w:type="neCell">
      <w:rPr>
        <w:color w:val="FBA919" w:themeColor="text1"/>
      </w:rPr>
    </w:tblStylePr>
    <w:tblStylePr w:type="nwCell">
      <w:rPr>
        <w:color w:val="FBA919" w:themeColor="text1"/>
      </w:rPr>
    </w:tblStylePr>
  </w:style>
  <w:style w:type="table" w:styleId="GradeColorida">
    <w:name w:val="Colorful Grid"/>
    <w:basedOn w:val="Tabelanormal"/>
    <w:uiPriority w:val="73"/>
    <w:semiHidden/>
    <w:unhideWhenUsed/>
    <w:rsid w:val="00D766DE"/>
    <w:rPr>
      <w:color w:val="FBA919" w:themeColor="text1"/>
    </w:rPr>
    <w:tblPr>
      <w:tblStyleRowBandSize w:val="1"/>
      <w:tblStyleColBandSize w:val="1"/>
      <w:tblBorders>
        <w:insideH w:val="single" w:sz="4" w:space="0" w:color="FBA919" w:themeColor="background1"/>
      </w:tblBorders>
    </w:tblPr>
    <w:tcPr>
      <w:shd w:val="clear" w:color="auto" w:fill="FEEDD0" w:themeFill="text1" w:themeFillTint="33"/>
    </w:tcPr>
    <w:tblStylePr w:type="firstRow">
      <w:rPr>
        <w:b/>
        <w:bCs/>
      </w:rPr>
      <w:tblPr/>
      <w:tcPr>
        <w:shd w:val="clear" w:color="auto" w:fill="FDDCA2" w:themeFill="text1" w:themeFillTint="66"/>
      </w:tcPr>
    </w:tblStylePr>
    <w:tblStylePr w:type="lastRow">
      <w:rPr>
        <w:b/>
        <w:bCs/>
        <w:color w:val="FBA919" w:themeColor="text1"/>
      </w:rPr>
      <w:tblPr/>
      <w:tcPr>
        <w:shd w:val="clear" w:color="auto" w:fill="FDDCA2" w:themeFill="text1" w:themeFillTint="66"/>
      </w:tcPr>
    </w:tblStylePr>
    <w:tblStylePr w:type="firstCol">
      <w:rPr>
        <w:color w:val="FBA919" w:themeColor="background1"/>
      </w:rPr>
      <w:tblPr/>
      <w:tcPr>
        <w:shd w:val="clear" w:color="auto" w:fill="CB8203" w:themeFill="text1" w:themeFillShade="BF"/>
      </w:tcPr>
    </w:tblStylePr>
    <w:tblStylePr w:type="lastCol">
      <w:rPr>
        <w:color w:val="FBA919" w:themeColor="background1"/>
      </w:rPr>
      <w:tblPr/>
      <w:tcPr>
        <w:shd w:val="clear" w:color="auto" w:fill="CB8203" w:themeFill="text1" w:themeFillShade="BF"/>
      </w:tcPr>
    </w:tblStylePr>
    <w:tblStylePr w:type="band1Vert">
      <w:tblPr/>
      <w:tcPr>
        <w:shd w:val="clear" w:color="auto" w:fill="FDD38C" w:themeFill="text1" w:themeFillTint="7F"/>
      </w:tcPr>
    </w:tblStylePr>
    <w:tblStylePr w:type="band1Horz">
      <w:tblPr/>
      <w:tcPr>
        <w:shd w:val="clear" w:color="auto" w:fill="FDD38C" w:themeFill="text1" w:themeFillTint="7F"/>
      </w:tcPr>
    </w:tblStylePr>
  </w:style>
  <w:style w:type="table" w:styleId="GradeColorida-nfase1">
    <w:name w:val="Colorful Grid Accent 1"/>
    <w:basedOn w:val="Tabelanormal"/>
    <w:uiPriority w:val="73"/>
    <w:semiHidden/>
    <w:unhideWhenUsed/>
    <w:rsid w:val="00D766DE"/>
    <w:rPr>
      <w:color w:val="FBA919" w:themeColor="text1"/>
    </w:rPr>
    <w:tblPr>
      <w:tblStyleRowBandSize w:val="1"/>
      <w:tblStyleColBandSize w:val="1"/>
      <w:tblBorders>
        <w:insideH w:val="single" w:sz="4" w:space="0" w:color="FBA919" w:themeColor="background1"/>
      </w:tblBorders>
    </w:tblPr>
    <w:tcPr>
      <w:shd w:val="clear" w:color="auto" w:fill="E2E2E2" w:themeFill="accent1" w:themeFillTint="33"/>
    </w:tcPr>
    <w:tblStylePr w:type="firstRow">
      <w:rPr>
        <w:b/>
        <w:bCs/>
      </w:rPr>
      <w:tblPr/>
      <w:tcPr>
        <w:shd w:val="clear" w:color="auto" w:fill="C5C5C5" w:themeFill="accent1" w:themeFillTint="66"/>
      </w:tcPr>
    </w:tblStylePr>
    <w:tblStylePr w:type="lastRow">
      <w:rPr>
        <w:b/>
        <w:bCs/>
        <w:color w:val="FBA919" w:themeColor="text1"/>
      </w:rPr>
      <w:tblPr/>
      <w:tcPr>
        <w:shd w:val="clear" w:color="auto" w:fill="C5C5C5" w:themeFill="accent1" w:themeFillTint="66"/>
      </w:tcPr>
    </w:tblStylePr>
    <w:tblStylePr w:type="firstCol">
      <w:rPr>
        <w:color w:val="FBA919" w:themeColor="background1"/>
      </w:rPr>
      <w:tblPr/>
      <w:tcPr>
        <w:shd w:val="clear" w:color="auto" w:fill="535353" w:themeFill="accent1" w:themeFillShade="BF"/>
      </w:tcPr>
    </w:tblStylePr>
    <w:tblStylePr w:type="lastCol">
      <w:rPr>
        <w:color w:val="FBA919" w:themeColor="background1"/>
      </w:rPr>
      <w:tblPr/>
      <w:tcPr>
        <w:shd w:val="clear" w:color="auto" w:fill="535353" w:themeFill="accent1" w:themeFillShade="BF"/>
      </w:tcPr>
    </w:tblStylePr>
    <w:tblStylePr w:type="band1Vert">
      <w:tblPr/>
      <w:tcPr>
        <w:shd w:val="clear" w:color="auto" w:fill="B7B7B7" w:themeFill="accent1" w:themeFillTint="7F"/>
      </w:tcPr>
    </w:tblStylePr>
    <w:tblStylePr w:type="band1Horz">
      <w:tblPr/>
      <w:tcPr>
        <w:shd w:val="clear" w:color="auto" w:fill="B7B7B7" w:themeFill="accent1" w:themeFillTint="7F"/>
      </w:tcPr>
    </w:tblStylePr>
  </w:style>
  <w:style w:type="table" w:styleId="GradeColorida-nfase2">
    <w:name w:val="Colorful Grid Accent 2"/>
    <w:basedOn w:val="Tabelanormal"/>
    <w:uiPriority w:val="73"/>
    <w:semiHidden/>
    <w:unhideWhenUsed/>
    <w:rsid w:val="00D766DE"/>
    <w:rPr>
      <w:color w:val="FBA919" w:themeColor="text1"/>
    </w:rPr>
    <w:tblPr>
      <w:tblStyleRowBandSize w:val="1"/>
      <w:tblStyleColBandSize w:val="1"/>
      <w:tblBorders>
        <w:insideH w:val="single" w:sz="4" w:space="0" w:color="FBA919" w:themeColor="background1"/>
      </w:tblBorders>
    </w:tblPr>
    <w:tcPr>
      <w:shd w:val="clear" w:color="auto" w:fill="F2F2EC" w:themeFill="accent2" w:themeFillTint="33"/>
    </w:tcPr>
    <w:tblStylePr w:type="firstRow">
      <w:rPr>
        <w:b/>
        <w:bCs/>
      </w:rPr>
      <w:tblPr/>
      <w:tcPr>
        <w:shd w:val="clear" w:color="auto" w:fill="E5E5DA" w:themeFill="accent2" w:themeFillTint="66"/>
      </w:tcPr>
    </w:tblStylePr>
    <w:tblStylePr w:type="lastRow">
      <w:rPr>
        <w:b/>
        <w:bCs/>
        <w:color w:val="FBA919" w:themeColor="text1"/>
      </w:rPr>
      <w:tblPr/>
      <w:tcPr>
        <w:shd w:val="clear" w:color="auto" w:fill="E5E5DA" w:themeFill="accent2" w:themeFillTint="66"/>
      </w:tcPr>
    </w:tblStylePr>
    <w:tblStylePr w:type="firstCol">
      <w:rPr>
        <w:color w:val="FBA919" w:themeColor="background1"/>
      </w:rPr>
      <w:tblPr/>
      <w:tcPr>
        <w:shd w:val="clear" w:color="auto" w:fill="999970" w:themeFill="accent2" w:themeFillShade="BF"/>
      </w:tcPr>
    </w:tblStylePr>
    <w:tblStylePr w:type="lastCol">
      <w:rPr>
        <w:color w:val="FBA919" w:themeColor="background1"/>
      </w:rPr>
      <w:tblPr/>
      <w:tcPr>
        <w:shd w:val="clear" w:color="auto" w:fill="999970" w:themeFill="accent2" w:themeFillShade="BF"/>
      </w:tcPr>
    </w:tblStylePr>
    <w:tblStylePr w:type="band1Vert">
      <w:tblPr/>
      <w:tcPr>
        <w:shd w:val="clear" w:color="auto" w:fill="DFDFD2" w:themeFill="accent2" w:themeFillTint="7F"/>
      </w:tcPr>
    </w:tblStylePr>
    <w:tblStylePr w:type="band1Horz">
      <w:tblPr/>
      <w:tcPr>
        <w:shd w:val="clear" w:color="auto" w:fill="DFDFD2" w:themeFill="accent2" w:themeFillTint="7F"/>
      </w:tcPr>
    </w:tblStylePr>
  </w:style>
  <w:style w:type="table" w:styleId="GradeColorida-nfase3">
    <w:name w:val="Colorful Grid Accent 3"/>
    <w:basedOn w:val="Tabelanormal"/>
    <w:uiPriority w:val="73"/>
    <w:semiHidden/>
    <w:unhideWhenUsed/>
    <w:rsid w:val="00D766DE"/>
    <w:rPr>
      <w:color w:val="FBA919" w:themeColor="text1"/>
    </w:rPr>
    <w:tblPr>
      <w:tblStyleRowBandSize w:val="1"/>
      <w:tblStyleColBandSize w:val="1"/>
      <w:tblBorders>
        <w:insideH w:val="single" w:sz="4" w:space="0" w:color="FBA919" w:themeColor="background1"/>
      </w:tblBorders>
    </w:tblPr>
    <w:tcPr>
      <w:shd w:val="clear" w:color="auto" w:fill="F8F5E6" w:themeFill="accent3" w:themeFillTint="33"/>
    </w:tcPr>
    <w:tblStylePr w:type="firstRow">
      <w:rPr>
        <w:b/>
        <w:bCs/>
      </w:rPr>
      <w:tblPr/>
      <w:tcPr>
        <w:shd w:val="clear" w:color="auto" w:fill="F1ECCD" w:themeFill="accent3" w:themeFillTint="66"/>
      </w:tcPr>
    </w:tblStylePr>
    <w:tblStylePr w:type="lastRow">
      <w:rPr>
        <w:b/>
        <w:bCs/>
        <w:color w:val="FBA919" w:themeColor="text1"/>
      </w:rPr>
      <w:tblPr/>
      <w:tcPr>
        <w:shd w:val="clear" w:color="auto" w:fill="F1ECCD" w:themeFill="accent3" w:themeFillTint="66"/>
      </w:tcPr>
    </w:tblStylePr>
    <w:tblStylePr w:type="firstCol">
      <w:rPr>
        <w:color w:val="FBA919" w:themeColor="background1"/>
      </w:rPr>
      <w:tblPr/>
      <w:tcPr>
        <w:shd w:val="clear" w:color="auto" w:fill="C8B53E" w:themeFill="accent3" w:themeFillShade="BF"/>
      </w:tcPr>
    </w:tblStylePr>
    <w:tblStylePr w:type="lastCol">
      <w:rPr>
        <w:color w:val="FBA919" w:themeColor="background1"/>
      </w:rPr>
      <w:tblPr/>
      <w:tcPr>
        <w:shd w:val="clear" w:color="auto" w:fill="C8B53E" w:themeFill="accent3" w:themeFillShade="BF"/>
      </w:tcPr>
    </w:tblStylePr>
    <w:tblStylePr w:type="band1Vert">
      <w:tblPr/>
      <w:tcPr>
        <w:shd w:val="clear" w:color="auto" w:fill="EDE7C1" w:themeFill="accent3" w:themeFillTint="7F"/>
      </w:tcPr>
    </w:tblStylePr>
    <w:tblStylePr w:type="band1Horz">
      <w:tblPr/>
      <w:tcPr>
        <w:shd w:val="clear" w:color="auto" w:fill="EDE7C1" w:themeFill="accent3" w:themeFillTint="7F"/>
      </w:tcPr>
    </w:tblStylePr>
  </w:style>
  <w:style w:type="table" w:styleId="GradeColorida-nfase4">
    <w:name w:val="Colorful Grid Accent 4"/>
    <w:basedOn w:val="Tabelanormal"/>
    <w:uiPriority w:val="73"/>
    <w:semiHidden/>
    <w:unhideWhenUsed/>
    <w:rsid w:val="00D766DE"/>
    <w:rPr>
      <w:color w:val="FBA919" w:themeColor="text1"/>
    </w:rPr>
    <w:tblPr>
      <w:tblStyleRowBandSize w:val="1"/>
      <w:tblStyleColBandSize w:val="1"/>
      <w:tblBorders>
        <w:insideH w:val="single" w:sz="4" w:space="0" w:color="FBA919" w:themeColor="background1"/>
      </w:tblBorders>
    </w:tblPr>
    <w:tcPr>
      <w:shd w:val="clear" w:color="auto" w:fill="FAF2DE" w:themeFill="accent4" w:themeFillTint="33"/>
    </w:tcPr>
    <w:tblStylePr w:type="firstRow">
      <w:rPr>
        <w:b/>
        <w:bCs/>
      </w:rPr>
      <w:tblPr/>
      <w:tcPr>
        <w:shd w:val="clear" w:color="auto" w:fill="F5E5BE" w:themeFill="accent4" w:themeFillTint="66"/>
      </w:tcPr>
    </w:tblStylePr>
    <w:tblStylePr w:type="lastRow">
      <w:rPr>
        <w:b/>
        <w:bCs/>
        <w:color w:val="FBA919" w:themeColor="text1"/>
      </w:rPr>
      <w:tblPr/>
      <w:tcPr>
        <w:shd w:val="clear" w:color="auto" w:fill="F5E5BE" w:themeFill="accent4" w:themeFillTint="66"/>
      </w:tcPr>
    </w:tblStylePr>
    <w:tblStylePr w:type="firstCol">
      <w:rPr>
        <w:color w:val="FBA919" w:themeColor="background1"/>
      </w:rPr>
      <w:tblPr/>
      <w:tcPr>
        <w:shd w:val="clear" w:color="auto" w:fill="D49F20" w:themeFill="accent4" w:themeFillShade="BF"/>
      </w:tcPr>
    </w:tblStylePr>
    <w:tblStylePr w:type="lastCol">
      <w:rPr>
        <w:color w:val="FBA919" w:themeColor="background1"/>
      </w:rPr>
      <w:tblPr/>
      <w:tcPr>
        <w:shd w:val="clear" w:color="auto" w:fill="D49F20" w:themeFill="accent4" w:themeFillShade="BF"/>
      </w:tcPr>
    </w:tblStylePr>
    <w:tblStylePr w:type="band1Vert">
      <w:tblPr/>
      <w:tcPr>
        <w:shd w:val="clear" w:color="auto" w:fill="F3DFAF" w:themeFill="accent4" w:themeFillTint="7F"/>
      </w:tcPr>
    </w:tblStylePr>
    <w:tblStylePr w:type="band1Horz">
      <w:tblPr/>
      <w:tcPr>
        <w:shd w:val="clear" w:color="auto" w:fill="F3DFAF" w:themeFill="accent4" w:themeFillTint="7F"/>
      </w:tcPr>
    </w:tblStylePr>
  </w:style>
  <w:style w:type="table" w:styleId="GradeColorida-nfase5">
    <w:name w:val="Colorful Grid Accent 5"/>
    <w:basedOn w:val="Tabelanormal"/>
    <w:uiPriority w:val="73"/>
    <w:semiHidden/>
    <w:unhideWhenUsed/>
    <w:rsid w:val="00D766DE"/>
    <w:rPr>
      <w:color w:val="FBA919" w:themeColor="text1"/>
    </w:rPr>
    <w:tblPr>
      <w:tblStyleRowBandSize w:val="1"/>
      <w:tblStyleColBandSize w:val="1"/>
      <w:tblBorders>
        <w:insideH w:val="single" w:sz="4" w:space="0" w:color="FBA919" w:themeColor="background1"/>
      </w:tblBorders>
    </w:tblPr>
    <w:tcPr>
      <w:shd w:val="clear" w:color="auto" w:fill="FAEBD7" w:themeFill="accent5" w:themeFillTint="33"/>
    </w:tcPr>
    <w:tblStylePr w:type="firstRow">
      <w:rPr>
        <w:b/>
        <w:bCs/>
      </w:rPr>
      <w:tblPr/>
      <w:tcPr>
        <w:shd w:val="clear" w:color="auto" w:fill="F6D8AF" w:themeFill="accent5" w:themeFillTint="66"/>
      </w:tcPr>
    </w:tblStylePr>
    <w:tblStylePr w:type="lastRow">
      <w:rPr>
        <w:b/>
        <w:bCs/>
        <w:color w:val="FBA919" w:themeColor="text1"/>
      </w:rPr>
      <w:tblPr/>
      <w:tcPr>
        <w:shd w:val="clear" w:color="auto" w:fill="F6D8AF" w:themeFill="accent5" w:themeFillTint="66"/>
      </w:tcPr>
    </w:tblStylePr>
    <w:tblStylePr w:type="firstCol">
      <w:rPr>
        <w:color w:val="FBA919" w:themeColor="background1"/>
      </w:rPr>
      <w:tblPr/>
      <w:tcPr>
        <w:shd w:val="clear" w:color="auto" w:fill="C37B15" w:themeFill="accent5" w:themeFillShade="BF"/>
      </w:tcPr>
    </w:tblStylePr>
    <w:tblStylePr w:type="lastCol">
      <w:rPr>
        <w:color w:val="FBA919" w:themeColor="background1"/>
      </w:rPr>
      <w:tblPr/>
      <w:tcPr>
        <w:shd w:val="clear" w:color="auto" w:fill="C37B15" w:themeFill="accent5" w:themeFillShade="BF"/>
      </w:tcPr>
    </w:tblStylePr>
    <w:tblStylePr w:type="band1Vert">
      <w:tblPr/>
      <w:tcPr>
        <w:shd w:val="clear" w:color="auto" w:fill="F4CF9C" w:themeFill="accent5" w:themeFillTint="7F"/>
      </w:tcPr>
    </w:tblStylePr>
    <w:tblStylePr w:type="band1Horz">
      <w:tblPr/>
      <w:tcPr>
        <w:shd w:val="clear" w:color="auto" w:fill="F4CF9C" w:themeFill="accent5" w:themeFillTint="7F"/>
      </w:tcPr>
    </w:tblStylePr>
  </w:style>
  <w:style w:type="table" w:styleId="GradeColorida-nfase6">
    <w:name w:val="Colorful Grid Accent 6"/>
    <w:basedOn w:val="Tabelanormal"/>
    <w:uiPriority w:val="73"/>
    <w:rsid w:val="00D766DE"/>
    <w:rPr>
      <w:color w:val="FBA919" w:themeColor="text1"/>
    </w:rPr>
    <w:tblPr>
      <w:tblStyleRowBandSize w:val="1"/>
      <w:tblStyleColBandSize w:val="1"/>
      <w:tblBorders>
        <w:insideH w:val="single" w:sz="4" w:space="0" w:color="FBA919" w:themeColor="background1"/>
      </w:tblBorders>
    </w:tblPr>
    <w:tcPr>
      <w:shd w:val="clear" w:color="auto" w:fill="F5E2D5" w:themeFill="accent6" w:themeFillTint="33"/>
    </w:tcPr>
    <w:tblStylePr w:type="firstRow">
      <w:rPr>
        <w:b/>
        <w:bCs/>
      </w:rPr>
      <w:tblPr/>
      <w:tcPr>
        <w:shd w:val="clear" w:color="auto" w:fill="EBC5AD" w:themeFill="accent6" w:themeFillTint="66"/>
      </w:tcPr>
    </w:tblStylePr>
    <w:tblStylePr w:type="lastRow">
      <w:rPr>
        <w:b/>
        <w:bCs/>
        <w:color w:val="FBA919" w:themeColor="text1"/>
      </w:rPr>
      <w:tblPr/>
      <w:tcPr>
        <w:shd w:val="clear" w:color="auto" w:fill="EBC5AD" w:themeFill="accent6" w:themeFillTint="66"/>
      </w:tcPr>
    </w:tblStylePr>
    <w:tblStylePr w:type="firstCol">
      <w:rPr>
        <w:color w:val="FBA919" w:themeColor="background1"/>
      </w:rPr>
      <w:tblPr/>
      <w:tcPr>
        <w:shd w:val="clear" w:color="auto" w:fill="9C5424" w:themeFill="accent6" w:themeFillShade="BF"/>
      </w:tcPr>
    </w:tblStylePr>
    <w:tblStylePr w:type="lastCol">
      <w:rPr>
        <w:color w:val="FBA919" w:themeColor="background1"/>
      </w:rPr>
      <w:tblPr/>
      <w:tcPr>
        <w:shd w:val="clear" w:color="auto" w:fill="9C5424" w:themeFill="accent6" w:themeFillShade="BF"/>
      </w:tcPr>
    </w:tblStylePr>
    <w:tblStylePr w:type="band1Vert">
      <w:tblPr/>
      <w:tcPr>
        <w:shd w:val="clear" w:color="auto" w:fill="E7B899" w:themeFill="accent6" w:themeFillTint="7F"/>
      </w:tcPr>
    </w:tblStylePr>
    <w:tblStylePr w:type="band1Horz">
      <w:tblPr/>
      <w:tcPr>
        <w:shd w:val="clear" w:color="auto" w:fill="E7B899" w:themeFill="accent6" w:themeFillTint="7F"/>
      </w:tcPr>
    </w:tblStylePr>
  </w:style>
  <w:style w:type="paragraph" w:styleId="Destinatrio">
    <w:name w:val="envelope address"/>
    <w:basedOn w:val="Normal"/>
    <w:uiPriority w:val="99"/>
    <w:semiHidden/>
    <w:unhideWhenUsed/>
    <w:rsid w:val="00D766DE"/>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Artigoseo">
    <w:name w:val="Outline List 3"/>
    <w:basedOn w:val="Semlista"/>
    <w:uiPriority w:val="99"/>
    <w:semiHidden/>
    <w:unhideWhenUsed/>
    <w:rsid w:val="00D766DE"/>
    <w:pPr>
      <w:numPr>
        <w:numId w:val="26"/>
      </w:numPr>
    </w:pPr>
  </w:style>
  <w:style w:type="table" w:styleId="TabelaSimples1">
    <w:name w:val="Plain Table 1"/>
    <w:basedOn w:val="Tabelanormal"/>
    <w:uiPriority w:val="41"/>
    <w:rsid w:val="00D766DE"/>
    <w:tblPr>
      <w:tblStyleRowBandSize w:val="1"/>
      <w:tblStyleColBandSize w:val="1"/>
      <w:tblBorders>
        <w:top w:val="single" w:sz="4" w:space="0" w:color="CB8203" w:themeColor="background1" w:themeShade="BF"/>
        <w:left w:val="single" w:sz="4" w:space="0" w:color="CB8203" w:themeColor="background1" w:themeShade="BF"/>
        <w:bottom w:val="single" w:sz="4" w:space="0" w:color="CB8203" w:themeColor="background1" w:themeShade="BF"/>
        <w:right w:val="single" w:sz="4" w:space="0" w:color="CB8203" w:themeColor="background1" w:themeShade="BF"/>
        <w:insideH w:val="single" w:sz="4" w:space="0" w:color="CB8203" w:themeColor="background1" w:themeShade="BF"/>
        <w:insideV w:val="single" w:sz="4" w:space="0" w:color="CB8203" w:themeColor="background1" w:themeShade="BF"/>
      </w:tblBorders>
    </w:tblPr>
    <w:tblStylePr w:type="firstRow">
      <w:rPr>
        <w:b/>
        <w:bCs/>
      </w:rPr>
    </w:tblStylePr>
    <w:tblStylePr w:type="lastRow">
      <w:rPr>
        <w:b/>
        <w:bCs/>
      </w:rPr>
      <w:tblPr/>
      <w:tcPr>
        <w:tcBorders>
          <w:top w:val="double" w:sz="4" w:space="0" w:color="CB8203" w:themeColor="background1" w:themeShade="BF"/>
        </w:tcBorders>
      </w:tcPr>
    </w:tblStylePr>
    <w:tblStylePr w:type="firstCol">
      <w:rPr>
        <w:b/>
        <w:bCs/>
      </w:rPr>
    </w:tblStylePr>
    <w:tblStylePr w:type="lastCol">
      <w:rPr>
        <w:b/>
        <w:bCs/>
      </w:rPr>
    </w:tblStylePr>
    <w:tblStylePr w:type="band1Vert">
      <w:tblPr/>
      <w:tcPr>
        <w:shd w:val="clear" w:color="auto" w:fill="FAA30A" w:themeFill="background1" w:themeFillShade="F2"/>
      </w:tcPr>
    </w:tblStylePr>
    <w:tblStylePr w:type="band1Horz">
      <w:tblPr/>
      <w:tcPr>
        <w:shd w:val="clear" w:color="auto" w:fill="FAA30A" w:themeFill="background1" w:themeFillShade="F2"/>
      </w:tcPr>
    </w:tblStylePr>
  </w:style>
  <w:style w:type="table" w:styleId="TabelaSimples2">
    <w:name w:val="Plain Table 2"/>
    <w:basedOn w:val="Tabelanormal"/>
    <w:uiPriority w:val="42"/>
    <w:rsid w:val="00D766DE"/>
    <w:tblPr>
      <w:tblStyleRowBandSize w:val="1"/>
      <w:tblStyleColBandSize w:val="1"/>
      <w:tblBorders>
        <w:top w:val="single" w:sz="4" w:space="0" w:color="FDD38B" w:themeColor="text1" w:themeTint="80"/>
        <w:bottom w:val="single" w:sz="4" w:space="0" w:color="FDD38B" w:themeColor="text1" w:themeTint="80"/>
      </w:tblBorders>
    </w:tblPr>
    <w:tblStylePr w:type="firstRow">
      <w:rPr>
        <w:b/>
        <w:bCs/>
      </w:rPr>
      <w:tblPr/>
      <w:tcPr>
        <w:tcBorders>
          <w:bottom w:val="single" w:sz="4" w:space="0" w:color="FDD38B" w:themeColor="text1" w:themeTint="80"/>
        </w:tcBorders>
      </w:tcPr>
    </w:tblStylePr>
    <w:tblStylePr w:type="lastRow">
      <w:rPr>
        <w:b/>
        <w:bCs/>
      </w:rPr>
      <w:tblPr/>
      <w:tcPr>
        <w:tcBorders>
          <w:top w:val="single" w:sz="4" w:space="0" w:color="FDD38B" w:themeColor="text1" w:themeTint="80"/>
        </w:tcBorders>
      </w:tcPr>
    </w:tblStylePr>
    <w:tblStylePr w:type="firstCol">
      <w:rPr>
        <w:b/>
        <w:bCs/>
      </w:rPr>
    </w:tblStylePr>
    <w:tblStylePr w:type="lastCol">
      <w:rPr>
        <w:b/>
        <w:bCs/>
      </w:rPr>
    </w:tblStylePr>
    <w:tblStylePr w:type="band1Vert">
      <w:tblPr/>
      <w:tcPr>
        <w:tcBorders>
          <w:left w:val="single" w:sz="4" w:space="0" w:color="FDD38B" w:themeColor="text1" w:themeTint="80"/>
          <w:right w:val="single" w:sz="4" w:space="0" w:color="FDD38B" w:themeColor="text1" w:themeTint="80"/>
        </w:tcBorders>
      </w:tcPr>
    </w:tblStylePr>
    <w:tblStylePr w:type="band2Vert">
      <w:tblPr/>
      <w:tcPr>
        <w:tcBorders>
          <w:left w:val="single" w:sz="4" w:space="0" w:color="FDD38B" w:themeColor="text1" w:themeTint="80"/>
          <w:right w:val="single" w:sz="4" w:space="0" w:color="FDD38B" w:themeColor="text1" w:themeTint="80"/>
        </w:tcBorders>
      </w:tcPr>
    </w:tblStylePr>
    <w:tblStylePr w:type="band1Horz">
      <w:tblPr/>
      <w:tcPr>
        <w:tcBorders>
          <w:top w:val="single" w:sz="4" w:space="0" w:color="FDD38B" w:themeColor="text1" w:themeTint="80"/>
          <w:bottom w:val="single" w:sz="4" w:space="0" w:color="FDD38B" w:themeColor="text1" w:themeTint="80"/>
        </w:tcBorders>
      </w:tcPr>
    </w:tblStylePr>
  </w:style>
  <w:style w:type="table" w:styleId="TabelaSimples3">
    <w:name w:val="Plain Table 3"/>
    <w:basedOn w:val="Tabelanormal"/>
    <w:uiPriority w:val="43"/>
    <w:rsid w:val="00D766DE"/>
    <w:tblPr>
      <w:tblStyleRowBandSize w:val="1"/>
      <w:tblStyleColBandSize w:val="1"/>
    </w:tblPr>
    <w:tblStylePr w:type="firstRow">
      <w:rPr>
        <w:b/>
        <w:bCs/>
        <w:caps/>
      </w:rPr>
      <w:tblPr/>
      <w:tcPr>
        <w:tcBorders>
          <w:bottom w:val="single" w:sz="4" w:space="0" w:color="FDD38B"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FDD38B" w:themeColor="text1" w:themeTint="80"/>
        </w:tcBorders>
      </w:tcPr>
    </w:tblStylePr>
    <w:tblStylePr w:type="lastCol">
      <w:rPr>
        <w:b/>
        <w:bCs/>
        <w:caps/>
      </w:rPr>
      <w:tblPr/>
      <w:tcPr>
        <w:tcBorders>
          <w:left w:val="nil"/>
        </w:tcBorders>
      </w:tcPr>
    </w:tblStylePr>
    <w:tblStylePr w:type="band1Vert">
      <w:tblPr/>
      <w:tcPr>
        <w:shd w:val="clear" w:color="auto" w:fill="FAA30A" w:themeFill="background1" w:themeFillShade="F2"/>
      </w:tcPr>
    </w:tblStylePr>
    <w:tblStylePr w:type="band1Horz">
      <w:tblPr/>
      <w:tcPr>
        <w:shd w:val="clear" w:color="auto" w:fill="FAA30A"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D766D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A30A" w:themeFill="background1" w:themeFillShade="F2"/>
      </w:tcPr>
    </w:tblStylePr>
    <w:tblStylePr w:type="band1Horz">
      <w:tblPr/>
      <w:tcPr>
        <w:shd w:val="clear" w:color="auto" w:fill="FAA30A" w:themeFill="background1" w:themeFillShade="F2"/>
      </w:tcPr>
    </w:tblStylePr>
  </w:style>
  <w:style w:type="table" w:styleId="TabelaSimples5">
    <w:name w:val="Plain Table 5"/>
    <w:basedOn w:val="Tabelanormal"/>
    <w:uiPriority w:val="45"/>
    <w:rsid w:val="00D766D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DD38B" w:themeColor="text1" w:themeTint="80"/>
        </w:tcBorders>
        <w:shd w:val="clear" w:color="auto" w:fill="FBA919" w:themeFill="background1"/>
      </w:tcPr>
    </w:tblStylePr>
    <w:tblStylePr w:type="lastRow">
      <w:rPr>
        <w:rFonts w:asciiTheme="majorHAnsi" w:eastAsiaTheme="majorEastAsia" w:hAnsiTheme="majorHAnsi" w:cstheme="majorBidi"/>
        <w:i/>
        <w:iCs/>
        <w:sz w:val="26"/>
      </w:rPr>
      <w:tblPr/>
      <w:tcPr>
        <w:tcBorders>
          <w:top w:val="single" w:sz="4" w:space="0" w:color="FDD38B" w:themeColor="text1" w:themeTint="80"/>
        </w:tcBorders>
        <w:shd w:val="clear" w:color="auto" w:fill="FBA919"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DD38B" w:themeColor="text1" w:themeTint="80"/>
        </w:tcBorders>
        <w:shd w:val="clear" w:color="auto" w:fill="FBA919" w:themeFill="background1"/>
      </w:tcPr>
    </w:tblStylePr>
    <w:tblStylePr w:type="lastCol">
      <w:rPr>
        <w:rFonts w:asciiTheme="majorHAnsi" w:eastAsiaTheme="majorEastAsia" w:hAnsiTheme="majorHAnsi" w:cstheme="majorBidi"/>
        <w:i/>
        <w:iCs/>
        <w:sz w:val="26"/>
      </w:rPr>
      <w:tblPr/>
      <w:tcPr>
        <w:tcBorders>
          <w:left w:val="single" w:sz="4" w:space="0" w:color="FDD38B" w:themeColor="text1" w:themeTint="80"/>
        </w:tcBorders>
        <w:shd w:val="clear" w:color="auto" w:fill="FBA919" w:themeFill="background1"/>
      </w:tcPr>
    </w:tblStylePr>
    <w:tblStylePr w:type="band1Vert">
      <w:tblPr/>
      <w:tcPr>
        <w:shd w:val="clear" w:color="auto" w:fill="FAA30A" w:themeFill="background1" w:themeFillShade="F2"/>
      </w:tcPr>
    </w:tblStylePr>
    <w:tblStylePr w:type="band1Horz">
      <w:tblPr/>
      <w:tcPr>
        <w:shd w:val="clear" w:color="auto" w:fill="FAA30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emEspaamento">
    <w:name w:val="No Spacing"/>
    <w:uiPriority w:val="1"/>
    <w:qFormat/>
    <w:rsid w:val="00D766DE"/>
    <w:rPr>
      <w:rFonts w:ascii="Calibri" w:hAnsi="Calibri" w:cs="Calibri"/>
    </w:rPr>
  </w:style>
  <w:style w:type="paragraph" w:styleId="Data">
    <w:name w:val="Date"/>
    <w:basedOn w:val="Normal"/>
    <w:next w:val="Normal"/>
    <w:link w:val="DataChar"/>
    <w:uiPriority w:val="99"/>
    <w:semiHidden/>
    <w:unhideWhenUsed/>
    <w:rsid w:val="00D766DE"/>
  </w:style>
  <w:style w:type="character" w:customStyle="1" w:styleId="DataChar">
    <w:name w:val="Data Char"/>
    <w:basedOn w:val="Fontepargpadro"/>
    <w:link w:val="Data"/>
    <w:uiPriority w:val="99"/>
    <w:semiHidden/>
    <w:rsid w:val="00D766DE"/>
    <w:rPr>
      <w:rFonts w:ascii="Calibri" w:hAnsi="Calibri" w:cs="Calibri"/>
    </w:rPr>
  </w:style>
  <w:style w:type="paragraph" w:styleId="NormalWeb">
    <w:name w:val="Normal (Web)"/>
    <w:basedOn w:val="Normal"/>
    <w:uiPriority w:val="99"/>
    <w:semiHidden/>
    <w:unhideWhenUsed/>
    <w:rsid w:val="00D766DE"/>
    <w:rPr>
      <w:rFonts w:ascii="Times New Roman" w:hAnsi="Times New Roman" w:cs="Times New Roman"/>
      <w:sz w:val="24"/>
      <w:szCs w:val="24"/>
    </w:rPr>
  </w:style>
  <w:style w:type="character" w:customStyle="1" w:styleId="SmartHyperlink">
    <w:name w:val="Smart Hyperlink"/>
    <w:basedOn w:val="Fontepargpadro"/>
    <w:uiPriority w:val="99"/>
    <w:semiHidden/>
    <w:unhideWhenUsed/>
    <w:rsid w:val="00D766DE"/>
    <w:rPr>
      <w:rFonts w:ascii="Calibri" w:hAnsi="Calibri" w:cs="Calibri"/>
      <w:u w:val="dotted"/>
    </w:rPr>
  </w:style>
  <w:style w:type="character" w:customStyle="1" w:styleId="UnresolvedMention">
    <w:name w:val="Unresolved Mention"/>
    <w:basedOn w:val="Fontepargpadro"/>
    <w:uiPriority w:val="99"/>
    <w:semiHidden/>
    <w:unhideWhenUsed/>
    <w:rsid w:val="00D766DE"/>
    <w:rPr>
      <w:rFonts w:ascii="Calibri" w:hAnsi="Calibri" w:cs="Calibri"/>
      <w:color w:val="605E5C"/>
      <w:shd w:val="clear" w:color="auto" w:fill="E1DFDD"/>
    </w:rPr>
  </w:style>
  <w:style w:type="paragraph" w:styleId="Corpodetexto">
    <w:name w:val="Body Text"/>
    <w:basedOn w:val="Normal"/>
    <w:link w:val="CorpodetextoChar"/>
    <w:uiPriority w:val="99"/>
    <w:semiHidden/>
    <w:unhideWhenUsed/>
    <w:rsid w:val="00D766DE"/>
    <w:pPr>
      <w:spacing w:after="120"/>
    </w:pPr>
  </w:style>
  <w:style w:type="character" w:customStyle="1" w:styleId="CorpodetextoChar">
    <w:name w:val="Corpo de texto Char"/>
    <w:basedOn w:val="Fontepargpadro"/>
    <w:link w:val="Corpodetexto"/>
    <w:uiPriority w:val="99"/>
    <w:semiHidden/>
    <w:rsid w:val="00D766DE"/>
    <w:rPr>
      <w:rFonts w:ascii="Calibri" w:hAnsi="Calibri" w:cs="Calibri"/>
    </w:rPr>
  </w:style>
  <w:style w:type="paragraph" w:styleId="Corpodetexto2">
    <w:name w:val="Body Text 2"/>
    <w:basedOn w:val="Normal"/>
    <w:link w:val="Corpodetexto2Char"/>
    <w:uiPriority w:val="99"/>
    <w:semiHidden/>
    <w:unhideWhenUsed/>
    <w:rsid w:val="00D766DE"/>
    <w:pPr>
      <w:spacing w:after="120" w:line="480" w:lineRule="auto"/>
    </w:pPr>
  </w:style>
  <w:style w:type="character" w:customStyle="1" w:styleId="Corpodetexto2Char">
    <w:name w:val="Corpo de texto 2 Char"/>
    <w:basedOn w:val="Fontepargpadro"/>
    <w:link w:val="Corpodetexto2"/>
    <w:uiPriority w:val="99"/>
    <w:semiHidden/>
    <w:rsid w:val="00D766DE"/>
    <w:rPr>
      <w:rFonts w:ascii="Calibri" w:hAnsi="Calibri" w:cs="Calibri"/>
    </w:rPr>
  </w:style>
  <w:style w:type="paragraph" w:styleId="Recuodecorpodetexto">
    <w:name w:val="Body Text Indent"/>
    <w:basedOn w:val="Normal"/>
    <w:link w:val="RecuodecorpodetextoChar"/>
    <w:uiPriority w:val="99"/>
    <w:semiHidden/>
    <w:unhideWhenUsed/>
    <w:rsid w:val="00D766DE"/>
    <w:pPr>
      <w:spacing w:after="120"/>
      <w:ind w:left="360"/>
    </w:pPr>
  </w:style>
  <w:style w:type="character" w:customStyle="1" w:styleId="RecuodecorpodetextoChar">
    <w:name w:val="Recuo de corpo de texto Char"/>
    <w:basedOn w:val="Fontepargpadro"/>
    <w:link w:val="Recuodecorpodetexto"/>
    <w:uiPriority w:val="99"/>
    <w:semiHidden/>
    <w:rsid w:val="00D766DE"/>
    <w:rPr>
      <w:rFonts w:ascii="Calibri" w:hAnsi="Calibri" w:cs="Calibri"/>
    </w:rPr>
  </w:style>
  <w:style w:type="paragraph" w:styleId="Recuodecorpodetexto2">
    <w:name w:val="Body Text Indent 2"/>
    <w:basedOn w:val="Normal"/>
    <w:link w:val="Recuodecorpodetexto2Char"/>
    <w:uiPriority w:val="99"/>
    <w:semiHidden/>
    <w:unhideWhenUsed/>
    <w:rsid w:val="00D766DE"/>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D766DE"/>
    <w:rPr>
      <w:rFonts w:ascii="Calibri" w:hAnsi="Calibri" w:cs="Calibri"/>
    </w:rPr>
  </w:style>
  <w:style w:type="paragraph" w:styleId="Primeirorecuodecorpodetexto">
    <w:name w:val="Body Text First Indent"/>
    <w:basedOn w:val="Corpodetexto"/>
    <w:link w:val="PrimeirorecuodecorpodetextoChar"/>
    <w:uiPriority w:val="99"/>
    <w:semiHidden/>
    <w:unhideWhenUsed/>
    <w:rsid w:val="00D766DE"/>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D766DE"/>
    <w:rPr>
      <w:rFonts w:ascii="Calibri" w:hAnsi="Calibri" w:cs="Calibri"/>
    </w:rPr>
  </w:style>
  <w:style w:type="paragraph" w:styleId="Primeirorecuodecorpodetexto2">
    <w:name w:val="Body Text First Indent 2"/>
    <w:basedOn w:val="Recuodecorpodetexto"/>
    <w:link w:val="Primeirorecuodecorpodetexto2Char"/>
    <w:uiPriority w:val="99"/>
    <w:semiHidden/>
    <w:unhideWhenUsed/>
    <w:rsid w:val="00D766DE"/>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D766DE"/>
    <w:rPr>
      <w:rFonts w:ascii="Calibri" w:hAnsi="Calibri" w:cs="Calibri"/>
    </w:rPr>
  </w:style>
  <w:style w:type="paragraph" w:styleId="Recuonormal">
    <w:name w:val="Normal Indent"/>
    <w:basedOn w:val="Normal"/>
    <w:uiPriority w:val="99"/>
    <w:semiHidden/>
    <w:unhideWhenUsed/>
    <w:rsid w:val="00D766DE"/>
    <w:pPr>
      <w:ind w:left="720"/>
    </w:pPr>
  </w:style>
  <w:style w:type="paragraph" w:styleId="Ttulodanota">
    <w:name w:val="Note Heading"/>
    <w:basedOn w:val="Normal"/>
    <w:next w:val="Normal"/>
    <w:link w:val="TtulodanotaChar"/>
    <w:uiPriority w:val="99"/>
    <w:semiHidden/>
    <w:unhideWhenUsed/>
    <w:rsid w:val="00D766DE"/>
  </w:style>
  <w:style w:type="character" w:customStyle="1" w:styleId="TtulodanotaChar">
    <w:name w:val="Título da nota Char"/>
    <w:basedOn w:val="Fontepargpadro"/>
    <w:link w:val="Ttulodanota"/>
    <w:uiPriority w:val="99"/>
    <w:semiHidden/>
    <w:rsid w:val="00D766DE"/>
    <w:rPr>
      <w:rFonts w:ascii="Calibri" w:hAnsi="Calibri" w:cs="Calibri"/>
    </w:rPr>
  </w:style>
  <w:style w:type="table" w:styleId="Tabelacontempornea">
    <w:name w:val="Table Contemporary"/>
    <w:basedOn w:val="Tabelanormal"/>
    <w:uiPriority w:val="99"/>
    <w:semiHidden/>
    <w:unhideWhenUsed/>
    <w:rsid w:val="00D766D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elanormal"/>
    <w:uiPriority w:val="61"/>
    <w:semiHidden/>
    <w:unhideWhenUsed/>
    <w:rsid w:val="00D766DE"/>
    <w:tblPr>
      <w:tblStyleRowBandSize w:val="1"/>
      <w:tblStyleColBandSize w:val="1"/>
      <w:tblBorders>
        <w:top w:val="single" w:sz="8" w:space="0" w:color="FBA919" w:themeColor="text1"/>
        <w:left w:val="single" w:sz="8" w:space="0" w:color="FBA919" w:themeColor="text1"/>
        <w:bottom w:val="single" w:sz="8" w:space="0" w:color="FBA919" w:themeColor="text1"/>
        <w:right w:val="single" w:sz="8" w:space="0" w:color="FBA919" w:themeColor="text1"/>
      </w:tblBorders>
    </w:tblPr>
    <w:tblStylePr w:type="firstRow">
      <w:pPr>
        <w:spacing w:before="0" w:after="0" w:line="240" w:lineRule="auto"/>
      </w:pPr>
      <w:rPr>
        <w:b/>
        <w:bCs/>
        <w:color w:val="FBA919" w:themeColor="background1"/>
      </w:rPr>
      <w:tblPr/>
      <w:tcPr>
        <w:shd w:val="clear" w:color="auto" w:fill="FBA919" w:themeFill="text1"/>
      </w:tcPr>
    </w:tblStylePr>
    <w:tblStylePr w:type="lastRow">
      <w:pPr>
        <w:spacing w:before="0" w:after="0" w:line="240" w:lineRule="auto"/>
      </w:pPr>
      <w:rPr>
        <w:b/>
        <w:bCs/>
      </w:rPr>
      <w:tblPr/>
      <w:tcPr>
        <w:tcBorders>
          <w:top w:val="double" w:sz="6" w:space="0" w:color="FBA919" w:themeColor="text1"/>
          <w:left w:val="single" w:sz="8" w:space="0" w:color="FBA919" w:themeColor="text1"/>
          <w:bottom w:val="single" w:sz="8" w:space="0" w:color="FBA919" w:themeColor="text1"/>
          <w:right w:val="single" w:sz="8" w:space="0" w:color="FBA919" w:themeColor="text1"/>
        </w:tcBorders>
      </w:tcPr>
    </w:tblStylePr>
    <w:tblStylePr w:type="firstCol">
      <w:rPr>
        <w:b/>
        <w:bCs/>
      </w:rPr>
    </w:tblStylePr>
    <w:tblStylePr w:type="lastCol">
      <w:rPr>
        <w:b/>
        <w:bCs/>
      </w:rPr>
    </w:tblStylePr>
    <w:tblStylePr w:type="band1Vert">
      <w:tblPr/>
      <w:tcPr>
        <w:tcBorders>
          <w:top w:val="single" w:sz="8" w:space="0" w:color="FBA919" w:themeColor="text1"/>
          <w:left w:val="single" w:sz="8" w:space="0" w:color="FBA919" w:themeColor="text1"/>
          <w:bottom w:val="single" w:sz="8" w:space="0" w:color="FBA919" w:themeColor="text1"/>
          <w:right w:val="single" w:sz="8" w:space="0" w:color="FBA919" w:themeColor="text1"/>
        </w:tcBorders>
      </w:tcPr>
    </w:tblStylePr>
    <w:tblStylePr w:type="band1Horz">
      <w:tblPr/>
      <w:tcPr>
        <w:tcBorders>
          <w:top w:val="single" w:sz="8" w:space="0" w:color="FBA919" w:themeColor="text1"/>
          <w:left w:val="single" w:sz="8" w:space="0" w:color="FBA919" w:themeColor="text1"/>
          <w:bottom w:val="single" w:sz="8" w:space="0" w:color="FBA919" w:themeColor="text1"/>
          <w:right w:val="single" w:sz="8" w:space="0" w:color="FBA919" w:themeColor="text1"/>
        </w:tcBorders>
      </w:tcPr>
    </w:tblStylePr>
  </w:style>
  <w:style w:type="table" w:styleId="ListaClara-nfase1">
    <w:name w:val="Light List Accent 1"/>
    <w:basedOn w:val="Tabelanormal"/>
    <w:uiPriority w:val="61"/>
    <w:semiHidden/>
    <w:unhideWhenUsed/>
    <w:rsid w:val="00D766DE"/>
    <w:tblPr>
      <w:tblStyleRowBandSize w:val="1"/>
      <w:tblStyleColBandSize w:val="1"/>
      <w:tblBorders>
        <w:top w:val="single" w:sz="8" w:space="0" w:color="6F6F6F" w:themeColor="accent1"/>
        <w:left w:val="single" w:sz="8" w:space="0" w:color="6F6F6F" w:themeColor="accent1"/>
        <w:bottom w:val="single" w:sz="8" w:space="0" w:color="6F6F6F" w:themeColor="accent1"/>
        <w:right w:val="single" w:sz="8" w:space="0" w:color="6F6F6F" w:themeColor="accent1"/>
      </w:tblBorders>
    </w:tblPr>
    <w:tblStylePr w:type="firstRow">
      <w:pPr>
        <w:spacing w:before="0" w:after="0" w:line="240" w:lineRule="auto"/>
      </w:pPr>
      <w:rPr>
        <w:b/>
        <w:bCs/>
        <w:color w:val="FBA919" w:themeColor="background1"/>
      </w:rPr>
      <w:tblPr/>
      <w:tcPr>
        <w:shd w:val="clear" w:color="auto" w:fill="6F6F6F" w:themeFill="accent1"/>
      </w:tcPr>
    </w:tblStylePr>
    <w:tblStylePr w:type="lastRow">
      <w:pPr>
        <w:spacing w:before="0" w:after="0" w:line="240" w:lineRule="auto"/>
      </w:pPr>
      <w:rPr>
        <w:b/>
        <w:bCs/>
      </w:rPr>
      <w:tblPr/>
      <w:tcPr>
        <w:tcBorders>
          <w:top w:val="double" w:sz="6" w:space="0" w:color="6F6F6F" w:themeColor="accent1"/>
          <w:left w:val="single" w:sz="8" w:space="0" w:color="6F6F6F" w:themeColor="accent1"/>
          <w:bottom w:val="single" w:sz="8" w:space="0" w:color="6F6F6F" w:themeColor="accent1"/>
          <w:right w:val="single" w:sz="8" w:space="0" w:color="6F6F6F" w:themeColor="accent1"/>
        </w:tcBorders>
      </w:tcPr>
    </w:tblStylePr>
    <w:tblStylePr w:type="firstCol">
      <w:rPr>
        <w:b/>
        <w:bCs/>
      </w:rPr>
    </w:tblStylePr>
    <w:tblStylePr w:type="lastCol">
      <w:rPr>
        <w:b/>
        <w:bCs/>
      </w:rPr>
    </w:tblStylePr>
    <w:tblStylePr w:type="band1Vert">
      <w:tblPr/>
      <w:tcPr>
        <w:tcBorders>
          <w:top w:val="single" w:sz="8" w:space="0" w:color="6F6F6F" w:themeColor="accent1"/>
          <w:left w:val="single" w:sz="8" w:space="0" w:color="6F6F6F" w:themeColor="accent1"/>
          <w:bottom w:val="single" w:sz="8" w:space="0" w:color="6F6F6F" w:themeColor="accent1"/>
          <w:right w:val="single" w:sz="8" w:space="0" w:color="6F6F6F" w:themeColor="accent1"/>
        </w:tcBorders>
      </w:tcPr>
    </w:tblStylePr>
    <w:tblStylePr w:type="band1Horz">
      <w:tblPr/>
      <w:tcPr>
        <w:tcBorders>
          <w:top w:val="single" w:sz="8" w:space="0" w:color="6F6F6F" w:themeColor="accent1"/>
          <w:left w:val="single" w:sz="8" w:space="0" w:color="6F6F6F" w:themeColor="accent1"/>
          <w:bottom w:val="single" w:sz="8" w:space="0" w:color="6F6F6F" w:themeColor="accent1"/>
          <w:right w:val="single" w:sz="8" w:space="0" w:color="6F6F6F" w:themeColor="accent1"/>
        </w:tcBorders>
      </w:tcPr>
    </w:tblStylePr>
  </w:style>
  <w:style w:type="table" w:styleId="ListaClara-nfase2">
    <w:name w:val="Light List Accent 2"/>
    <w:basedOn w:val="Tabelanormal"/>
    <w:uiPriority w:val="61"/>
    <w:semiHidden/>
    <w:unhideWhenUsed/>
    <w:rsid w:val="00D766DE"/>
    <w:tblPr>
      <w:tblStyleRowBandSize w:val="1"/>
      <w:tblStyleColBandSize w:val="1"/>
      <w:tblBorders>
        <w:top w:val="single" w:sz="8" w:space="0" w:color="BFBFA5" w:themeColor="accent2"/>
        <w:left w:val="single" w:sz="8" w:space="0" w:color="BFBFA5" w:themeColor="accent2"/>
        <w:bottom w:val="single" w:sz="8" w:space="0" w:color="BFBFA5" w:themeColor="accent2"/>
        <w:right w:val="single" w:sz="8" w:space="0" w:color="BFBFA5" w:themeColor="accent2"/>
      </w:tblBorders>
    </w:tblPr>
    <w:tblStylePr w:type="firstRow">
      <w:pPr>
        <w:spacing w:before="0" w:after="0" w:line="240" w:lineRule="auto"/>
      </w:pPr>
      <w:rPr>
        <w:b/>
        <w:bCs/>
        <w:color w:val="FBA919" w:themeColor="background1"/>
      </w:rPr>
      <w:tblPr/>
      <w:tcPr>
        <w:shd w:val="clear" w:color="auto" w:fill="BFBFA5" w:themeFill="accent2"/>
      </w:tcPr>
    </w:tblStylePr>
    <w:tblStylePr w:type="lastRow">
      <w:pPr>
        <w:spacing w:before="0" w:after="0" w:line="240" w:lineRule="auto"/>
      </w:pPr>
      <w:rPr>
        <w:b/>
        <w:bCs/>
      </w:rPr>
      <w:tblPr/>
      <w:tcPr>
        <w:tcBorders>
          <w:top w:val="double" w:sz="6" w:space="0" w:color="BFBFA5" w:themeColor="accent2"/>
          <w:left w:val="single" w:sz="8" w:space="0" w:color="BFBFA5" w:themeColor="accent2"/>
          <w:bottom w:val="single" w:sz="8" w:space="0" w:color="BFBFA5" w:themeColor="accent2"/>
          <w:right w:val="single" w:sz="8" w:space="0" w:color="BFBFA5" w:themeColor="accent2"/>
        </w:tcBorders>
      </w:tcPr>
    </w:tblStylePr>
    <w:tblStylePr w:type="firstCol">
      <w:rPr>
        <w:b/>
        <w:bCs/>
      </w:rPr>
    </w:tblStylePr>
    <w:tblStylePr w:type="lastCol">
      <w:rPr>
        <w:b/>
        <w:bCs/>
      </w:rPr>
    </w:tblStylePr>
    <w:tblStylePr w:type="band1Vert">
      <w:tblPr/>
      <w:tcPr>
        <w:tcBorders>
          <w:top w:val="single" w:sz="8" w:space="0" w:color="BFBFA5" w:themeColor="accent2"/>
          <w:left w:val="single" w:sz="8" w:space="0" w:color="BFBFA5" w:themeColor="accent2"/>
          <w:bottom w:val="single" w:sz="8" w:space="0" w:color="BFBFA5" w:themeColor="accent2"/>
          <w:right w:val="single" w:sz="8" w:space="0" w:color="BFBFA5" w:themeColor="accent2"/>
        </w:tcBorders>
      </w:tcPr>
    </w:tblStylePr>
    <w:tblStylePr w:type="band1Horz">
      <w:tblPr/>
      <w:tcPr>
        <w:tcBorders>
          <w:top w:val="single" w:sz="8" w:space="0" w:color="BFBFA5" w:themeColor="accent2"/>
          <w:left w:val="single" w:sz="8" w:space="0" w:color="BFBFA5" w:themeColor="accent2"/>
          <w:bottom w:val="single" w:sz="8" w:space="0" w:color="BFBFA5" w:themeColor="accent2"/>
          <w:right w:val="single" w:sz="8" w:space="0" w:color="BFBFA5" w:themeColor="accent2"/>
        </w:tcBorders>
      </w:tcPr>
    </w:tblStylePr>
  </w:style>
  <w:style w:type="table" w:styleId="ListaClara-nfase3">
    <w:name w:val="Light List Accent 3"/>
    <w:basedOn w:val="Tabelanormal"/>
    <w:uiPriority w:val="61"/>
    <w:semiHidden/>
    <w:unhideWhenUsed/>
    <w:rsid w:val="00D766DE"/>
    <w:tblPr>
      <w:tblStyleRowBandSize w:val="1"/>
      <w:tblStyleColBandSize w:val="1"/>
      <w:tblBorders>
        <w:top w:val="single" w:sz="8" w:space="0" w:color="DCD084" w:themeColor="accent3"/>
        <w:left w:val="single" w:sz="8" w:space="0" w:color="DCD084" w:themeColor="accent3"/>
        <w:bottom w:val="single" w:sz="8" w:space="0" w:color="DCD084" w:themeColor="accent3"/>
        <w:right w:val="single" w:sz="8" w:space="0" w:color="DCD084" w:themeColor="accent3"/>
      </w:tblBorders>
    </w:tblPr>
    <w:tblStylePr w:type="firstRow">
      <w:pPr>
        <w:spacing w:before="0" w:after="0" w:line="240" w:lineRule="auto"/>
      </w:pPr>
      <w:rPr>
        <w:b/>
        <w:bCs/>
        <w:color w:val="FBA919" w:themeColor="background1"/>
      </w:rPr>
      <w:tblPr/>
      <w:tcPr>
        <w:shd w:val="clear" w:color="auto" w:fill="DCD084" w:themeFill="accent3"/>
      </w:tcPr>
    </w:tblStylePr>
    <w:tblStylePr w:type="lastRow">
      <w:pPr>
        <w:spacing w:before="0" w:after="0" w:line="240" w:lineRule="auto"/>
      </w:pPr>
      <w:rPr>
        <w:b/>
        <w:bCs/>
      </w:rPr>
      <w:tblPr/>
      <w:tcPr>
        <w:tcBorders>
          <w:top w:val="double" w:sz="6" w:space="0" w:color="DCD084" w:themeColor="accent3"/>
          <w:left w:val="single" w:sz="8" w:space="0" w:color="DCD084" w:themeColor="accent3"/>
          <w:bottom w:val="single" w:sz="8" w:space="0" w:color="DCD084" w:themeColor="accent3"/>
          <w:right w:val="single" w:sz="8" w:space="0" w:color="DCD084" w:themeColor="accent3"/>
        </w:tcBorders>
      </w:tcPr>
    </w:tblStylePr>
    <w:tblStylePr w:type="firstCol">
      <w:rPr>
        <w:b/>
        <w:bCs/>
      </w:rPr>
    </w:tblStylePr>
    <w:tblStylePr w:type="lastCol">
      <w:rPr>
        <w:b/>
        <w:bCs/>
      </w:rPr>
    </w:tblStylePr>
    <w:tblStylePr w:type="band1Vert">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tblStylePr w:type="band1Horz">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style>
  <w:style w:type="table" w:styleId="ListaClara-nfase4">
    <w:name w:val="Light List Accent 4"/>
    <w:basedOn w:val="Tabelanormal"/>
    <w:uiPriority w:val="61"/>
    <w:semiHidden/>
    <w:unhideWhenUsed/>
    <w:rsid w:val="00D766DE"/>
    <w:tblPr>
      <w:tblStyleRowBandSize w:val="1"/>
      <w:tblStyleColBandSize w:val="1"/>
      <w:tblBorders>
        <w:top w:val="single" w:sz="8" w:space="0" w:color="E7BF5F" w:themeColor="accent4"/>
        <w:left w:val="single" w:sz="8" w:space="0" w:color="E7BF5F" w:themeColor="accent4"/>
        <w:bottom w:val="single" w:sz="8" w:space="0" w:color="E7BF5F" w:themeColor="accent4"/>
        <w:right w:val="single" w:sz="8" w:space="0" w:color="E7BF5F" w:themeColor="accent4"/>
      </w:tblBorders>
    </w:tblPr>
    <w:tblStylePr w:type="firstRow">
      <w:pPr>
        <w:spacing w:before="0" w:after="0" w:line="240" w:lineRule="auto"/>
      </w:pPr>
      <w:rPr>
        <w:b/>
        <w:bCs/>
        <w:color w:val="FBA919" w:themeColor="background1"/>
      </w:rPr>
      <w:tblPr/>
      <w:tcPr>
        <w:shd w:val="clear" w:color="auto" w:fill="E7BF5F" w:themeFill="accent4"/>
      </w:tcPr>
    </w:tblStylePr>
    <w:tblStylePr w:type="lastRow">
      <w:pPr>
        <w:spacing w:before="0" w:after="0" w:line="240" w:lineRule="auto"/>
      </w:pPr>
      <w:rPr>
        <w:b/>
        <w:bCs/>
      </w:rPr>
      <w:tblPr/>
      <w:tcPr>
        <w:tcBorders>
          <w:top w:val="double" w:sz="6" w:space="0" w:color="E7BF5F" w:themeColor="accent4"/>
          <w:left w:val="single" w:sz="8" w:space="0" w:color="E7BF5F" w:themeColor="accent4"/>
          <w:bottom w:val="single" w:sz="8" w:space="0" w:color="E7BF5F" w:themeColor="accent4"/>
          <w:right w:val="single" w:sz="8" w:space="0" w:color="E7BF5F" w:themeColor="accent4"/>
        </w:tcBorders>
      </w:tcPr>
    </w:tblStylePr>
    <w:tblStylePr w:type="firstCol">
      <w:rPr>
        <w:b/>
        <w:bCs/>
      </w:rPr>
    </w:tblStylePr>
    <w:tblStylePr w:type="lastCol">
      <w:rPr>
        <w:b/>
        <w:bCs/>
      </w:rPr>
    </w:tblStylePr>
    <w:tblStylePr w:type="band1Vert">
      <w:tblPr/>
      <w:tcPr>
        <w:tcBorders>
          <w:top w:val="single" w:sz="8" w:space="0" w:color="E7BF5F" w:themeColor="accent4"/>
          <w:left w:val="single" w:sz="8" w:space="0" w:color="E7BF5F" w:themeColor="accent4"/>
          <w:bottom w:val="single" w:sz="8" w:space="0" w:color="E7BF5F" w:themeColor="accent4"/>
          <w:right w:val="single" w:sz="8" w:space="0" w:color="E7BF5F" w:themeColor="accent4"/>
        </w:tcBorders>
      </w:tcPr>
    </w:tblStylePr>
    <w:tblStylePr w:type="band1Horz">
      <w:tblPr/>
      <w:tcPr>
        <w:tcBorders>
          <w:top w:val="single" w:sz="8" w:space="0" w:color="E7BF5F" w:themeColor="accent4"/>
          <w:left w:val="single" w:sz="8" w:space="0" w:color="E7BF5F" w:themeColor="accent4"/>
          <w:bottom w:val="single" w:sz="8" w:space="0" w:color="E7BF5F" w:themeColor="accent4"/>
          <w:right w:val="single" w:sz="8" w:space="0" w:color="E7BF5F" w:themeColor="accent4"/>
        </w:tcBorders>
      </w:tcPr>
    </w:tblStylePr>
  </w:style>
  <w:style w:type="table" w:styleId="ListaClara-nfase5">
    <w:name w:val="Light List Accent 5"/>
    <w:basedOn w:val="Tabelanormal"/>
    <w:uiPriority w:val="61"/>
    <w:semiHidden/>
    <w:unhideWhenUsed/>
    <w:rsid w:val="00D766DE"/>
    <w:tblPr>
      <w:tblStyleRowBandSize w:val="1"/>
      <w:tblStyleColBandSize w:val="1"/>
      <w:tblBorders>
        <w:top w:val="single" w:sz="8" w:space="0" w:color="E9A039" w:themeColor="accent5"/>
        <w:left w:val="single" w:sz="8" w:space="0" w:color="E9A039" w:themeColor="accent5"/>
        <w:bottom w:val="single" w:sz="8" w:space="0" w:color="E9A039" w:themeColor="accent5"/>
        <w:right w:val="single" w:sz="8" w:space="0" w:color="E9A039" w:themeColor="accent5"/>
      </w:tblBorders>
    </w:tblPr>
    <w:tblStylePr w:type="firstRow">
      <w:pPr>
        <w:spacing w:before="0" w:after="0" w:line="240" w:lineRule="auto"/>
      </w:pPr>
      <w:rPr>
        <w:b/>
        <w:bCs/>
        <w:color w:val="FBA919" w:themeColor="background1"/>
      </w:rPr>
      <w:tblPr/>
      <w:tcPr>
        <w:shd w:val="clear" w:color="auto" w:fill="E9A039" w:themeFill="accent5"/>
      </w:tcPr>
    </w:tblStylePr>
    <w:tblStylePr w:type="lastRow">
      <w:pPr>
        <w:spacing w:before="0" w:after="0" w:line="240" w:lineRule="auto"/>
      </w:pPr>
      <w:rPr>
        <w:b/>
        <w:bCs/>
      </w:rPr>
      <w:tblPr/>
      <w:tcPr>
        <w:tcBorders>
          <w:top w:val="double" w:sz="6" w:space="0" w:color="E9A039" w:themeColor="accent5"/>
          <w:left w:val="single" w:sz="8" w:space="0" w:color="E9A039" w:themeColor="accent5"/>
          <w:bottom w:val="single" w:sz="8" w:space="0" w:color="E9A039" w:themeColor="accent5"/>
          <w:right w:val="single" w:sz="8" w:space="0" w:color="E9A039" w:themeColor="accent5"/>
        </w:tcBorders>
      </w:tcPr>
    </w:tblStylePr>
    <w:tblStylePr w:type="firstCol">
      <w:rPr>
        <w:b/>
        <w:bCs/>
      </w:rPr>
    </w:tblStylePr>
    <w:tblStylePr w:type="lastCol">
      <w:rPr>
        <w:b/>
        <w:bCs/>
      </w:rPr>
    </w:tblStylePr>
    <w:tblStylePr w:type="band1Vert">
      <w:tblPr/>
      <w:tcPr>
        <w:tcBorders>
          <w:top w:val="single" w:sz="8" w:space="0" w:color="E9A039" w:themeColor="accent5"/>
          <w:left w:val="single" w:sz="8" w:space="0" w:color="E9A039" w:themeColor="accent5"/>
          <w:bottom w:val="single" w:sz="8" w:space="0" w:color="E9A039" w:themeColor="accent5"/>
          <w:right w:val="single" w:sz="8" w:space="0" w:color="E9A039" w:themeColor="accent5"/>
        </w:tcBorders>
      </w:tcPr>
    </w:tblStylePr>
    <w:tblStylePr w:type="band1Horz">
      <w:tblPr/>
      <w:tcPr>
        <w:tcBorders>
          <w:top w:val="single" w:sz="8" w:space="0" w:color="E9A039" w:themeColor="accent5"/>
          <w:left w:val="single" w:sz="8" w:space="0" w:color="E9A039" w:themeColor="accent5"/>
          <w:bottom w:val="single" w:sz="8" w:space="0" w:color="E9A039" w:themeColor="accent5"/>
          <w:right w:val="single" w:sz="8" w:space="0" w:color="E9A039" w:themeColor="accent5"/>
        </w:tcBorders>
      </w:tcPr>
    </w:tblStylePr>
  </w:style>
  <w:style w:type="table" w:styleId="ListaClara-nfase6">
    <w:name w:val="Light List Accent 6"/>
    <w:basedOn w:val="Tabelanormal"/>
    <w:uiPriority w:val="61"/>
    <w:semiHidden/>
    <w:unhideWhenUsed/>
    <w:rsid w:val="00D766DE"/>
    <w:tblPr>
      <w:tblStyleRowBandSize w:val="1"/>
      <w:tblStyleColBandSize w:val="1"/>
      <w:tblBorders>
        <w:top w:val="single" w:sz="8" w:space="0" w:color="CF7133" w:themeColor="accent6"/>
        <w:left w:val="single" w:sz="8" w:space="0" w:color="CF7133" w:themeColor="accent6"/>
        <w:bottom w:val="single" w:sz="8" w:space="0" w:color="CF7133" w:themeColor="accent6"/>
        <w:right w:val="single" w:sz="8" w:space="0" w:color="CF7133" w:themeColor="accent6"/>
      </w:tblBorders>
    </w:tblPr>
    <w:tblStylePr w:type="firstRow">
      <w:pPr>
        <w:spacing w:before="0" w:after="0" w:line="240" w:lineRule="auto"/>
      </w:pPr>
      <w:rPr>
        <w:b/>
        <w:bCs/>
        <w:color w:val="FBA919" w:themeColor="background1"/>
      </w:rPr>
      <w:tblPr/>
      <w:tcPr>
        <w:shd w:val="clear" w:color="auto" w:fill="CF7133" w:themeFill="accent6"/>
      </w:tcPr>
    </w:tblStylePr>
    <w:tblStylePr w:type="lastRow">
      <w:pPr>
        <w:spacing w:before="0" w:after="0" w:line="240" w:lineRule="auto"/>
      </w:pPr>
      <w:rPr>
        <w:b/>
        <w:bCs/>
      </w:rPr>
      <w:tblPr/>
      <w:tcPr>
        <w:tcBorders>
          <w:top w:val="double" w:sz="6" w:space="0" w:color="CF7133" w:themeColor="accent6"/>
          <w:left w:val="single" w:sz="8" w:space="0" w:color="CF7133" w:themeColor="accent6"/>
          <w:bottom w:val="single" w:sz="8" w:space="0" w:color="CF7133" w:themeColor="accent6"/>
          <w:right w:val="single" w:sz="8" w:space="0" w:color="CF7133" w:themeColor="accent6"/>
        </w:tcBorders>
      </w:tcPr>
    </w:tblStylePr>
    <w:tblStylePr w:type="firstCol">
      <w:rPr>
        <w:b/>
        <w:bCs/>
      </w:rPr>
    </w:tblStylePr>
    <w:tblStylePr w:type="lastCol">
      <w:rPr>
        <w:b/>
        <w:bCs/>
      </w:rPr>
    </w:tblStylePr>
    <w:tblStylePr w:type="band1Vert">
      <w:tblPr/>
      <w:tcPr>
        <w:tcBorders>
          <w:top w:val="single" w:sz="8" w:space="0" w:color="CF7133" w:themeColor="accent6"/>
          <w:left w:val="single" w:sz="8" w:space="0" w:color="CF7133" w:themeColor="accent6"/>
          <w:bottom w:val="single" w:sz="8" w:space="0" w:color="CF7133" w:themeColor="accent6"/>
          <w:right w:val="single" w:sz="8" w:space="0" w:color="CF7133" w:themeColor="accent6"/>
        </w:tcBorders>
      </w:tcPr>
    </w:tblStylePr>
    <w:tblStylePr w:type="band1Horz">
      <w:tblPr/>
      <w:tcPr>
        <w:tcBorders>
          <w:top w:val="single" w:sz="8" w:space="0" w:color="CF7133" w:themeColor="accent6"/>
          <w:left w:val="single" w:sz="8" w:space="0" w:color="CF7133" w:themeColor="accent6"/>
          <w:bottom w:val="single" w:sz="8" w:space="0" w:color="CF7133" w:themeColor="accent6"/>
          <w:right w:val="single" w:sz="8" w:space="0" w:color="CF7133" w:themeColor="accent6"/>
        </w:tcBorders>
      </w:tcPr>
    </w:tblStylePr>
  </w:style>
  <w:style w:type="table" w:styleId="SombreamentoClaro">
    <w:name w:val="Light Shading"/>
    <w:basedOn w:val="Tabelanormal"/>
    <w:uiPriority w:val="60"/>
    <w:semiHidden/>
    <w:unhideWhenUsed/>
    <w:rsid w:val="00D766DE"/>
    <w:rPr>
      <w:color w:val="CB8203" w:themeColor="text1" w:themeShade="BF"/>
    </w:rPr>
    <w:tblPr>
      <w:tblStyleRowBandSize w:val="1"/>
      <w:tblStyleColBandSize w:val="1"/>
      <w:tblBorders>
        <w:top w:val="single" w:sz="8" w:space="0" w:color="FBA919" w:themeColor="text1"/>
        <w:bottom w:val="single" w:sz="8" w:space="0" w:color="FBA919" w:themeColor="text1"/>
      </w:tblBorders>
    </w:tblPr>
    <w:tblStylePr w:type="firstRow">
      <w:pPr>
        <w:spacing w:before="0" w:after="0" w:line="240" w:lineRule="auto"/>
      </w:pPr>
      <w:rPr>
        <w:b/>
        <w:bCs/>
      </w:rPr>
      <w:tblPr/>
      <w:tcPr>
        <w:tcBorders>
          <w:top w:val="single" w:sz="8" w:space="0" w:color="FBA919" w:themeColor="text1"/>
          <w:left w:val="nil"/>
          <w:bottom w:val="single" w:sz="8" w:space="0" w:color="FBA919" w:themeColor="text1"/>
          <w:right w:val="nil"/>
          <w:insideH w:val="nil"/>
          <w:insideV w:val="nil"/>
        </w:tcBorders>
      </w:tcPr>
    </w:tblStylePr>
    <w:tblStylePr w:type="lastRow">
      <w:pPr>
        <w:spacing w:before="0" w:after="0" w:line="240" w:lineRule="auto"/>
      </w:pPr>
      <w:rPr>
        <w:b/>
        <w:bCs/>
      </w:rPr>
      <w:tblPr/>
      <w:tcPr>
        <w:tcBorders>
          <w:top w:val="single" w:sz="8" w:space="0" w:color="FBA919" w:themeColor="text1"/>
          <w:left w:val="nil"/>
          <w:bottom w:val="single" w:sz="8" w:space="0" w:color="FBA91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9C6" w:themeFill="text1" w:themeFillTint="3F"/>
      </w:tcPr>
    </w:tblStylePr>
    <w:tblStylePr w:type="band1Horz">
      <w:tblPr/>
      <w:tcPr>
        <w:tcBorders>
          <w:left w:val="nil"/>
          <w:right w:val="nil"/>
          <w:insideH w:val="nil"/>
          <w:insideV w:val="nil"/>
        </w:tcBorders>
        <w:shd w:val="clear" w:color="auto" w:fill="FEE9C6" w:themeFill="text1" w:themeFillTint="3F"/>
      </w:tcPr>
    </w:tblStylePr>
  </w:style>
  <w:style w:type="table" w:styleId="SombreamentoClaro-nfase1">
    <w:name w:val="Light Shading Accent 1"/>
    <w:basedOn w:val="Tabelanormal"/>
    <w:uiPriority w:val="60"/>
    <w:semiHidden/>
    <w:unhideWhenUsed/>
    <w:rsid w:val="00D766DE"/>
    <w:rPr>
      <w:color w:val="535353" w:themeColor="accent1" w:themeShade="BF"/>
    </w:rPr>
    <w:tblPr>
      <w:tblStyleRowBandSize w:val="1"/>
      <w:tblStyleColBandSize w:val="1"/>
      <w:tblBorders>
        <w:top w:val="single" w:sz="8" w:space="0" w:color="6F6F6F" w:themeColor="accent1"/>
        <w:bottom w:val="single" w:sz="8" w:space="0" w:color="6F6F6F" w:themeColor="accent1"/>
      </w:tblBorders>
    </w:tblPr>
    <w:tblStylePr w:type="fir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la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left w:val="nil"/>
          <w:right w:val="nil"/>
          <w:insideH w:val="nil"/>
          <w:insideV w:val="nil"/>
        </w:tcBorders>
        <w:shd w:val="clear" w:color="auto" w:fill="DBDBDB" w:themeFill="accent1" w:themeFillTint="3F"/>
      </w:tcPr>
    </w:tblStylePr>
  </w:style>
  <w:style w:type="table" w:styleId="SombreamentoClaro-nfase2">
    <w:name w:val="Light Shading Accent 2"/>
    <w:basedOn w:val="Tabelanormal"/>
    <w:uiPriority w:val="60"/>
    <w:semiHidden/>
    <w:unhideWhenUsed/>
    <w:rsid w:val="00D766DE"/>
    <w:rPr>
      <w:color w:val="999970" w:themeColor="accent2" w:themeShade="BF"/>
    </w:rPr>
    <w:tblPr>
      <w:tblStyleRowBandSize w:val="1"/>
      <w:tblStyleColBandSize w:val="1"/>
      <w:tblBorders>
        <w:top w:val="single" w:sz="8" w:space="0" w:color="BFBFA5" w:themeColor="accent2"/>
        <w:bottom w:val="single" w:sz="8" w:space="0" w:color="BFBFA5" w:themeColor="accent2"/>
      </w:tblBorders>
    </w:tblPr>
    <w:tblStylePr w:type="firstRow">
      <w:pPr>
        <w:spacing w:before="0" w:after="0" w:line="240" w:lineRule="auto"/>
      </w:pPr>
      <w:rPr>
        <w:b/>
        <w:bCs/>
      </w:rPr>
      <w:tblPr/>
      <w:tcPr>
        <w:tcBorders>
          <w:top w:val="single" w:sz="8" w:space="0" w:color="BFBFA5" w:themeColor="accent2"/>
          <w:left w:val="nil"/>
          <w:bottom w:val="single" w:sz="8" w:space="0" w:color="BFBFA5" w:themeColor="accent2"/>
          <w:right w:val="nil"/>
          <w:insideH w:val="nil"/>
          <w:insideV w:val="nil"/>
        </w:tcBorders>
      </w:tcPr>
    </w:tblStylePr>
    <w:tblStylePr w:type="lastRow">
      <w:pPr>
        <w:spacing w:before="0" w:after="0" w:line="240" w:lineRule="auto"/>
      </w:pPr>
      <w:rPr>
        <w:b/>
        <w:bCs/>
      </w:rPr>
      <w:tblPr/>
      <w:tcPr>
        <w:tcBorders>
          <w:top w:val="single" w:sz="8" w:space="0" w:color="BFBFA5" w:themeColor="accent2"/>
          <w:left w:val="nil"/>
          <w:bottom w:val="single" w:sz="8" w:space="0" w:color="BFBFA5"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FE8" w:themeFill="accent2" w:themeFillTint="3F"/>
      </w:tcPr>
    </w:tblStylePr>
    <w:tblStylePr w:type="band1Horz">
      <w:tblPr/>
      <w:tcPr>
        <w:tcBorders>
          <w:left w:val="nil"/>
          <w:right w:val="nil"/>
          <w:insideH w:val="nil"/>
          <w:insideV w:val="nil"/>
        </w:tcBorders>
        <w:shd w:val="clear" w:color="auto" w:fill="EFEFE8" w:themeFill="accent2" w:themeFillTint="3F"/>
      </w:tcPr>
    </w:tblStylePr>
  </w:style>
  <w:style w:type="table" w:styleId="SombreamentoClaro-nfase3">
    <w:name w:val="Light Shading Accent 3"/>
    <w:basedOn w:val="Tabelanormal"/>
    <w:uiPriority w:val="60"/>
    <w:semiHidden/>
    <w:unhideWhenUsed/>
    <w:rsid w:val="00D766DE"/>
    <w:rPr>
      <w:color w:val="C8B53E" w:themeColor="accent3" w:themeShade="BF"/>
    </w:rPr>
    <w:tblPr>
      <w:tblStyleRowBandSize w:val="1"/>
      <w:tblStyleColBandSize w:val="1"/>
      <w:tblBorders>
        <w:top w:val="single" w:sz="8" w:space="0" w:color="DCD084" w:themeColor="accent3"/>
        <w:bottom w:val="single" w:sz="8" w:space="0" w:color="DCD084" w:themeColor="accent3"/>
      </w:tblBorders>
    </w:tblPr>
    <w:tblStylePr w:type="firstRow">
      <w:pPr>
        <w:spacing w:before="0" w:after="0" w:line="240" w:lineRule="auto"/>
      </w:pPr>
      <w:rPr>
        <w:b/>
        <w:bCs/>
      </w:rPr>
      <w:tblPr/>
      <w:tcPr>
        <w:tcBorders>
          <w:top w:val="single" w:sz="8" w:space="0" w:color="DCD084" w:themeColor="accent3"/>
          <w:left w:val="nil"/>
          <w:bottom w:val="single" w:sz="8" w:space="0" w:color="DCD084" w:themeColor="accent3"/>
          <w:right w:val="nil"/>
          <w:insideH w:val="nil"/>
          <w:insideV w:val="nil"/>
        </w:tcBorders>
      </w:tcPr>
    </w:tblStylePr>
    <w:tblStylePr w:type="lastRow">
      <w:pPr>
        <w:spacing w:before="0" w:after="0" w:line="240" w:lineRule="auto"/>
      </w:pPr>
      <w:rPr>
        <w:b/>
        <w:bCs/>
      </w:rPr>
      <w:tblPr/>
      <w:tcPr>
        <w:tcBorders>
          <w:top w:val="single" w:sz="8" w:space="0" w:color="DCD084" w:themeColor="accent3"/>
          <w:left w:val="nil"/>
          <w:bottom w:val="single" w:sz="8" w:space="0" w:color="DCD08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3E0" w:themeFill="accent3" w:themeFillTint="3F"/>
      </w:tcPr>
    </w:tblStylePr>
    <w:tblStylePr w:type="band1Horz">
      <w:tblPr/>
      <w:tcPr>
        <w:tcBorders>
          <w:left w:val="nil"/>
          <w:right w:val="nil"/>
          <w:insideH w:val="nil"/>
          <w:insideV w:val="nil"/>
        </w:tcBorders>
        <w:shd w:val="clear" w:color="auto" w:fill="F6F3E0" w:themeFill="accent3" w:themeFillTint="3F"/>
      </w:tcPr>
    </w:tblStylePr>
  </w:style>
  <w:style w:type="table" w:styleId="SombreamentoClaro-nfase4">
    <w:name w:val="Light Shading Accent 4"/>
    <w:basedOn w:val="Tabelanormal"/>
    <w:uiPriority w:val="60"/>
    <w:semiHidden/>
    <w:unhideWhenUsed/>
    <w:rsid w:val="00D766DE"/>
    <w:rPr>
      <w:color w:val="D49F20" w:themeColor="accent4" w:themeShade="BF"/>
    </w:rPr>
    <w:tblPr>
      <w:tblStyleRowBandSize w:val="1"/>
      <w:tblStyleColBandSize w:val="1"/>
      <w:tblBorders>
        <w:top w:val="single" w:sz="8" w:space="0" w:color="E7BF5F" w:themeColor="accent4"/>
        <w:bottom w:val="single" w:sz="8" w:space="0" w:color="E7BF5F" w:themeColor="accent4"/>
      </w:tblBorders>
    </w:tblPr>
    <w:tblStylePr w:type="firstRow">
      <w:pPr>
        <w:spacing w:before="0" w:after="0" w:line="240" w:lineRule="auto"/>
      </w:pPr>
      <w:rPr>
        <w:b/>
        <w:bCs/>
      </w:rPr>
      <w:tblPr/>
      <w:tcPr>
        <w:tcBorders>
          <w:top w:val="single" w:sz="8" w:space="0" w:color="E7BF5F" w:themeColor="accent4"/>
          <w:left w:val="nil"/>
          <w:bottom w:val="single" w:sz="8" w:space="0" w:color="E7BF5F" w:themeColor="accent4"/>
          <w:right w:val="nil"/>
          <w:insideH w:val="nil"/>
          <w:insideV w:val="nil"/>
        </w:tcBorders>
      </w:tcPr>
    </w:tblStylePr>
    <w:tblStylePr w:type="lastRow">
      <w:pPr>
        <w:spacing w:before="0" w:after="0" w:line="240" w:lineRule="auto"/>
      </w:pPr>
      <w:rPr>
        <w:b/>
        <w:bCs/>
      </w:rPr>
      <w:tblPr/>
      <w:tcPr>
        <w:tcBorders>
          <w:top w:val="single" w:sz="8" w:space="0" w:color="E7BF5F" w:themeColor="accent4"/>
          <w:left w:val="nil"/>
          <w:bottom w:val="single" w:sz="8" w:space="0" w:color="E7BF5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FD7" w:themeFill="accent4" w:themeFillTint="3F"/>
      </w:tcPr>
    </w:tblStylePr>
    <w:tblStylePr w:type="band1Horz">
      <w:tblPr/>
      <w:tcPr>
        <w:tcBorders>
          <w:left w:val="nil"/>
          <w:right w:val="nil"/>
          <w:insideH w:val="nil"/>
          <w:insideV w:val="nil"/>
        </w:tcBorders>
        <w:shd w:val="clear" w:color="auto" w:fill="F9EFD7" w:themeFill="accent4" w:themeFillTint="3F"/>
      </w:tcPr>
    </w:tblStylePr>
  </w:style>
  <w:style w:type="table" w:styleId="SombreamentoClaro-nfase5">
    <w:name w:val="Light Shading Accent 5"/>
    <w:basedOn w:val="Tabelanormal"/>
    <w:uiPriority w:val="60"/>
    <w:semiHidden/>
    <w:unhideWhenUsed/>
    <w:rsid w:val="00D766DE"/>
    <w:rPr>
      <w:color w:val="C37B15" w:themeColor="accent5" w:themeShade="BF"/>
    </w:rPr>
    <w:tblPr>
      <w:tblStyleRowBandSize w:val="1"/>
      <w:tblStyleColBandSize w:val="1"/>
      <w:tblBorders>
        <w:top w:val="single" w:sz="8" w:space="0" w:color="E9A039" w:themeColor="accent5"/>
        <w:bottom w:val="single" w:sz="8" w:space="0" w:color="E9A039" w:themeColor="accent5"/>
      </w:tblBorders>
    </w:tblPr>
    <w:tblStylePr w:type="firstRow">
      <w:pPr>
        <w:spacing w:before="0" w:after="0" w:line="240" w:lineRule="auto"/>
      </w:pPr>
      <w:rPr>
        <w:b/>
        <w:bCs/>
      </w:rPr>
      <w:tblPr/>
      <w:tcPr>
        <w:tcBorders>
          <w:top w:val="single" w:sz="8" w:space="0" w:color="E9A039" w:themeColor="accent5"/>
          <w:left w:val="nil"/>
          <w:bottom w:val="single" w:sz="8" w:space="0" w:color="E9A039" w:themeColor="accent5"/>
          <w:right w:val="nil"/>
          <w:insideH w:val="nil"/>
          <w:insideV w:val="nil"/>
        </w:tcBorders>
      </w:tcPr>
    </w:tblStylePr>
    <w:tblStylePr w:type="lastRow">
      <w:pPr>
        <w:spacing w:before="0" w:after="0" w:line="240" w:lineRule="auto"/>
      </w:pPr>
      <w:rPr>
        <w:b/>
        <w:bCs/>
      </w:rPr>
      <w:tblPr/>
      <w:tcPr>
        <w:tcBorders>
          <w:top w:val="single" w:sz="8" w:space="0" w:color="E9A039" w:themeColor="accent5"/>
          <w:left w:val="nil"/>
          <w:bottom w:val="single" w:sz="8" w:space="0" w:color="E9A03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7CD" w:themeFill="accent5" w:themeFillTint="3F"/>
      </w:tcPr>
    </w:tblStylePr>
    <w:tblStylePr w:type="band1Horz">
      <w:tblPr/>
      <w:tcPr>
        <w:tcBorders>
          <w:left w:val="nil"/>
          <w:right w:val="nil"/>
          <w:insideH w:val="nil"/>
          <w:insideV w:val="nil"/>
        </w:tcBorders>
        <w:shd w:val="clear" w:color="auto" w:fill="F9E7CD" w:themeFill="accent5" w:themeFillTint="3F"/>
      </w:tcPr>
    </w:tblStylePr>
  </w:style>
  <w:style w:type="table" w:styleId="SombreamentoClaro-nfase6">
    <w:name w:val="Light Shading Accent 6"/>
    <w:basedOn w:val="Tabelanormal"/>
    <w:uiPriority w:val="60"/>
    <w:semiHidden/>
    <w:unhideWhenUsed/>
    <w:rsid w:val="00D766DE"/>
    <w:rPr>
      <w:color w:val="9C5424" w:themeColor="accent6" w:themeShade="BF"/>
    </w:rPr>
    <w:tblPr>
      <w:tblStyleRowBandSize w:val="1"/>
      <w:tblStyleColBandSize w:val="1"/>
      <w:tblBorders>
        <w:top w:val="single" w:sz="8" w:space="0" w:color="CF7133" w:themeColor="accent6"/>
        <w:bottom w:val="single" w:sz="8" w:space="0" w:color="CF7133" w:themeColor="accent6"/>
      </w:tblBorders>
    </w:tblPr>
    <w:tblStylePr w:type="firstRow">
      <w:pPr>
        <w:spacing w:before="0" w:after="0" w:line="240" w:lineRule="auto"/>
      </w:pPr>
      <w:rPr>
        <w:b/>
        <w:bCs/>
      </w:rPr>
      <w:tblPr/>
      <w:tcPr>
        <w:tcBorders>
          <w:top w:val="single" w:sz="8" w:space="0" w:color="CF7133" w:themeColor="accent6"/>
          <w:left w:val="nil"/>
          <w:bottom w:val="single" w:sz="8" w:space="0" w:color="CF7133" w:themeColor="accent6"/>
          <w:right w:val="nil"/>
          <w:insideH w:val="nil"/>
          <w:insideV w:val="nil"/>
        </w:tcBorders>
      </w:tcPr>
    </w:tblStylePr>
    <w:tblStylePr w:type="lastRow">
      <w:pPr>
        <w:spacing w:before="0" w:after="0" w:line="240" w:lineRule="auto"/>
      </w:pPr>
      <w:rPr>
        <w:b/>
        <w:bCs/>
      </w:rPr>
      <w:tblPr/>
      <w:tcPr>
        <w:tcBorders>
          <w:top w:val="single" w:sz="8" w:space="0" w:color="CF7133" w:themeColor="accent6"/>
          <w:left w:val="nil"/>
          <w:bottom w:val="single" w:sz="8" w:space="0" w:color="CF713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BCC" w:themeFill="accent6" w:themeFillTint="3F"/>
      </w:tcPr>
    </w:tblStylePr>
    <w:tblStylePr w:type="band1Horz">
      <w:tblPr/>
      <w:tcPr>
        <w:tcBorders>
          <w:left w:val="nil"/>
          <w:right w:val="nil"/>
          <w:insideH w:val="nil"/>
          <w:insideV w:val="nil"/>
        </w:tcBorders>
        <w:shd w:val="clear" w:color="auto" w:fill="F3DBCC" w:themeFill="accent6" w:themeFillTint="3F"/>
      </w:tcPr>
    </w:tblStylePr>
  </w:style>
  <w:style w:type="table" w:styleId="GradeClara">
    <w:name w:val="Light Grid"/>
    <w:basedOn w:val="Tabelanormal"/>
    <w:uiPriority w:val="62"/>
    <w:semiHidden/>
    <w:unhideWhenUsed/>
    <w:rsid w:val="00D766DE"/>
    <w:tblPr>
      <w:tblStyleRowBandSize w:val="1"/>
      <w:tblStyleColBandSize w:val="1"/>
      <w:tblBorders>
        <w:top w:val="single" w:sz="8" w:space="0" w:color="FBA919" w:themeColor="text1"/>
        <w:left w:val="single" w:sz="8" w:space="0" w:color="FBA919" w:themeColor="text1"/>
        <w:bottom w:val="single" w:sz="8" w:space="0" w:color="FBA919" w:themeColor="text1"/>
        <w:right w:val="single" w:sz="8" w:space="0" w:color="FBA919" w:themeColor="text1"/>
        <w:insideH w:val="single" w:sz="8" w:space="0" w:color="FBA919" w:themeColor="text1"/>
        <w:insideV w:val="single" w:sz="8" w:space="0" w:color="FBA91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BA919" w:themeColor="text1"/>
          <w:left w:val="single" w:sz="8" w:space="0" w:color="FBA919" w:themeColor="text1"/>
          <w:bottom w:val="single" w:sz="18" w:space="0" w:color="FBA919" w:themeColor="text1"/>
          <w:right w:val="single" w:sz="8" w:space="0" w:color="FBA919" w:themeColor="text1"/>
          <w:insideH w:val="nil"/>
          <w:insideV w:val="single" w:sz="8" w:space="0" w:color="FBA91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BA919" w:themeColor="text1"/>
          <w:left w:val="single" w:sz="8" w:space="0" w:color="FBA919" w:themeColor="text1"/>
          <w:bottom w:val="single" w:sz="8" w:space="0" w:color="FBA919" w:themeColor="text1"/>
          <w:right w:val="single" w:sz="8" w:space="0" w:color="FBA919" w:themeColor="text1"/>
          <w:insideH w:val="nil"/>
          <w:insideV w:val="single" w:sz="8" w:space="0" w:color="FBA91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BA919" w:themeColor="text1"/>
          <w:left w:val="single" w:sz="8" w:space="0" w:color="FBA919" w:themeColor="text1"/>
          <w:bottom w:val="single" w:sz="8" w:space="0" w:color="FBA919" w:themeColor="text1"/>
          <w:right w:val="single" w:sz="8" w:space="0" w:color="FBA919" w:themeColor="text1"/>
        </w:tcBorders>
      </w:tcPr>
    </w:tblStylePr>
    <w:tblStylePr w:type="band1Vert">
      <w:tblPr/>
      <w:tcPr>
        <w:tcBorders>
          <w:top w:val="single" w:sz="8" w:space="0" w:color="FBA919" w:themeColor="text1"/>
          <w:left w:val="single" w:sz="8" w:space="0" w:color="FBA919" w:themeColor="text1"/>
          <w:bottom w:val="single" w:sz="8" w:space="0" w:color="FBA919" w:themeColor="text1"/>
          <w:right w:val="single" w:sz="8" w:space="0" w:color="FBA919" w:themeColor="text1"/>
        </w:tcBorders>
        <w:shd w:val="clear" w:color="auto" w:fill="FEE9C6" w:themeFill="text1" w:themeFillTint="3F"/>
      </w:tcPr>
    </w:tblStylePr>
    <w:tblStylePr w:type="band1Horz">
      <w:tblPr/>
      <w:tcPr>
        <w:tcBorders>
          <w:top w:val="single" w:sz="8" w:space="0" w:color="FBA919" w:themeColor="text1"/>
          <w:left w:val="single" w:sz="8" w:space="0" w:color="FBA919" w:themeColor="text1"/>
          <w:bottom w:val="single" w:sz="8" w:space="0" w:color="FBA919" w:themeColor="text1"/>
          <w:right w:val="single" w:sz="8" w:space="0" w:color="FBA919" w:themeColor="text1"/>
          <w:insideV w:val="single" w:sz="8" w:space="0" w:color="FBA919" w:themeColor="text1"/>
        </w:tcBorders>
        <w:shd w:val="clear" w:color="auto" w:fill="FEE9C6" w:themeFill="text1" w:themeFillTint="3F"/>
      </w:tcPr>
    </w:tblStylePr>
    <w:tblStylePr w:type="band2Horz">
      <w:tblPr/>
      <w:tcPr>
        <w:tcBorders>
          <w:top w:val="single" w:sz="8" w:space="0" w:color="FBA919" w:themeColor="text1"/>
          <w:left w:val="single" w:sz="8" w:space="0" w:color="FBA919" w:themeColor="text1"/>
          <w:bottom w:val="single" w:sz="8" w:space="0" w:color="FBA919" w:themeColor="text1"/>
          <w:right w:val="single" w:sz="8" w:space="0" w:color="FBA919" w:themeColor="text1"/>
          <w:insideV w:val="single" w:sz="8" w:space="0" w:color="FBA919" w:themeColor="text1"/>
        </w:tcBorders>
      </w:tcPr>
    </w:tblStylePr>
  </w:style>
  <w:style w:type="table" w:styleId="GradeClara-nfase1">
    <w:name w:val="Light Grid Accent 1"/>
    <w:basedOn w:val="Tabelanormal"/>
    <w:uiPriority w:val="62"/>
    <w:rsid w:val="00D766DE"/>
    <w:tblPr>
      <w:tblStyleRowBandSize w:val="1"/>
      <w:tblStyleColBandSize w:val="1"/>
      <w:tblBorders>
        <w:top w:val="single" w:sz="8" w:space="0" w:color="6F6F6F" w:themeColor="accent1"/>
        <w:left w:val="single" w:sz="8" w:space="0" w:color="6F6F6F" w:themeColor="accent1"/>
        <w:bottom w:val="single" w:sz="8" w:space="0" w:color="6F6F6F" w:themeColor="accent1"/>
        <w:right w:val="single" w:sz="8" w:space="0" w:color="6F6F6F" w:themeColor="accent1"/>
        <w:insideH w:val="single" w:sz="8" w:space="0" w:color="6F6F6F" w:themeColor="accent1"/>
        <w:insideV w:val="single" w:sz="8" w:space="0" w:color="6F6F6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6F6F" w:themeColor="accent1"/>
          <w:left w:val="single" w:sz="8" w:space="0" w:color="6F6F6F" w:themeColor="accent1"/>
          <w:bottom w:val="single" w:sz="18" w:space="0" w:color="6F6F6F" w:themeColor="accent1"/>
          <w:right w:val="single" w:sz="8" w:space="0" w:color="6F6F6F" w:themeColor="accent1"/>
          <w:insideH w:val="nil"/>
          <w:insideV w:val="single" w:sz="8" w:space="0" w:color="6F6F6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6F6F" w:themeColor="accent1"/>
          <w:left w:val="single" w:sz="8" w:space="0" w:color="6F6F6F" w:themeColor="accent1"/>
          <w:bottom w:val="single" w:sz="8" w:space="0" w:color="6F6F6F" w:themeColor="accent1"/>
          <w:right w:val="single" w:sz="8" w:space="0" w:color="6F6F6F" w:themeColor="accent1"/>
          <w:insideH w:val="nil"/>
          <w:insideV w:val="single" w:sz="8" w:space="0" w:color="6F6F6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6F6F" w:themeColor="accent1"/>
          <w:left w:val="single" w:sz="8" w:space="0" w:color="6F6F6F" w:themeColor="accent1"/>
          <w:bottom w:val="single" w:sz="8" w:space="0" w:color="6F6F6F" w:themeColor="accent1"/>
          <w:right w:val="single" w:sz="8" w:space="0" w:color="6F6F6F" w:themeColor="accent1"/>
        </w:tcBorders>
      </w:tcPr>
    </w:tblStylePr>
    <w:tblStylePr w:type="band1Vert">
      <w:tblPr/>
      <w:tcPr>
        <w:tcBorders>
          <w:top w:val="single" w:sz="8" w:space="0" w:color="6F6F6F" w:themeColor="accent1"/>
          <w:left w:val="single" w:sz="8" w:space="0" w:color="6F6F6F" w:themeColor="accent1"/>
          <w:bottom w:val="single" w:sz="8" w:space="0" w:color="6F6F6F" w:themeColor="accent1"/>
          <w:right w:val="single" w:sz="8" w:space="0" w:color="6F6F6F" w:themeColor="accent1"/>
        </w:tcBorders>
        <w:shd w:val="clear" w:color="auto" w:fill="DBDBDB" w:themeFill="accent1" w:themeFillTint="3F"/>
      </w:tcPr>
    </w:tblStylePr>
    <w:tblStylePr w:type="band1Horz">
      <w:tblPr/>
      <w:tcPr>
        <w:tcBorders>
          <w:top w:val="single" w:sz="8" w:space="0" w:color="6F6F6F" w:themeColor="accent1"/>
          <w:left w:val="single" w:sz="8" w:space="0" w:color="6F6F6F" w:themeColor="accent1"/>
          <w:bottom w:val="single" w:sz="8" w:space="0" w:color="6F6F6F" w:themeColor="accent1"/>
          <w:right w:val="single" w:sz="8" w:space="0" w:color="6F6F6F" w:themeColor="accent1"/>
          <w:insideV w:val="single" w:sz="8" w:space="0" w:color="6F6F6F" w:themeColor="accent1"/>
        </w:tcBorders>
        <w:shd w:val="clear" w:color="auto" w:fill="DBDBDB" w:themeFill="accent1" w:themeFillTint="3F"/>
      </w:tcPr>
    </w:tblStylePr>
    <w:tblStylePr w:type="band2Horz">
      <w:tblPr/>
      <w:tcPr>
        <w:tcBorders>
          <w:top w:val="single" w:sz="8" w:space="0" w:color="6F6F6F" w:themeColor="accent1"/>
          <w:left w:val="single" w:sz="8" w:space="0" w:color="6F6F6F" w:themeColor="accent1"/>
          <w:bottom w:val="single" w:sz="8" w:space="0" w:color="6F6F6F" w:themeColor="accent1"/>
          <w:right w:val="single" w:sz="8" w:space="0" w:color="6F6F6F" w:themeColor="accent1"/>
          <w:insideV w:val="single" w:sz="8" w:space="0" w:color="6F6F6F" w:themeColor="accent1"/>
        </w:tcBorders>
      </w:tcPr>
    </w:tblStylePr>
  </w:style>
  <w:style w:type="table" w:styleId="GradeClara-nfase2">
    <w:name w:val="Light Grid Accent 2"/>
    <w:basedOn w:val="Tabelanormal"/>
    <w:uiPriority w:val="62"/>
    <w:semiHidden/>
    <w:unhideWhenUsed/>
    <w:rsid w:val="00D766DE"/>
    <w:tblPr>
      <w:tblStyleRowBandSize w:val="1"/>
      <w:tblStyleColBandSize w:val="1"/>
      <w:tblBorders>
        <w:top w:val="single" w:sz="8" w:space="0" w:color="BFBFA5" w:themeColor="accent2"/>
        <w:left w:val="single" w:sz="8" w:space="0" w:color="BFBFA5" w:themeColor="accent2"/>
        <w:bottom w:val="single" w:sz="8" w:space="0" w:color="BFBFA5" w:themeColor="accent2"/>
        <w:right w:val="single" w:sz="8" w:space="0" w:color="BFBFA5" w:themeColor="accent2"/>
        <w:insideH w:val="single" w:sz="8" w:space="0" w:color="BFBFA5" w:themeColor="accent2"/>
        <w:insideV w:val="single" w:sz="8" w:space="0" w:color="BFBFA5"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FBFA5" w:themeColor="accent2"/>
          <w:left w:val="single" w:sz="8" w:space="0" w:color="BFBFA5" w:themeColor="accent2"/>
          <w:bottom w:val="single" w:sz="18" w:space="0" w:color="BFBFA5" w:themeColor="accent2"/>
          <w:right w:val="single" w:sz="8" w:space="0" w:color="BFBFA5" w:themeColor="accent2"/>
          <w:insideH w:val="nil"/>
          <w:insideV w:val="single" w:sz="8" w:space="0" w:color="BFBFA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FBFA5" w:themeColor="accent2"/>
          <w:left w:val="single" w:sz="8" w:space="0" w:color="BFBFA5" w:themeColor="accent2"/>
          <w:bottom w:val="single" w:sz="8" w:space="0" w:color="BFBFA5" w:themeColor="accent2"/>
          <w:right w:val="single" w:sz="8" w:space="0" w:color="BFBFA5" w:themeColor="accent2"/>
          <w:insideH w:val="nil"/>
          <w:insideV w:val="single" w:sz="8" w:space="0" w:color="BFBFA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FBFA5" w:themeColor="accent2"/>
          <w:left w:val="single" w:sz="8" w:space="0" w:color="BFBFA5" w:themeColor="accent2"/>
          <w:bottom w:val="single" w:sz="8" w:space="0" w:color="BFBFA5" w:themeColor="accent2"/>
          <w:right w:val="single" w:sz="8" w:space="0" w:color="BFBFA5" w:themeColor="accent2"/>
        </w:tcBorders>
      </w:tcPr>
    </w:tblStylePr>
    <w:tblStylePr w:type="band1Vert">
      <w:tblPr/>
      <w:tcPr>
        <w:tcBorders>
          <w:top w:val="single" w:sz="8" w:space="0" w:color="BFBFA5" w:themeColor="accent2"/>
          <w:left w:val="single" w:sz="8" w:space="0" w:color="BFBFA5" w:themeColor="accent2"/>
          <w:bottom w:val="single" w:sz="8" w:space="0" w:color="BFBFA5" w:themeColor="accent2"/>
          <w:right w:val="single" w:sz="8" w:space="0" w:color="BFBFA5" w:themeColor="accent2"/>
        </w:tcBorders>
        <w:shd w:val="clear" w:color="auto" w:fill="EFEFE8" w:themeFill="accent2" w:themeFillTint="3F"/>
      </w:tcPr>
    </w:tblStylePr>
    <w:tblStylePr w:type="band1Horz">
      <w:tblPr/>
      <w:tcPr>
        <w:tcBorders>
          <w:top w:val="single" w:sz="8" w:space="0" w:color="BFBFA5" w:themeColor="accent2"/>
          <w:left w:val="single" w:sz="8" w:space="0" w:color="BFBFA5" w:themeColor="accent2"/>
          <w:bottom w:val="single" w:sz="8" w:space="0" w:color="BFBFA5" w:themeColor="accent2"/>
          <w:right w:val="single" w:sz="8" w:space="0" w:color="BFBFA5" w:themeColor="accent2"/>
          <w:insideV w:val="single" w:sz="8" w:space="0" w:color="BFBFA5" w:themeColor="accent2"/>
        </w:tcBorders>
        <w:shd w:val="clear" w:color="auto" w:fill="EFEFE8" w:themeFill="accent2" w:themeFillTint="3F"/>
      </w:tcPr>
    </w:tblStylePr>
    <w:tblStylePr w:type="band2Horz">
      <w:tblPr/>
      <w:tcPr>
        <w:tcBorders>
          <w:top w:val="single" w:sz="8" w:space="0" w:color="BFBFA5" w:themeColor="accent2"/>
          <w:left w:val="single" w:sz="8" w:space="0" w:color="BFBFA5" w:themeColor="accent2"/>
          <w:bottom w:val="single" w:sz="8" w:space="0" w:color="BFBFA5" w:themeColor="accent2"/>
          <w:right w:val="single" w:sz="8" w:space="0" w:color="BFBFA5" w:themeColor="accent2"/>
          <w:insideV w:val="single" w:sz="8" w:space="0" w:color="BFBFA5" w:themeColor="accent2"/>
        </w:tcBorders>
      </w:tcPr>
    </w:tblStylePr>
  </w:style>
  <w:style w:type="table" w:styleId="GradeClara-nfase3">
    <w:name w:val="Light Grid Accent 3"/>
    <w:basedOn w:val="Tabelanormal"/>
    <w:uiPriority w:val="62"/>
    <w:semiHidden/>
    <w:unhideWhenUsed/>
    <w:rsid w:val="00D766DE"/>
    <w:tblPr>
      <w:tblStyleRowBandSize w:val="1"/>
      <w:tblStyleColBandSize w:val="1"/>
      <w:tblBorders>
        <w:top w:val="single" w:sz="8" w:space="0" w:color="DCD084" w:themeColor="accent3"/>
        <w:left w:val="single" w:sz="8" w:space="0" w:color="DCD084" w:themeColor="accent3"/>
        <w:bottom w:val="single" w:sz="8" w:space="0" w:color="DCD084" w:themeColor="accent3"/>
        <w:right w:val="single" w:sz="8" w:space="0" w:color="DCD084" w:themeColor="accent3"/>
        <w:insideH w:val="single" w:sz="8" w:space="0" w:color="DCD084" w:themeColor="accent3"/>
        <w:insideV w:val="single" w:sz="8" w:space="0" w:color="DCD08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084" w:themeColor="accent3"/>
          <w:left w:val="single" w:sz="8" w:space="0" w:color="DCD084" w:themeColor="accent3"/>
          <w:bottom w:val="single" w:sz="18" w:space="0" w:color="DCD084" w:themeColor="accent3"/>
          <w:right w:val="single" w:sz="8" w:space="0" w:color="DCD084" w:themeColor="accent3"/>
          <w:insideH w:val="nil"/>
          <w:insideV w:val="single" w:sz="8" w:space="0" w:color="DCD08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084" w:themeColor="accent3"/>
          <w:left w:val="single" w:sz="8" w:space="0" w:color="DCD084" w:themeColor="accent3"/>
          <w:bottom w:val="single" w:sz="8" w:space="0" w:color="DCD084" w:themeColor="accent3"/>
          <w:right w:val="single" w:sz="8" w:space="0" w:color="DCD084" w:themeColor="accent3"/>
          <w:insideH w:val="nil"/>
          <w:insideV w:val="single" w:sz="8" w:space="0" w:color="DCD08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tblStylePr w:type="band1Vert">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shd w:val="clear" w:color="auto" w:fill="F6F3E0" w:themeFill="accent3" w:themeFillTint="3F"/>
      </w:tcPr>
    </w:tblStylePr>
    <w:tblStylePr w:type="band1Horz">
      <w:tblPr/>
      <w:tcPr>
        <w:tcBorders>
          <w:top w:val="single" w:sz="8" w:space="0" w:color="DCD084" w:themeColor="accent3"/>
          <w:left w:val="single" w:sz="8" w:space="0" w:color="DCD084" w:themeColor="accent3"/>
          <w:bottom w:val="single" w:sz="8" w:space="0" w:color="DCD084" w:themeColor="accent3"/>
          <w:right w:val="single" w:sz="8" w:space="0" w:color="DCD084" w:themeColor="accent3"/>
          <w:insideV w:val="single" w:sz="8" w:space="0" w:color="DCD084" w:themeColor="accent3"/>
        </w:tcBorders>
        <w:shd w:val="clear" w:color="auto" w:fill="F6F3E0" w:themeFill="accent3" w:themeFillTint="3F"/>
      </w:tcPr>
    </w:tblStylePr>
    <w:tblStylePr w:type="band2Horz">
      <w:tblPr/>
      <w:tcPr>
        <w:tcBorders>
          <w:top w:val="single" w:sz="8" w:space="0" w:color="DCD084" w:themeColor="accent3"/>
          <w:left w:val="single" w:sz="8" w:space="0" w:color="DCD084" w:themeColor="accent3"/>
          <w:bottom w:val="single" w:sz="8" w:space="0" w:color="DCD084" w:themeColor="accent3"/>
          <w:right w:val="single" w:sz="8" w:space="0" w:color="DCD084" w:themeColor="accent3"/>
          <w:insideV w:val="single" w:sz="8" w:space="0" w:color="DCD084" w:themeColor="accent3"/>
        </w:tcBorders>
      </w:tcPr>
    </w:tblStylePr>
  </w:style>
  <w:style w:type="table" w:styleId="GradeClara-nfase4">
    <w:name w:val="Light Grid Accent 4"/>
    <w:basedOn w:val="Tabelanormal"/>
    <w:uiPriority w:val="62"/>
    <w:semiHidden/>
    <w:unhideWhenUsed/>
    <w:rsid w:val="00D766DE"/>
    <w:tblPr>
      <w:tblStyleRowBandSize w:val="1"/>
      <w:tblStyleColBandSize w:val="1"/>
      <w:tblBorders>
        <w:top w:val="single" w:sz="8" w:space="0" w:color="E7BF5F" w:themeColor="accent4"/>
        <w:left w:val="single" w:sz="8" w:space="0" w:color="E7BF5F" w:themeColor="accent4"/>
        <w:bottom w:val="single" w:sz="8" w:space="0" w:color="E7BF5F" w:themeColor="accent4"/>
        <w:right w:val="single" w:sz="8" w:space="0" w:color="E7BF5F" w:themeColor="accent4"/>
        <w:insideH w:val="single" w:sz="8" w:space="0" w:color="E7BF5F" w:themeColor="accent4"/>
        <w:insideV w:val="single" w:sz="8" w:space="0" w:color="E7BF5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BF5F" w:themeColor="accent4"/>
          <w:left w:val="single" w:sz="8" w:space="0" w:color="E7BF5F" w:themeColor="accent4"/>
          <w:bottom w:val="single" w:sz="18" w:space="0" w:color="E7BF5F" w:themeColor="accent4"/>
          <w:right w:val="single" w:sz="8" w:space="0" w:color="E7BF5F" w:themeColor="accent4"/>
          <w:insideH w:val="nil"/>
          <w:insideV w:val="single" w:sz="8" w:space="0" w:color="E7BF5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BF5F" w:themeColor="accent4"/>
          <w:left w:val="single" w:sz="8" w:space="0" w:color="E7BF5F" w:themeColor="accent4"/>
          <w:bottom w:val="single" w:sz="8" w:space="0" w:color="E7BF5F" w:themeColor="accent4"/>
          <w:right w:val="single" w:sz="8" w:space="0" w:color="E7BF5F" w:themeColor="accent4"/>
          <w:insideH w:val="nil"/>
          <w:insideV w:val="single" w:sz="8" w:space="0" w:color="E7BF5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BF5F" w:themeColor="accent4"/>
          <w:left w:val="single" w:sz="8" w:space="0" w:color="E7BF5F" w:themeColor="accent4"/>
          <w:bottom w:val="single" w:sz="8" w:space="0" w:color="E7BF5F" w:themeColor="accent4"/>
          <w:right w:val="single" w:sz="8" w:space="0" w:color="E7BF5F" w:themeColor="accent4"/>
        </w:tcBorders>
      </w:tcPr>
    </w:tblStylePr>
    <w:tblStylePr w:type="band1Vert">
      <w:tblPr/>
      <w:tcPr>
        <w:tcBorders>
          <w:top w:val="single" w:sz="8" w:space="0" w:color="E7BF5F" w:themeColor="accent4"/>
          <w:left w:val="single" w:sz="8" w:space="0" w:color="E7BF5F" w:themeColor="accent4"/>
          <w:bottom w:val="single" w:sz="8" w:space="0" w:color="E7BF5F" w:themeColor="accent4"/>
          <w:right w:val="single" w:sz="8" w:space="0" w:color="E7BF5F" w:themeColor="accent4"/>
        </w:tcBorders>
        <w:shd w:val="clear" w:color="auto" w:fill="F9EFD7" w:themeFill="accent4" w:themeFillTint="3F"/>
      </w:tcPr>
    </w:tblStylePr>
    <w:tblStylePr w:type="band1Horz">
      <w:tblPr/>
      <w:tcPr>
        <w:tcBorders>
          <w:top w:val="single" w:sz="8" w:space="0" w:color="E7BF5F" w:themeColor="accent4"/>
          <w:left w:val="single" w:sz="8" w:space="0" w:color="E7BF5F" w:themeColor="accent4"/>
          <w:bottom w:val="single" w:sz="8" w:space="0" w:color="E7BF5F" w:themeColor="accent4"/>
          <w:right w:val="single" w:sz="8" w:space="0" w:color="E7BF5F" w:themeColor="accent4"/>
          <w:insideV w:val="single" w:sz="8" w:space="0" w:color="E7BF5F" w:themeColor="accent4"/>
        </w:tcBorders>
        <w:shd w:val="clear" w:color="auto" w:fill="F9EFD7" w:themeFill="accent4" w:themeFillTint="3F"/>
      </w:tcPr>
    </w:tblStylePr>
    <w:tblStylePr w:type="band2Horz">
      <w:tblPr/>
      <w:tcPr>
        <w:tcBorders>
          <w:top w:val="single" w:sz="8" w:space="0" w:color="E7BF5F" w:themeColor="accent4"/>
          <w:left w:val="single" w:sz="8" w:space="0" w:color="E7BF5F" w:themeColor="accent4"/>
          <w:bottom w:val="single" w:sz="8" w:space="0" w:color="E7BF5F" w:themeColor="accent4"/>
          <w:right w:val="single" w:sz="8" w:space="0" w:color="E7BF5F" w:themeColor="accent4"/>
          <w:insideV w:val="single" w:sz="8" w:space="0" w:color="E7BF5F" w:themeColor="accent4"/>
        </w:tcBorders>
      </w:tcPr>
    </w:tblStylePr>
  </w:style>
  <w:style w:type="table" w:styleId="GradeClara-nfase5">
    <w:name w:val="Light Grid Accent 5"/>
    <w:basedOn w:val="Tabelanormal"/>
    <w:uiPriority w:val="62"/>
    <w:semiHidden/>
    <w:unhideWhenUsed/>
    <w:rsid w:val="00D766DE"/>
    <w:tblPr>
      <w:tblStyleRowBandSize w:val="1"/>
      <w:tblStyleColBandSize w:val="1"/>
      <w:tblBorders>
        <w:top w:val="single" w:sz="8" w:space="0" w:color="E9A039" w:themeColor="accent5"/>
        <w:left w:val="single" w:sz="8" w:space="0" w:color="E9A039" w:themeColor="accent5"/>
        <w:bottom w:val="single" w:sz="8" w:space="0" w:color="E9A039" w:themeColor="accent5"/>
        <w:right w:val="single" w:sz="8" w:space="0" w:color="E9A039" w:themeColor="accent5"/>
        <w:insideH w:val="single" w:sz="8" w:space="0" w:color="E9A039" w:themeColor="accent5"/>
        <w:insideV w:val="single" w:sz="8" w:space="0" w:color="E9A03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A039" w:themeColor="accent5"/>
          <w:left w:val="single" w:sz="8" w:space="0" w:color="E9A039" w:themeColor="accent5"/>
          <w:bottom w:val="single" w:sz="18" w:space="0" w:color="E9A039" w:themeColor="accent5"/>
          <w:right w:val="single" w:sz="8" w:space="0" w:color="E9A039" w:themeColor="accent5"/>
          <w:insideH w:val="nil"/>
          <w:insideV w:val="single" w:sz="8" w:space="0" w:color="E9A03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A039" w:themeColor="accent5"/>
          <w:left w:val="single" w:sz="8" w:space="0" w:color="E9A039" w:themeColor="accent5"/>
          <w:bottom w:val="single" w:sz="8" w:space="0" w:color="E9A039" w:themeColor="accent5"/>
          <w:right w:val="single" w:sz="8" w:space="0" w:color="E9A039" w:themeColor="accent5"/>
          <w:insideH w:val="nil"/>
          <w:insideV w:val="single" w:sz="8" w:space="0" w:color="E9A03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A039" w:themeColor="accent5"/>
          <w:left w:val="single" w:sz="8" w:space="0" w:color="E9A039" w:themeColor="accent5"/>
          <w:bottom w:val="single" w:sz="8" w:space="0" w:color="E9A039" w:themeColor="accent5"/>
          <w:right w:val="single" w:sz="8" w:space="0" w:color="E9A039" w:themeColor="accent5"/>
        </w:tcBorders>
      </w:tcPr>
    </w:tblStylePr>
    <w:tblStylePr w:type="band1Vert">
      <w:tblPr/>
      <w:tcPr>
        <w:tcBorders>
          <w:top w:val="single" w:sz="8" w:space="0" w:color="E9A039" w:themeColor="accent5"/>
          <w:left w:val="single" w:sz="8" w:space="0" w:color="E9A039" w:themeColor="accent5"/>
          <w:bottom w:val="single" w:sz="8" w:space="0" w:color="E9A039" w:themeColor="accent5"/>
          <w:right w:val="single" w:sz="8" w:space="0" w:color="E9A039" w:themeColor="accent5"/>
        </w:tcBorders>
        <w:shd w:val="clear" w:color="auto" w:fill="F9E7CD" w:themeFill="accent5" w:themeFillTint="3F"/>
      </w:tcPr>
    </w:tblStylePr>
    <w:tblStylePr w:type="band1Horz">
      <w:tblPr/>
      <w:tcPr>
        <w:tcBorders>
          <w:top w:val="single" w:sz="8" w:space="0" w:color="E9A039" w:themeColor="accent5"/>
          <w:left w:val="single" w:sz="8" w:space="0" w:color="E9A039" w:themeColor="accent5"/>
          <w:bottom w:val="single" w:sz="8" w:space="0" w:color="E9A039" w:themeColor="accent5"/>
          <w:right w:val="single" w:sz="8" w:space="0" w:color="E9A039" w:themeColor="accent5"/>
          <w:insideV w:val="single" w:sz="8" w:space="0" w:color="E9A039" w:themeColor="accent5"/>
        </w:tcBorders>
        <w:shd w:val="clear" w:color="auto" w:fill="F9E7CD" w:themeFill="accent5" w:themeFillTint="3F"/>
      </w:tcPr>
    </w:tblStylePr>
    <w:tblStylePr w:type="band2Horz">
      <w:tblPr/>
      <w:tcPr>
        <w:tcBorders>
          <w:top w:val="single" w:sz="8" w:space="0" w:color="E9A039" w:themeColor="accent5"/>
          <w:left w:val="single" w:sz="8" w:space="0" w:color="E9A039" w:themeColor="accent5"/>
          <w:bottom w:val="single" w:sz="8" w:space="0" w:color="E9A039" w:themeColor="accent5"/>
          <w:right w:val="single" w:sz="8" w:space="0" w:color="E9A039" w:themeColor="accent5"/>
          <w:insideV w:val="single" w:sz="8" w:space="0" w:color="E9A039" w:themeColor="accent5"/>
        </w:tcBorders>
      </w:tcPr>
    </w:tblStylePr>
  </w:style>
  <w:style w:type="table" w:styleId="GradeClara-nfase6">
    <w:name w:val="Light Grid Accent 6"/>
    <w:basedOn w:val="Tabelanormal"/>
    <w:uiPriority w:val="62"/>
    <w:semiHidden/>
    <w:unhideWhenUsed/>
    <w:rsid w:val="00D766DE"/>
    <w:tblPr>
      <w:tblStyleRowBandSize w:val="1"/>
      <w:tblStyleColBandSize w:val="1"/>
      <w:tblBorders>
        <w:top w:val="single" w:sz="8" w:space="0" w:color="CF7133" w:themeColor="accent6"/>
        <w:left w:val="single" w:sz="8" w:space="0" w:color="CF7133" w:themeColor="accent6"/>
        <w:bottom w:val="single" w:sz="8" w:space="0" w:color="CF7133" w:themeColor="accent6"/>
        <w:right w:val="single" w:sz="8" w:space="0" w:color="CF7133" w:themeColor="accent6"/>
        <w:insideH w:val="single" w:sz="8" w:space="0" w:color="CF7133" w:themeColor="accent6"/>
        <w:insideV w:val="single" w:sz="8" w:space="0" w:color="CF713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F7133" w:themeColor="accent6"/>
          <w:left w:val="single" w:sz="8" w:space="0" w:color="CF7133" w:themeColor="accent6"/>
          <w:bottom w:val="single" w:sz="18" w:space="0" w:color="CF7133" w:themeColor="accent6"/>
          <w:right w:val="single" w:sz="8" w:space="0" w:color="CF7133" w:themeColor="accent6"/>
          <w:insideH w:val="nil"/>
          <w:insideV w:val="single" w:sz="8" w:space="0" w:color="CF713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F7133" w:themeColor="accent6"/>
          <w:left w:val="single" w:sz="8" w:space="0" w:color="CF7133" w:themeColor="accent6"/>
          <w:bottom w:val="single" w:sz="8" w:space="0" w:color="CF7133" w:themeColor="accent6"/>
          <w:right w:val="single" w:sz="8" w:space="0" w:color="CF7133" w:themeColor="accent6"/>
          <w:insideH w:val="nil"/>
          <w:insideV w:val="single" w:sz="8" w:space="0" w:color="CF713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F7133" w:themeColor="accent6"/>
          <w:left w:val="single" w:sz="8" w:space="0" w:color="CF7133" w:themeColor="accent6"/>
          <w:bottom w:val="single" w:sz="8" w:space="0" w:color="CF7133" w:themeColor="accent6"/>
          <w:right w:val="single" w:sz="8" w:space="0" w:color="CF7133" w:themeColor="accent6"/>
        </w:tcBorders>
      </w:tcPr>
    </w:tblStylePr>
    <w:tblStylePr w:type="band1Vert">
      <w:tblPr/>
      <w:tcPr>
        <w:tcBorders>
          <w:top w:val="single" w:sz="8" w:space="0" w:color="CF7133" w:themeColor="accent6"/>
          <w:left w:val="single" w:sz="8" w:space="0" w:color="CF7133" w:themeColor="accent6"/>
          <w:bottom w:val="single" w:sz="8" w:space="0" w:color="CF7133" w:themeColor="accent6"/>
          <w:right w:val="single" w:sz="8" w:space="0" w:color="CF7133" w:themeColor="accent6"/>
        </w:tcBorders>
        <w:shd w:val="clear" w:color="auto" w:fill="F3DBCC" w:themeFill="accent6" w:themeFillTint="3F"/>
      </w:tcPr>
    </w:tblStylePr>
    <w:tblStylePr w:type="band1Horz">
      <w:tblPr/>
      <w:tcPr>
        <w:tcBorders>
          <w:top w:val="single" w:sz="8" w:space="0" w:color="CF7133" w:themeColor="accent6"/>
          <w:left w:val="single" w:sz="8" w:space="0" w:color="CF7133" w:themeColor="accent6"/>
          <w:bottom w:val="single" w:sz="8" w:space="0" w:color="CF7133" w:themeColor="accent6"/>
          <w:right w:val="single" w:sz="8" w:space="0" w:color="CF7133" w:themeColor="accent6"/>
          <w:insideV w:val="single" w:sz="8" w:space="0" w:color="CF7133" w:themeColor="accent6"/>
        </w:tcBorders>
        <w:shd w:val="clear" w:color="auto" w:fill="F3DBCC" w:themeFill="accent6" w:themeFillTint="3F"/>
      </w:tcPr>
    </w:tblStylePr>
    <w:tblStylePr w:type="band2Horz">
      <w:tblPr/>
      <w:tcPr>
        <w:tcBorders>
          <w:top w:val="single" w:sz="8" w:space="0" w:color="CF7133" w:themeColor="accent6"/>
          <w:left w:val="single" w:sz="8" w:space="0" w:color="CF7133" w:themeColor="accent6"/>
          <w:bottom w:val="single" w:sz="8" w:space="0" w:color="CF7133" w:themeColor="accent6"/>
          <w:right w:val="single" w:sz="8" w:space="0" w:color="CF7133" w:themeColor="accent6"/>
          <w:insideV w:val="single" w:sz="8" w:space="0" w:color="CF7133" w:themeColor="accent6"/>
        </w:tcBorders>
      </w:tcPr>
    </w:tblStylePr>
  </w:style>
  <w:style w:type="table" w:styleId="ListaEscura">
    <w:name w:val="Dark List"/>
    <w:basedOn w:val="Tabelanormal"/>
    <w:uiPriority w:val="70"/>
    <w:semiHidden/>
    <w:unhideWhenUsed/>
    <w:rsid w:val="00D766DE"/>
    <w:rPr>
      <w:color w:val="FBA919" w:themeColor="background1"/>
    </w:rPr>
    <w:tblPr>
      <w:tblStyleRowBandSize w:val="1"/>
      <w:tblStyleColBandSize w:val="1"/>
    </w:tblPr>
    <w:tcPr>
      <w:shd w:val="clear" w:color="auto" w:fill="FBA919" w:themeFill="text1"/>
    </w:tcPr>
    <w:tblStylePr w:type="firstRow">
      <w:rPr>
        <w:b/>
        <w:bCs/>
      </w:rPr>
      <w:tblPr/>
      <w:tcPr>
        <w:tcBorders>
          <w:top w:val="nil"/>
          <w:left w:val="nil"/>
          <w:bottom w:val="single" w:sz="18" w:space="0" w:color="FBA919" w:themeColor="background1"/>
          <w:right w:val="nil"/>
          <w:insideH w:val="nil"/>
          <w:insideV w:val="nil"/>
        </w:tcBorders>
        <w:shd w:val="clear" w:color="auto" w:fill="FBA919" w:themeFill="text1"/>
      </w:tcPr>
    </w:tblStylePr>
    <w:tblStylePr w:type="lastRow">
      <w:tblPr/>
      <w:tcPr>
        <w:tcBorders>
          <w:top w:val="single" w:sz="18" w:space="0" w:color="FBA919" w:themeColor="background1"/>
          <w:left w:val="nil"/>
          <w:bottom w:val="nil"/>
          <w:right w:val="nil"/>
          <w:insideH w:val="nil"/>
          <w:insideV w:val="nil"/>
        </w:tcBorders>
        <w:shd w:val="clear" w:color="auto" w:fill="865602" w:themeFill="text1" w:themeFillShade="7F"/>
      </w:tcPr>
    </w:tblStylePr>
    <w:tblStylePr w:type="firstCol">
      <w:tblPr/>
      <w:tcPr>
        <w:tcBorders>
          <w:top w:val="nil"/>
          <w:left w:val="nil"/>
          <w:bottom w:val="nil"/>
          <w:right w:val="single" w:sz="18" w:space="0" w:color="FBA919" w:themeColor="background1"/>
          <w:insideH w:val="nil"/>
          <w:insideV w:val="nil"/>
        </w:tcBorders>
        <w:shd w:val="clear" w:color="auto" w:fill="CB8203" w:themeFill="text1" w:themeFillShade="BF"/>
      </w:tcPr>
    </w:tblStylePr>
    <w:tblStylePr w:type="lastCol">
      <w:tblPr/>
      <w:tcPr>
        <w:tcBorders>
          <w:top w:val="nil"/>
          <w:left w:val="single" w:sz="18" w:space="0" w:color="FBA919" w:themeColor="background1"/>
          <w:bottom w:val="nil"/>
          <w:right w:val="nil"/>
          <w:insideH w:val="nil"/>
          <w:insideV w:val="nil"/>
        </w:tcBorders>
        <w:shd w:val="clear" w:color="auto" w:fill="CB8203" w:themeFill="text1" w:themeFillShade="BF"/>
      </w:tcPr>
    </w:tblStylePr>
    <w:tblStylePr w:type="band1Vert">
      <w:tblPr/>
      <w:tcPr>
        <w:tcBorders>
          <w:top w:val="nil"/>
          <w:left w:val="nil"/>
          <w:bottom w:val="nil"/>
          <w:right w:val="nil"/>
          <w:insideH w:val="nil"/>
          <w:insideV w:val="nil"/>
        </w:tcBorders>
        <w:shd w:val="clear" w:color="auto" w:fill="CB8203" w:themeFill="text1" w:themeFillShade="BF"/>
      </w:tcPr>
    </w:tblStylePr>
    <w:tblStylePr w:type="band1Horz">
      <w:tblPr/>
      <w:tcPr>
        <w:tcBorders>
          <w:top w:val="nil"/>
          <w:left w:val="nil"/>
          <w:bottom w:val="nil"/>
          <w:right w:val="nil"/>
          <w:insideH w:val="nil"/>
          <w:insideV w:val="nil"/>
        </w:tcBorders>
        <w:shd w:val="clear" w:color="auto" w:fill="CB8203" w:themeFill="text1" w:themeFillShade="BF"/>
      </w:tcPr>
    </w:tblStylePr>
  </w:style>
  <w:style w:type="table" w:styleId="ListaEscura-nfase1">
    <w:name w:val="Dark List Accent 1"/>
    <w:basedOn w:val="Tabelanormal"/>
    <w:uiPriority w:val="70"/>
    <w:semiHidden/>
    <w:unhideWhenUsed/>
    <w:rsid w:val="00D766DE"/>
    <w:rPr>
      <w:color w:val="FBA919" w:themeColor="background1"/>
    </w:rPr>
    <w:tblPr>
      <w:tblStyleRowBandSize w:val="1"/>
      <w:tblStyleColBandSize w:val="1"/>
    </w:tblPr>
    <w:tcPr>
      <w:shd w:val="clear" w:color="auto" w:fill="6F6F6F" w:themeFill="accent1"/>
    </w:tcPr>
    <w:tblStylePr w:type="firstRow">
      <w:rPr>
        <w:b/>
        <w:bCs/>
      </w:rPr>
      <w:tblPr/>
      <w:tcPr>
        <w:tcBorders>
          <w:top w:val="nil"/>
          <w:left w:val="nil"/>
          <w:bottom w:val="single" w:sz="18" w:space="0" w:color="FBA919" w:themeColor="background1"/>
          <w:right w:val="nil"/>
          <w:insideH w:val="nil"/>
          <w:insideV w:val="nil"/>
        </w:tcBorders>
        <w:shd w:val="clear" w:color="auto" w:fill="FBA919" w:themeFill="text1"/>
      </w:tcPr>
    </w:tblStylePr>
    <w:tblStylePr w:type="lastRow">
      <w:tblPr/>
      <w:tcPr>
        <w:tcBorders>
          <w:top w:val="single" w:sz="18" w:space="0" w:color="FBA919" w:themeColor="background1"/>
          <w:left w:val="nil"/>
          <w:bottom w:val="nil"/>
          <w:right w:val="nil"/>
          <w:insideH w:val="nil"/>
          <w:insideV w:val="nil"/>
        </w:tcBorders>
        <w:shd w:val="clear" w:color="auto" w:fill="373737" w:themeFill="accent1" w:themeFillShade="7F"/>
      </w:tcPr>
    </w:tblStylePr>
    <w:tblStylePr w:type="firstCol">
      <w:tblPr/>
      <w:tcPr>
        <w:tcBorders>
          <w:top w:val="nil"/>
          <w:left w:val="nil"/>
          <w:bottom w:val="nil"/>
          <w:right w:val="single" w:sz="18" w:space="0" w:color="FBA919" w:themeColor="background1"/>
          <w:insideH w:val="nil"/>
          <w:insideV w:val="nil"/>
        </w:tcBorders>
        <w:shd w:val="clear" w:color="auto" w:fill="535353" w:themeFill="accent1" w:themeFillShade="BF"/>
      </w:tcPr>
    </w:tblStylePr>
    <w:tblStylePr w:type="lastCol">
      <w:tblPr/>
      <w:tcPr>
        <w:tcBorders>
          <w:top w:val="nil"/>
          <w:left w:val="single" w:sz="18" w:space="0" w:color="FBA919" w:themeColor="background1"/>
          <w:bottom w:val="nil"/>
          <w:right w:val="nil"/>
          <w:insideH w:val="nil"/>
          <w:insideV w:val="nil"/>
        </w:tcBorders>
        <w:shd w:val="clear" w:color="auto" w:fill="535353" w:themeFill="accent1" w:themeFillShade="BF"/>
      </w:tcPr>
    </w:tblStylePr>
    <w:tblStylePr w:type="band1Vert">
      <w:tblPr/>
      <w:tcPr>
        <w:tcBorders>
          <w:top w:val="nil"/>
          <w:left w:val="nil"/>
          <w:bottom w:val="nil"/>
          <w:right w:val="nil"/>
          <w:insideH w:val="nil"/>
          <w:insideV w:val="nil"/>
        </w:tcBorders>
        <w:shd w:val="clear" w:color="auto" w:fill="535353" w:themeFill="accent1" w:themeFillShade="BF"/>
      </w:tcPr>
    </w:tblStylePr>
    <w:tblStylePr w:type="band1Horz">
      <w:tblPr/>
      <w:tcPr>
        <w:tcBorders>
          <w:top w:val="nil"/>
          <w:left w:val="nil"/>
          <w:bottom w:val="nil"/>
          <w:right w:val="nil"/>
          <w:insideH w:val="nil"/>
          <w:insideV w:val="nil"/>
        </w:tcBorders>
        <w:shd w:val="clear" w:color="auto" w:fill="535353" w:themeFill="accent1" w:themeFillShade="BF"/>
      </w:tcPr>
    </w:tblStylePr>
  </w:style>
  <w:style w:type="table" w:styleId="ListaEscura-nfase2">
    <w:name w:val="Dark List Accent 2"/>
    <w:basedOn w:val="Tabelanormal"/>
    <w:uiPriority w:val="70"/>
    <w:semiHidden/>
    <w:unhideWhenUsed/>
    <w:rsid w:val="00D766DE"/>
    <w:rPr>
      <w:color w:val="FBA919" w:themeColor="background1"/>
    </w:rPr>
    <w:tblPr>
      <w:tblStyleRowBandSize w:val="1"/>
      <w:tblStyleColBandSize w:val="1"/>
    </w:tblPr>
    <w:tcPr>
      <w:shd w:val="clear" w:color="auto" w:fill="BFBFA5" w:themeFill="accent2"/>
    </w:tcPr>
    <w:tblStylePr w:type="firstRow">
      <w:rPr>
        <w:b/>
        <w:bCs/>
      </w:rPr>
      <w:tblPr/>
      <w:tcPr>
        <w:tcBorders>
          <w:top w:val="nil"/>
          <w:left w:val="nil"/>
          <w:bottom w:val="single" w:sz="18" w:space="0" w:color="FBA919" w:themeColor="background1"/>
          <w:right w:val="nil"/>
          <w:insideH w:val="nil"/>
          <w:insideV w:val="nil"/>
        </w:tcBorders>
        <w:shd w:val="clear" w:color="auto" w:fill="FBA919" w:themeFill="text1"/>
      </w:tcPr>
    </w:tblStylePr>
    <w:tblStylePr w:type="lastRow">
      <w:tblPr/>
      <w:tcPr>
        <w:tcBorders>
          <w:top w:val="single" w:sz="18" w:space="0" w:color="FBA919" w:themeColor="background1"/>
          <w:left w:val="nil"/>
          <w:bottom w:val="nil"/>
          <w:right w:val="nil"/>
          <w:insideH w:val="nil"/>
          <w:insideV w:val="nil"/>
        </w:tcBorders>
        <w:shd w:val="clear" w:color="auto" w:fill="676749" w:themeFill="accent2" w:themeFillShade="7F"/>
      </w:tcPr>
    </w:tblStylePr>
    <w:tblStylePr w:type="firstCol">
      <w:tblPr/>
      <w:tcPr>
        <w:tcBorders>
          <w:top w:val="nil"/>
          <w:left w:val="nil"/>
          <w:bottom w:val="nil"/>
          <w:right w:val="single" w:sz="18" w:space="0" w:color="FBA919" w:themeColor="background1"/>
          <w:insideH w:val="nil"/>
          <w:insideV w:val="nil"/>
        </w:tcBorders>
        <w:shd w:val="clear" w:color="auto" w:fill="999970" w:themeFill="accent2" w:themeFillShade="BF"/>
      </w:tcPr>
    </w:tblStylePr>
    <w:tblStylePr w:type="lastCol">
      <w:tblPr/>
      <w:tcPr>
        <w:tcBorders>
          <w:top w:val="nil"/>
          <w:left w:val="single" w:sz="18" w:space="0" w:color="FBA919" w:themeColor="background1"/>
          <w:bottom w:val="nil"/>
          <w:right w:val="nil"/>
          <w:insideH w:val="nil"/>
          <w:insideV w:val="nil"/>
        </w:tcBorders>
        <w:shd w:val="clear" w:color="auto" w:fill="999970" w:themeFill="accent2" w:themeFillShade="BF"/>
      </w:tcPr>
    </w:tblStylePr>
    <w:tblStylePr w:type="band1Vert">
      <w:tblPr/>
      <w:tcPr>
        <w:tcBorders>
          <w:top w:val="nil"/>
          <w:left w:val="nil"/>
          <w:bottom w:val="nil"/>
          <w:right w:val="nil"/>
          <w:insideH w:val="nil"/>
          <w:insideV w:val="nil"/>
        </w:tcBorders>
        <w:shd w:val="clear" w:color="auto" w:fill="999970" w:themeFill="accent2" w:themeFillShade="BF"/>
      </w:tcPr>
    </w:tblStylePr>
    <w:tblStylePr w:type="band1Horz">
      <w:tblPr/>
      <w:tcPr>
        <w:tcBorders>
          <w:top w:val="nil"/>
          <w:left w:val="nil"/>
          <w:bottom w:val="nil"/>
          <w:right w:val="nil"/>
          <w:insideH w:val="nil"/>
          <w:insideV w:val="nil"/>
        </w:tcBorders>
        <w:shd w:val="clear" w:color="auto" w:fill="999970" w:themeFill="accent2" w:themeFillShade="BF"/>
      </w:tcPr>
    </w:tblStylePr>
  </w:style>
  <w:style w:type="table" w:styleId="ListaEscura-nfase3">
    <w:name w:val="Dark List Accent 3"/>
    <w:basedOn w:val="Tabelanormal"/>
    <w:uiPriority w:val="70"/>
    <w:semiHidden/>
    <w:unhideWhenUsed/>
    <w:rsid w:val="00D766DE"/>
    <w:rPr>
      <w:color w:val="FBA919" w:themeColor="background1"/>
    </w:rPr>
    <w:tblPr>
      <w:tblStyleRowBandSize w:val="1"/>
      <w:tblStyleColBandSize w:val="1"/>
    </w:tblPr>
    <w:tcPr>
      <w:shd w:val="clear" w:color="auto" w:fill="DCD084" w:themeFill="accent3"/>
    </w:tcPr>
    <w:tblStylePr w:type="firstRow">
      <w:rPr>
        <w:b/>
        <w:bCs/>
      </w:rPr>
      <w:tblPr/>
      <w:tcPr>
        <w:tcBorders>
          <w:top w:val="nil"/>
          <w:left w:val="nil"/>
          <w:bottom w:val="single" w:sz="18" w:space="0" w:color="FBA919" w:themeColor="background1"/>
          <w:right w:val="nil"/>
          <w:insideH w:val="nil"/>
          <w:insideV w:val="nil"/>
        </w:tcBorders>
        <w:shd w:val="clear" w:color="auto" w:fill="FBA919" w:themeFill="text1"/>
      </w:tcPr>
    </w:tblStylePr>
    <w:tblStylePr w:type="lastRow">
      <w:tblPr/>
      <w:tcPr>
        <w:tcBorders>
          <w:top w:val="single" w:sz="18" w:space="0" w:color="FBA919" w:themeColor="background1"/>
          <w:left w:val="nil"/>
          <w:bottom w:val="nil"/>
          <w:right w:val="nil"/>
          <w:insideH w:val="nil"/>
          <w:insideV w:val="nil"/>
        </w:tcBorders>
        <w:shd w:val="clear" w:color="auto" w:fill="887A26" w:themeFill="accent3" w:themeFillShade="7F"/>
      </w:tcPr>
    </w:tblStylePr>
    <w:tblStylePr w:type="firstCol">
      <w:tblPr/>
      <w:tcPr>
        <w:tcBorders>
          <w:top w:val="nil"/>
          <w:left w:val="nil"/>
          <w:bottom w:val="nil"/>
          <w:right w:val="single" w:sz="18" w:space="0" w:color="FBA919" w:themeColor="background1"/>
          <w:insideH w:val="nil"/>
          <w:insideV w:val="nil"/>
        </w:tcBorders>
        <w:shd w:val="clear" w:color="auto" w:fill="C8B53E" w:themeFill="accent3" w:themeFillShade="BF"/>
      </w:tcPr>
    </w:tblStylePr>
    <w:tblStylePr w:type="lastCol">
      <w:tblPr/>
      <w:tcPr>
        <w:tcBorders>
          <w:top w:val="nil"/>
          <w:left w:val="single" w:sz="18" w:space="0" w:color="FBA919" w:themeColor="background1"/>
          <w:bottom w:val="nil"/>
          <w:right w:val="nil"/>
          <w:insideH w:val="nil"/>
          <w:insideV w:val="nil"/>
        </w:tcBorders>
        <w:shd w:val="clear" w:color="auto" w:fill="C8B53E" w:themeFill="accent3" w:themeFillShade="BF"/>
      </w:tcPr>
    </w:tblStylePr>
    <w:tblStylePr w:type="band1Vert">
      <w:tblPr/>
      <w:tcPr>
        <w:tcBorders>
          <w:top w:val="nil"/>
          <w:left w:val="nil"/>
          <w:bottom w:val="nil"/>
          <w:right w:val="nil"/>
          <w:insideH w:val="nil"/>
          <w:insideV w:val="nil"/>
        </w:tcBorders>
        <w:shd w:val="clear" w:color="auto" w:fill="C8B53E" w:themeFill="accent3" w:themeFillShade="BF"/>
      </w:tcPr>
    </w:tblStylePr>
    <w:tblStylePr w:type="band1Horz">
      <w:tblPr/>
      <w:tcPr>
        <w:tcBorders>
          <w:top w:val="nil"/>
          <w:left w:val="nil"/>
          <w:bottom w:val="nil"/>
          <w:right w:val="nil"/>
          <w:insideH w:val="nil"/>
          <w:insideV w:val="nil"/>
        </w:tcBorders>
        <w:shd w:val="clear" w:color="auto" w:fill="C8B53E" w:themeFill="accent3" w:themeFillShade="BF"/>
      </w:tcPr>
    </w:tblStylePr>
  </w:style>
  <w:style w:type="table" w:styleId="ListaEscura-nfase4">
    <w:name w:val="Dark List Accent 4"/>
    <w:basedOn w:val="Tabelanormal"/>
    <w:uiPriority w:val="70"/>
    <w:semiHidden/>
    <w:unhideWhenUsed/>
    <w:rsid w:val="00D766DE"/>
    <w:rPr>
      <w:color w:val="FBA919" w:themeColor="background1"/>
    </w:rPr>
    <w:tblPr>
      <w:tblStyleRowBandSize w:val="1"/>
      <w:tblStyleColBandSize w:val="1"/>
    </w:tblPr>
    <w:tcPr>
      <w:shd w:val="clear" w:color="auto" w:fill="E7BF5F" w:themeFill="accent4"/>
    </w:tcPr>
    <w:tblStylePr w:type="firstRow">
      <w:rPr>
        <w:b/>
        <w:bCs/>
      </w:rPr>
      <w:tblPr/>
      <w:tcPr>
        <w:tcBorders>
          <w:top w:val="nil"/>
          <w:left w:val="nil"/>
          <w:bottom w:val="single" w:sz="18" w:space="0" w:color="FBA919" w:themeColor="background1"/>
          <w:right w:val="nil"/>
          <w:insideH w:val="nil"/>
          <w:insideV w:val="nil"/>
        </w:tcBorders>
        <w:shd w:val="clear" w:color="auto" w:fill="FBA919" w:themeFill="text1"/>
      </w:tcPr>
    </w:tblStylePr>
    <w:tblStylePr w:type="lastRow">
      <w:tblPr/>
      <w:tcPr>
        <w:tcBorders>
          <w:top w:val="single" w:sz="18" w:space="0" w:color="FBA919" w:themeColor="background1"/>
          <w:left w:val="nil"/>
          <w:bottom w:val="nil"/>
          <w:right w:val="nil"/>
          <w:insideH w:val="nil"/>
          <w:insideV w:val="nil"/>
        </w:tcBorders>
        <w:shd w:val="clear" w:color="auto" w:fill="8D6915" w:themeFill="accent4" w:themeFillShade="7F"/>
      </w:tcPr>
    </w:tblStylePr>
    <w:tblStylePr w:type="firstCol">
      <w:tblPr/>
      <w:tcPr>
        <w:tcBorders>
          <w:top w:val="nil"/>
          <w:left w:val="nil"/>
          <w:bottom w:val="nil"/>
          <w:right w:val="single" w:sz="18" w:space="0" w:color="FBA919" w:themeColor="background1"/>
          <w:insideH w:val="nil"/>
          <w:insideV w:val="nil"/>
        </w:tcBorders>
        <w:shd w:val="clear" w:color="auto" w:fill="D49F20" w:themeFill="accent4" w:themeFillShade="BF"/>
      </w:tcPr>
    </w:tblStylePr>
    <w:tblStylePr w:type="lastCol">
      <w:tblPr/>
      <w:tcPr>
        <w:tcBorders>
          <w:top w:val="nil"/>
          <w:left w:val="single" w:sz="18" w:space="0" w:color="FBA919" w:themeColor="background1"/>
          <w:bottom w:val="nil"/>
          <w:right w:val="nil"/>
          <w:insideH w:val="nil"/>
          <w:insideV w:val="nil"/>
        </w:tcBorders>
        <w:shd w:val="clear" w:color="auto" w:fill="D49F20" w:themeFill="accent4" w:themeFillShade="BF"/>
      </w:tcPr>
    </w:tblStylePr>
    <w:tblStylePr w:type="band1Vert">
      <w:tblPr/>
      <w:tcPr>
        <w:tcBorders>
          <w:top w:val="nil"/>
          <w:left w:val="nil"/>
          <w:bottom w:val="nil"/>
          <w:right w:val="nil"/>
          <w:insideH w:val="nil"/>
          <w:insideV w:val="nil"/>
        </w:tcBorders>
        <w:shd w:val="clear" w:color="auto" w:fill="D49F20" w:themeFill="accent4" w:themeFillShade="BF"/>
      </w:tcPr>
    </w:tblStylePr>
    <w:tblStylePr w:type="band1Horz">
      <w:tblPr/>
      <w:tcPr>
        <w:tcBorders>
          <w:top w:val="nil"/>
          <w:left w:val="nil"/>
          <w:bottom w:val="nil"/>
          <w:right w:val="nil"/>
          <w:insideH w:val="nil"/>
          <w:insideV w:val="nil"/>
        </w:tcBorders>
        <w:shd w:val="clear" w:color="auto" w:fill="D49F20" w:themeFill="accent4" w:themeFillShade="BF"/>
      </w:tcPr>
    </w:tblStylePr>
  </w:style>
  <w:style w:type="table" w:styleId="ListaEscura-nfase5">
    <w:name w:val="Dark List Accent 5"/>
    <w:basedOn w:val="Tabelanormal"/>
    <w:uiPriority w:val="70"/>
    <w:semiHidden/>
    <w:unhideWhenUsed/>
    <w:rsid w:val="00D766DE"/>
    <w:rPr>
      <w:color w:val="FBA919" w:themeColor="background1"/>
    </w:rPr>
    <w:tblPr>
      <w:tblStyleRowBandSize w:val="1"/>
      <w:tblStyleColBandSize w:val="1"/>
    </w:tblPr>
    <w:tcPr>
      <w:shd w:val="clear" w:color="auto" w:fill="E9A039" w:themeFill="accent5"/>
    </w:tcPr>
    <w:tblStylePr w:type="firstRow">
      <w:rPr>
        <w:b/>
        <w:bCs/>
      </w:rPr>
      <w:tblPr/>
      <w:tcPr>
        <w:tcBorders>
          <w:top w:val="nil"/>
          <w:left w:val="nil"/>
          <w:bottom w:val="single" w:sz="18" w:space="0" w:color="FBA919" w:themeColor="background1"/>
          <w:right w:val="nil"/>
          <w:insideH w:val="nil"/>
          <w:insideV w:val="nil"/>
        </w:tcBorders>
        <w:shd w:val="clear" w:color="auto" w:fill="FBA919" w:themeFill="text1"/>
      </w:tcPr>
    </w:tblStylePr>
    <w:tblStylePr w:type="lastRow">
      <w:tblPr/>
      <w:tcPr>
        <w:tcBorders>
          <w:top w:val="single" w:sz="18" w:space="0" w:color="FBA919" w:themeColor="background1"/>
          <w:left w:val="nil"/>
          <w:bottom w:val="nil"/>
          <w:right w:val="nil"/>
          <w:insideH w:val="nil"/>
          <w:insideV w:val="nil"/>
        </w:tcBorders>
        <w:shd w:val="clear" w:color="auto" w:fill="81510E" w:themeFill="accent5" w:themeFillShade="7F"/>
      </w:tcPr>
    </w:tblStylePr>
    <w:tblStylePr w:type="firstCol">
      <w:tblPr/>
      <w:tcPr>
        <w:tcBorders>
          <w:top w:val="nil"/>
          <w:left w:val="nil"/>
          <w:bottom w:val="nil"/>
          <w:right w:val="single" w:sz="18" w:space="0" w:color="FBA919" w:themeColor="background1"/>
          <w:insideH w:val="nil"/>
          <w:insideV w:val="nil"/>
        </w:tcBorders>
        <w:shd w:val="clear" w:color="auto" w:fill="C37B15" w:themeFill="accent5" w:themeFillShade="BF"/>
      </w:tcPr>
    </w:tblStylePr>
    <w:tblStylePr w:type="lastCol">
      <w:tblPr/>
      <w:tcPr>
        <w:tcBorders>
          <w:top w:val="nil"/>
          <w:left w:val="single" w:sz="18" w:space="0" w:color="FBA919" w:themeColor="background1"/>
          <w:bottom w:val="nil"/>
          <w:right w:val="nil"/>
          <w:insideH w:val="nil"/>
          <w:insideV w:val="nil"/>
        </w:tcBorders>
        <w:shd w:val="clear" w:color="auto" w:fill="C37B15" w:themeFill="accent5" w:themeFillShade="BF"/>
      </w:tcPr>
    </w:tblStylePr>
    <w:tblStylePr w:type="band1Vert">
      <w:tblPr/>
      <w:tcPr>
        <w:tcBorders>
          <w:top w:val="nil"/>
          <w:left w:val="nil"/>
          <w:bottom w:val="nil"/>
          <w:right w:val="nil"/>
          <w:insideH w:val="nil"/>
          <w:insideV w:val="nil"/>
        </w:tcBorders>
        <w:shd w:val="clear" w:color="auto" w:fill="C37B15" w:themeFill="accent5" w:themeFillShade="BF"/>
      </w:tcPr>
    </w:tblStylePr>
    <w:tblStylePr w:type="band1Horz">
      <w:tblPr/>
      <w:tcPr>
        <w:tcBorders>
          <w:top w:val="nil"/>
          <w:left w:val="nil"/>
          <w:bottom w:val="nil"/>
          <w:right w:val="nil"/>
          <w:insideH w:val="nil"/>
          <w:insideV w:val="nil"/>
        </w:tcBorders>
        <w:shd w:val="clear" w:color="auto" w:fill="C37B15" w:themeFill="accent5" w:themeFillShade="BF"/>
      </w:tcPr>
    </w:tblStylePr>
  </w:style>
  <w:style w:type="table" w:styleId="ListaEscura-nfase6">
    <w:name w:val="Dark List Accent 6"/>
    <w:basedOn w:val="Tabelanormal"/>
    <w:uiPriority w:val="70"/>
    <w:rsid w:val="00D766DE"/>
    <w:rPr>
      <w:color w:val="FBA919" w:themeColor="background1"/>
    </w:rPr>
    <w:tblPr>
      <w:tblStyleRowBandSize w:val="1"/>
      <w:tblStyleColBandSize w:val="1"/>
    </w:tblPr>
    <w:tcPr>
      <w:shd w:val="clear" w:color="auto" w:fill="CF7133" w:themeFill="accent6"/>
    </w:tcPr>
    <w:tblStylePr w:type="firstRow">
      <w:rPr>
        <w:b/>
        <w:bCs/>
      </w:rPr>
      <w:tblPr/>
      <w:tcPr>
        <w:tcBorders>
          <w:top w:val="nil"/>
          <w:left w:val="nil"/>
          <w:bottom w:val="single" w:sz="18" w:space="0" w:color="FBA919" w:themeColor="background1"/>
          <w:right w:val="nil"/>
          <w:insideH w:val="nil"/>
          <w:insideV w:val="nil"/>
        </w:tcBorders>
        <w:shd w:val="clear" w:color="auto" w:fill="FBA919" w:themeFill="text1"/>
      </w:tcPr>
    </w:tblStylePr>
    <w:tblStylePr w:type="lastRow">
      <w:tblPr/>
      <w:tcPr>
        <w:tcBorders>
          <w:top w:val="single" w:sz="18" w:space="0" w:color="FBA919" w:themeColor="background1"/>
          <w:left w:val="nil"/>
          <w:bottom w:val="nil"/>
          <w:right w:val="nil"/>
          <w:insideH w:val="nil"/>
          <w:insideV w:val="nil"/>
        </w:tcBorders>
        <w:shd w:val="clear" w:color="auto" w:fill="673718" w:themeFill="accent6" w:themeFillShade="7F"/>
      </w:tcPr>
    </w:tblStylePr>
    <w:tblStylePr w:type="firstCol">
      <w:tblPr/>
      <w:tcPr>
        <w:tcBorders>
          <w:top w:val="nil"/>
          <w:left w:val="nil"/>
          <w:bottom w:val="nil"/>
          <w:right w:val="single" w:sz="18" w:space="0" w:color="FBA919" w:themeColor="background1"/>
          <w:insideH w:val="nil"/>
          <w:insideV w:val="nil"/>
        </w:tcBorders>
        <w:shd w:val="clear" w:color="auto" w:fill="9C5424" w:themeFill="accent6" w:themeFillShade="BF"/>
      </w:tcPr>
    </w:tblStylePr>
    <w:tblStylePr w:type="lastCol">
      <w:tblPr/>
      <w:tcPr>
        <w:tcBorders>
          <w:top w:val="nil"/>
          <w:left w:val="single" w:sz="18" w:space="0" w:color="FBA919" w:themeColor="background1"/>
          <w:bottom w:val="nil"/>
          <w:right w:val="nil"/>
          <w:insideH w:val="nil"/>
          <w:insideV w:val="nil"/>
        </w:tcBorders>
        <w:shd w:val="clear" w:color="auto" w:fill="9C5424" w:themeFill="accent6" w:themeFillShade="BF"/>
      </w:tcPr>
    </w:tblStylePr>
    <w:tblStylePr w:type="band1Vert">
      <w:tblPr/>
      <w:tcPr>
        <w:tcBorders>
          <w:top w:val="nil"/>
          <w:left w:val="nil"/>
          <w:bottom w:val="nil"/>
          <w:right w:val="nil"/>
          <w:insideH w:val="nil"/>
          <w:insideV w:val="nil"/>
        </w:tcBorders>
        <w:shd w:val="clear" w:color="auto" w:fill="9C5424" w:themeFill="accent6" w:themeFillShade="BF"/>
      </w:tcPr>
    </w:tblStylePr>
    <w:tblStylePr w:type="band1Horz">
      <w:tblPr/>
      <w:tcPr>
        <w:tcBorders>
          <w:top w:val="nil"/>
          <w:left w:val="nil"/>
          <w:bottom w:val="nil"/>
          <w:right w:val="nil"/>
          <w:insideH w:val="nil"/>
          <w:insideV w:val="nil"/>
        </w:tcBorders>
        <w:shd w:val="clear" w:color="auto" w:fill="9C5424" w:themeFill="accent6" w:themeFillShade="BF"/>
      </w:tcPr>
    </w:tblStylePr>
  </w:style>
  <w:style w:type="table" w:styleId="TabeladeLista1Clara">
    <w:name w:val="List Table 1 Light"/>
    <w:basedOn w:val="Tabelanormal"/>
    <w:uiPriority w:val="46"/>
    <w:rsid w:val="00D766DE"/>
    <w:tblPr>
      <w:tblStyleRowBandSize w:val="1"/>
      <w:tblStyleColBandSize w:val="1"/>
    </w:tblPr>
    <w:tblStylePr w:type="firstRow">
      <w:rPr>
        <w:b/>
        <w:bCs/>
      </w:rPr>
      <w:tblPr/>
      <w:tcPr>
        <w:tcBorders>
          <w:bottom w:val="single" w:sz="4" w:space="0" w:color="FCCB74" w:themeColor="text1" w:themeTint="99"/>
        </w:tcBorders>
      </w:tcPr>
    </w:tblStylePr>
    <w:tblStylePr w:type="lastRow">
      <w:rPr>
        <w:b/>
        <w:bCs/>
      </w:rPr>
      <w:tblPr/>
      <w:tcPr>
        <w:tcBorders>
          <w:top w:val="single" w:sz="4" w:space="0" w:color="FCCB74" w:themeColor="text1" w:themeTint="99"/>
        </w:tcBorders>
      </w:tcPr>
    </w:tblStylePr>
    <w:tblStylePr w:type="firstCol">
      <w:rPr>
        <w:b/>
        <w:bCs/>
      </w:rPr>
    </w:tblStylePr>
    <w:tblStylePr w:type="lastCol">
      <w:rPr>
        <w:b/>
        <w:bCs/>
      </w:rPr>
    </w:tblStylePr>
    <w:tblStylePr w:type="band1Vert">
      <w:tblPr/>
      <w:tcPr>
        <w:shd w:val="clear" w:color="auto" w:fill="FEEDD0" w:themeFill="text1" w:themeFillTint="33"/>
      </w:tcPr>
    </w:tblStylePr>
    <w:tblStylePr w:type="band1Horz">
      <w:tblPr/>
      <w:tcPr>
        <w:shd w:val="clear" w:color="auto" w:fill="FEEDD0" w:themeFill="text1" w:themeFillTint="33"/>
      </w:tcPr>
    </w:tblStylePr>
  </w:style>
  <w:style w:type="table" w:styleId="TabeladeLista1Clara-nfase1">
    <w:name w:val="List Table 1 Light Accent 1"/>
    <w:basedOn w:val="Tabelanormal"/>
    <w:uiPriority w:val="46"/>
    <w:rsid w:val="00D766DE"/>
    <w:tblPr>
      <w:tblStyleRowBandSize w:val="1"/>
      <w:tblStyleColBandSize w:val="1"/>
    </w:tblPr>
    <w:tblStylePr w:type="firstRow">
      <w:rPr>
        <w:b/>
        <w:bCs/>
      </w:rPr>
      <w:tblPr/>
      <w:tcPr>
        <w:tcBorders>
          <w:bottom w:val="single" w:sz="4" w:space="0" w:color="A8A8A8" w:themeColor="accent1" w:themeTint="99"/>
        </w:tcBorders>
      </w:tcPr>
    </w:tblStylePr>
    <w:tblStylePr w:type="lastRow">
      <w:rPr>
        <w:b/>
        <w:bCs/>
      </w:rPr>
      <w:tblPr/>
      <w:tcPr>
        <w:tcBorders>
          <w:top w:val="single" w:sz="4" w:space="0" w:color="A8A8A8"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TabeladeLista1Clara-nfase2">
    <w:name w:val="List Table 1 Light Accent 2"/>
    <w:basedOn w:val="Tabelanormal"/>
    <w:uiPriority w:val="46"/>
    <w:rsid w:val="00D766DE"/>
    <w:tblPr>
      <w:tblStyleRowBandSize w:val="1"/>
      <w:tblStyleColBandSize w:val="1"/>
    </w:tblPr>
    <w:tblStylePr w:type="firstRow">
      <w:rPr>
        <w:b/>
        <w:bCs/>
      </w:rPr>
      <w:tblPr/>
      <w:tcPr>
        <w:tcBorders>
          <w:bottom w:val="single" w:sz="4" w:space="0" w:color="D8D8C8" w:themeColor="accent2" w:themeTint="99"/>
        </w:tcBorders>
      </w:tcPr>
    </w:tblStylePr>
    <w:tblStylePr w:type="lastRow">
      <w:rPr>
        <w:b/>
        <w:bCs/>
      </w:rPr>
      <w:tblPr/>
      <w:tcPr>
        <w:tcBorders>
          <w:top w:val="single" w:sz="4" w:space="0" w:color="D8D8C8" w:themeColor="accent2" w:themeTint="99"/>
        </w:tcBorders>
      </w:tcPr>
    </w:tblStylePr>
    <w:tblStylePr w:type="firstCol">
      <w:rPr>
        <w:b/>
        <w:bCs/>
      </w:rPr>
    </w:tblStylePr>
    <w:tblStylePr w:type="lastCol">
      <w:rPr>
        <w:b/>
        <w:bCs/>
      </w:rPr>
    </w:tblStylePr>
    <w:tblStylePr w:type="band1Vert">
      <w:tblPr/>
      <w:tcPr>
        <w:shd w:val="clear" w:color="auto" w:fill="F2F2EC" w:themeFill="accent2" w:themeFillTint="33"/>
      </w:tcPr>
    </w:tblStylePr>
    <w:tblStylePr w:type="band1Horz">
      <w:tblPr/>
      <w:tcPr>
        <w:shd w:val="clear" w:color="auto" w:fill="F2F2EC" w:themeFill="accent2" w:themeFillTint="33"/>
      </w:tcPr>
    </w:tblStylePr>
  </w:style>
  <w:style w:type="table" w:styleId="TabeladeLista1Clara-nfase3">
    <w:name w:val="List Table 1 Light Accent 3"/>
    <w:basedOn w:val="Tabelanormal"/>
    <w:uiPriority w:val="46"/>
    <w:rsid w:val="00D766DE"/>
    <w:tblPr>
      <w:tblStyleRowBandSize w:val="1"/>
      <w:tblStyleColBandSize w:val="1"/>
    </w:tblPr>
    <w:tblStylePr w:type="firstRow">
      <w:rPr>
        <w:b/>
        <w:bCs/>
      </w:rPr>
      <w:tblPr/>
      <w:tcPr>
        <w:tcBorders>
          <w:bottom w:val="single" w:sz="4" w:space="0" w:color="EAE2B5" w:themeColor="accent3" w:themeTint="99"/>
        </w:tcBorders>
      </w:tcPr>
    </w:tblStylePr>
    <w:tblStylePr w:type="lastRow">
      <w:rPr>
        <w:b/>
        <w:bCs/>
      </w:rPr>
      <w:tblPr/>
      <w:tcPr>
        <w:tcBorders>
          <w:top w:val="single" w:sz="4" w:space="0" w:color="EAE2B5" w:themeColor="accent3" w:themeTint="99"/>
        </w:tcBorders>
      </w:tcPr>
    </w:tblStylePr>
    <w:tblStylePr w:type="firstCol">
      <w:rPr>
        <w:b/>
        <w:bCs/>
      </w:rPr>
    </w:tblStylePr>
    <w:tblStylePr w:type="lastCol">
      <w:rPr>
        <w:b/>
        <w:bCs/>
      </w:rPr>
    </w:tblStylePr>
    <w:tblStylePr w:type="band1Vert">
      <w:tblPr/>
      <w:tcPr>
        <w:shd w:val="clear" w:color="auto" w:fill="F8F5E6" w:themeFill="accent3" w:themeFillTint="33"/>
      </w:tcPr>
    </w:tblStylePr>
    <w:tblStylePr w:type="band1Horz">
      <w:tblPr/>
      <w:tcPr>
        <w:shd w:val="clear" w:color="auto" w:fill="F8F5E6" w:themeFill="accent3" w:themeFillTint="33"/>
      </w:tcPr>
    </w:tblStylePr>
  </w:style>
  <w:style w:type="table" w:styleId="TabeladeLista1Clara-nfase4">
    <w:name w:val="List Table 1 Light Accent 4"/>
    <w:basedOn w:val="Tabelanormal"/>
    <w:uiPriority w:val="46"/>
    <w:rsid w:val="00D766DE"/>
    <w:tblPr>
      <w:tblStyleRowBandSize w:val="1"/>
      <w:tblStyleColBandSize w:val="1"/>
    </w:tblPr>
    <w:tblStylePr w:type="firstRow">
      <w:rPr>
        <w:b/>
        <w:bCs/>
      </w:rPr>
      <w:tblPr/>
      <w:tcPr>
        <w:tcBorders>
          <w:bottom w:val="single" w:sz="4" w:space="0" w:color="F0D89E" w:themeColor="accent4" w:themeTint="99"/>
        </w:tcBorders>
      </w:tcPr>
    </w:tblStylePr>
    <w:tblStylePr w:type="lastRow">
      <w:rPr>
        <w:b/>
        <w:bCs/>
      </w:rPr>
      <w:tblPr/>
      <w:tcPr>
        <w:tcBorders>
          <w:top w:val="single" w:sz="4" w:space="0" w:color="F0D89E" w:themeColor="accent4" w:themeTint="99"/>
        </w:tcBorders>
      </w:tcPr>
    </w:tblStylePr>
    <w:tblStylePr w:type="firstCol">
      <w:rPr>
        <w:b/>
        <w:bCs/>
      </w:rPr>
    </w:tblStylePr>
    <w:tblStylePr w:type="lastCol">
      <w:rPr>
        <w:b/>
        <w:bCs/>
      </w:rPr>
    </w:tblStylePr>
    <w:tblStylePr w:type="band1Vert">
      <w:tblPr/>
      <w:tcPr>
        <w:shd w:val="clear" w:color="auto" w:fill="FAF2DE" w:themeFill="accent4" w:themeFillTint="33"/>
      </w:tcPr>
    </w:tblStylePr>
    <w:tblStylePr w:type="band1Horz">
      <w:tblPr/>
      <w:tcPr>
        <w:shd w:val="clear" w:color="auto" w:fill="FAF2DE" w:themeFill="accent4" w:themeFillTint="33"/>
      </w:tcPr>
    </w:tblStylePr>
  </w:style>
  <w:style w:type="table" w:styleId="TabeladeLista1Clara-nfase5">
    <w:name w:val="List Table 1 Light Accent 5"/>
    <w:basedOn w:val="Tabelanormal"/>
    <w:uiPriority w:val="46"/>
    <w:rsid w:val="00D766DE"/>
    <w:tblPr>
      <w:tblStyleRowBandSize w:val="1"/>
      <w:tblStyleColBandSize w:val="1"/>
    </w:tblPr>
    <w:tblStylePr w:type="firstRow">
      <w:rPr>
        <w:b/>
        <w:bCs/>
      </w:rPr>
      <w:tblPr/>
      <w:tcPr>
        <w:tcBorders>
          <w:bottom w:val="single" w:sz="4" w:space="0" w:color="F1C588" w:themeColor="accent5" w:themeTint="99"/>
        </w:tcBorders>
      </w:tcPr>
    </w:tblStylePr>
    <w:tblStylePr w:type="lastRow">
      <w:rPr>
        <w:b/>
        <w:bCs/>
      </w:rPr>
      <w:tblPr/>
      <w:tcPr>
        <w:tcBorders>
          <w:top w:val="single" w:sz="4" w:space="0" w:color="F1C588" w:themeColor="accent5" w:themeTint="99"/>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TabeladeLista1Clara-nfase6">
    <w:name w:val="List Table 1 Light Accent 6"/>
    <w:basedOn w:val="Tabelanormal"/>
    <w:uiPriority w:val="46"/>
    <w:rsid w:val="00D766DE"/>
    <w:tblPr>
      <w:tblStyleRowBandSize w:val="1"/>
      <w:tblStyleColBandSize w:val="1"/>
    </w:tblPr>
    <w:tblStylePr w:type="firstRow">
      <w:rPr>
        <w:b/>
        <w:bCs/>
      </w:rPr>
      <w:tblPr/>
      <w:tcPr>
        <w:tcBorders>
          <w:bottom w:val="single" w:sz="4" w:space="0" w:color="E2A984" w:themeColor="accent6" w:themeTint="99"/>
        </w:tcBorders>
      </w:tcPr>
    </w:tblStylePr>
    <w:tblStylePr w:type="lastRow">
      <w:rPr>
        <w:b/>
        <w:bCs/>
      </w:rPr>
      <w:tblPr/>
      <w:tcPr>
        <w:tcBorders>
          <w:top w:val="single" w:sz="4" w:space="0" w:color="E2A984" w:themeColor="accent6" w:themeTint="99"/>
        </w:tcBorders>
      </w:tc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TabeladeLista2">
    <w:name w:val="List Table 2"/>
    <w:basedOn w:val="Tabelanormal"/>
    <w:uiPriority w:val="47"/>
    <w:rsid w:val="00D766DE"/>
    <w:tblPr>
      <w:tblStyleRowBandSize w:val="1"/>
      <w:tblStyleColBandSize w:val="1"/>
      <w:tblBorders>
        <w:top w:val="single" w:sz="4" w:space="0" w:color="FCCB74" w:themeColor="text1" w:themeTint="99"/>
        <w:bottom w:val="single" w:sz="4" w:space="0" w:color="FCCB74" w:themeColor="text1" w:themeTint="99"/>
        <w:insideH w:val="single" w:sz="4" w:space="0" w:color="FCCB74"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DD0" w:themeFill="text1" w:themeFillTint="33"/>
      </w:tcPr>
    </w:tblStylePr>
    <w:tblStylePr w:type="band1Horz">
      <w:tblPr/>
      <w:tcPr>
        <w:shd w:val="clear" w:color="auto" w:fill="FEEDD0" w:themeFill="text1" w:themeFillTint="33"/>
      </w:tcPr>
    </w:tblStylePr>
  </w:style>
  <w:style w:type="table" w:styleId="TabeladeLista2-nfase1">
    <w:name w:val="List Table 2 Accent 1"/>
    <w:basedOn w:val="Tabelanormal"/>
    <w:uiPriority w:val="47"/>
    <w:rsid w:val="00D766DE"/>
    <w:tblPr>
      <w:tblStyleRowBandSize w:val="1"/>
      <w:tblStyleColBandSize w:val="1"/>
      <w:tblBorders>
        <w:top w:val="single" w:sz="4" w:space="0" w:color="A8A8A8" w:themeColor="accent1" w:themeTint="99"/>
        <w:bottom w:val="single" w:sz="4" w:space="0" w:color="A8A8A8" w:themeColor="accent1" w:themeTint="99"/>
        <w:insideH w:val="single" w:sz="4" w:space="0" w:color="A8A8A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TabeladeLista2-nfase2">
    <w:name w:val="List Table 2 Accent 2"/>
    <w:basedOn w:val="Tabelanormal"/>
    <w:uiPriority w:val="47"/>
    <w:rsid w:val="00D766DE"/>
    <w:tblPr>
      <w:tblStyleRowBandSize w:val="1"/>
      <w:tblStyleColBandSize w:val="1"/>
      <w:tblBorders>
        <w:top w:val="single" w:sz="4" w:space="0" w:color="D8D8C8" w:themeColor="accent2" w:themeTint="99"/>
        <w:bottom w:val="single" w:sz="4" w:space="0" w:color="D8D8C8" w:themeColor="accent2" w:themeTint="99"/>
        <w:insideH w:val="single" w:sz="4" w:space="0" w:color="D8D8C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EC" w:themeFill="accent2" w:themeFillTint="33"/>
      </w:tcPr>
    </w:tblStylePr>
    <w:tblStylePr w:type="band1Horz">
      <w:tblPr/>
      <w:tcPr>
        <w:shd w:val="clear" w:color="auto" w:fill="F2F2EC" w:themeFill="accent2" w:themeFillTint="33"/>
      </w:tcPr>
    </w:tblStylePr>
  </w:style>
  <w:style w:type="table" w:styleId="TabeladeLista2-nfase3">
    <w:name w:val="List Table 2 Accent 3"/>
    <w:basedOn w:val="Tabelanormal"/>
    <w:uiPriority w:val="47"/>
    <w:rsid w:val="00D766DE"/>
    <w:tblPr>
      <w:tblStyleRowBandSize w:val="1"/>
      <w:tblStyleColBandSize w:val="1"/>
      <w:tblBorders>
        <w:top w:val="single" w:sz="4" w:space="0" w:color="EAE2B5" w:themeColor="accent3" w:themeTint="99"/>
        <w:bottom w:val="single" w:sz="4" w:space="0" w:color="EAE2B5" w:themeColor="accent3" w:themeTint="99"/>
        <w:insideH w:val="single" w:sz="4" w:space="0" w:color="EAE2B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5E6" w:themeFill="accent3" w:themeFillTint="33"/>
      </w:tcPr>
    </w:tblStylePr>
    <w:tblStylePr w:type="band1Horz">
      <w:tblPr/>
      <w:tcPr>
        <w:shd w:val="clear" w:color="auto" w:fill="F8F5E6" w:themeFill="accent3" w:themeFillTint="33"/>
      </w:tcPr>
    </w:tblStylePr>
  </w:style>
  <w:style w:type="table" w:styleId="TabeladeLista2-nfase4">
    <w:name w:val="List Table 2 Accent 4"/>
    <w:basedOn w:val="Tabelanormal"/>
    <w:uiPriority w:val="47"/>
    <w:rsid w:val="00D766DE"/>
    <w:tblPr>
      <w:tblStyleRowBandSize w:val="1"/>
      <w:tblStyleColBandSize w:val="1"/>
      <w:tblBorders>
        <w:top w:val="single" w:sz="4" w:space="0" w:color="F0D89E" w:themeColor="accent4" w:themeTint="99"/>
        <w:bottom w:val="single" w:sz="4" w:space="0" w:color="F0D89E" w:themeColor="accent4" w:themeTint="99"/>
        <w:insideH w:val="single" w:sz="4" w:space="0" w:color="F0D89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2DE" w:themeFill="accent4" w:themeFillTint="33"/>
      </w:tcPr>
    </w:tblStylePr>
    <w:tblStylePr w:type="band1Horz">
      <w:tblPr/>
      <w:tcPr>
        <w:shd w:val="clear" w:color="auto" w:fill="FAF2DE" w:themeFill="accent4" w:themeFillTint="33"/>
      </w:tcPr>
    </w:tblStylePr>
  </w:style>
  <w:style w:type="table" w:styleId="TabeladeLista2-nfase5">
    <w:name w:val="List Table 2 Accent 5"/>
    <w:basedOn w:val="Tabelanormal"/>
    <w:uiPriority w:val="47"/>
    <w:rsid w:val="00D766DE"/>
    <w:tblPr>
      <w:tblStyleRowBandSize w:val="1"/>
      <w:tblStyleColBandSize w:val="1"/>
      <w:tblBorders>
        <w:top w:val="single" w:sz="4" w:space="0" w:color="F1C588" w:themeColor="accent5" w:themeTint="99"/>
        <w:bottom w:val="single" w:sz="4" w:space="0" w:color="F1C588" w:themeColor="accent5" w:themeTint="99"/>
        <w:insideH w:val="single" w:sz="4" w:space="0" w:color="F1C588"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TabeladeLista2-nfase6">
    <w:name w:val="List Table 2 Accent 6"/>
    <w:basedOn w:val="Tabelanormal"/>
    <w:uiPriority w:val="47"/>
    <w:rsid w:val="00D766DE"/>
    <w:tblPr>
      <w:tblStyleRowBandSize w:val="1"/>
      <w:tblStyleColBandSize w:val="1"/>
      <w:tblBorders>
        <w:top w:val="single" w:sz="4" w:space="0" w:color="E2A984" w:themeColor="accent6" w:themeTint="99"/>
        <w:bottom w:val="single" w:sz="4" w:space="0" w:color="E2A984" w:themeColor="accent6" w:themeTint="99"/>
        <w:insideH w:val="single" w:sz="4" w:space="0" w:color="E2A98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TabeladeLista3">
    <w:name w:val="List Table 3"/>
    <w:basedOn w:val="Tabelanormal"/>
    <w:uiPriority w:val="48"/>
    <w:rsid w:val="00D766DE"/>
    <w:tblPr>
      <w:tblStyleRowBandSize w:val="1"/>
      <w:tblStyleColBandSize w:val="1"/>
      <w:tblBorders>
        <w:top w:val="single" w:sz="4" w:space="0" w:color="FBA919" w:themeColor="text1"/>
        <w:left w:val="single" w:sz="4" w:space="0" w:color="FBA919" w:themeColor="text1"/>
        <w:bottom w:val="single" w:sz="4" w:space="0" w:color="FBA919" w:themeColor="text1"/>
        <w:right w:val="single" w:sz="4" w:space="0" w:color="FBA919" w:themeColor="text1"/>
      </w:tblBorders>
    </w:tblPr>
    <w:tblStylePr w:type="firstRow">
      <w:rPr>
        <w:b/>
        <w:bCs/>
        <w:color w:val="FBA919" w:themeColor="background1"/>
      </w:rPr>
      <w:tblPr/>
      <w:tcPr>
        <w:shd w:val="clear" w:color="auto" w:fill="FBA919" w:themeFill="text1"/>
      </w:tcPr>
    </w:tblStylePr>
    <w:tblStylePr w:type="lastRow">
      <w:rPr>
        <w:b/>
        <w:bCs/>
      </w:rPr>
      <w:tblPr/>
      <w:tcPr>
        <w:tcBorders>
          <w:top w:val="double" w:sz="4" w:space="0" w:color="FBA919" w:themeColor="text1"/>
        </w:tcBorders>
        <w:shd w:val="clear" w:color="auto" w:fill="FBA919" w:themeFill="background1"/>
      </w:tcPr>
    </w:tblStylePr>
    <w:tblStylePr w:type="firstCol">
      <w:rPr>
        <w:b/>
        <w:bCs/>
      </w:rPr>
      <w:tblPr/>
      <w:tcPr>
        <w:tcBorders>
          <w:right w:val="nil"/>
        </w:tcBorders>
        <w:shd w:val="clear" w:color="auto" w:fill="FBA919" w:themeFill="background1"/>
      </w:tcPr>
    </w:tblStylePr>
    <w:tblStylePr w:type="lastCol">
      <w:rPr>
        <w:b/>
        <w:bCs/>
      </w:rPr>
      <w:tblPr/>
      <w:tcPr>
        <w:tcBorders>
          <w:left w:val="nil"/>
        </w:tcBorders>
        <w:shd w:val="clear" w:color="auto" w:fill="FBA919" w:themeFill="background1"/>
      </w:tcPr>
    </w:tblStylePr>
    <w:tblStylePr w:type="band1Vert">
      <w:tblPr/>
      <w:tcPr>
        <w:tcBorders>
          <w:left w:val="single" w:sz="4" w:space="0" w:color="FBA919" w:themeColor="text1"/>
          <w:right w:val="single" w:sz="4" w:space="0" w:color="FBA919" w:themeColor="text1"/>
        </w:tcBorders>
      </w:tcPr>
    </w:tblStylePr>
    <w:tblStylePr w:type="band1Horz">
      <w:tblPr/>
      <w:tcPr>
        <w:tcBorders>
          <w:top w:val="single" w:sz="4" w:space="0" w:color="FBA919" w:themeColor="text1"/>
          <w:bottom w:val="single" w:sz="4" w:space="0" w:color="FBA91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BA919" w:themeColor="text1"/>
          <w:left w:val="nil"/>
        </w:tcBorders>
      </w:tcPr>
    </w:tblStylePr>
    <w:tblStylePr w:type="swCell">
      <w:tblPr/>
      <w:tcPr>
        <w:tcBorders>
          <w:top w:val="double" w:sz="4" w:space="0" w:color="FBA919" w:themeColor="text1"/>
          <w:right w:val="nil"/>
        </w:tcBorders>
      </w:tcPr>
    </w:tblStylePr>
  </w:style>
  <w:style w:type="table" w:styleId="TabeladeLista3-nfase1">
    <w:name w:val="List Table 3 Accent 1"/>
    <w:basedOn w:val="Tabelanormal"/>
    <w:uiPriority w:val="48"/>
    <w:rsid w:val="00D766DE"/>
    <w:tblPr>
      <w:tblStyleRowBandSize w:val="1"/>
      <w:tblStyleColBandSize w:val="1"/>
      <w:tblBorders>
        <w:top w:val="single" w:sz="4" w:space="0" w:color="6F6F6F" w:themeColor="accent1"/>
        <w:left w:val="single" w:sz="4" w:space="0" w:color="6F6F6F" w:themeColor="accent1"/>
        <w:bottom w:val="single" w:sz="4" w:space="0" w:color="6F6F6F" w:themeColor="accent1"/>
        <w:right w:val="single" w:sz="4" w:space="0" w:color="6F6F6F" w:themeColor="accent1"/>
      </w:tblBorders>
    </w:tblPr>
    <w:tblStylePr w:type="firstRow">
      <w:rPr>
        <w:b/>
        <w:bCs/>
        <w:color w:val="FBA919" w:themeColor="background1"/>
      </w:rPr>
      <w:tblPr/>
      <w:tcPr>
        <w:shd w:val="clear" w:color="auto" w:fill="6F6F6F" w:themeFill="accent1"/>
      </w:tcPr>
    </w:tblStylePr>
    <w:tblStylePr w:type="lastRow">
      <w:rPr>
        <w:b/>
        <w:bCs/>
      </w:rPr>
      <w:tblPr/>
      <w:tcPr>
        <w:tcBorders>
          <w:top w:val="double" w:sz="4" w:space="0" w:color="6F6F6F" w:themeColor="accent1"/>
        </w:tcBorders>
        <w:shd w:val="clear" w:color="auto" w:fill="FBA919" w:themeFill="background1"/>
      </w:tcPr>
    </w:tblStylePr>
    <w:tblStylePr w:type="firstCol">
      <w:rPr>
        <w:b/>
        <w:bCs/>
      </w:rPr>
      <w:tblPr/>
      <w:tcPr>
        <w:tcBorders>
          <w:right w:val="nil"/>
        </w:tcBorders>
        <w:shd w:val="clear" w:color="auto" w:fill="FBA919" w:themeFill="background1"/>
      </w:tcPr>
    </w:tblStylePr>
    <w:tblStylePr w:type="lastCol">
      <w:rPr>
        <w:b/>
        <w:bCs/>
      </w:rPr>
      <w:tblPr/>
      <w:tcPr>
        <w:tcBorders>
          <w:left w:val="nil"/>
        </w:tcBorders>
        <w:shd w:val="clear" w:color="auto" w:fill="FBA919" w:themeFill="background1"/>
      </w:tcPr>
    </w:tblStylePr>
    <w:tblStylePr w:type="band1Vert">
      <w:tblPr/>
      <w:tcPr>
        <w:tcBorders>
          <w:left w:val="single" w:sz="4" w:space="0" w:color="6F6F6F" w:themeColor="accent1"/>
          <w:right w:val="single" w:sz="4" w:space="0" w:color="6F6F6F" w:themeColor="accent1"/>
        </w:tcBorders>
      </w:tcPr>
    </w:tblStylePr>
    <w:tblStylePr w:type="band1Horz">
      <w:tblPr/>
      <w:tcPr>
        <w:tcBorders>
          <w:top w:val="single" w:sz="4" w:space="0" w:color="6F6F6F" w:themeColor="accent1"/>
          <w:bottom w:val="single" w:sz="4" w:space="0" w:color="6F6F6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6F6F" w:themeColor="accent1"/>
          <w:left w:val="nil"/>
        </w:tcBorders>
      </w:tcPr>
    </w:tblStylePr>
    <w:tblStylePr w:type="swCell">
      <w:tblPr/>
      <w:tcPr>
        <w:tcBorders>
          <w:top w:val="double" w:sz="4" w:space="0" w:color="6F6F6F" w:themeColor="accent1"/>
          <w:right w:val="nil"/>
        </w:tcBorders>
      </w:tcPr>
    </w:tblStylePr>
  </w:style>
  <w:style w:type="table" w:styleId="TabeladeLista3-nfase2">
    <w:name w:val="List Table 3 Accent 2"/>
    <w:basedOn w:val="Tabelanormal"/>
    <w:uiPriority w:val="48"/>
    <w:rsid w:val="00D766DE"/>
    <w:tblPr>
      <w:tblStyleRowBandSize w:val="1"/>
      <w:tblStyleCol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blStylePr w:type="firstRow">
      <w:rPr>
        <w:b/>
        <w:bCs/>
        <w:color w:val="FBA919" w:themeColor="background1"/>
      </w:rPr>
      <w:tblPr/>
      <w:tcPr>
        <w:shd w:val="clear" w:color="auto" w:fill="BFBFA5" w:themeFill="accent2"/>
      </w:tcPr>
    </w:tblStylePr>
    <w:tblStylePr w:type="lastRow">
      <w:rPr>
        <w:b/>
        <w:bCs/>
      </w:rPr>
      <w:tblPr/>
      <w:tcPr>
        <w:tcBorders>
          <w:top w:val="double" w:sz="4" w:space="0" w:color="BFBFA5" w:themeColor="accent2"/>
        </w:tcBorders>
        <w:shd w:val="clear" w:color="auto" w:fill="FBA919" w:themeFill="background1"/>
      </w:tcPr>
    </w:tblStylePr>
    <w:tblStylePr w:type="firstCol">
      <w:rPr>
        <w:b/>
        <w:bCs/>
      </w:rPr>
      <w:tblPr/>
      <w:tcPr>
        <w:tcBorders>
          <w:right w:val="nil"/>
        </w:tcBorders>
        <w:shd w:val="clear" w:color="auto" w:fill="FBA919" w:themeFill="background1"/>
      </w:tcPr>
    </w:tblStylePr>
    <w:tblStylePr w:type="lastCol">
      <w:rPr>
        <w:b/>
        <w:bCs/>
      </w:rPr>
      <w:tblPr/>
      <w:tcPr>
        <w:tcBorders>
          <w:left w:val="nil"/>
        </w:tcBorders>
        <w:shd w:val="clear" w:color="auto" w:fill="FBA919" w:themeFill="background1"/>
      </w:tcPr>
    </w:tblStylePr>
    <w:tblStylePr w:type="band1Vert">
      <w:tblPr/>
      <w:tcPr>
        <w:tcBorders>
          <w:left w:val="single" w:sz="4" w:space="0" w:color="BFBFA5" w:themeColor="accent2"/>
          <w:right w:val="single" w:sz="4" w:space="0" w:color="BFBFA5" w:themeColor="accent2"/>
        </w:tcBorders>
      </w:tcPr>
    </w:tblStylePr>
    <w:tblStylePr w:type="band1Horz">
      <w:tblPr/>
      <w:tcPr>
        <w:tcBorders>
          <w:top w:val="single" w:sz="4" w:space="0" w:color="BFBFA5" w:themeColor="accent2"/>
          <w:bottom w:val="single" w:sz="4" w:space="0" w:color="BFBFA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FBFA5" w:themeColor="accent2"/>
          <w:left w:val="nil"/>
        </w:tcBorders>
      </w:tcPr>
    </w:tblStylePr>
    <w:tblStylePr w:type="swCell">
      <w:tblPr/>
      <w:tcPr>
        <w:tcBorders>
          <w:top w:val="double" w:sz="4" w:space="0" w:color="BFBFA5" w:themeColor="accent2"/>
          <w:right w:val="nil"/>
        </w:tcBorders>
      </w:tcPr>
    </w:tblStylePr>
  </w:style>
  <w:style w:type="table" w:styleId="TabeladeLista3-nfase3">
    <w:name w:val="List Table 3 Accent 3"/>
    <w:basedOn w:val="Tabelanormal"/>
    <w:uiPriority w:val="48"/>
    <w:rsid w:val="00D766DE"/>
    <w:tblPr>
      <w:tblStyleRowBandSize w:val="1"/>
      <w:tblStyleColBandSize w:val="1"/>
      <w:tblBorders>
        <w:top w:val="single" w:sz="4" w:space="0" w:color="DCD084" w:themeColor="accent3"/>
        <w:left w:val="single" w:sz="4" w:space="0" w:color="DCD084" w:themeColor="accent3"/>
        <w:bottom w:val="single" w:sz="4" w:space="0" w:color="DCD084" w:themeColor="accent3"/>
        <w:right w:val="single" w:sz="4" w:space="0" w:color="DCD084" w:themeColor="accent3"/>
      </w:tblBorders>
    </w:tblPr>
    <w:tblStylePr w:type="firstRow">
      <w:rPr>
        <w:b/>
        <w:bCs/>
        <w:color w:val="FBA919" w:themeColor="background1"/>
      </w:rPr>
      <w:tblPr/>
      <w:tcPr>
        <w:shd w:val="clear" w:color="auto" w:fill="DCD084" w:themeFill="accent3"/>
      </w:tcPr>
    </w:tblStylePr>
    <w:tblStylePr w:type="lastRow">
      <w:rPr>
        <w:b/>
        <w:bCs/>
      </w:rPr>
      <w:tblPr/>
      <w:tcPr>
        <w:tcBorders>
          <w:top w:val="double" w:sz="4" w:space="0" w:color="DCD084" w:themeColor="accent3"/>
        </w:tcBorders>
        <w:shd w:val="clear" w:color="auto" w:fill="FBA919" w:themeFill="background1"/>
      </w:tcPr>
    </w:tblStylePr>
    <w:tblStylePr w:type="firstCol">
      <w:rPr>
        <w:b/>
        <w:bCs/>
      </w:rPr>
      <w:tblPr/>
      <w:tcPr>
        <w:tcBorders>
          <w:right w:val="nil"/>
        </w:tcBorders>
        <w:shd w:val="clear" w:color="auto" w:fill="FBA919" w:themeFill="background1"/>
      </w:tcPr>
    </w:tblStylePr>
    <w:tblStylePr w:type="lastCol">
      <w:rPr>
        <w:b/>
        <w:bCs/>
      </w:rPr>
      <w:tblPr/>
      <w:tcPr>
        <w:tcBorders>
          <w:left w:val="nil"/>
        </w:tcBorders>
        <w:shd w:val="clear" w:color="auto" w:fill="FBA919" w:themeFill="background1"/>
      </w:tcPr>
    </w:tblStylePr>
    <w:tblStylePr w:type="band1Vert">
      <w:tblPr/>
      <w:tcPr>
        <w:tcBorders>
          <w:left w:val="single" w:sz="4" w:space="0" w:color="DCD084" w:themeColor="accent3"/>
          <w:right w:val="single" w:sz="4" w:space="0" w:color="DCD084" w:themeColor="accent3"/>
        </w:tcBorders>
      </w:tcPr>
    </w:tblStylePr>
    <w:tblStylePr w:type="band1Horz">
      <w:tblPr/>
      <w:tcPr>
        <w:tcBorders>
          <w:top w:val="single" w:sz="4" w:space="0" w:color="DCD084" w:themeColor="accent3"/>
          <w:bottom w:val="single" w:sz="4" w:space="0" w:color="DCD08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CD084" w:themeColor="accent3"/>
          <w:left w:val="nil"/>
        </w:tcBorders>
      </w:tcPr>
    </w:tblStylePr>
    <w:tblStylePr w:type="swCell">
      <w:tblPr/>
      <w:tcPr>
        <w:tcBorders>
          <w:top w:val="double" w:sz="4" w:space="0" w:color="DCD084" w:themeColor="accent3"/>
          <w:right w:val="nil"/>
        </w:tcBorders>
      </w:tcPr>
    </w:tblStylePr>
  </w:style>
  <w:style w:type="table" w:styleId="TabeladeLista3-nfase4">
    <w:name w:val="List Table 3 Accent 4"/>
    <w:basedOn w:val="Tabelanormal"/>
    <w:uiPriority w:val="48"/>
    <w:rsid w:val="00D766DE"/>
    <w:tblPr>
      <w:tblStyleRowBandSize w:val="1"/>
      <w:tblStyleColBandSize w:val="1"/>
      <w:tblBorders>
        <w:top w:val="single" w:sz="4" w:space="0" w:color="E7BF5F" w:themeColor="accent4"/>
        <w:left w:val="single" w:sz="4" w:space="0" w:color="E7BF5F" w:themeColor="accent4"/>
        <w:bottom w:val="single" w:sz="4" w:space="0" w:color="E7BF5F" w:themeColor="accent4"/>
        <w:right w:val="single" w:sz="4" w:space="0" w:color="E7BF5F" w:themeColor="accent4"/>
      </w:tblBorders>
    </w:tblPr>
    <w:tblStylePr w:type="firstRow">
      <w:rPr>
        <w:b/>
        <w:bCs/>
        <w:color w:val="FBA919" w:themeColor="background1"/>
      </w:rPr>
      <w:tblPr/>
      <w:tcPr>
        <w:shd w:val="clear" w:color="auto" w:fill="E7BF5F" w:themeFill="accent4"/>
      </w:tcPr>
    </w:tblStylePr>
    <w:tblStylePr w:type="lastRow">
      <w:rPr>
        <w:b/>
        <w:bCs/>
      </w:rPr>
      <w:tblPr/>
      <w:tcPr>
        <w:tcBorders>
          <w:top w:val="double" w:sz="4" w:space="0" w:color="E7BF5F" w:themeColor="accent4"/>
        </w:tcBorders>
        <w:shd w:val="clear" w:color="auto" w:fill="FBA919" w:themeFill="background1"/>
      </w:tcPr>
    </w:tblStylePr>
    <w:tblStylePr w:type="firstCol">
      <w:rPr>
        <w:b/>
        <w:bCs/>
      </w:rPr>
      <w:tblPr/>
      <w:tcPr>
        <w:tcBorders>
          <w:right w:val="nil"/>
        </w:tcBorders>
        <w:shd w:val="clear" w:color="auto" w:fill="FBA919" w:themeFill="background1"/>
      </w:tcPr>
    </w:tblStylePr>
    <w:tblStylePr w:type="lastCol">
      <w:rPr>
        <w:b/>
        <w:bCs/>
      </w:rPr>
      <w:tblPr/>
      <w:tcPr>
        <w:tcBorders>
          <w:left w:val="nil"/>
        </w:tcBorders>
        <w:shd w:val="clear" w:color="auto" w:fill="FBA919" w:themeFill="background1"/>
      </w:tcPr>
    </w:tblStylePr>
    <w:tblStylePr w:type="band1Vert">
      <w:tblPr/>
      <w:tcPr>
        <w:tcBorders>
          <w:left w:val="single" w:sz="4" w:space="0" w:color="E7BF5F" w:themeColor="accent4"/>
          <w:right w:val="single" w:sz="4" w:space="0" w:color="E7BF5F" w:themeColor="accent4"/>
        </w:tcBorders>
      </w:tcPr>
    </w:tblStylePr>
    <w:tblStylePr w:type="band1Horz">
      <w:tblPr/>
      <w:tcPr>
        <w:tcBorders>
          <w:top w:val="single" w:sz="4" w:space="0" w:color="E7BF5F" w:themeColor="accent4"/>
          <w:bottom w:val="single" w:sz="4" w:space="0" w:color="E7BF5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BF5F" w:themeColor="accent4"/>
          <w:left w:val="nil"/>
        </w:tcBorders>
      </w:tcPr>
    </w:tblStylePr>
    <w:tblStylePr w:type="swCell">
      <w:tblPr/>
      <w:tcPr>
        <w:tcBorders>
          <w:top w:val="double" w:sz="4" w:space="0" w:color="E7BF5F" w:themeColor="accent4"/>
          <w:right w:val="nil"/>
        </w:tcBorders>
      </w:tcPr>
    </w:tblStylePr>
  </w:style>
  <w:style w:type="table" w:styleId="TabeladeLista3-nfase5">
    <w:name w:val="List Table 3 Accent 5"/>
    <w:basedOn w:val="Tabelanormal"/>
    <w:uiPriority w:val="48"/>
    <w:rsid w:val="00D766DE"/>
    <w:tblPr>
      <w:tblStyleRowBandSize w:val="1"/>
      <w:tblStyleColBandSize w:val="1"/>
      <w:tblBorders>
        <w:top w:val="single" w:sz="4" w:space="0" w:color="E9A039" w:themeColor="accent5"/>
        <w:left w:val="single" w:sz="4" w:space="0" w:color="E9A039" w:themeColor="accent5"/>
        <w:bottom w:val="single" w:sz="4" w:space="0" w:color="E9A039" w:themeColor="accent5"/>
        <w:right w:val="single" w:sz="4" w:space="0" w:color="E9A039" w:themeColor="accent5"/>
      </w:tblBorders>
    </w:tblPr>
    <w:tblStylePr w:type="firstRow">
      <w:rPr>
        <w:b/>
        <w:bCs/>
        <w:color w:val="FBA919" w:themeColor="background1"/>
      </w:rPr>
      <w:tblPr/>
      <w:tcPr>
        <w:shd w:val="clear" w:color="auto" w:fill="E9A039" w:themeFill="accent5"/>
      </w:tcPr>
    </w:tblStylePr>
    <w:tblStylePr w:type="lastRow">
      <w:rPr>
        <w:b/>
        <w:bCs/>
      </w:rPr>
      <w:tblPr/>
      <w:tcPr>
        <w:tcBorders>
          <w:top w:val="double" w:sz="4" w:space="0" w:color="E9A039" w:themeColor="accent5"/>
        </w:tcBorders>
        <w:shd w:val="clear" w:color="auto" w:fill="FBA919" w:themeFill="background1"/>
      </w:tcPr>
    </w:tblStylePr>
    <w:tblStylePr w:type="firstCol">
      <w:rPr>
        <w:b/>
        <w:bCs/>
      </w:rPr>
      <w:tblPr/>
      <w:tcPr>
        <w:tcBorders>
          <w:right w:val="nil"/>
        </w:tcBorders>
        <w:shd w:val="clear" w:color="auto" w:fill="FBA919" w:themeFill="background1"/>
      </w:tcPr>
    </w:tblStylePr>
    <w:tblStylePr w:type="lastCol">
      <w:rPr>
        <w:b/>
        <w:bCs/>
      </w:rPr>
      <w:tblPr/>
      <w:tcPr>
        <w:tcBorders>
          <w:left w:val="nil"/>
        </w:tcBorders>
        <w:shd w:val="clear" w:color="auto" w:fill="FBA919" w:themeFill="background1"/>
      </w:tcPr>
    </w:tblStylePr>
    <w:tblStylePr w:type="band1Vert">
      <w:tblPr/>
      <w:tcPr>
        <w:tcBorders>
          <w:left w:val="single" w:sz="4" w:space="0" w:color="E9A039" w:themeColor="accent5"/>
          <w:right w:val="single" w:sz="4" w:space="0" w:color="E9A039" w:themeColor="accent5"/>
        </w:tcBorders>
      </w:tcPr>
    </w:tblStylePr>
    <w:tblStylePr w:type="band1Horz">
      <w:tblPr/>
      <w:tcPr>
        <w:tcBorders>
          <w:top w:val="single" w:sz="4" w:space="0" w:color="E9A039" w:themeColor="accent5"/>
          <w:bottom w:val="single" w:sz="4" w:space="0" w:color="E9A03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A039" w:themeColor="accent5"/>
          <w:left w:val="nil"/>
        </w:tcBorders>
      </w:tcPr>
    </w:tblStylePr>
    <w:tblStylePr w:type="swCell">
      <w:tblPr/>
      <w:tcPr>
        <w:tcBorders>
          <w:top w:val="double" w:sz="4" w:space="0" w:color="E9A039" w:themeColor="accent5"/>
          <w:right w:val="nil"/>
        </w:tcBorders>
      </w:tcPr>
    </w:tblStylePr>
  </w:style>
  <w:style w:type="table" w:styleId="TabeladeLista3-nfase6">
    <w:name w:val="List Table 3 Accent 6"/>
    <w:basedOn w:val="Tabelanormal"/>
    <w:uiPriority w:val="48"/>
    <w:rsid w:val="00D766DE"/>
    <w:tblPr>
      <w:tblStyleRowBandSize w:val="1"/>
      <w:tblStyleColBandSize w:val="1"/>
      <w:tblBorders>
        <w:top w:val="single" w:sz="4" w:space="0" w:color="CF7133" w:themeColor="accent6"/>
        <w:left w:val="single" w:sz="4" w:space="0" w:color="CF7133" w:themeColor="accent6"/>
        <w:bottom w:val="single" w:sz="4" w:space="0" w:color="CF7133" w:themeColor="accent6"/>
        <w:right w:val="single" w:sz="4" w:space="0" w:color="CF7133" w:themeColor="accent6"/>
      </w:tblBorders>
    </w:tblPr>
    <w:tblStylePr w:type="firstRow">
      <w:rPr>
        <w:b/>
        <w:bCs/>
        <w:color w:val="FBA919" w:themeColor="background1"/>
      </w:rPr>
      <w:tblPr/>
      <w:tcPr>
        <w:shd w:val="clear" w:color="auto" w:fill="CF7133" w:themeFill="accent6"/>
      </w:tcPr>
    </w:tblStylePr>
    <w:tblStylePr w:type="lastRow">
      <w:rPr>
        <w:b/>
        <w:bCs/>
      </w:rPr>
      <w:tblPr/>
      <w:tcPr>
        <w:tcBorders>
          <w:top w:val="double" w:sz="4" w:space="0" w:color="CF7133" w:themeColor="accent6"/>
        </w:tcBorders>
        <w:shd w:val="clear" w:color="auto" w:fill="FBA919" w:themeFill="background1"/>
      </w:tcPr>
    </w:tblStylePr>
    <w:tblStylePr w:type="firstCol">
      <w:rPr>
        <w:b/>
        <w:bCs/>
      </w:rPr>
      <w:tblPr/>
      <w:tcPr>
        <w:tcBorders>
          <w:right w:val="nil"/>
        </w:tcBorders>
        <w:shd w:val="clear" w:color="auto" w:fill="FBA919" w:themeFill="background1"/>
      </w:tcPr>
    </w:tblStylePr>
    <w:tblStylePr w:type="lastCol">
      <w:rPr>
        <w:b/>
        <w:bCs/>
      </w:rPr>
      <w:tblPr/>
      <w:tcPr>
        <w:tcBorders>
          <w:left w:val="nil"/>
        </w:tcBorders>
        <w:shd w:val="clear" w:color="auto" w:fill="FBA919" w:themeFill="background1"/>
      </w:tcPr>
    </w:tblStylePr>
    <w:tblStylePr w:type="band1Vert">
      <w:tblPr/>
      <w:tcPr>
        <w:tcBorders>
          <w:left w:val="single" w:sz="4" w:space="0" w:color="CF7133" w:themeColor="accent6"/>
          <w:right w:val="single" w:sz="4" w:space="0" w:color="CF7133" w:themeColor="accent6"/>
        </w:tcBorders>
      </w:tcPr>
    </w:tblStylePr>
    <w:tblStylePr w:type="band1Horz">
      <w:tblPr/>
      <w:tcPr>
        <w:tcBorders>
          <w:top w:val="single" w:sz="4" w:space="0" w:color="CF7133" w:themeColor="accent6"/>
          <w:bottom w:val="single" w:sz="4" w:space="0" w:color="CF713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F7133" w:themeColor="accent6"/>
          <w:left w:val="nil"/>
        </w:tcBorders>
      </w:tcPr>
    </w:tblStylePr>
    <w:tblStylePr w:type="swCell">
      <w:tblPr/>
      <w:tcPr>
        <w:tcBorders>
          <w:top w:val="double" w:sz="4" w:space="0" w:color="CF7133" w:themeColor="accent6"/>
          <w:right w:val="nil"/>
        </w:tcBorders>
      </w:tcPr>
    </w:tblStylePr>
  </w:style>
  <w:style w:type="table" w:styleId="TabeladeLista4">
    <w:name w:val="List Table 4"/>
    <w:basedOn w:val="Tabelanormal"/>
    <w:uiPriority w:val="49"/>
    <w:rsid w:val="00D766DE"/>
    <w:tblPr>
      <w:tblStyleRowBandSize w:val="1"/>
      <w:tblStyleColBandSize w:val="1"/>
      <w:tblBorders>
        <w:top w:val="single" w:sz="4" w:space="0" w:color="FCCB74" w:themeColor="text1" w:themeTint="99"/>
        <w:left w:val="single" w:sz="4" w:space="0" w:color="FCCB74" w:themeColor="text1" w:themeTint="99"/>
        <w:bottom w:val="single" w:sz="4" w:space="0" w:color="FCCB74" w:themeColor="text1" w:themeTint="99"/>
        <w:right w:val="single" w:sz="4" w:space="0" w:color="FCCB74" w:themeColor="text1" w:themeTint="99"/>
        <w:insideH w:val="single" w:sz="4" w:space="0" w:color="FCCB74" w:themeColor="text1" w:themeTint="99"/>
      </w:tblBorders>
    </w:tblPr>
    <w:tblStylePr w:type="firstRow">
      <w:rPr>
        <w:b/>
        <w:bCs/>
        <w:color w:val="FBA919" w:themeColor="background1"/>
      </w:rPr>
      <w:tblPr/>
      <w:tcPr>
        <w:tcBorders>
          <w:top w:val="single" w:sz="4" w:space="0" w:color="FBA919" w:themeColor="text1"/>
          <w:left w:val="single" w:sz="4" w:space="0" w:color="FBA919" w:themeColor="text1"/>
          <w:bottom w:val="single" w:sz="4" w:space="0" w:color="FBA919" w:themeColor="text1"/>
          <w:right w:val="single" w:sz="4" w:space="0" w:color="FBA919" w:themeColor="text1"/>
          <w:insideH w:val="nil"/>
        </w:tcBorders>
        <w:shd w:val="clear" w:color="auto" w:fill="FBA919" w:themeFill="text1"/>
      </w:tcPr>
    </w:tblStylePr>
    <w:tblStylePr w:type="lastRow">
      <w:rPr>
        <w:b/>
        <w:bCs/>
      </w:rPr>
      <w:tblPr/>
      <w:tcPr>
        <w:tcBorders>
          <w:top w:val="double" w:sz="4" w:space="0" w:color="FCCB74" w:themeColor="text1" w:themeTint="99"/>
        </w:tcBorders>
      </w:tcPr>
    </w:tblStylePr>
    <w:tblStylePr w:type="firstCol">
      <w:rPr>
        <w:b/>
        <w:bCs/>
      </w:rPr>
    </w:tblStylePr>
    <w:tblStylePr w:type="lastCol">
      <w:rPr>
        <w:b/>
        <w:bCs/>
      </w:rPr>
    </w:tblStylePr>
    <w:tblStylePr w:type="band1Vert">
      <w:tblPr/>
      <w:tcPr>
        <w:shd w:val="clear" w:color="auto" w:fill="FEEDD0" w:themeFill="text1" w:themeFillTint="33"/>
      </w:tcPr>
    </w:tblStylePr>
    <w:tblStylePr w:type="band1Horz">
      <w:tblPr/>
      <w:tcPr>
        <w:shd w:val="clear" w:color="auto" w:fill="FEEDD0" w:themeFill="text1" w:themeFillTint="33"/>
      </w:tcPr>
    </w:tblStylePr>
  </w:style>
  <w:style w:type="table" w:styleId="TabeladeLista4-nfase1">
    <w:name w:val="List Table 4 Accent 1"/>
    <w:basedOn w:val="Tabelanormal"/>
    <w:uiPriority w:val="49"/>
    <w:rsid w:val="00D766DE"/>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tblBorders>
    </w:tblPr>
    <w:tblStylePr w:type="firstRow">
      <w:rPr>
        <w:b/>
        <w:bCs/>
        <w:color w:val="FBA919" w:themeColor="background1"/>
      </w:rPr>
      <w:tblPr/>
      <w:tcPr>
        <w:tcBorders>
          <w:top w:val="single" w:sz="4" w:space="0" w:color="6F6F6F" w:themeColor="accent1"/>
          <w:left w:val="single" w:sz="4" w:space="0" w:color="6F6F6F" w:themeColor="accent1"/>
          <w:bottom w:val="single" w:sz="4" w:space="0" w:color="6F6F6F" w:themeColor="accent1"/>
          <w:right w:val="single" w:sz="4" w:space="0" w:color="6F6F6F" w:themeColor="accent1"/>
          <w:insideH w:val="nil"/>
        </w:tcBorders>
        <w:shd w:val="clear" w:color="auto" w:fill="6F6F6F" w:themeFill="accent1"/>
      </w:tcPr>
    </w:tblStylePr>
    <w:tblStylePr w:type="lastRow">
      <w:rPr>
        <w:b/>
        <w:bCs/>
      </w:rPr>
      <w:tblPr/>
      <w:tcPr>
        <w:tcBorders>
          <w:top w:val="double" w:sz="4" w:space="0" w:color="A8A8A8"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TabeladeLista4-nfase2">
    <w:name w:val="List Table 4 Accent 2"/>
    <w:basedOn w:val="Tabelanormal"/>
    <w:uiPriority w:val="49"/>
    <w:rsid w:val="00D766DE"/>
    <w:tblPr>
      <w:tblStyleRowBandSize w:val="1"/>
      <w:tblStyleColBandSize w:val="1"/>
      <w:tblBorders>
        <w:top w:val="single" w:sz="4" w:space="0" w:color="D8D8C8" w:themeColor="accent2" w:themeTint="99"/>
        <w:left w:val="single" w:sz="4" w:space="0" w:color="D8D8C8" w:themeColor="accent2" w:themeTint="99"/>
        <w:bottom w:val="single" w:sz="4" w:space="0" w:color="D8D8C8" w:themeColor="accent2" w:themeTint="99"/>
        <w:right w:val="single" w:sz="4" w:space="0" w:color="D8D8C8" w:themeColor="accent2" w:themeTint="99"/>
        <w:insideH w:val="single" w:sz="4" w:space="0" w:color="D8D8C8" w:themeColor="accent2" w:themeTint="99"/>
      </w:tblBorders>
    </w:tblPr>
    <w:tblStylePr w:type="firstRow">
      <w:rPr>
        <w:b/>
        <w:bCs/>
        <w:color w:val="FBA919" w:themeColor="background1"/>
      </w:rPr>
      <w:tblPr/>
      <w:tcPr>
        <w:tcBorders>
          <w:top w:val="single" w:sz="4" w:space="0" w:color="BFBFA5" w:themeColor="accent2"/>
          <w:left w:val="single" w:sz="4" w:space="0" w:color="BFBFA5" w:themeColor="accent2"/>
          <w:bottom w:val="single" w:sz="4" w:space="0" w:color="BFBFA5" w:themeColor="accent2"/>
          <w:right w:val="single" w:sz="4" w:space="0" w:color="BFBFA5" w:themeColor="accent2"/>
          <w:insideH w:val="nil"/>
        </w:tcBorders>
        <w:shd w:val="clear" w:color="auto" w:fill="BFBFA5" w:themeFill="accent2"/>
      </w:tcPr>
    </w:tblStylePr>
    <w:tblStylePr w:type="lastRow">
      <w:rPr>
        <w:b/>
        <w:bCs/>
      </w:rPr>
      <w:tblPr/>
      <w:tcPr>
        <w:tcBorders>
          <w:top w:val="double" w:sz="4" w:space="0" w:color="D8D8C8" w:themeColor="accent2" w:themeTint="99"/>
        </w:tcBorders>
      </w:tcPr>
    </w:tblStylePr>
    <w:tblStylePr w:type="firstCol">
      <w:rPr>
        <w:b/>
        <w:bCs/>
      </w:rPr>
    </w:tblStylePr>
    <w:tblStylePr w:type="lastCol">
      <w:rPr>
        <w:b/>
        <w:bCs/>
      </w:rPr>
    </w:tblStylePr>
    <w:tblStylePr w:type="band1Vert">
      <w:tblPr/>
      <w:tcPr>
        <w:shd w:val="clear" w:color="auto" w:fill="F2F2EC" w:themeFill="accent2" w:themeFillTint="33"/>
      </w:tcPr>
    </w:tblStylePr>
    <w:tblStylePr w:type="band1Horz">
      <w:tblPr/>
      <w:tcPr>
        <w:shd w:val="clear" w:color="auto" w:fill="F2F2EC" w:themeFill="accent2" w:themeFillTint="33"/>
      </w:tcPr>
    </w:tblStylePr>
  </w:style>
  <w:style w:type="table" w:styleId="TabeladeLista4-nfase3">
    <w:name w:val="List Table 4 Accent 3"/>
    <w:basedOn w:val="Tabelanormal"/>
    <w:uiPriority w:val="49"/>
    <w:rsid w:val="00D766DE"/>
    <w:tblPr>
      <w:tblStyleRowBandSize w:val="1"/>
      <w:tblStyleColBandSize w:val="1"/>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tblBorders>
    </w:tblPr>
    <w:tblStylePr w:type="firstRow">
      <w:rPr>
        <w:b/>
        <w:bCs/>
        <w:color w:val="FBA919" w:themeColor="background1"/>
      </w:rPr>
      <w:tblPr/>
      <w:tcPr>
        <w:tcBorders>
          <w:top w:val="single" w:sz="4" w:space="0" w:color="DCD084" w:themeColor="accent3"/>
          <w:left w:val="single" w:sz="4" w:space="0" w:color="DCD084" w:themeColor="accent3"/>
          <w:bottom w:val="single" w:sz="4" w:space="0" w:color="DCD084" w:themeColor="accent3"/>
          <w:right w:val="single" w:sz="4" w:space="0" w:color="DCD084" w:themeColor="accent3"/>
          <w:insideH w:val="nil"/>
        </w:tcBorders>
        <w:shd w:val="clear" w:color="auto" w:fill="DCD084" w:themeFill="accent3"/>
      </w:tcPr>
    </w:tblStylePr>
    <w:tblStylePr w:type="lastRow">
      <w:rPr>
        <w:b/>
        <w:bCs/>
      </w:rPr>
      <w:tblPr/>
      <w:tcPr>
        <w:tcBorders>
          <w:top w:val="double" w:sz="4" w:space="0" w:color="EAE2B5" w:themeColor="accent3" w:themeTint="99"/>
        </w:tcBorders>
      </w:tcPr>
    </w:tblStylePr>
    <w:tblStylePr w:type="firstCol">
      <w:rPr>
        <w:b/>
        <w:bCs/>
      </w:rPr>
    </w:tblStylePr>
    <w:tblStylePr w:type="lastCol">
      <w:rPr>
        <w:b/>
        <w:bCs/>
      </w:rPr>
    </w:tblStylePr>
    <w:tblStylePr w:type="band1Vert">
      <w:tblPr/>
      <w:tcPr>
        <w:shd w:val="clear" w:color="auto" w:fill="F8F5E6" w:themeFill="accent3" w:themeFillTint="33"/>
      </w:tcPr>
    </w:tblStylePr>
    <w:tblStylePr w:type="band1Horz">
      <w:tblPr/>
      <w:tcPr>
        <w:shd w:val="clear" w:color="auto" w:fill="F8F5E6" w:themeFill="accent3" w:themeFillTint="33"/>
      </w:tcPr>
    </w:tblStylePr>
  </w:style>
  <w:style w:type="table" w:styleId="TabeladeLista4-nfase4">
    <w:name w:val="List Table 4 Accent 4"/>
    <w:basedOn w:val="Tabelanormal"/>
    <w:uiPriority w:val="49"/>
    <w:rsid w:val="00D766DE"/>
    <w:tblPr>
      <w:tblStyleRowBandSize w:val="1"/>
      <w:tblStyleColBandSize w:val="1"/>
      <w:tblBorders>
        <w:top w:val="single" w:sz="4" w:space="0" w:color="F0D89E" w:themeColor="accent4" w:themeTint="99"/>
        <w:left w:val="single" w:sz="4" w:space="0" w:color="F0D89E" w:themeColor="accent4" w:themeTint="99"/>
        <w:bottom w:val="single" w:sz="4" w:space="0" w:color="F0D89E" w:themeColor="accent4" w:themeTint="99"/>
        <w:right w:val="single" w:sz="4" w:space="0" w:color="F0D89E" w:themeColor="accent4" w:themeTint="99"/>
        <w:insideH w:val="single" w:sz="4" w:space="0" w:color="F0D89E" w:themeColor="accent4" w:themeTint="99"/>
      </w:tblBorders>
    </w:tblPr>
    <w:tblStylePr w:type="firstRow">
      <w:rPr>
        <w:b/>
        <w:bCs/>
        <w:color w:val="FBA919" w:themeColor="background1"/>
      </w:rPr>
      <w:tblPr/>
      <w:tcPr>
        <w:tcBorders>
          <w:top w:val="single" w:sz="4" w:space="0" w:color="E7BF5F" w:themeColor="accent4"/>
          <w:left w:val="single" w:sz="4" w:space="0" w:color="E7BF5F" w:themeColor="accent4"/>
          <w:bottom w:val="single" w:sz="4" w:space="0" w:color="E7BF5F" w:themeColor="accent4"/>
          <w:right w:val="single" w:sz="4" w:space="0" w:color="E7BF5F" w:themeColor="accent4"/>
          <w:insideH w:val="nil"/>
        </w:tcBorders>
        <w:shd w:val="clear" w:color="auto" w:fill="E7BF5F" w:themeFill="accent4"/>
      </w:tcPr>
    </w:tblStylePr>
    <w:tblStylePr w:type="lastRow">
      <w:rPr>
        <w:b/>
        <w:bCs/>
      </w:rPr>
      <w:tblPr/>
      <w:tcPr>
        <w:tcBorders>
          <w:top w:val="double" w:sz="4" w:space="0" w:color="F0D89E" w:themeColor="accent4" w:themeTint="99"/>
        </w:tcBorders>
      </w:tcPr>
    </w:tblStylePr>
    <w:tblStylePr w:type="firstCol">
      <w:rPr>
        <w:b/>
        <w:bCs/>
      </w:rPr>
    </w:tblStylePr>
    <w:tblStylePr w:type="lastCol">
      <w:rPr>
        <w:b/>
        <w:bCs/>
      </w:rPr>
    </w:tblStylePr>
    <w:tblStylePr w:type="band1Vert">
      <w:tblPr/>
      <w:tcPr>
        <w:shd w:val="clear" w:color="auto" w:fill="FAF2DE" w:themeFill="accent4" w:themeFillTint="33"/>
      </w:tcPr>
    </w:tblStylePr>
    <w:tblStylePr w:type="band1Horz">
      <w:tblPr/>
      <w:tcPr>
        <w:shd w:val="clear" w:color="auto" w:fill="FAF2DE" w:themeFill="accent4" w:themeFillTint="33"/>
      </w:tcPr>
    </w:tblStylePr>
  </w:style>
  <w:style w:type="table" w:styleId="TabeladeLista4-nfase5">
    <w:name w:val="List Table 4 Accent 5"/>
    <w:basedOn w:val="Tabelanormal"/>
    <w:uiPriority w:val="49"/>
    <w:rsid w:val="00D766DE"/>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tblBorders>
    </w:tblPr>
    <w:tblStylePr w:type="firstRow">
      <w:rPr>
        <w:b/>
        <w:bCs/>
        <w:color w:val="FBA919"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tcBorders>
        <w:shd w:val="clear" w:color="auto" w:fill="E9A039" w:themeFill="accent5"/>
      </w:tcPr>
    </w:tblStylePr>
    <w:tblStylePr w:type="lastRow">
      <w:rPr>
        <w:b/>
        <w:bCs/>
      </w:rPr>
      <w:tblPr/>
      <w:tcPr>
        <w:tcBorders>
          <w:top w:val="double" w:sz="4" w:space="0" w:color="F1C588" w:themeColor="accent5" w:themeTint="99"/>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TabeladeLista4-nfase6">
    <w:name w:val="List Table 4 Accent 6"/>
    <w:basedOn w:val="Tabelanormal"/>
    <w:uiPriority w:val="49"/>
    <w:rsid w:val="00D766DE"/>
    <w:tblPr>
      <w:tblStyleRowBandSize w:val="1"/>
      <w:tblStyleColBandSize w:val="1"/>
      <w:tblBorders>
        <w:top w:val="single" w:sz="4" w:space="0" w:color="E2A984" w:themeColor="accent6" w:themeTint="99"/>
        <w:left w:val="single" w:sz="4" w:space="0" w:color="E2A984" w:themeColor="accent6" w:themeTint="99"/>
        <w:bottom w:val="single" w:sz="4" w:space="0" w:color="E2A984" w:themeColor="accent6" w:themeTint="99"/>
        <w:right w:val="single" w:sz="4" w:space="0" w:color="E2A984" w:themeColor="accent6" w:themeTint="99"/>
        <w:insideH w:val="single" w:sz="4" w:space="0" w:color="E2A984" w:themeColor="accent6" w:themeTint="99"/>
      </w:tblBorders>
    </w:tblPr>
    <w:tblStylePr w:type="firstRow">
      <w:rPr>
        <w:b/>
        <w:bCs/>
        <w:color w:val="FBA919" w:themeColor="background1"/>
      </w:rPr>
      <w:tblPr/>
      <w:tcPr>
        <w:tcBorders>
          <w:top w:val="single" w:sz="4" w:space="0" w:color="CF7133" w:themeColor="accent6"/>
          <w:left w:val="single" w:sz="4" w:space="0" w:color="CF7133" w:themeColor="accent6"/>
          <w:bottom w:val="single" w:sz="4" w:space="0" w:color="CF7133" w:themeColor="accent6"/>
          <w:right w:val="single" w:sz="4" w:space="0" w:color="CF7133" w:themeColor="accent6"/>
          <w:insideH w:val="nil"/>
        </w:tcBorders>
        <w:shd w:val="clear" w:color="auto" w:fill="CF7133" w:themeFill="accent6"/>
      </w:tcPr>
    </w:tblStylePr>
    <w:tblStylePr w:type="lastRow">
      <w:rPr>
        <w:b/>
        <w:bCs/>
      </w:rPr>
      <w:tblPr/>
      <w:tcPr>
        <w:tcBorders>
          <w:top w:val="double" w:sz="4" w:space="0" w:color="E2A984" w:themeColor="accent6" w:themeTint="99"/>
        </w:tcBorders>
      </w:tc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TabeladeLista5Escura">
    <w:name w:val="List Table 5 Dark"/>
    <w:basedOn w:val="Tabelanormal"/>
    <w:uiPriority w:val="50"/>
    <w:rsid w:val="00D766DE"/>
    <w:rPr>
      <w:color w:val="FBA919" w:themeColor="background1"/>
    </w:rPr>
    <w:tblPr>
      <w:tblStyleRowBandSize w:val="1"/>
      <w:tblStyleColBandSize w:val="1"/>
      <w:tblBorders>
        <w:top w:val="single" w:sz="24" w:space="0" w:color="FBA919" w:themeColor="text1"/>
        <w:left w:val="single" w:sz="24" w:space="0" w:color="FBA919" w:themeColor="text1"/>
        <w:bottom w:val="single" w:sz="24" w:space="0" w:color="FBA919" w:themeColor="text1"/>
        <w:right w:val="single" w:sz="24" w:space="0" w:color="FBA919" w:themeColor="text1"/>
      </w:tblBorders>
    </w:tblPr>
    <w:tcPr>
      <w:shd w:val="clear" w:color="auto" w:fill="FBA919" w:themeFill="text1"/>
    </w:tcPr>
    <w:tblStylePr w:type="firstRow">
      <w:rPr>
        <w:b/>
        <w:bCs/>
      </w:rPr>
      <w:tblPr/>
      <w:tcPr>
        <w:tcBorders>
          <w:bottom w:val="single" w:sz="18" w:space="0" w:color="FBA919" w:themeColor="background1"/>
        </w:tcBorders>
      </w:tcPr>
    </w:tblStylePr>
    <w:tblStylePr w:type="lastRow">
      <w:rPr>
        <w:b/>
        <w:bCs/>
      </w:rPr>
      <w:tblPr/>
      <w:tcPr>
        <w:tcBorders>
          <w:top w:val="single" w:sz="4" w:space="0" w:color="FBA919" w:themeColor="background1"/>
        </w:tcBorders>
      </w:tcPr>
    </w:tblStylePr>
    <w:tblStylePr w:type="firstCol">
      <w:rPr>
        <w:b/>
        <w:bCs/>
      </w:rPr>
      <w:tblPr/>
      <w:tcPr>
        <w:tcBorders>
          <w:right w:val="single" w:sz="4" w:space="0" w:color="FBA919" w:themeColor="background1"/>
        </w:tcBorders>
      </w:tcPr>
    </w:tblStylePr>
    <w:tblStylePr w:type="lastCol">
      <w:rPr>
        <w:b/>
        <w:bCs/>
      </w:rPr>
      <w:tblPr/>
      <w:tcPr>
        <w:tcBorders>
          <w:left w:val="single" w:sz="4" w:space="0" w:color="FBA919" w:themeColor="background1"/>
        </w:tcBorders>
      </w:tcPr>
    </w:tblStylePr>
    <w:tblStylePr w:type="band1Vert">
      <w:tblPr/>
      <w:tcPr>
        <w:tcBorders>
          <w:left w:val="single" w:sz="4" w:space="0" w:color="FBA919" w:themeColor="background1"/>
          <w:right w:val="single" w:sz="4" w:space="0" w:color="FBA919" w:themeColor="background1"/>
        </w:tcBorders>
      </w:tcPr>
    </w:tblStylePr>
    <w:tblStylePr w:type="band2Vert">
      <w:tblPr/>
      <w:tcPr>
        <w:tcBorders>
          <w:left w:val="single" w:sz="4" w:space="0" w:color="FBA919" w:themeColor="background1"/>
          <w:right w:val="single" w:sz="4" w:space="0" w:color="FBA919" w:themeColor="background1"/>
        </w:tcBorders>
      </w:tcPr>
    </w:tblStylePr>
    <w:tblStylePr w:type="band1Horz">
      <w:tblPr/>
      <w:tcPr>
        <w:tcBorders>
          <w:top w:val="single" w:sz="4" w:space="0" w:color="FBA919" w:themeColor="background1"/>
          <w:bottom w:val="single" w:sz="4" w:space="0" w:color="FBA919"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D766DE"/>
    <w:rPr>
      <w:color w:val="FBA919" w:themeColor="background1"/>
    </w:rPr>
    <w:tblPr>
      <w:tblStyleRowBandSize w:val="1"/>
      <w:tblStyleColBandSize w:val="1"/>
      <w:tblBorders>
        <w:top w:val="single" w:sz="24" w:space="0" w:color="6F6F6F" w:themeColor="accent1"/>
        <w:left w:val="single" w:sz="24" w:space="0" w:color="6F6F6F" w:themeColor="accent1"/>
        <w:bottom w:val="single" w:sz="24" w:space="0" w:color="6F6F6F" w:themeColor="accent1"/>
        <w:right w:val="single" w:sz="24" w:space="0" w:color="6F6F6F" w:themeColor="accent1"/>
      </w:tblBorders>
    </w:tblPr>
    <w:tcPr>
      <w:shd w:val="clear" w:color="auto" w:fill="6F6F6F" w:themeFill="accent1"/>
    </w:tcPr>
    <w:tblStylePr w:type="firstRow">
      <w:rPr>
        <w:b/>
        <w:bCs/>
      </w:rPr>
      <w:tblPr/>
      <w:tcPr>
        <w:tcBorders>
          <w:bottom w:val="single" w:sz="18" w:space="0" w:color="FBA919" w:themeColor="background1"/>
        </w:tcBorders>
      </w:tcPr>
    </w:tblStylePr>
    <w:tblStylePr w:type="lastRow">
      <w:rPr>
        <w:b/>
        <w:bCs/>
      </w:rPr>
      <w:tblPr/>
      <w:tcPr>
        <w:tcBorders>
          <w:top w:val="single" w:sz="4" w:space="0" w:color="FBA919" w:themeColor="background1"/>
        </w:tcBorders>
      </w:tcPr>
    </w:tblStylePr>
    <w:tblStylePr w:type="firstCol">
      <w:rPr>
        <w:b/>
        <w:bCs/>
      </w:rPr>
      <w:tblPr/>
      <w:tcPr>
        <w:tcBorders>
          <w:right w:val="single" w:sz="4" w:space="0" w:color="FBA919" w:themeColor="background1"/>
        </w:tcBorders>
      </w:tcPr>
    </w:tblStylePr>
    <w:tblStylePr w:type="lastCol">
      <w:rPr>
        <w:b/>
        <w:bCs/>
      </w:rPr>
      <w:tblPr/>
      <w:tcPr>
        <w:tcBorders>
          <w:left w:val="single" w:sz="4" w:space="0" w:color="FBA919" w:themeColor="background1"/>
        </w:tcBorders>
      </w:tcPr>
    </w:tblStylePr>
    <w:tblStylePr w:type="band1Vert">
      <w:tblPr/>
      <w:tcPr>
        <w:tcBorders>
          <w:left w:val="single" w:sz="4" w:space="0" w:color="FBA919" w:themeColor="background1"/>
          <w:right w:val="single" w:sz="4" w:space="0" w:color="FBA919" w:themeColor="background1"/>
        </w:tcBorders>
      </w:tcPr>
    </w:tblStylePr>
    <w:tblStylePr w:type="band2Vert">
      <w:tblPr/>
      <w:tcPr>
        <w:tcBorders>
          <w:left w:val="single" w:sz="4" w:space="0" w:color="FBA919" w:themeColor="background1"/>
          <w:right w:val="single" w:sz="4" w:space="0" w:color="FBA919" w:themeColor="background1"/>
        </w:tcBorders>
      </w:tcPr>
    </w:tblStylePr>
    <w:tblStylePr w:type="band1Horz">
      <w:tblPr/>
      <w:tcPr>
        <w:tcBorders>
          <w:top w:val="single" w:sz="4" w:space="0" w:color="FBA919" w:themeColor="background1"/>
          <w:bottom w:val="single" w:sz="4" w:space="0" w:color="FBA919"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D766DE"/>
    <w:rPr>
      <w:color w:val="FBA919" w:themeColor="background1"/>
    </w:rPr>
    <w:tblPr>
      <w:tblStyleRowBandSize w:val="1"/>
      <w:tblStyleColBandSize w:val="1"/>
      <w:tblBorders>
        <w:top w:val="single" w:sz="24" w:space="0" w:color="BFBFA5" w:themeColor="accent2"/>
        <w:left w:val="single" w:sz="24" w:space="0" w:color="BFBFA5" w:themeColor="accent2"/>
        <w:bottom w:val="single" w:sz="24" w:space="0" w:color="BFBFA5" w:themeColor="accent2"/>
        <w:right w:val="single" w:sz="24" w:space="0" w:color="BFBFA5" w:themeColor="accent2"/>
      </w:tblBorders>
    </w:tblPr>
    <w:tcPr>
      <w:shd w:val="clear" w:color="auto" w:fill="BFBFA5" w:themeFill="accent2"/>
    </w:tcPr>
    <w:tblStylePr w:type="firstRow">
      <w:rPr>
        <w:b/>
        <w:bCs/>
      </w:rPr>
      <w:tblPr/>
      <w:tcPr>
        <w:tcBorders>
          <w:bottom w:val="single" w:sz="18" w:space="0" w:color="FBA919" w:themeColor="background1"/>
        </w:tcBorders>
      </w:tcPr>
    </w:tblStylePr>
    <w:tblStylePr w:type="lastRow">
      <w:rPr>
        <w:b/>
        <w:bCs/>
      </w:rPr>
      <w:tblPr/>
      <w:tcPr>
        <w:tcBorders>
          <w:top w:val="single" w:sz="4" w:space="0" w:color="FBA919" w:themeColor="background1"/>
        </w:tcBorders>
      </w:tcPr>
    </w:tblStylePr>
    <w:tblStylePr w:type="firstCol">
      <w:rPr>
        <w:b/>
        <w:bCs/>
      </w:rPr>
      <w:tblPr/>
      <w:tcPr>
        <w:tcBorders>
          <w:right w:val="single" w:sz="4" w:space="0" w:color="FBA919" w:themeColor="background1"/>
        </w:tcBorders>
      </w:tcPr>
    </w:tblStylePr>
    <w:tblStylePr w:type="lastCol">
      <w:rPr>
        <w:b/>
        <w:bCs/>
      </w:rPr>
      <w:tblPr/>
      <w:tcPr>
        <w:tcBorders>
          <w:left w:val="single" w:sz="4" w:space="0" w:color="FBA919" w:themeColor="background1"/>
        </w:tcBorders>
      </w:tcPr>
    </w:tblStylePr>
    <w:tblStylePr w:type="band1Vert">
      <w:tblPr/>
      <w:tcPr>
        <w:tcBorders>
          <w:left w:val="single" w:sz="4" w:space="0" w:color="FBA919" w:themeColor="background1"/>
          <w:right w:val="single" w:sz="4" w:space="0" w:color="FBA919" w:themeColor="background1"/>
        </w:tcBorders>
      </w:tcPr>
    </w:tblStylePr>
    <w:tblStylePr w:type="band2Vert">
      <w:tblPr/>
      <w:tcPr>
        <w:tcBorders>
          <w:left w:val="single" w:sz="4" w:space="0" w:color="FBA919" w:themeColor="background1"/>
          <w:right w:val="single" w:sz="4" w:space="0" w:color="FBA919" w:themeColor="background1"/>
        </w:tcBorders>
      </w:tcPr>
    </w:tblStylePr>
    <w:tblStylePr w:type="band1Horz">
      <w:tblPr/>
      <w:tcPr>
        <w:tcBorders>
          <w:top w:val="single" w:sz="4" w:space="0" w:color="FBA919" w:themeColor="background1"/>
          <w:bottom w:val="single" w:sz="4" w:space="0" w:color="FBA919"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D766DE"/>
    <w:rPr>
      <w:color w:val="FBA919" w:themeColor="background1"/>
    </w:rPr>
    <w:tblPr>
      <w:tblStyleRowBandSize w:val="1"/>
      <w:tblStyleColBandSize w:val="1"/>
      <w:tblBorders>
        <w:top w:val="single" w:sz="24" w:space="0" w:color="DCD084" w:themeColor="accent3"/>
        <w:left w:val="single" w:sz="24" w:space="0" w:color="DCD084" w:themeColor="accent3"/>
        <w:bottom w:val="single" w:sz="24" w:space="0" w:color="DCD084" w:themeColor="accent3"/>
        <w:right w:val="single" w:sz="24" w:space="0" w:color="DCD084" w:themeColor="accent3"/>
      </w:tblBorders>
    </w:tblPr>
    <w:tcPr>
      <w:shd w:val="clear" w:color="auto" w:fill="DCD084" w:themeFill="accent3"/>
    </w:tcPr>
    <w:tblStylePr w:type="firstRow">
      <w:rPr>
        <w:b/>
        <w:bCs/>
      </w:rPr>
      <w:tblPr/>
      <w:tcPr>
        <w:tcBorders>
          <w:bottom w:val="single" w:sz="18" w:space="0" w:color="FBA919" w:themeColor="background1"/>
        </w:tcBorders>
      </w:tcPr>
    </w:tblStylePr>
    <w:tblStylePr w:type="lastRow">
      <w:rPr>
        <w:b/>
        <w:bCs/>
      </w:rPr>
      <w:tblPr/>
      <w:tcPr>
        <w:tcBorders>
          <w:top w:val="single" w:sz="4" w:space="0" w:color="FBA919" w:themeColor="background1"/>
        </w:tcBorders>
      </w:tcPr>
    </w:tblStylePr>
    <w:tblStylePr w:type="firstCol">
      <w:rPr>
        <w:b/>
        <w:bCs/>
      </w:rPr>
      <w:tblPr/>
      <w:tcPr>
        <w:tcBorders>
          <w:right w:val="single" w:sz="4" w:space="0" w:color="FBA919" w:themeColor="background1"/>
        </w:tcBorders>
      </w:tcPr>
    </w:tblStylePr>
    <w:tblStylePr w:type="lastCol">
      <w:rPr>
        <w:b/>
        <w:bCs/>
      </w:rPr>
      <w:tblPr/>
      <w:tcPr>
        <w:tcBorders>
          <w:left w:val="single" w:sz="4" w:space="0" w:color="FBA919" w:themeColor="background1"/>
        </w:tcBorders>
      </w:tcPr>
    </w:tblStylePr>
    <w:tblStylePr w:type="band1Vert">
      <w:tblPr/>
      <w:tcPr>
        <w:tcBorders>
          <w:left w:val="single" w:sz="4" w:space="0" w:color="FBA919" w:themeColor="background1"/>
          <w:right w:val="single" w:sz="4" w:space="0" w:color="FBA919" w:themeColor="background1"/>
        </w:tcBorders>
      </w:tcPr>
    </w:tblStylePr>
    <w:tblStylePr w:type="band2Vert">
      <w:tblPr/>
      <w:tcPr>
        <w:tcBorders>
          <w:left w:val="single" w:sz="4" w:space="0" w:color="FBA919" w:themeColor="background1"/>
          <w:right w:val="single" w:sz="4" w:space="0" w:color="FBA919" w:themeColor="background1"/>
        </w:tcBorders>
      </w:tcPr>
    </w:tblStylePr>
    <w:tblStylePr w:type="band1Horz">
      <w:tblPr/>
      <w:tcPr>
        <w:tcBorders>
          <w:top w:val="single" w:sz="4" w:space="0" w:color="FBA919" w:themeColor="background1"/>
          <w:bottom w:val="single" w:sz="4" w:space="0" w:color="FBA919"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D766DE"/>
    <w:rPr>
      <w:color w:val="FBA919" w:themeColor="background1"/>
    </w:rPr>
    <w:tblPr>
      <w:tblStyleRowBandSize w:val="1"/>
      <w:tblStyleColBandSize w:val="1"/>
      <w:tblBorders>
        <w:top w:val="single" w:sz="24" w:space="0" w:color="E7BF5F" w:themeColor="accent4"/>
        <w:left w:val="single" w:sz="24" w:space="0" w:color="E7BF5F" w:themeColor="accent4"/>
        <w:bottom w:val="single" w:sz="24" w:space="0" w:color="E7BF5F" w:themeColor="accent4"/>
        <w:right w:val="single" w:sz="24" w:space="0" w:color="E7BF5F" w:themeColor="accent4"/>
      </w:tblBorders>
    </w:tblPr>
    <w:tcPr>
      <w:shd w:val="clear" w:color="auto" w:fill="E7BF5F" w:themeFill="accent4"/>
    </w:tcPr>
    <w:tblStylePr w:type="firstRow">
      <w:rPr>
        <w:b/>
        <w:bCs/>
      </w:rPr>
      <w:tblPr/>
      <w:tcPr>
        <w:tcBorders>
          <w:bottom w:val="single" w:sz="18" w:space="0" w:color="FBA919" w:themeColor="background1"/>
        </w:tcBorders>
      </w:tcPr>
    </w:tblStylePr>
    <w:tblStylePr w:type="lastRow">
      <w:rPr>
        <w:b/>
        <w:bCs/>
      </w:rPr>
      <w:tblPr/>
      <w:tcPr>
        <w:tcBorders>
          <w:top w:val="single" w:sz="4" w:space="0" w:color="FBA919" w:themeColor="background1"/>
        </w:tcBorders>
      </w:tcPr>
    </w:tblStylePr>
    <w:tblStylePr w:type="firstCol">
      <w:rPr>
        <w:b/>
        <w:bCs/>
      </w:rPr>
      <w:tblPr/>
      <w:tcPr>
        <w:tcBorders>
          <w:right w:val="single" w:sz="4" w:space="0" w:color="FBA919" w:themeColor="background1"/>
        </w:tcBorders>
      </w:tcPr>
    </w:tblStylePr>
    <w:tblStylePr w:type="lastCol">
      <w:rPr>
        <w:b/>
        <w:bCs/>
      </w:rPr>
      <w:tblPr/>
      <w:tcPr>
        <w:tcBorders>
          <w:left w:val="single" w:sz="4" w:space="0" w:color="FBA919" w:themeColor="background1"/>
        </w:tcBorders>
      </w:tcPr>
    </w:tblStylePr>
    <w:tblStylePr w:type="band1Vert">
      <w:tblPr/>
      <w:tcPr>
        <w:tcBorders>
          <w:left w:val="single" w:sz="4" w:space="0" w:color="FBA919" w:themeColor="background1"/>
          <w:right w:val="single" w:sz="4" w:space="0" w:color="FBA919" w:themeColor="background1"/>
        </w:tcBorders>
      </w:tcPr>
    </w:tblStylePr>
    <w:tblStylePr w:type="band2Vert">
      <w:tblPr/>
      <w:tcPr>
        <w:tcBorders>
          <w:left w:val="single" w:sz="4" w:space="0" w:color="FBA919" w:themeColor="background1"/>
          <w:right w:val="single" w:sz="4" w:space="0" w:color="FBA919" w:themeColor="background1"/>
        </w:tcBorders>
      </w:tcPr>
    </w:tblStylePr>
    <w:tblStylePr w:type="band1Horz">
      <w:tblPr/>
      <w:tcPr>
        <w:tcBorders>
          <w:top w:val="single" w:sz="4" w:space="0" w:color="FBA919" w:themeColor="background1"/>
          <w:bottom w:val="single" w:sz="4" w:space="0" w:color="FBA919"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D766DE"/>
    <w:rPr>
      <w:color w:val="FBA919" w:themeColor="background1"/>
    </w:rPr>
    <w:tblPr>
      <w:tblStyleRowBandSize w:val="1"/>
      <w:tblStyleColBandSize w:val="1"/>
      <w:tblBorders>
        <w:top w:val="single" w:sz="24" w:space="0" w:color="E9A039" w:themeColor="accent5"/>
        <w:left w:val="single" w:sz="24" w:space="0" w:color="E9A039" w:themeColor="accent5"/>
        <w:bottom w:val="single" w:sz="24" w:space="0" w:color="E9A039" w:themeColor="accent5"/>
        <w:right w:val="single" w:sz="24" w:space="0" w:color="E9A039" w:themeColor="accent5"/>
      </w:tblBorders>
    </w:tblPr>
    <w:tcPr>
      <w:shd w:val="clear" w:color="auto" w:fill="E9A039" w:themeFill="accent5"/>
    </w:tcPr>
    <w:tblStylePr w:type="firstRow">
      <w:rPr>
        <w:b/>
        <w:bCs/>
      </w:rPr>
      <w:tblPr/>
      <w:tcPr>
        <w:tcBorders>
          <w:bottom w:val="single" w:sz="18" w:space="0" w:color="FBA919" w:themeColor="background1"/>
        </w:tcBorders>
      </w:tcPr>
    </w:tblStylePr>
    <w:tblStylePr w:type="lastRow">
      <w:rPr>
        <w:b/>
        <w:bCs/>
      </w:rPr>
      <w:tblPr/>
      <w:tcPr>
        <w:tcBorders>
          <w:top w:val="single" w:sz="4" w:space="0" w:color="FBA919" w:themeColor="background1"/>
        </w:tcBorders>
      </w:tcPr>
    </w:tblStylePr>
    <w:tblStylePr w:type="firstCol">
      <w:rPr>
        <w:b/>
        <w:bCs/>
      </w:rPr>
      <w:tblPr/>
      <w:tcPr>
        <w:tcBorders>
          <w:right w:val="single" w:sz="4" w:space="0" w:color="FBA919" w:themeColor="background1"/>
        </w:tcBorders>
      </w:tcPr>
    </w:tblStylePr>
    <w:tblStylePr w:type="lastCol">
      <w:rPr>
        <w:b/>
        <w:bCs/>
      </w:rPr>
      <w:tblPr/>
      <w:tcPr>
        <w:tcBorders>
          <w:left w:val="single" w:sz="4" w:space="0" w:color="FBA919" w:themeColor="background1"/>
        </w:tcBorders>
      </w:tcPr>
    </w:tblStylePr>
    <w:tblStylePr w:type="band1Vert">
      <w:tblPr/>
      <w:tcPr>
        <w:tcBorders>
          <w:left w:val="single" w:sz="4" w:space="0" w:color="FBA919" w:themeColor="background1"/>
          <w:right w:val="single" w:sz="4" w:space="0" w:color="FBA919" w:themeColor="background1"/>
        </w:tcBorders>
      </w:tcPr>
    </w:tblStylePr>
    <w:tblStylePr w:type="band2Vert">
      <w:tblPr/>
      <w:tcPr>
        <w:tcBorders>
          <w:left w:val="single" w:sz="4" w:space="0" w:color="FBA919" w:themeColor="background1"/>
          <w:right w:val="single" w:sz="4" w:space="0" w:color="FBA919" w:themeColor="background1"/>
        </w:tcBorders>
      </w:tcPr>
    </w:tblStylePr>
    <w:tblStylePr w:type="band1Horz">
      <w:tblPr/>
      <w:tcPr>
        <w:tcBorders>
          <w:top w:val="single" w:sz="4" w:space="0" w:color="FBA919" w:themeColor="background1"/>
          <w:bottom w:val="single" w:sz="4" w:space="0" w:color="FBA919"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D766DE"/>
    <w:rPr>
      <w:color w:val="FBA919" w:themeColor="background1"/>
    </w:rPr>
    <w:tblPr>
      <w:tblStyleRowBandSize w:val="1"/>
      <w:tblStyleColBandSize w:val="1"/>
      <w:tblBorders>
        <w:top w:val="single" w:sz="24" w:space="0" w:color="CF7133" w:themeColor="accent6"/>
        <w:left w:val="single" w:sz="24" w:space="0" w:color="CF7133" w:themeColor="accent6"/>
        <w:bottom w:val="single" w:sz="24" w:space="0" w:color="CF7133" w:themeColor="accent6"/>
        <w:right w:val="single" w:sz="24" w:space="0" w:color="CF7133" w:themeColor="accent6"/>
      </w:tblBorders>
    </w:tblPr>
    <w:tcPr>
      <w:shd w:val="clear" w:color="auto" w:fill="CF7133" w:themeFill="accent6"/>
    </w:tcPr>
    <w:tblStylePr w:type="firstRow">
      <w:rPr>
        <w:b/>
        <w:bCs/>
      </w:rPr>
      <w:tblPr/>
      <w:tcPr>
        <w:tcBorders>
          <w:bottom w:val="single" w:sz="18" w:space="0" w:color="FBA919" w:themeColor="background1"/>
        </w:tcBorders>
      </w:tcPr>
    </w:tblStylePr>
    <w:tblStylePr w:type="lastRow">
      <w:rPr>
        <w:b/>
        <w:bCs/>
      </w:rPr>
      <w:tblPr/>
      <w:tcPr>
        <w:tcBorders>
          <w:top w:val="single" w:sz="4" w:space="0" w:color="FBA919" w:themeColor="background1"/>
        </w:tcBorders>
      </w:tcPr>
    </w:tblStylePr>
    <w:tblStylePr w:type="firstCol">
      <w:rPr>
        <w:b/>
        <w:bCs/>
      </w:rPr>
      <w:tblPr/>
      <w:tcPr>
        <w:tcBorders>
          <w:right w:val="single" w:sz="4" w:space="0" w:color="FBA919" w:themeColor="background1"/>
        </w:tcBorders>
      </w:tcPr>
    </w:tblStylePr>
    <w:tblStylePr w:type="lastCol">
      <w:rPr>
        <w:b/>
        <w:bCs/>
      </w:rPr>
      <w:tblPr/>
      <w:tcPr>
        <w:tcBorders>
          <w:left w:val="single" w:sz="4" w:space="0" w:color="FBA919" w:themeColor="background1"/>
        </w:tcBorders>
      </w:tcPr>
    </w:tblStylePr>
    <w:tblStylePr w:type="band1Vert">
      <w:tblPr/>
      <w:tcPr>
        <w:tcBorders>
          <w:left w:val="single" w:sz="4" w:space="0" w:color="FBA919" w:themeColor="background1"/>
          <w:right w:val="single" w:sz="4" w:space="0" w:color="FBA919" w:themeColor="background1"/>
        </w:tcBorders>
      </w:tcPr>
    </w:tblStylePr>
    <w:tblStylePr w:type="band2Vert">
      <w:tblPr/>
      <w:tcPr>
        <w:tcBorders>
          <w:left w:val="single" w:sz="4" w:space="0" w:color="FBA919" w:themeColor="background1"/>
          <w:right w:val="single" w:sz="4" w:space="0" w:color="FBA919" w:themeColor="background1"/>
        </w:tcBorders>
      </w:tcPr>
    </w:tblStylePr>
    <w:tblStylePr w:type="band1Horz">
      <w:tblPr/>
      <w:tcPr>
        <w:tcBorders>
          <w:top w:val="single" w:sz="4" w:space="0" w:color="FBA919" w:themeColor="background1"/>
          <w:bottom w:val="single" w:sz="4" w:space="0" w:color="FBA919"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D766DE"/>
    <w:rPr>
      <w:color w:val="FBA919" w:themeColor="text1"/>
    </w:rPr>
    <w:tblPr>
      <w:tblStyleRowBandSize w:val="1"/>
      <w:tblStyleColBandSize w:val="1"/>
      <w:tblBorders>
        <w:top w:val="single" w:sz="4" w:space="0" w:color="FBA919" w:themeColor="text1"/>
        <w:bottom w:val="single" w:sz="4" w:space="0" w:color="FBA919" w:themeColor="text1"/>
      </w:tblBorders>
    </w:tblPr>
    <w:tblStylePr w:type="firstRow">
      <w:rPr>
        <w:b/>
        <w:bCs/>
      </w:rPr>
      <w:tblPr/>
      <w:tcPr>
        <w:tcBorders>
          <w:bottom w:val="single" w:sz="4" w:space="0" w:color="FBA919" w:themeColor="text1"/>
        </w:tcBorders>
      </w:tcPr>
    </w:tblStylePr>
    <w:tblStylePr w:type="lastRow">
      <w:rPr>
        <w:b/>
        <w:bCs/>
      </w:rPr>
      <w:tblPr/>
      <w:tcPr>
        <w:tcBorders>
          <w:top w:val="double" w:sz="4" w:space="0" w:color="FBA919" w:themeColor="text1"/>
        </w:tcBorders>
      </w:tcPr>
    </w:tblStylePr>
    <w:tblStylePr w:type="firstCol">
      <w:rPr>
        <w:b/>
        <w:bCs/>
      </w:rPr>
    </w:tblStylePr>
    <w:tblStylePr w:type="lastCol">
      <w:rPr>
        <w:b/>
        <w:bCs/>
      </w:rPr>
    </w:tblStylePr>
    <w:tblStylePr w:type="band1Vert">
      <w:tblPr/>
      <w:tcPr>
        <w:shd w:val="clear" w:color="auto" w:fill="FEEDD0" w:themeFill="text1" w:themeFillTint="33"/>
      </w:tcPr>
    </w:tblStylePr>
    <w:tblStylePr w:type="band1Horz">
      <w:tblPr/>
      <w:tcPr>
        <w:shd w:val="clear" w:color="auto" w:fill="FEEDD0" w:themeFill="text1" w:themeFillTint="33"/>
      </w:tcPr>
    </w:tblStylePr>
  </w:style>
  <w:style w:type="table" w:styleId="TabeladeLista6Colorida-nfase1">
    <w:name w:val="List Table 6 Colorful Accent 1"/>
    <w:basedOn w:val="Tabelanormal"/>
    <w:uiPriority w:val="51"/>
    <w:rsid w:val="00D766DE"/>
    <w:rPr>
      <w:color w:val="535353" w:themeColor="accent1" w:themeShade="BF"/>
    </w:rPr>
    <w:tblPr>
      <w:tblStyleRowBandSize w:val="1"/>
      <w:tblStyleColBandSize w:val="1"/>
      <w:tblBorders>
        <w:top w:val="single" w:sz="4" w:space="0" w:color="6F6F6F" w:themeColor="accent1"/>
        <w:bottom w:val="single" w:sz="4" w:space="0" w:color="6F6F6F" w:themeColor="accent1"/>
      </w:tblBorders>
    </w:tblPr>
    <w:tblStylePr w:type="firstRow">
      <w:rPr>
        <w:b/>
        <w:bCs/>
      </w:rPr>
      <w:tblPr/>
      <w:tcPr>
        <w:tcBorders>
          <w:bottom w:val="single" w:sz="4" w:space="0" w:color="6F6F6F" w:themeColor="accent1"/>
        </w:tcBorders>
      </w:tcPr>
    </w:tblStylePr>
    <w:tblStylePr w:type="lastRow">
      <w:rPr>
        <w:b/>
        <w:bCs/>
      </w:rPr>
      <w:tblPr/>
      <w:tcPr>
        <w:tcBorders>
          <w:top w:val="double" w:sz="4" w:space="0" w:color="6F6F6F"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TabeladeLista6Colorida-nfase2">
    <w:name w:val="List Table 6 Colorful Accent 2"/>
    <w:basedOn w:val="Tabelanormal"/>
    <w:uiPriority w:val="51"/>
    <w:rsid w:val="00D766DE"/>
    <w:rPr>
      <w:color w:val="999970" w:themeColor="accent2" w:themeShade="BF"/>
    </w:rPr>
    <w:tblPr>
      <w:tblStyleRowBandSize w:val="1"/>
      <w:tblStyleColBandSize w:val="1"/>
      <w:tblBorders>
        <w:top w:val="single" w:sz="4" w:space="0" w:color="BFBFA5" w:themeColor="accent2"/>
        <w:bottom w:val="single" w:sz="4" w:space="0" w:color="BFBFA5" w:themeColor="accent2"/>
      </w:tblBorders>
    </w:tblPr>
    <w:tblStylePr w:type="firstRow">
      <w:rPr>
        <w:b/>
        <w:bCs/>
      </w:rPr>
      <w:tblPr/>
      <w:tcPr>
        <w:tcBorders>
          <w:bottom w:val="single" w:sz="4" w:space="0" w:color="BFBFA5" w:themeColor="accent2"/>
        </w:tcBorders>
      </w:tcPr>
    </w:tblStylePr>
    <w:tblStylePr w:type="lastRow">
      <w:rPr>
        <w:b/>
        <w:bCs/>
      </w:rPr>
      <w:tblPr/>
      <w:tcPr>
        <w:tcBorders>
          <w:top w:val="double" w:sz="4" w:space="0" w:color="BFBFA5" w:themeColor="accent2"/>
        </w:tcBorders>
      </w:tcPr>
    </w:tblStylePr>
    <w:tblStylePr w:type="firstCol">
      <w:rPr>
        <w:b/>
        <w:bCs/>
      </w:rPr>
    </w:tblStylePr>
    <w:tblStylePr w:type="lastCol">
      <w:rPr>
        <w:b/>
        <w:bCs/>
      </w:rPr>
    </w:tblStylePr>
    <w:tblStylePr w:type="band1Vert">
      <w:tblPr/>
      <w:tcPr>
        <w:shd w:val="clear" w:color="auto" w:fill="F2F2EC" w:themeFill="accent2" w:themeFillTint="33"/>
      </w:tcPr>
    </w:tblStylePr>
    <w:tblStylePr w:type="band1Horz">
      <w:tblPr/>
      <w:tcPr>
        <w:shd w:val="clear" w:color="auto" w:fill="F2F2EC" w:themeFill="accent2" w:themeFillTint="33"/>
      </w:tcPr>
    </w:tblStylePr>
  </w:style>
  <w:style w:type="table" w:styleId="TabeladeLista6Colorida-nfase3">
    <w:name w:val="List Table 6 Colorful Accent 3"/>
    <w:basedOn w:val="Tabelanormal"/>
    <w:uiPriority w:val="51"/>
    <w:rsid w:val="00D766DE"/>
    <w:rPr>
      <w:color w:val="C8B53E" w:themeColor="accent3" w:themeShade="BF"/>
    </w:rPr>
    <w:tblPr>
      <w:tblStyleRowBandSize w:val="1"/>
      <w:tblStyleColBandSize w:val="1"/>
      <w:tblBorders>
        <w:top w:val="single" w:sz="4" w:space="0" w:color="DCD084" w:themeColor="accent3"/>
        <w:bottom w:val="single" w:sz="4" w:space="0" w:color="DCD084" w:themeColor="accent3"/>
      </w:tblBorders>
    </w:tblPr>
    <w:tblStylePr w:type="firstRow">
      <w:rPr>
        <w:b/>
        <w:bCs/>
      </w:rPr>
      <w:tblPr/>
      <w:tcPr>
        <w:tcBorders>
          <w:bottom w:val="single" w:sz="4" w:space="0" w:color="DCD084" w:themeColor="accent3"/>
        </w:tcBorders>
      </w:tcPr>
    </w:tblStylePr>
    <w:tblStylePr w:type="lastRow">
      <w:rPr>
        <w:b/>
        <w:bCs/>
      </w:rPr>
      <w:tblPr/>
      <w:tcPr>
        <w:tcBorders>
          <w:top w:val="double" w:sz="4" w:space="0" w:color="DCD084" w:themeColor="accent3"/>
        </w:tcBorders>
      </w:tcPr>
    </w:tblStylePr>
    <w:tblStylePr w:type="firstCol">
      <w:rPr>
        <w:b/>
        <w:bCs/>
      </w:rPr>
    </w:tblStylePr>
    <w:tblStylePr w:type="lastCol">
      <w:rPr>
        <w:b/>
        <w:bCs/>
      </w:rPr>
    </w:tblStylePr>
    <w:tblStylePr w:type="band1Vert">
      <w:tblPr/>
      <w:tcPr>
        <w:shd w:val="clear" w:color="auto" w:fill="F8F5E6" w:themeFill="accent3" w:themeFillTint="33"/>
      </w:tcPr>
    </w:tblStylePr>
    <w:tblStylePr w:type="band1Horz">
      <w:tblPr/>
      <w:tcPr>
        <w:shd w:val="clear" w:color="auto" w:fill="F8F5E6" w:themeFill="accent3" w:themeFillTint="33"/>
      </w:tcPr>
    </w:tblStylePr>
  </w:style>
  <w:style w:type="table" w:styleId="TabeladeLista6Colorida-nfase4">
    <w:name w:val="List Table 6 Colorful Accent 4"/>
    <w:basedOn w:val="Tabelanormal"/>
    <w:uiPriority w:val="51"/>
    <w:rsid w:val="00D766DE"/>
    <w:rPr>
      <w:color w:val="D49F20" w:themeColor="accent4" w:themeShade="BF"/>
    </w:rPr>
    <w:tblPr>
      <w:tblStyleRowBandSize w:val="1"/>
      <w:tblStyleColBandSize w:val="1"/>
      <w:tblBorders>
        <w:top w:val="single" w:sz="4" w:space="0" w:color="E7BF5F" w:themeColor="accent4"/>
        <w:bottom w:val="single" w:sz="4" w:space="0" w:color="E7BF5F" w:themeColor="accent4"/>
      </w:tblBorders>
    </w:tblPr>
    <w:tblStylePr w:type="firstRow">
      <w:rPr>
        <w:b/>
        <w:bCs/>
      </w:rPr>
      <w:tblPr/>
      <w:tcPr>
        <w:tcBorders>
          <w:bottom w:val="single" w:sz="4" w:space="0" w:color="E7BF5F" w:themeColor="accent4"/>
        </w:tcBorders>
      </w:tcPr>
    </w:tblStylePr>
    <w:tblStylePr w:type="lastRow">
      <w:rPr>
        <w:b/>
        <w:bCs/>
      </w:rPr>
      <w:tblPr/>
      <w:tcPr>
        <w:tcBorders>
          <w:top w:val="double" w:sz="4" w:space="0" w:color="E7BF5F" w:themeColor="accent4"/>
        </w:tcBorders>
      </w:tcPr>
    </w:tblStylePr>
    <w:tblStylePr w:type="firstCol">
      <w:rPr>
        <w:b/>
        <w:bCs/>
      </w:rPr>
    </w:tblStylePr>
    <w:tblStylePr w:type="lastCol">
      <w:rPr>
        <w:b/>
        <w:bCs/>
      </w:rPr>
    </w:tblStylePr>
    <w:tblStylePr w:type="band1Vert">
      <w:tblPr/>
      <w:tcPr>
        <w:shd w:val="clear" w:color="auto" w:fill="FAF2DE" w:themeFill="accent4" w:themeFillTint="33"/>
      </w:tcPr>
    </w:tblStylePr>
    <w:tblStylePr w:type="band1Horz">
      <w:tblPr/>
      <w:tcPr>
        <w:shd w:val="clear" w:color="auto" w:fill="FAF2DE" w:themeFill="accent4" w:themeFillTint="33"/>
      </w:tcPr>
    </w:tblStylePr>
  </w:style>
  <w:style w:type="table" w:styleId="TabeladeLista6Colorida-nfase5">
    <w:name w:val="List Table 6 Colorful Accent 5"/>
    <w:basedOn w:val="Tabelanormal"/>
    <w:uiPriority w:val="51"/>
    <w:rsid w:val="00D766DE"/>
    <w:rPr>
      <w:color w:val="C37B15" w:themeColor="accent5" w:themeShade="BF"/>
    </w:rPr>
    <w:tblPr>
      <w:tblStyleRowBandSize w:val="1"/>
      <w:tblStyleColBandSize w:val="1"/>
      <w:tblBorders>
        <w:top w:val="single" w:sz="4" w:space="0" w:color="E9A039" w:themeColor="accent5"/>
        <w:bottom w:val="single" w:sz="4" w:space="0" w:color="E9A039" w:themeColor="accent5"/>
      </w:tblBorders>
    </w:tblPr>
    <w:tblStylePr w:type="firstRow">
      <w:rPr>
        <w:b/>
        <w:bCs/>
      </w:rPr>
      <w:tblPr/>
      <w:tcPr>
        <w:tcBorders>
          <w:bottom w:val="single" w:sz="4" w:space="0" w:color="E9A039" w:themeColor="accent5"/>
        </w:tcBorders>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TabeladeLista6Colorida-nfase6">
    <w:name w:val="List Table 6 Colorful Accent 6"/>
    <w:basedOn w:val="Tabelanormal"/>
    <w:uiPriority w:val="51"/>
    <w:rsid w:val="00D766DE"/>
    <w:rPr>
      <w:color w:val="9C5424" w:themeColor="accent6" w:themeShade="BF"/>
    </w:rPr>
    <w:tblPr>
      <w:tblStyleRowBandSize w:val="1"/>
      <w:tblStyleColBandSize w:val="1"/>
      <w:tblBorders>
        <w:top w:val="single" w:sz="4" w:space="0" w:color="CF7133" w:themeColor="accent6"/>
        <w:bottom w:val="single" w:sz="4" w:space="0" w:color="CF7133" w:themeColor="accent6"/>
      </w:tblBorders>
    </w:tblPr>
    <w:tblStylePr w:type="firstRow">
      <w:rPr>
        <w:b/>
        <w:bCs/>
      </w:rPr>
      <w:tblPr/>
      <w:tcPr>
        <w:tcBorders>
          <w:bottom w:val="single" w:sz="4" w:space="0" w:color="CF7133" w:themeColor="accent6"/>
        </w:tcBorders>
      </w:tcPr>
    </w:tblStylePr>
    <w:tblStylePr w:type="lastRow">
      <w:rPr>
        <w:b/>
        <w:bCs/>
      </w:rPr>
      <w:tblPr/>
      <w:tcPr>
        <w:tcBorders>
          <w:top w:val="double" w:sz="4" w:space="0" w:color="CF7133" w:themeColor="accent6"/>
        </w:tcBorders>
      </w:tc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TabeladeLista7Colorida">
    <w:name w:val="List Table 7 Colorful"/>
    <w:basedOn w:val="Tabelanormal"/>
    <w:uiPriority w:val="52"/>
    <w:rsid w:val="00D766DE"/>
    <w:rPr>
      <w:color w:val="FBA91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BA919" w:themeColor="text1"/>
        </w:tcBorders>
        <w:shd w:val="clear" w:color="auto" w:fill="FBA919" w:themeFill="background1"/>
      </w:tcPr>
    </w:tblStylePr>
    <w:tblStylePr w:type="lastRow">
      <w:rPr>
        <w:rFonts w:asciiTheme="majorHAnsi" w:eastAsiaTheme="majorEastAsia" w:hAnsiTheme="majorHAnsi" w:cstheme="majorBidi"/>
        <w:i/>
        <w:iCs/>
        <w:sz w:val="26"/>
      </w:rPr>
      <w:tblPr/>
      <w:tcPr>
        <w:tcBorders>
          <w:top w:val="single" w:sz="4" w:space="0" w:color="FBA919" w:themeColor="text1"/>
        </w:tcBorders>
        <w:shd w:val="clear" w:color="auto" w:fill="FBA919"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BA919" w:themeColor="text1"/>
        </w:tcBorders>
        <w:shd w:val="clear" w:color="auto" w:fill="FBA919" w:themeFill="background1"/>
      </w:tcPr>
    </w:tblStylePr>
    <w:tblStylePr w:type="lastCol">
      <w:rPr>
        <w:rFonts w:asciiTheme="majorHAnsi" w:eastAsiaTheme="majorEastAsia" w:hAnsiTheme="majorHAnsi" w:cstheme="majorBidi"/>
        <w:i/>
        <w:iCs/>
        <w:sz w:val="26"/>
      </w:rPr>
      <w:tblPr/>
      <w:tcPr>
        <w:tcBorders>
          <w:left w:val="single" w:sz="4" w:space="0" w:color="FBA919" w:themeColor="text1"/>
        </w:tcBorders>
        <w:shd w:val="clear" w:color="auto" w:fill="FBA919" w:themeFill="background1"/>
      </w:tcPr>
    </w:tblStylePr>
    <w:tblStylePr w:type="band1Vert">
      <w:tblPr/>
      <w:tcPr>
        <w:shd w:val="clear" w:color="auto" w:fill="FEEDD0" w:themeFill="text1" w:themeFillTint="33"/>
      </w:tcPr>
    </w:tblStylePr>
    <w:tblStylePr w:type="band1Horz">
      <w:tblPr/>
      <w:tcPr>
        <w:shd w:val="clear" w:color="auto" w:fill="FEEDD0"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D766DE"/>
    <w:rPr>
      <w:color w:val="53535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6F6F" w:themeColor="accent1"/>
        </w:tcBorders>
        <w:shd w:val="clear" w:color="auto" w:fill="FBA919" w:themeFill="background1"/>
      </w:tcPr>
    </w:tblStylePr>
    <w:tblStylePr w:type="lastRow">
      <w:rPr>
        <w:rFonts w:asciiTheme="majorHAnsi" w:eastAsiaTheme="majorEastAsia" w:hAnsiTheme="majorHAnsi" w:cstheme="majorBidi"/>
        <w:i/>
        <w:iCs/>
        <w:sz w:val="26"/>
      </w:rPr>
      <w:tblPr/>
      <w:tcPr>
        <w:tcBorders>
          <w:top w:val="single" w:sz="4" w:space="0" w:color="6F6F6F" w:themeColor="accent1"/>
        </w:tcBorders>
        <w:shd w:val="clear" w:color="auto" w:fill="FBA919"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6F6F" w:themeColor="accent1"/>
        </w:tcBorders>
        <w:shd w:val="clear" w:color="auto" w:fill="FBA919" w:themeFill="background1"/>
      </w:tcPr>
    </w:tblStylePr>
    <w:tblStylePr w:type="lastCol">
      <w:rPr>
        <w:rFonts w:asciiTheme="majorHAnsi" w:eastAsiaTheme="majorEastAsia" w:hAnsiTheme="majorHAnsi" w:cstheme="majorBidi"/>
        <w:i/>
        <w:iCs/>
        <w:sz w:val="26"/>
      </w:rPr>
      <w:tblPr/>
      <w:tcPr>
        <w:tcBorders>
          <w:left w:val="single" w:sz="4" w:space="0" w:color="6F6F6F" w:themeColor="accent1"/>
        </w:tcBorders>
        <w:shd w:val="clear" w:color="auto" w:fill="FBA919" w:themeFill="background1"/>
      </w:tcPr>
    </w:tblStylePr>
    <w:tblStylePr w:type="band1Vert">
      <w:tblPr/>
      <w:tcPr>
        <w:shd w:val="clear" w:color="auto" w:fill="E2E2E2" w:themeFill="accent1" w:themeFillTint="33"/>
      </w:tcPr>
    </w:tblStylePr>
    <w:tblStylePr w:type="band1Horz">
      <w:tblPr/>
      <w:tcPr>
        <w:shd w:val="clear" w:color="auto" w:fill="E2E2E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D766DE"/>
    <w:rPr>
      <w:color w:val="99997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FBFA5" w:themeColor="accent2"/>
        </w:tcBorders>
        <w:shd w:val="clear" w:color="auto" w:fill="FBA919" w:themeFill="background1"/>
      </w:tcPr>
    </w:tblStylePr>
    <w:tblStylePr w:type="lastRow">
      <w:rPr>
        <w:rFonts w:asciiTheme="majorHAnsi" w:eastAsiaTheme="majorEastAsia" w:hAnsiTheme="majorHAnsi" w:cstheme="majorBidi"/>
        <w:i/>
        <w:iCs/>
        <w:sz w:val="26"/>
      </w:rPr>
      <w:tblPr/>
      <w:tcPr>
        <w:tcBorders>
          <w:top w:val="single" w:sz="4" w:space="0" w:color="BFBFA5" w:themeColor="accent2"/>
        </w:tcBorders>
        <w:shd w:val="clear" w:color="auto" w:fill="FBA919"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FBFA5" w:themeColor="accent2"/>
        </w:tcBorders>
        <w:shd w:val="clear" w:color="auto" w:fill="FBA919" w:themeFill="background1"/>
      </w:tcPr>
    </w:tblStylePr>
    <w:tblStylePr w:type="lastCol">
      <w:rPr>
        <w:rFonts w:asciiTheme="majorHAnsi" w:eastAsiaTheme="majorEastAsia" w:hAnsiTheme="majorHAnsi" w:cstheme="majorBidi"/>
        <w:i/>
        <w:iCs/>
        <w:sz w:val="26"/>
      </w:rPr>
      <w:tblPr/>
      <w:tcPr>
        <w:tcBorders>
          <w:left w:val="single" w:sz="4" w:space="0" w:color="BFBFA5" w:themeColor="accent2"/>
        </w:tcBorders>
        <w:shd w:val="clear" w:color="auto" w:fill="FBA919" w:themeFill="background1"/>
      </w:tcPr>
    </w:tblStylePr>
    <w:tblStylePr w:type="band1Vert">
      <w:tblPr/>
      <w:tcPr>
        <w:shd w:val="clear" w:color="auto" w:fill="F2F2EC" w:themeFill="accent2" w:themeFillTint="33"/>
      </w:tcPr>
    </w:tblStylePr>
    <w:tblStylePr w:type="band1Horz">
      <w:tblPr/>
      <w:tcPr>
        <w:shd w:val="clear" w:color="auto" w:fill="F2F2E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D766DE"/>
    <w:rPr>
      <w:color w:val="C8B53E"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CD084" w:themeColor="accent3"/>
        </w:tcBorders>
        <w:shd w:val="clear" w:color="auto" w:fill="FBA919" w:themeFill="background1"/>
      </w:tcPr>
    </w:tblStylePr>
    <w:tblStylePr w:type="lastRow">
      <w:rPr>
        <w:rFonts w:asciiTheme="majorHAnsi" w:eastAsiaTheme="majorEastAsia" w:hAnsiTheme="majorHAnsi" w:cstheme="majorBidi"/>
        <w:i/>
        <w:iCs/>
        <w:sz w:val="26"/>
      </w:rPr>
      <w:tblPr/>
      <w:tcPr>
        <w:tcBorders>
          <w:top w:val="single" w:sz="4" w:space="0" w:color="DCD084" w:themeColor="accent3"/>
        </w:tcBorders>
        <w:shd w:val="clear" w:color="auto" w:fill="FBA919"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CD084" w:themeColor="accent3"/>
        </w:tcBorders>
        <w:shd w:val="clear" w:color="auto" w:fill="FBA919" w:themeFill="background1"/>
      </w:tcPr>
    </w:tblStylePr>
    <w:tblStylePr w:type="lastCol">
      <w:rPr>
        <w:rFonts w:asciiTheme="majorHAnsi" w:eastAsiaTheme="majorEastAsia" w:hAnsiTheme="majorHAnsi" w:cstheme="majorBidi"/>
        <w:i/>
        <w:iCs/>
        <w:sz w:val="26"/>
      </w:rPr>
      <w:tblPr/>
      <w:tcPr>
        <w:tcBorders>
          <w:left w:val="single" w:sz="4" w:space="0" w:color="DCD084" w:themeColor="accent3"/>
        </w:tcBorders>
        <w:shd w:val="clear" w:color="auto" w:fill="FBA919" w:themeFill="background1"/>
      </w:tcPr>
    </w:tblStylePr>
    <w:tblStylePr w:type="band1Vert">
      <w:tblPr/>
      <w:tcPr>
        <w:shd w:val="clear" w:color="auto" w:fill="F8F5E6" w:themeFill="accent3" w:themeFillTint="33"/>
      </w:tcPr>
    </w:tblStylePr>
    <w:tblStylePr w:type="band1Horz">
      <w:tblPr/>
      <w:tcPr>
        <w:shd w:val="clear" w:color="auto" w:fill="F8F5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D766DE"/>
    <w:rPr>
      <w:color w:val="D49F2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BF5F" w:themeColor="accent4"/>
        </w:tcBorders>
        <w:shd w:val="clear" w:color="auto" w:fill="FBA919" w:themeFill="background1"/>
      </w:tcPr>
    </w:tblStylePr>
    <w:tblStylePr w:type="lastRow">
      <w:rPr>
        <w:rFonts w:asciiTheme="majorHAnsi" w:eastAsiaTheme="majorEastAsia" w:hAnsiTheme="majorHAnsi" w:cstheme="majorBidi"/>
        <w:i/>
        <w:iCs/>
        <w:sz w:val="26"/>
      </w:rPr>
      <w:tblPr/>
      <w:tcPr>
        <w:tcBorders>
          <w:top w:val="single" w:sz="4" w:space="0" w:color="E7BF5F" w:themeColor="accent4"/>
        </w:tcBorders>
        <w:shd w:val="clear" w:color="auto" w:fill="FBA919"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BF5F" w:themeColor="accent4"/>
        </w:tcBorders>
        <w:shd w:val="clear" w:color="auto" w:fill="FBA919" w:themeFill="background1"/>
      </w:tcPr>
    </w:tblStylePr>
    <w:tblStylePr w:type="lastCol">
      <w:rPr>
        <w:rFonts w:asciiTheme="majorHAnsi" w:eastAsiaTheme="majorEastAsia" w:hAnsiTheme="majorHAnsi" w:cstheme="majorBidi"/>
        <w:i/>
        <w:iCs/>
        <w:sz w:val="26"/>
      </w:rPr>
      <w:tblPr/>
      <w:tcPr>
        <w:tcBorders>
          <w:left w:val="single" w:sz="4" w:space="0" w:color="E7BF5F" w:themeColor="accent4"/>
        </w:tcBorders>
        <w:shd w:val="clear" w:color="auto" w:fill="FBA919" w:themeFill="background1"/>
      </w:tcPr>
    </w:tblStylePr>
    <w:tblStylePr w:type="band1Vert">
      <w:tblPr/>
      <w:tcPr>
        <w:shd w:val="clear" w:color="auto" w:fill="FAF2DE" w:themeFill="accent4" w:themeFillTint="33"/>
      </w:tcPr>
    </w:tblStylePr>
    <w:tblStylePr w:type="band1Horz">
      <w:tblPr/>
      <w:tcPr>
        <w:shd w:val="clear" w:color="auto" w:fill="FAF2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D766DE"/>
    <w:rPr>
      <w:color w:val="C37B1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A039" w:themeColor="accent5"/>
        </w:tcBorders>
        <w:shd w:val="clear" w:color="auto" w:fill="FBA919" w:themeFill="background1"/>
      </w:tcPr>
    </w:tblStylePr>
    <w:tblStylePr w:type="lastRow">
      <w:rPr>
        <w:rFonts w:asciiTheme="majorHAnsi" w:eastAsiaTheme="majorEastAsia" w:hAnsiTheme="majorHAnsi" w:cstheme="majorBidi"/>
        <w:i/>
        <w:iCs/>
        <w:sz w:val="26"/>
      </w:rPr>
      <w:tblPr/>
      <w:tcPr>
        <w:tcBorders>
          <w:top w:val="single" w:sz="4" w:space="0" w:color="E9A039" w:themeColor="accent5"/>
        </w:tcBorders>
        <w:shd w:val="clear" w:color="auto" w:fill="FBA919"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A039" w:themeColor="accent5"/>
        </w:tcBorders>
        <w:shd w:val="clear" w:color="auto" w:fill="FBA919" w:themeFill="background1"/>
      </w:tcPr>
    </w:tblStylePr>
    <w:tblStylePr w:type="lastCol">
      <w:rPr>
        <w:rFonts w:asciiTheme="majorHAnsi" w:eastAsiaTheme="majorEastAsia" w:hAnsiTheme="majorHAnsi" w:cstheme="majorBidi"/>
        <w:i/>
        <w:iCs/>
        <w:sz w:val="26"/>
      </w:rPr>
      <w:tblPr/>
      <w:tcPr>
        <w:tcBorders>
          <w:left w:val="single" w:sz="4" w:space="0" w:color="E9A039" w:themeColor="accent5"/>
        </w:tcBorders>
        <w:shd w:val="clear" w:color="auto" w:fill="FBA919" w:themeFill="background1"/>
      </w:tcPr>
    </w:tblStylePr>
    <w:tblStylePr w:type="band1Vert">
      <w:tblPr/>
      <w:tcPr>
        <w:shd w:val="clear" w:color="auto" w:fill="FAEBD7" w:themeFill="accent5" w:themeFillTint="33"/>
      </w:tcPr>
    </w:tblStylePr>
    <w:tblStylePr w:type="band1Horz">
      <w:tblPr/>
      <w:tcPr>
        <w:shd w:val="clear" w:color="auto" w:fill="FAEBD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D766DE"/>
    <w:rPr>
      <w:color w:val="9C542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F7133" w:themeColor="accent6"/>
        </w:tcBorders>
        <w:shd w:val="clear" w:color="auto" w:fill="FBA919" w:themeFill="background1"/>
      </w:tcPr>
    </w:tblStylePr>
    <w:tblStylePr w:type="lastRow">
      <w:rPr>
        <w:rFonts w:asciiTheme="majorHAnsi" w:eastAsiaTheme="majorEastAsia" w:hAnsiTheme="majorHAnsi" w:cstheme="majorBidi"/>
        <w:i/>
        <w:iCs/>
        <w:sz w:val="26"/>
      </w:rPr>
      <w:tblPr/>
      <w:tcPr>
        <w:tcBorders>
          <w:top w:val="single" w:sz="4" w:space="0" w:color="CF7133" w:themeColor="accent6"/>
        </w:tcBorders>
        <w:shd w:val="clear" w:color="auto" w:fill="FBA919"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F7133" w:themeColor="accent6"/>
        </w:tcBorders>
        <w:shd w:val="clear" w:color="auto" w:fill="FBA919" w:themeFill="background1"/>
      </w:tcPr>
    </w:tblStylePr>
    <w:tblStylePr w:type="lastCol">
      <w:rPr>
        <w:rFonts w:asciiTheme="majorHAnsi" w:eastAsiaTheme="majorEastAsia" w:hAnsiTheme="majorHAnsi" w:cstheme="majorBidi"/>
        <w:i/>
        <w:iCs/>
        <w:sz w:val="26"/>
      </w:rPr>
      <w:tblPr/>
      <w:tcPr>
        <w:tcBorders>
          <w:left w:val="single" w:sz="4" w:space="0" w:color="CF7133" w:themeColor="accent6"/>
        </w:tcBorders>
        <w:shd w:val="clear" w:color="auto" w:fill="FBA919" w:themeFill="background1"/>
      </w:tcPr>
    </w:tblStylePr>
    <w:tblStylePr w:type="band1Vert">
      <w:tblPr/>
      <w:tcPr>
        <w:shd w:val="clear" w:color="auto" w:fill="F5E2D5" w:themeFill="accent6" w:themeFillTint="33"/>
      </w:tcPr>
    </w:tblStylePr>
    <w:tblStylePr w:type="band1Horz">
      <w:tblPr/>
      <w:tcPr>
        <w:shd w:val="clear" w:color="auto" w:fill="F5E2D5"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ssinaturadeEmail">
    <w:name w:val="E-mail Signature"/>
    <w:basedOn w:val="Normal"/>
    <w:link w:val="AssinaturadeEmailChar"/>
    <w:uiPriority w:val="99"/>
    <w:semiHidden/>
    <w:unhideWhenUsed/>
    <w:rsid w:val="00D766DE"/>
  </w:style>
  <w:style w:type="character" w:customStyle="1" w:styleId="AssinaturadeEmailChar">
    <w:name w:val="Assinatura de Email Char"/>
    <w:basedOn w:val="Fontepargpadro"/>
    <w:link w:val="AssinaturadeEmail"/>
    <w:uiPriority w:val="99"/>
    <w:semiHidden/>
    <w:rsid w:val="00D766DE"/>
    <w:rPr>
      <w:rFonts w:ascii="Calibri" w:hAnsi="Calibri" w:cs="Calibri"/>
    </w:rPr>
  </w:style>
  <w:style w:type="paragraph" w:styleId="Saudao">
    <w:name w:val="Salutation"/>
    <w:basedOn w:val="Normal"/>
    <w:next w:val="Normal"/>
    <w:link w:val="SaudaoChar"/>
    <w:uiPriority w:val="99"/>
    <w:semiHidden/>
    <w:unhideWhenUsed/>
    <w:rsid w:val="00D766DE"/>
  </w:style>
  <w:style w:type="character" w:customStyle="1" w:styleId="SaudaoChar">
    <w:name w:val="Saudação Char"/>
    <w:basedOn w:val="Fontepargpadro"/>
    <w:link w:val="Saudao"/>
    <w:uiPriority w:val="99"/>
    <w:semiHidden/>
    <w:rsid w:val="00D766DE"/>
    <w:rPr>
      <w:rFonts w:ascii="Calibri" w:hAnsi="Calibri" w:cs="Calibri"/>
    </w:rPr>
  </w:style>
  <w:style w:type="table" w:styleId="Tabelaemcolunas1">
    <w:name w:val="Table Columns 1"/>
    <w:basedOn w:val="Tabelanormal"/>
    <w:uiPriority w:val="99"/>
    <w:semiHidden/>
    <w:unhideWhenUsed/>
    <w:rsid w:val="00D766DE"/>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D766D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D766DE"/>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D766DE"/>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D766D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ssinatura">
    <w:name w:val="Signature"/>
    <w:basedOn w:val="Normal"/>
    <w:link w:val="AssinaturaChar"/>
    <w:uiPriority w:val="99"/>
    <w:semiHidden/>
    <w:unhideWhenUsed/>
    <w:rsid w:val="00D766DE"/>
    <w:pPr>
      <w:ind w:left="4320"/>
    </w:pPr>
  </w:style>
  <w:style w:type="character" w:customStyle="1" w:styleId="AssinaturaChar">
    <w:name w:val="Assinatura Char"/>
    <w:basedOn w:val="Fontepargpadro"/>
    <w:link w:val="Assinatura"/>
    <w:uiPriority w:val="99"/>
    <w:semiHidden/>
    <w:rsid w:val="00D766DE"/>
    <w:rPr>
      <w:rFonts w:ascii="Calibri" w:hAnsi="Calibri" w:cs="Calibri"/>
    </w:rPr>
  </w:style>
  <w:style w:type="table" w:styleId="Tabelasimples10">
    <w:name w:val="Table Simple 1"/>
    <w:basedOn w:val="Tabelanormal"/>
    <w:uiPriority w:val="99"/>
    <w:semiHidden/>
    <w:unhideWhenUsed/>
    <w:rsid w:val="00D766D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0">
    <w:name w:val="Table Simple 2"/>
    <w:basedOn w:val="Tabelanormal"/>
    <w:uiPriority w:val="99"/>
    <w:semiHidden/>
    <w:unhideWhenUsed/>
    <w:rsid w:val="00D766DE"/>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0">
    <w:name w:val="Table Simple 3"/>
    <w:basedOn w:val="Tabelanormal"/>
    <w:uiPriority w:val="99"/>
    <w:semiHidden/>
    <w:unhideWhenUsed/>
    <w:rsid w:val="00D766DE"/>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D766D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rsid w:val="00D766D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Remissivo1">
    <w:name w:val="index 1"/>
    <w:basedOn w:val="Normal"/>
    <w:next w:val="Normal"/>
    <w:autoRedefine/>
    <w:uiPriority w:val="99"/>
    <w:semiHidden/>
    <w:unhideWhenUsed/>
    <w:rsid w:val="00D766DE"/>
    <w:pPr>
      <w:ind w:left="220" w:hanging="220"/>
    </w:pPr>
  </w:style>
  <w:style w:type="paragraph" w:styleId="Remissivo2">
    <w:name w:val="index 2"/>
    <w:basedOn w:val="Normal"/>
    <w:next w:val="Normal"/>
    <w:autoRedefine/>
    <w:uiPriority w:val="99"/>
    <w:semiHidden/>
    <w:unhideWhenUsed/>
    <w:rsid w:val="00D766DE"/>
    <w:pPr>
      <w:ind w:left="440" w:hanging="220"/>
    </w:pPr>
  </w:style>
  <w:style w:type="paragraph" w:styleId="Remissivo3">
    <w:name w:val="index 3"/>
    <w:basedOn w:val="Normal"/>
    <w:next w:val="Normal"/>
    <w:autoRedefine/>
    <w:uiPriority w:val="99"/>
    <w:semiHidden/>
    <w:unhideWhenUsed/>
    <w:rsid w:val="00D766DE"/>
    <w:pPr>
      <w:ind w:left="660" w:hanging="220"/>
    </w:pPr>
  </w:style>
  <w:style w:type="paragraph" w:styleId="Remissivo4">
    <w:name w:val="index 4"/>
    <w:basedOn w:val="Normal"/>
    <w:next w:val="Normal"/>
    <w:autoRedefine/>
    <w:uiPriority w:val="99"/>
    <w:semiHidden/>
    <w:unhideWhenUsed/>
    <w:rsid w:val="00D766DE"/>
    <w:pPr>
      <w:ind w:left="880" w:hanging="220"/>
    </w:pPr>
  </w:style>
  <w:style w:type="paragraph" w:styleId="Remissivo5">
    <w:name w:val="index 5"/>
    <w:basedOn w:val="Normal"/>
    <w:next w:val="Normal"/>
    <w:autoRedefine/>
    <w:uiPriority w:val="99"/>
    <w:semiHidden/>
    <w:unhideWhenUsed/>
    <w:rsid w:val="00D766DE"/>
    <w:pPr>
      <w:ind w:left="1100" w:hanging="220"/>
    </w:pPr>
  </w:style>
  <w:style w:type="paragraph" w:styleId="Remissivo6">
    <w:name w:val="index 6"/>
    <w:basedOn w:val="Normal"/>
    <w:next w:val="Normal"/>
    <w:autoRedefine/>
    <w:uiPriority w:val="99"/>
    <w:semiHidden/>
    <w:unhideWhenUsed/>
    <w:rsid w:val="00D766DE"/>
    <w:pPr>
      <w:ind w:left="1320" w:hanging="220"/>
    </w:pPr>
  </w:style>
  <w:style w:type="paragraph" w:styleId="Remissivo7">
    <w:name w:val="index 7"/>
    <w:basedOn w:val="Normal"/>
    <w:next w:val="Normal"/>
    <w:autoRedefine/>
    <w:uiPriority w:val="99"/>
    <w:semiHidden/>
    <w:unhideWhenUsed/>
    <w:rsid w:val="00D766DE"/>
    <w:pPr>
      <w:ind w:left="1540" w:hanging="220"/>
    </w:pPr>
  </w:style>
  <w:style w:type="paragraph" w:styleId="Remissivo8">
    <w:name w:val="index 8"/>
    <w:basedOn w:val="Normal"/>
    <w:next w:val="Normal"/>
    <w:autoRedefine/>
    <w:uiPriority w:val="99"/>
    <w:semiHidden/>
    <w:unhideWhenUsed/>
    <w:rsid w:val="00D766DE"/>
    <w:pPr>
      <w:ind w:left="1760" w:hanging="220"/>
    </w:pPr>
  </w:style>
  <w:style w:type="paragraph" w:styleId="Remissivo9">
    <w:name w:val="index 9"/>
    <w:basedOn w:val="Normal"/>
    <w:next w:val="Normal"/>
    <w:autoRedefine/>
    <w:uiPriority w:val="99"/>
    <w:semiHidden/>
    <w:unhideWhenUsed/>
    <w:rsid w:val="00D766DE"/>
    <w:pPr>
      <w:ind w:left="1980" w:hanging="220"/>
    </w:pPr>
  </w:style>
  <w:style w:type="paragraph" w:styleId="Ttulodendiceremissivo">
    <w:name w:val="index heading"/>
    <w:basedOn w:val="Normal"/>
    <w:next w:val="Remissivo1"/>
    <w:uiPriority w:val="99"/>
    <w:semiHidden/>
    <w:unhideWhenUsed/>
    <w:rsid w:val="00D766DE"/>
    <w:rPr>
      <w:rFonts w:ascii="Calibri Light" w:eastAsiaTheme="majorEastAsia" w:hAnsi="Calibri Light" w:cs="Calibri Light"/>
      <w:b/>
      <w:bCs/>
    </w:rPr>
  </w:style>
  <w:style w:type="paragraph" w:styleId="Encerramento">
    <w:name w:val="Closing"/>
    <w:basedOn w:val="Normal"/>
    <w:link w:val="EncerramentoChar"/>
    <w:uiPriority w:val="99"/>
    <w:semiHidden/>
    <w:unhideWhenUsed/>
    <w:rsid w:val="00D766DE"/>
    <w:pPr>
      <w:ind w:left="4320"/>
    </w:pPr>
  </w:style>
  <w:style w:type="character" w:customStyle="1" w:styleId="EncerramentoChar">
    <w:name w:val="Encerramento Char"/>
    <w:basedOn w:val="Fontepargpadro"/>
    <w:link w:val="Encerramento"/>
    <w:uiPriority w:val="99"/>
    <w:semiHidden/>
    <w:rsid w:val="00D766DE"/>
    <w:rPr>
      <w:rFonts w:ascii="Calibri" w:hAnsi="Calibri" w:cs="Calibri"/>
    </w:rPr>
  </w:style>
  <w:style w:type="table" w:styleId="Tabelacomgrade">
    <w:name w:val="Table Grid"/>
    <w:basedOn w:val="Tabelanormal"/>
    <w:uiPriority w:val="39"/>
    <w:rsid w:val="00D766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1">
    <w:name w:val="Table Grid 1"/>
    <w:basedOn w:val="Tabelanormal"/>
    <w:uiPriority w:val="99"/>
    <w:semiHidden/>
    <w:unhideWhenUsed/>
    <w:rsid w:val="00D766D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D766DE"/>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D766DE"/>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D766DE"/>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D766D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D766DE"/>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D766DE"/>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D766D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D766DE"/>
    <w:tblPr>
      <w:tblBorders>
        <w:top w:val="single" w:sz="4" w:space="0" w:color="CB8203" w:themeColor="background1" w:themeShade="BF"/>
        <w:left w:val="single" w:sz="4" w:space="0" w:color="CB8203" w:themeColor="background1" w:themeShade="BF"/>
        <w:bottom w:val="single" w:sz="4" w:space="0" w:color="CB8203" w:themeColor="background1" w:themeShade="BF"/>
        <w:right w:val="single" w:sz="4" w:space="0" w:color="CB8203" w:themeColor="background1" w:themeShade="BF"/>
        <w:insideH w:val="single" w:sz="4" w:space="0" w:color="CB8203" w:themeColor="background1" w:themeShade="BF"/>
        <w:insideV w:val="single" w:sz="4" w:space="0" w:color="CB8203" w:themeColor="background1" w:themeShade="BF"/>
      </w:tblBorders>
    </w:tblPr>
  </w:style>
  <w:style w:type="table" w:styleId="TabeladeGrade1Clara">
    <w:name w:val="Grid Table 1 Light"/>
    <w:basedOn w:val="Tabelanormal"/>
    <w:uiPriority w:val="46"/>
    <w:rsid w:val="00D766DE"/>
    <w:tblPr>
      <w:tblStyleRowBandSize w:val="1"/>
      <w:tblStyleColBandSize w:val="1"/>
      <w:tblBorders>
        <w:top w:val="single" w:sz="4" w:space="0" w:color="FDDCA2" w:themeColor="text1" w:themeTint="66"/>
        <w:left w:val="single" w:sz="4" w:space="0" w:color="FDDCA2" w:themeColor="text1" w:themeTint="66"/>
        <w:bottom w:val="single" w:sz="4" w:space="0" w:color="FDDCA2" w:themeColor="text1" w:themeTint="66"/>
        <w:right w:val="single" w:sz="4" w:space="0" w:color="FDDCA2" w:themeColor="text1" w:themeTint="66"/>
        <w:insideH w:val="single" w:sz="4" w:space="0" w:color="FDDCA2" w:themeColor="text1" w:themeTint="66"/>
        <w:insideV w:val="single" w:sz="4" w:space="0" w:color="FDDCA2" w:themeColor="text1" w:themeTint="66"/>
      </w:tblBorders>
    </w:tblPr>
    <w:tblStylePr w:type="firstRow">
      <w:rPr>
        <w:b/>
        <w:bCs/>
      </w:rPr>
      <w:tblPr/>
      <w:tcPr>
        <w:tcBorders>
          <w:bottom w:val="single" w:sz="12" w:space="0" w:color="FCCB74" w:themeColor="text1" w:themeTint="99"/>
        </w:tcBorders>
      </w:tcPr>
    </w:tblStylePr>
    <w:tblStylePr w:type="lastRow">
      <w:rPr>
        <w:b/>
        <w:bCs/>
      </w:rPr>
      <w:tblPr/>
      <w:tcPr>
        <w:tcBorders>
          <w:top w:val="double" w:sz="2" w:space="0" w:color="FCCB74" w:themeColor="text1" w:themeTint="99"/>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D766DE"/>
    <w:tblPr>
      <w:tblStyleRowBandSize w:val="1"/>
      <w:tblStyleColBandSize w:val="1"/>
      <w:tblBorders>
        <w:top w:val="single" w:sz="4" w:space="0" w:color="C5C5C5" w:themeColor="accent1" w:themeTint="66"/>
        <w:left w:val="single" w:sz="4" w:space="0" w:color="C5C5C5" w:themeColor="accent1" w:themeTint="66"/>
        <w:bottom w:val="single" w:sz="4" w:space="0" w:color="C5C5C5" w:themeColor="accent1" w:themeTint="66"/>
        <w:right w:val="single" w:sz="4" w:space="0" w:color="C5C5C5" w:themeColor="accent1" w:themeTint="66"/>
        <w:insideH w:val="single" w:sz="4" w:space="0" w:color="C5C5C5" w:themeColor="accent1" w:themeTint="66"/>
        <w:insideV w:val="single" w:sz="4" w:space="0" w:color="C5C5C5" w:themeColor="accent1" w:themeTint="66"/>
      </w:tblBorders>
    </w:tblPr>
    <w:tblStylePr w:type="firstRow">
      <w:rPr>
        <w:b/>
        <w:bCs/>
      </w:rPr>
      <w:tblPr/>
      <w:tcPr>
        <w:tcBorders>
          <w:bottom w:val="single" w:sz="12" w:space="0" w:color="A8A8A8" w:themeColor="accent1" w:themeTint="99"/>
        </w:tcBorders>
      </w:tcPr>
    </w:tblStylePr>
    <w:tblStylePr w:type="lastRow">
      <w:rPr>
        <w:b/>
        <w:bCs/>
      </w:rPr>
      <w:tblPr/>
      <w:tcPr>
        <w:tcBorders>
          <w:top w:val="double" w:sz="2" w:space="0" w:color="A8A8A8" w:themeColor="accen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D766DE"/>
    <w:tblPr>
      <w:tblStyleRowBandSize w:val="1"/>
      <w:tblStyleColBandSize w:val="1"/>
      <w:tblBorders>
        <w:top w:val="single" w:sz="4" w:space="0" w:color="E5E5DA" w:themeColor="accent2" w:themeTint="66"/>
        <w:left w:val="single" w:sz="4" w:space="0" w:color="E5E5DA" w:themeColor="accent2" w:themeTint="66"/>
        <w:bottom w:val="single" w:sz="4" w:space="0" w:color="E5E5DA" w:themeColor="accent2" w:themeTint="66"/>
        <w:right w:val="single" w:sz="4" w:space="0" w:color="E5E5DA" w:themeColor="accent2" w:themeTint="66"/>
        <w:insideH w:val="single" w:sz="4" w:space="0" w:color="E5E5DA" w:themeColor="accent2" w:themeTint="66"/>
        <w:insideV w:val="single" w:sz="4" w:space="0" w:color="E5E5DA" w:themeColor="accent2" w:themeTint="66"/>
      </w:tblBorders>
    </w:tblPr>
    <w:tblStylePr w:type="firstRow">
      <w:rPr>
        <w:b/>
        <w:bCs/>
      </w:rPr>
      <w:tblPr/>
      <w:tcPr>
        <w:tcBorders>
          <w:bottom w:val="single" w:sz="12" w:space="0" w:color="D8D8C8" w:themeColor="accent2" w:themeTint="99"/>
        </w:tcBorders>
      </w:tcPr>
    </w:tblStylePr>
    <w:tblStylePr w:type="lastRow">
      <w:rPr>
        <w:b/>
        <w:bCs/>
      </w:rPr>
      <w:tblPr/>
      <w:tcPr>
        <w:tcBorders>
          <w:top w:val="double" w:sz="2" w:space="0" w:color="D8D8C8"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D766DE"/>
    <w:tblPr>
      <w:tblStyleRowBandSize w:val="1"/>
      <w:tblStyleColBandSize w:val="1"/>
      <w:tblBorders>
        <w:top w:val="single" w:sz="4" w:space="0" w:color="F1ECCD" w:themeColor="accent3" w:themeTint="66"/>
        <w:left w:val="single" w:sz="4" w:space="0" w:color="F1ECCD" w:themeColor="accent3" w:themeTint="66"/>
        <w:bottom w:val="single" w:sz="4" w:space="0" w:color="F1ECCD" w:themeColor="accent3" w:themeTint="66"/>
        <w:right w:val="single" w:sz="4" w:space="0" w:color="F1ECCD" w:themeColor="accent3" w:themeTint="66"/>
        <w:insideH w:val="single" w:sz="4" w:space="0" w:color="F1ECCD" w:themeColor="accent3" w:themeTint="66"/>
        <w:insideV w:val="single" w:sz="4" w:space="0" w:color="F1ECCD" w:themeColor="accent3" w:themeTint="66"/>
      </w:tblBorders>
    </w:tblPr>
    <w:tblStylePr w:type="firstRow">
      <w:rPr>
        <w:b/>
        <w:bCs/>
      </w:rPr>
      <w:tblPr/>
      <w:tcPr>
        <w:tcBorders>
          <w:bottom w:val="single" w:sz="12" w:space="0" w:color="EAE2B5" w:themeColor="accent3" w:themeTint="99"/>
        </w:tcBorders>
      </w:tcPr>
    </w:tblStylePr>
    <w:tblStylePr w:type="lastRow">
      <w:rPr>
        <w:b/>
        <w:bCs/>
      </w:rPr>
      <w:tblPr/>
      <w:tcPr>
        <w:tcBorders>
          <w:top w:val="double" w:sz="2" w:space="0" w:color="EAE2B5"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D766DE"/>
    <w:tblPr>
      <w:tblStyleRowBandSize w:val="1"/>
      <w:tblStyleColBandSize w:val="1"/>
      <w:tblBorders>
        <w:top w:val="single" w:sz="4" w:space="0" w:color="F5E5BE" w:themeColor="accent4" w:themeTint="66"/>
        <w:left w:val="single" w:sz="4" w:space="0" w:color="F5E5BE" w:themeColor="accent4" w:themeTint="66"/>
        <w:bottom w:val="single" w:sz="4" w:space="0" w:color="F5E5BE" w:themeColor="accent4" w:themeTint="66"/>
        <w:right w:val="single" w:sz="4" w:space="0" w:color="F5E5BE" w:themeColor="accent4" w:themeTint="66"/>
        <w:insideH w:val="single" w:sz="4" w:space="0" w:color="F5E5BE" w:themeColor="accent4" w:themeTint="66"/>
        <w:insideV w:val="single" w:sz="4" w:space="0" w:color="F5E5BE" w:themeColor="accent4" w:themeTint="66"/>
      </w:tblBorders>
    </w:tblPr>
    <w:tblStylePr w:type="firstRow">
      <w:rPr>
        <w:b/>
        <w:bCs/>
      </w:rPr>
      <w:tblPr/>
      <w:tcPr>
        <w:tcBorders>
          <w:bottom w:val="single" w:sz="12" w:space="0" w:color="F0D89E" w:themeColor="accent4" w:themeTint="99"/>
        </w:tcBorders>
      </w:tcPr>
    </w:tblStylePr>
    <w:tblStylePr w:type="lastRow">
      <w:rPr>
        <w:b/>
        <w:bCs/>
      </w:rPr>
      <w:tblPr/>
      <w:tcPr>
        <w:tcBorders>
          <w:top w:val="double" w:sz="2" w:space="0" w:color="F0D89E"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D766DE"/>
    <w:tblPr>
      <w:tblStyleRowBandSize w:val="1"/>
      <w:tblStyleColBandSize w:val="1"/>
      <w:tblBorders>
        <w:top w:val="single" w:sz="4" w:space="0" w:color="F6D8AF" w:themeColor="accent5" w:themeTint="66"/>
        <w:left w:val="single" w:sz="4" w:space="0" w:color="F6D8AF" w:themeColor="accent5" w:themeTint="66"/>
        <w:bottom w:val="single" w:sz="4" w:space="0" w:color="F6D8AF" w:themeColor="accent5" w:themeTint="66"/>
        <w:right w:val="single" w:sz="4" w:space="0" w:color="F6D8AF" w:themeColor="accent5" w:themeTint="66"/>
        <w:insideH w:val="single" w:sz="4" w:space="0" w:color="F6D8AF" w:themeColor="accent5" w:themeTint="66"/>
        <w:insideV w:val="single" w:sz="4" w:space="0" w:color="F6D8AF" w:themeColor="accent5" w:themeTint="66"/>
      </w:tblBorders>
    </w:tblPr>
    <w:tblStylePr w:type="firstRow">
      <w:rPr>
        <w:b/>
        <w:bCs/>
      </w:rPr>
      <w:tblPr/>
      <w:tcPr>
        <w:tcBorders>
          <w:bottom w:val="single" w:sz="12" w:space="0" w:color="F1C588" w:themeColor="accent5" w:themeTint="99"/>
        </w:tcBorders>
      </w:tcPr>
    </w:tblStylePr>
    <w:tblStylePr w:type="lastRow">
      <w:rPr>
        <w:b/>
        <w:bCs/>
      </w:rPr>
      <w:tblPr/>
      <w:tcPr>
        <w:tcBorders>
          <w:top w:val="double" w:sz="2" w:space="0" w:color="F1C588" w:themeColor="accent5" w:themeTint="99"/>
        </w:tcBorders>
      </w:tcPr>
    </w:tblStylePr>
    <w:tblStylePr w:type="firstCol">
      <w:rPr>
        <w:b/>
        <w:bCs/>
      </w:rPr>
    </w:tblStylePr>
    <w:tblStylePr w:type="lastCol">
      <w:rPr>
        <w:b/>
        <w:bCs/>
      </w:rPr>
    </w:tblStylePr>
  </w:style>
  <w:style w:type="table" w:styleId="TabeladeGrade1Clara-nfase6">
    <w:name w:val="Grid Table 1 Light Accent 6"/>
    <w:basedOn w:val="Tabelanormal"/>
    <w:uiPriority w:val="46"/>
    <w:rsid w:val="00D766DE"/>
    <w:tblPr>
      <w:tblStyleRowBandSize w:val="1"/>
      <w:tblStyleColBandSize w:val="1"/>
      <w:tblBorders>
        <w:top w:val="single" w:sz="4" w:space="0" w:color="EBC5AD" w:themeColor="accent6" w:themeTint="66"/>
        <w:left w:val="single" w:sz="4" w:space="0" w:color="EBC5AD" w:themeColor="accent6" w:themeTint="66"/>
        <w:bottom w:val="single" w:sz="4" w:space="0" w:color="EBC5AD" w:themeColor="accent6" w:themeTint="66"/>
        <w:right w:val="single" w:sz="4" w:space="0" w:color="EBC5AD" w:themeColor="accent6" w:themeTint="66"/>
        <w:insideH w:val="single" w:sz="4" w:space="0" w:color="EBC5AD" w:themeColor="accent6" w:themeTint="66"/>
        <w:insideV w:val="single" w:sz="4" w:space="0" w:color="EBC5AD" w:themeColor="accent6" w:themeTint="66"/>
      </w:tblBorders>
    </w:tblPr>
    <w:tblStylePr w:type="firstRow">
      <w:rPr>
        <w:b/>
        <w:bCs/>
      </w:rPr>
      <w:tblPr/>
      <w:tcPr>
        <w:tcBorders>
          <w:bottom w:val="single" w:sz="12" w:space="0" w:color="E2A984" w:themeColor="accent6" w:themeTint="99"/>
        </w:tcBorders>
      </w:tcPr>
    </w:tblStylePr>
    <w:tblStylePr w:type="lastRow">
      <w:rPr>
        <w:b/>
        <w:bCs/>
      </w:rPr>
      <w:tblPr/>
      <w:tcPr>
        <w:tcBorders>
          <w:top w:val="double" w:sz="2" w:space="0" w:color="E2A984" w:themeColor="accent6"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D766DE"/>
    <w:tblPr>
      <w:tblStyleRowBandSize w:val="1"/>
      <w:tblStyleColBandSize w:val="1"/>
      <w:tblBorders>
        <w:top w:val="single" w:sz="2" w:space="0" w:color="FCCB74" w:themeColor="text1" w:themeTint="99"/>
        <w:bottom w:val="single" w:sz="2" w:space="0" w:color="FCCB74" w:themeColor="text1" w:themeTint="99"/>
        <w:insideH w:val="single" w:sz="2" w:space="0" w:color="FCCB74" w:themeColor="text1" w:themeTint="99"/>
        <w:insideV w:val="single" w:sz="2" w:space="0" w:color="FCCB74" w:themeColor="text1" w:themeTint="99"/>
      </w:tblBorders>
    </w:tblPr>
    <w:tblStylePr w:type="firstRow">
      <w:rPr>
        <w:b/>
        <w:bCs/>
      </w:rPr>
      <w:tblPr/>
      <w:tcPr>
        <w:tcBorders>
          <w:top w:val="nil"/>
          <w:bottom w:val="single" w:sz="12" w:space="0" w:color="FCCB74" w:themeColor="text1" w:themeTint="99"/>
          <w:insideH w:val="nil"/>
          <w:insideV w:val="nil"/>
        </w:tcBorders>
        <w:shd w:val="clear" w:color="auto" w:fill="FBA919" w:themeFill="background1"/>
      </w:tcPr>
    </w:tblStylePr>
    <w:tblStylePr w:type="lastRow">
      <w:rPr>
        <w:b/>
        <w:bCs/>
      </w:rPr>
      <w:tblPr/>
      <w:tcPr>
        <w:tcBorders>
          <w:top w:val="double" w:sz="2" w:space="0" w:color="FCCB74" w:themeColor="text1" w:themeTint="99"/>
          <w:bottom w:val="nil"/>
          <w:insideH w:val="nil"/>
          <w:insideV w:val="nil"/>
        </w:tcBorders>
        <w:shd w:val="clear" w:color="auto" w:fill="FBA919" w:themeFill="background1"/>
      </w:tcPr>
    </w:tblStylePr>
    <w:tblStylePr w:type="firstCol">
      <w:rPr>
        <w:b/>
        <w:bCs/>
      </w:rPr>
    </w:tblStylePr>
    <w:tblStylePr w:type="lastCol">
      <w:rPr>
        <w:b/>
        <w:bCs/>
      </w:rPr>
    </w:tblStylePr>
    <w:tblStylePr w:type="band1Vert">
      <w:tblPr/>
      <w:tcPr>
        <w:shd w:val="clear" w:color="auto" w:fill="FEEDD0" w:themeFill="text1" w:themeFillTint="33"/>
      </w:tcPr>
    </w:tblStylePr>
    <w:tblStylePr w:type="band1Horz">
      <w:tblPr/>
      <w:tcPr>
        <w:shd w:val="clear" w:color="auto" w:fill="FEEDD0" w:themeFill="text1" w:themeFillTint="33"/>
      </w:tcPr>
    </w:tblStylePr>
  </w:style>
  <w:style w:type="table" w:styleId="TabeladeGrade2-nfase1">
    <w:name w:val="Grid Table 2 Accent 1"/>
    <w:basedOn w:val="Tabelanormal"/>
    <w:uiPriority w:val="47"/>
    <w:rsid w:val="00D766DE"/>
    <w:tblPr>
      <w:tblStyleRowBandSize w:val="1"/>
      <w:tblStyleColBandSize w:val="1"/>
      <w:tblBorders>
        <w:top w:val="single" w:sz="2" w:space="0" w:color="A8A8A8" w:themeColor="accent1" w:themeTint="99"/>
        <w:bottom w:val="single" w:sz="2" w:space="0" w:color="A8A8A8" w:themeColor="accent1" w:themeTint="99"/>
        <w:insideH w:val="single" w:sz="2" w:space="0" w:color="A8A8A8" w:themeColor="accent1" w:themeTint="99"/>
        <w:insideV w:val="single" w:sz="2" w:space="0" w:color="A8A8A8" w:themeColor="accent1" w:themeTint="99"/>
      </w:tblBorders>
    </w:tblPr>
    <w:tblStylePr w:type="firstRow">
      <w:rPr>
        <w:b/>
        <w:bCs/>
      </w:rPr>
      <w:tblPr/>
      <w:tcPr>
        <w:tcBorders>
          <w:top w:val="nil"/>
          <w:bottom w:val="single" w:sz="12" w:space="0" w:color="A8A8A8" w:themeColor="accent1" w:themeTint="99"/>
          <w:insideH w:val="nil"/>
          <w:insideV w:val="nil"/>
        </w:tcBorders>
        <w:shd w:val="clear" w:color="auto" w:fill="FBA919" w:themeFill="background1"/>
      </w:tcPr>
    </w:tblStylePr>
    <w:tblStylePr w:type="lastRow">
      <w:rPr>
        <w:b/>
        <w:bCs/>
      </w:rPr>
      <w:tblPr/>
      <w:tcPr>
        <w:tcBorders>
          <w:top w:val="double" w:sz="2" w:space="0" w:color="A8A8A8" w:themeColor="accent1" w:themeTint="99"/>
          <w:bottom w:val="nil"/>
          <w:insideH w:val="nil"/>
          <w:insideV w:val="nil"/>
        </w:tcBorders>
        <w:shd w:val="clear" w:color="auto" w:fill="FBA919" w:themeFill="background1"/>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TabeladeGrade2-nfase2">
    <w:name w:val="Grid Table 2 Accent 2"/>
    <w:basedOn w:val="Tabelanormal"/>
    <w:uiPriority w:val="47"/>
    <w:rsid w:val="00D766DE"/>
    <w:tblPr>
      <w:tblStyleRowBandSize w:val="1"/>
      <w:tblStyleColBandSize w:val="1"/>
      <w:tblBorders>
        <w:top w:val="single" w:sz="2" w:space="0" w:color="D8D8C8" w:themeColor="accent2" w:themeTint="99"/>
        <w:bottom w:val="single" w:sz="2" w:space="0" w:color="D8D8C8" w:themeColor="accent2" w:themeTint="99"/>
        <w:insideH w:val="single" w:sz="2" w:space="0" w:color="D8D8C8" w:themeColor="accent2" w:themeTint="99"/>
        <w:insideV w:val="single" w:sz="2" w:space="0" w:color="D8D8C8" w:themeColor="accent2" w:themeTint="99"/>
      </w:tblBorders>
    </w:tblPr>
    <w:tblStylePr w:type="firstRow">
      <w:rPr>
        <w:b/>
        <w:bCs/>
      </w:rPr>
      <w:tblPr/>
      <w:tcPr>
        <w:tcBorders>
          <w:top w:val="nil"/>
          <w:bottom w:val="single" w:sz="12" w:space="0" w:color="D8D8C8" w:themeColor="accent2" w:themeTint="99"/>
          <w:insideH w:val="nil"/>
          <w:insideV w:val="nil"/>
        </w:tcBorders>
        <w:shd w:val="clear" w:color="auto" w:fill="FBA919" w:themeFill="background1"/>
      </w:tcPr>
    </w:tblStylePr>
    <w:tblStylePr w:type="lastRow">
      <w:rPr>
        <w:b/>
        <w:bCs/>
      </w:rPr>
      <w:tblPr/>
      <w:tcPr>
        <w:tcBorders>
          <w:top w:val="double" w:sz="2" w:space="0" w:color="D8D8C8" w:themeColor="accent2" w:themeTint="99"/>
          <w:bottom w:val="nil"/>
          <w:insideH w:val="nil"/>
          <w:insideV w:val="nil"/>
        </w:tcBorders>
        <w:shd w:val="clear" w:color="auto" w:fill="FBA919" w:themeFill="background1"/>
      </w:tcPr>
    </w:tblStylePr>
    <w:tblStylePr w:type="firstCol">
      <w:rPr>
        <w:b/>
        <w:bCs/>
      </w:rPr>
    </w:tblStylePr>
    <w:tblStylePr w:type="lastCol">
      <w:rPr>
        <w:b/>
        <w:bCs/>
      </w:rPr>
    </w:tblStylePr>
    <w:tblStylePr w:type="band1Vert">
      <w:tblPr/>
      <w:tcPr>
        <w:shd w:val="clear" w:color="auto" w:fill="F2F2EC" w:themeFill="accent2" w:themeFillTint="33"/>
      </w:tcPr>
    </w:tblStylePr>
    <w:tblStylePr w:type="band1Horz">
      <w:tblPr/>
      <w:tcPr>
        <w:shd w:val="clear" w:color="auto" w:fill="F2F2EC" w:themeFill="accent2" w:themeFillTint="33"/>
      </w:tcPr>
    </w:tblStylePr>
  </w:style>
  <w:style w:type="table" w:styleId="TabeladeGrade2-nfase3">
    <w:name w:val="Grid Table 2 Accent 3"/>
    <w:basedOn w:val="Tabelanormal"/>
    <w:uiPriority w:val="47"/>
    <w:rsid w:val="00D766DE"/>
    <w:tblPr>
      <w:tblStyleRowBandSize w:val="1"/>
      <w:tblStyleColBandSize w:val="1"/>
      <w:tblBorders>
        <w:top w:val="single" w:sz="2" w:space="0" w:color="EAE2B5" w:themeColor="accent3" w:themeTint="99"/>
        <w:bottom w:val="single" w:sz="2" w:space="0" w:color="EAE2B5" w:themeColor="accent3" w:themeTint="99"/>
        <w:insideH w:val="single" w:sz="2" w:space="0" w:color="EAE2B5" w:themeColor="accent3" w:themeTint="99"/>
        <w:insideV w:val="single" w:sz="2" w:space="0" w:color="EAE2B5" w:themeColor="accent3" w:themeTint="99"/>
      </w:tblBorders>
    </w:tblPr>
    <w:tblStylePr w:type="firstRow">
      <w:rPr>
        <w:b/>
        <w:bCs/>
      </w:rPr>
      <w:tblPr/>
      <w:tcPr>
        <w:tcBorders>
          <w:top w:val="nil"/>
          <w:bottom w:val="single" w:sz="12" w:space="0" w:color="EAE2B5" w:themeColor="accent3" w:themeTint="99"/>
          <w:insideH w:val="nil"/>
          <w:insideV w:val="nil"/>
        </w:tcBorders>
        <w:shd w:val="clear" w:color="auto" w:fill="FBA919" w:themeFill="background1"/>
      </w:tcPr>
    </w:tblStylePr>
    <w:tblStylePr w:type="lastRow">
      <w:rPr>
        <w:b/>
        <w:bCs/>
      </w:rPr>
      <w:tblPr/>
      <w:tcPr>
        <w:tcBorders>
          <w:top w:val="double" w:sz="2" w:space="0" w:color="EAE2B5" w:themeColor="accent3" w:themeTint="99"/>
          <w:bottom w:val="nil"/>
          <w:insideH w:val="nil"/>
          <w:insideV w:val="nil"/>
        </w:tcBorders>
        <w:shd w:val="clear" w:color="auto" w:fill="FBA919" w:themeFill="background1"/>
      </w:tcPr>
    </w:tblStylePr>
    <w:tblStylePr w:type="firstCol">
      <w:rPr>
        <w:b/>
        <w:bCs/>
      </w:rPr>
    </w:tblStylePr>
    <w:tblStylePr w:type="lastCol">
      <w:rPr>
        <w:b/>
        <w:bCs/>
      </w:rPr>
    </w:tblStylePr>
    <w:tblStylePr w:type="band1Vert">
      <w:tblPr/>
      <w:tcPr>
        <w:shd w:val="clear" w:color="auto" w:fill="F8F5E6" w:themeFill="accent3" w:themeFillTint="33"/>
      </w:tcPr>
    </w:tblStylePr>
    <w:tblStylePr w:type="band1Horz">
      <w:tblPr/>
      <w:tcPr>
        <w:shd w:val="clear" w:color="auto" w:fill="F8F5E6" w:themeFill="accent3" w:themeFillTint="33"/>
      </w:tcPr>
    </w:tblStylePr>
  </w:style>
  <w:style w:type="table" w:styleId="TabeladeGrade2-nfase4">
    <w:name w:val="Grid Table 2 Accent 4"/>
    <w:basedOn w:val="Tabelanormal"/>
    <w:uiPriority w:val="47"/>
    <w:rsid w:val="00D766DE"/>
    <w:tblPr>
      <w:tblStyleRowBandSize w:val="1"/>
      <w:tblStyleColBandSize w:val="1"/>
      <w:tblBorders>
        <w:top w:val="single" w:sz="2" w:space="0" w:color="F0D89E" w:themeColor="accent4" w:themeTint="99"/>
        <w:bottom w:val="single" w:sz="2" w:space="0" w:color="F0D89E" w:themeColor="accent4" w:themeTint="99"/>
        <w:insideH w:val="single" w:sz="2" w:space="0" w:color="F0D89E" w:themeColor="accent4" w:themeTint="99"/>
        <w:insideV w:val="single" w:sz="2" w:space="0" w:color="F0D89E" w:themeColor="accent4" w:themeTint="99"/>
      </w:tblBorders>
    </w:tblPr>
    <w:tblStylePr w:type="firstRow">
      <w:rPr>
        <w:b/>
        <w:bCs/>
      </w:rPr>
      <w:tblPr/>
      <w:tcPr>
        <w:tcBorders>
          <w:top w:val="nil"/>
          <w:bottom w:val="single" w:sz="12" w:space="0" w:color="F0D89E" w:themeColor="accent4" w:themeTint="99"/>
          <w:insideH w:val="nil"/>
          <w:insideV w:val="nil"/>
        </w:tcBorders>
        <w:shd w:val="clear" w:color="auto" w:fill="FBA919" w:themeFill="background1"/>
      </w:tcPr>
    </w:tblStylePr>
    <w:tblStylePr w:type="lastRow">
      <w:rPr>
        <w:b/>
        <w:bCs/>
      </w:rPr>
      <w:tblPr/>
      <w:tcPr>
        <w:tcBorders>
          <w:top w:val="double" w:sz="2" w:space="0" w:color="F0D89E" w:themeColor="accent4" w:themeTint="99"/>
          <w:bottom w:val="nil"/>
          <w:insideH w:val="nil"/>
          <w:insideV w:val="nil"/>
        </w:tcBorders>
        <w:shd w:val="clear" w:color="auto" w:fill="FBA919" w:themeFill="background1"/>
      </w:tcPr>
    </w:tblStylePr>
    <w:tblStylePr w:type="firstCol">
      <w:rPr>
        <w:b/>
        <w:bCs/>
      </w:rPr>
    </w:tblStylePr>
    <w:tblStylePr w:type="lastCol">
      <w:rPr>
        <w:b/>
        <w:bCs/>
      </w:rPr>
    </w:tblStylePr>
    <w:tblStylePr w:type="band1Vert">
      <w:tblPr/>
      <w:tcPr>
        <w:shd w:val="clear" w:color="auto" w:fill="FAF2DE" w:themeFill="accent4" w:themeFillTint="33"/>
      </w:tcPr>
    </w:tblStylePr>
    <w:tblStylePr w:type="band1Horz">
      <w:tblPr/>
      <w:tcPr>
        <w:shd w:val="clear" w:color="auto" w:fill="FAF2DE" w:themeFill="accent4" w:themeFillTint="33"/>
      </w:tcPr>
    </w:tblStylePr>
  </w:style>
  <w:style w:type="table" w:styleId="TabeladeGrade2-nfase5">
    <w:name w:val="Grid Table 2 Accent 5"/>
    <w:basedOn w:val="Tabelanormal"/>
    <w:uiPriority w:val="47"/>
    <w:rsid w:val="00D766DE"/>
    <w:tblPr>
      <w:tblStyleRowBandSize w:val="1"/>
      <w:tblStyleColBandSize w:val="1"/>
      <w:tblBorders>
        <w:top w:val="single" w:sz="2" w:space="0" w:color="F1C588" w:themeColor="accent5" w:themeTint="99"/>
        <w:bottom w:val="single" w:sz="2" w:space="0" w:color="F1C588" w:themeColor="accent5" w:themeTint="99"/>
        <w:insideH w:val="single" w:sz="2" w:space="0" w:color="F1C588" w:themeColor="accent5" w:themeTint="99"/>
        <w:insideV w:val="single" w:sz="2" w:space="0" w:color="F1C588" w:themeColor="accent5" w:themeTint="99"/>
      </w:tblBorders>
    </w:tblPr>
    <w:tblStylePr w:type="firstRow">
      <w:rPr>
        <w:b/>
        <w:bCs/>
      </w:rPr>
      <w:tblPr/>
      <w:tcPr>
        <w:tcBorders>
          <w:top w:val="nil"/>
          <w:bottom w:val="single" w:sz="12" w:space="0" w:color="F1C588" w:themeColor="accent5" w:themeTint="99"/>
          <w:insideH w:val="nil"/>
          <w:insideV w:val="nil"/>
        </w:tcBorders>
        <w:shd w:val="clear" w:color="auto" w:fill="FBA919" w:themeFill="background1"/>
      </w:tcPr>
    </w:tblStylePr>
    <w:tblStylePr w:type="lastRow">
      <w:rPr>
        <w:b/>
        <w:bCs/>
      </w:rPr>
      <w:tblPr/>
      <w:tcPr>
        <w:tcBorders>
          <w:top w:val="double" w:sz="2" w:space="0" w:color="F1C588" w:themeColor="accent5" w:themeTint="99"/>
          <w:bottom w:val="nil"/>
          <w:insideH w:val="nil"/>
          <w:insideV w:val="nil"/>
        </w:tcBorders>
        <w:shd w:val="clear" w:color="auto" w:fill="FBA919" w:themeFill="background1"/>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TabeladeGrade2-nfase6">
    <w:name w:val="Grid Table 2 Accent 6"/>
    <w:basedOn w:val="Tabelanormal"/>
    <w:uiPriority w:val="47"/>
    <w:rsid w:val="00D766DE"/>
    <w:tblPr>
      <w:tblStyleRowBandSize w:val="1"/>
      <w:tblStyleColBandSize w:val="1"/>
      <w:tblBorders>
        <w:top w:val="single" w:sz="2" w:space="0" w:color="E2A984" w:themeColor="accent6" w:themeTint="99"/>
        <w:bottom w:val="single" w:sz="2" w:space="0" w:color="E2A984" w:themeColor="accent6" w:themeTint="99"/>
        <w:insideH w:val="single" w:sz="2" w:space="0" w:color="E2A984" w:themeColor="accent6" w:themeTint="99"/>
        <w:insideV w:val="single" w:sz="2" w:space="0" w:color="E2A984" w:themeColor="accent6" w:themeTint="99"/>
      </w:tblBorders>
    </w:tblPr>
    <w:tblStylePr w:type="firstRow">
      <w:rPr>
        <w:b/>
        <w:bCs/>
      </w:rPr>
      <w:tblPr/>
      <w:tcPr>
        <w:tcBorders>
          <w:top w:val="nil"/>
          <w:bottom w:val="single" w:sz="12" w:space="0" w:color="E2A984" w:themeColor="accent6" w:themeTint="99"/>
          <w:insideH w:val="nil"/>
          <w:insideV w:val="nil"/>
        </w:tcBorders>
        <w:shd w:val="clear" w:color="auto" w:fill="FBA919" w:themeFill="background1"/>
      </w:tcPr>
    </w:tblStylePr>
    <w:tblStylePr w:type="lastRow">
      <w:rPr>
        <w:b/>
        <w:bCs/>
      </w:rPr>
      <w:tblPr/>
      <w:tcPr>
        <w:tcBorders>
          <w:top w:val="double" w:sz="2" w:space="0" w:color="E2A984" w:themeColor="accent6" w:themeTint="99"/>
          <w:bottom w:val="nil"/>
          <w:insideH w:val="nil"/>
          <w:insideV w:val="nil"/>
        </w:tcBorders>
        <w:shd w:val="clear" w:color="auto" w:fill="FBA919" w:themeFill="background1"/>
      </w:tc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TabeladeGrade3">
    <w:name w:val="Grid Table 3"/>
    <w:basedOn w:val="Tabelanormal"/>
    <w:uiPriority w:val="48"/>
    <w:rsid w:val="00D766DE"/>
    <w:tblPr>
      <w:tblStyleRowBandSize w:val="1"/>
      <w:tblStyleColBandSize w:val="1"/>
      <w:tblBorders>
        <w:top w:val="single" w:sz="4" w:space="0" w:color="FCCB74" w:themeColor="text1" w:themeTint="99"/>
        <w:left w:val="single" w:sz="4" w:space="0" w:color="FCCB74" w:themeColor="text1" w:themeTint="99"/>
        <w:bottom w:val="single" w:sz="4" w:space="0" w:color="FCCB74" w:themeColor="text1" w:themeTint="99"/>
        <w:right w:val="single" w:sz="4" w:space="0" w:color="FCCB74" w:themeColor="text1" w:themeTint="99"/>
        <w:insideH w:val="single" w:sz="4" w:space="0" w:color="FCCB74" w:themeColor="text1" w:themeTint="99"/>
        <w:insideV w:val="single" w:sz="4" w:space="0" w:color="FCCB74" w:themeColor="text1"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EEDD0" w:themeFill="text1" w:themeFillTint="33"/>
      </w:tcPr>
    </w:tblStylePr>
    <w:tblStylePr w:type="band1Horz">
      <w:tblPr/>
      <w:tcPr>
        <w:shd w:val="clear" w:color="auto" w:fill="FEEDD0" w:themeFill="text1" w:themeFillTint="33"/>
      </w:tcPr>
    </w:tblStylePr>
    <w:tblStylePr w:type="neCell">
      <w:tblPr/>
      <w:tcPr>
        <w:tcBorders>
          <w:bottom w:val="single" w:sz="4" w:space="0" w:color="FCCB74" w:themeColor="text1" w:themeTint="99"/>
        </w:tcBorders>
      </w:tcPr>
    </w:tblStylePr>
    <w:tblStylePr w:type="nwCell">
      <w:tblPr/>
      <w:tcPr>
        <w:tcBorders>
          <w:bottom w:val="single" w:sz="4" w:space="0" w:color="FCCB74" w:themeColor="text1" w:themeTint="99"/>
        </w:tcBorders>
      </w:tcPr>
    </w:tblStylePr>
    <w:tblStylePr w:type="seCell">
      <w:tblPr/>
      <w:tcPr>
        <w:tcBorders>
          <w:top w:val="single" w:sz="4" w:space="0" w:color="FCCB74" w:themeColor="text1" w:themeTint="99"/>
        </w:tcBorders>
      </w:tcPr>
    </w:tblStylePr>
    <w:tblStylePr w:type="swCell">
      <w:tblPr/>
      <w:tcPr>
        <w:tcBorders>
          <w:top w:val="single" w:sz="4" w:space="0" w:color="FCCB74" w:themeColor="text1" w:themeTint="99"/>
        </w:tcBorders>
      </w:tcPr>
    </w:tblStylePr>
  </w:style>
  <w:style w:type="table" w:styleId="TabeladeGrade3-nfase1">
    <w:name w:val="Grid Table 3 Accent 1"/>
    <w:basedOn w:val="Tabelanormal"/>
    <w:uiPriority w:val="48"/>
    <w:rsid w:val="00D766DE"/>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insideV w:val="single" w:sz="4" w:space="0" w:color="A8A8A8" w:themeColor="accent1"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E2E2E2" w:themeFill="accent1" w:themeFillTint="33"/>
      </w:tcPr>
    </w:tblStylePr>
    <w:tblStylePr w:type="band1Horz">
      <w:tblPr/>
      <w:tcPr>
        <w:shd w:val="clear" w:color="auto" w:fill="E2E2E2" w:themeFill="accent1" w:themeFillTint="33"/>
      </w:tcPr>
    </w:tblStylePr>
    <w:tblStylePr w:type="neCell">
      <w:tblPr/>
      <w:tcPr>
        <w:tcBorders>
          <w:bottom w:val="single" w:sz="4" w:space="0" w:color="A8A8A8" w:themeColor="accent1" w:themeTint="99"/>
        </w:tcBorders>
      </w:tcPr>
    </w:tblStylePr>
    <w:tblStylePr w:type="nwCell">
      <w:tblPr/>
      <w:tcPr>
        <w:tcBorders>
          <w:bottom w:val="single" w:sz="4" w:space="0" w:color="A8A8A8" w:themeColor="accent1" w:themeTint="99"/>
        </w:tcBorders>
      </w:tcPr>
    </w:tblStylePr>
    <w:tblStylePr w:type="seCell">
      <w:tblPr/>
      <w:tcPr>
        <w:tcBorders>
          <w:top w:val="single" w:sz="4" w:space="0" w:color="A8A8A8" w:themeColor="accent1" w:themeTint="99"/>
        </w:tcBorders>
      </w:tcPr>
    </w:tblStylePr>
    <w:tblStylePr w:type="swCell">
      <w:tblPr/>
      <w:tcPr>
        <w:tcBorders>
          <w:top w:val="single" w:sz="4" w:space="0" w:color="A8A8A8" w:themeColor="accent1" w:themeTint="99"/>
        </w:tcBorders>
      </w:tcPr>
    </w:tblStylePr>
  </w:style>
  <w:style w:type="table" w:styleId="TabeladeGrade3-nfase2">
    <w:name w:val="Grid Table 3 Accent 2"/>
    <w:basedOn w:val="Tabelanormal"/>
    <w:uiPriority w:val="48"/>
    <w:rsid w:val="00D766DE"/>
    <w:tblPr>
      <w:tblStyleRowBandSize w:val="1"/>
      <w:tblStyleColBandSize w:val="1"/>
      <w:tblBorders>
        <w:top w:val="single" w:sz="4" w:space="0" w:color="D8D8C8" w:themeColor="accent2" w:themeTint="99"/>
        <w:left w:val="single" w:sz="4" w:space="0" w:color="D8D8C8" w:themeColor="accent2" w:themeTint="99"/>
        <w:bottom w:val="single" w:sz="4" w:space="0" w:color="D8D8C8" w:themeColor="accent2" w:themeTint="99"/>
        <w:right w:val="single" w:sz="4" w:space="0" w:color="D8D8C8" w:themeColor="accent2" w:themeTint="99"/>
        <w:insideH w:val="single" w:sz="4" w:space="0" w:color="D8D8C8" w:themeColor="accent2" w:themeTint="99"/>
        <w:insideV w:val="single" w:sz="4" w:space="0" w:color="D8D8C8" w:themeColor="accent2"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2F2EC" w:themeFill="accent2" w:themeFillTint="33"/>
      </w:tcPr>
    </w:tblStylePr>
    <w:tblStylePr w:type="band1Horz">
      <w:tblPr/>
      <w:tcPr>
        <w:shd w:val="clear" w:color="auto" w:fill="F2F2EC" w:themeFill="accent2" w:themeFillTint="33"/>
      </w:tcPr>
    </w:tblStylePr>
    <w:tblStylePr w:type="neCell">
      <w:tblPr/>
      <w:tcPr>
        <w:tcBorders>
          <w:bottom w:val="single" w:sz="4" w:space="0" w:color="D8D8C8" w:themeColor="accent2" w:themeTint="99"/>
        </w:tcBorders>
      </w:tcPr>
    </w:tblStylePr>
    <w:tblStylePr w:type="nwCell">
      <w:tblPr/>
      <w:tcPr>
        <w:tcBorders>
          <w:bottom w:val="single" w:sz="4" w:space="0" w:color="D8D8C8" w:themeColor="accent2" w:themeTint="99"/>
        </w:tcBorders>
      </w:tcPr>
    </w:tblStylePr>
    <w:tblStylePr w:type="seCell">
      <w:tblPr/>
      <w:tcPr>
        <w:tcBorders>
          <w:top w:val="single" w:sz="4" w:space="0" w:color="D8D8C8" w:themeColor="accent2" w:themeTint="99"/>
        </w:tcBorders>
      </w:tcPr>
    </w:tblStylePr>
    <w:tblStylePr w:type="swCell">
      <w:tblPr/>
      <w:tcPr>
        <w:tcBorders>
          <w:top w:val="single" w:sz="4" w:space="0" w:color="D8D8C8" w:themeColor="accent2" w:themeTint="99"/>
        </w:tcBorders>
      </w:tcPr>
    </w:tblStylePr>
  </w:style>
  <w:style w:type="table" w:styleId="TabeladeGrade3-nfase3">
    <w:name w:val="Grid Table 3 Accent 3"/>
    <w:basedOn w:val="Tabelanormal"/>
    <w:uiPriority w:val="48"/>
    <w:rsid w:val="00D766DE"/>
    <w:tblPr>
      <w:tblStyleRowBandSize w:val="1"/>
      <w:tblStyleColBandSize w:val="1"/>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insideV w:val="single" w:sz="4" w:space="0" w:color="EAE2B5" w:themeColor="accent3"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8F5E6" w:themeFill="accent3" w:themeFillTint="33"/>
      </w:tcPr>
    </w:tblStylePr>
    <w:tblStylePr w:type="band1Horz">
      <w:tblPr/>
      <w:tcPr>
        <w:shd w:val="clear" w:color="auto" w:fill="F8F5E6" w:themeFill="accent3" w:themeFillTint="33"/>
      </w:tcPr>
    </w:tblStylePr>
    <w:tblStylePr w:type="neCell">
      <w:tblPr/>
      <w:tcPr>
        <w:tcBorders>
          <w:bottom w:val="single" w:sz="4" w:space="0" w:color="EAE2B5" w:themeColor="accent3" w:themeTint="99"/>
        </w:tcBorders>
      </w:tcPr>
    </w:tblStylePr>
    <w:tblStylePr w:type="nwCell">
      <w:tblPr/>
      <w:tcPr>
        <w:tcBorders>
          <w:bottom w:val="single" w:sz="4" w:space="0" w:color="EAE2B5" w:themeColor="accent3" w:themeTint="99"/>
        </w:tcBorders>
      </w:tcPr>
    </w:tblStylePr>
    <w:tblStylePr w:type="seCell">
      <w:tblPr/>
      <w:tcPr>
        <w:tcBorders>
          <w:top w:val="single" w:sz="4" w:space="0" w:color="EAE2B5" w:themeColor="accent3" w:themeTint="99"/>
        </w:tcBorders>
      </w:tcPr>
    </w:tblStylePr>
    <w:tblStylePr w:type="swCell">
      <w:tblPr/>
      <w:tcPr>
        <w:tcBorders>
          <w:top w:val="single" w:sz="4" w:space="0" w:color="EAE2B5" w:themeColor="accent3" w:themeTint="99"/>
        </w:tcBorders>
      </w:tcPr>
    </w:tblStylePr>
  </w:style>
  <w:style w:type="table" w:styleId="TabeladeGrade3-nfase4">
    <w:name w:val="Grid Table 3 Accent 4"/>
    <w:basedOn w:val="Tabelanormal"/>
    <w:uiPriority w:val="48"/>
    <w:rsid w:val="00D766DE"/>
    <w:tblPr>
      <w:tblStyleRowBandSize w:val="1"/>
      <w:tblStyleColBandSize w:val="1"/>
      <w:tblBorders>
        <w:top w:val="single" w:sz="4" w:space="0" w:color="F0D89E" w:themeColor="accent4" w:themeTint="99"/>
        <w:left w:val="single" w:sz="4" w:space="0" w:color="F0D89E" w:themeColor="accent4" w:themeTint="99"/>
        <w:bottom w:val="single" w:sz="4" w:space="0" w:color="F0D89E" w:themeColor="accent4" w:themeTint="99"/>
        <w:right w:val="single" w:sz="4" w:space="0" w:color="F0D89E" w:themeColor="accent4" w:themeTint="99"/>
        <w:insideH w:val="single" w:sz="4" w:space="0" w:color="F0D89E" w:themeColor="accent4" w:themeTint="99"/>
        <w:insideV w:val="single" w:sz="4" w:space="0" w:color="F0D89E" w:themeColor="accent4"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AF2DE" w:themeFill="accent4" w:themeFillTint="33"/>
      </w:tcPr>
    </w:tblStylePr>
    <w:tblStylePr w:type="band1Horz">
      <w:tblPr/>
      <w:tcPr>
        <w:shd w:val="clear" w:color="auto" w:fill="FAF2DE" w:themeFill="accent4" w:themeFillTint="33"/>
      </w:tcPr>
    </w:tblStylePr>
    <w:tblStylePr w:type="neCell">
      <w:tblPr/>
      <w:tcPr>
        <w:tcBorders>
          <w:bottom w:val="single" w:sz="4" w:space="0" w:color="F0D89E" w:themeColor="accent4" w:themeTint="99"/>
        </w:tcBorders>
      </w:tcPr>
    </w:tblStylePr>
    <w:tblStylePr w:type="nwCell">
      <w:tblPr/>
      <w:tcPr>
        <w:tcBorders>
          <w:bottom w:val="single" w:sz="4" w:space="0" w:color="F0D89E" w:themeColor="accent4" w:themeTint="99"/>
        </w:tcBorders>
      </w:tcPr>
    </w:tblStylePr>
    <w:tblStylePr w:type="seCell">
      <w:tblPr/>
      <w:tcPr>
        <w:tcBorders>
          <w:top w:val="single" w:sz="4" w:space="0" w:color="F0D89E" w:themeColor="accent4" w:themeTint="99"/>
        </w:tcBorders>
      </w:tcPr>
    </w:tblStylePr>
    <w:tblStylePr w:type="swCell">
      <w:tblPr/>
      <w:tcPr>
        <w:tcBorders>
          <w:top w:val="single" w:sz="4" w:space="0" w:color="F0D89E" w:themeColor="accent4" w:themeTint="99"/>
        </w:tcBorders>
      </w:tcPr>
    </w:tblStylePr>
  </w:style>
  <w:style w:type="table" w:styleId="TabeladeGrade3-nfase5">
    <w:name w:val="Grid Table 3 Accent 5"/>
    <w:basedOn w:val="Tabelanormal"/>
    <w:uiPriority w:val="48"/>
    <w:rsid w:val="00D766DE"/>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AEBD7" w:themeFill="accent5" w:themeFillTint="33"/>
      </w:tcPr>
    </w:tblStylePr>
    <w:tblStylePr w:type="band1Horz">
      <w:tblPr/>
      <w:tcPr>
        <w:shd w:val="clear" w:color="auto" w:fill="FAEBD7" w:themeFill="accent5" w:themeFillTint="33"/>
      </w:tcPr>
    </w:tblStylePr>
    <w:tblStylePr w:type="neCell">
      <w:tblPr/>
      <w:tcPr>
        <w:tcBorders>
          <w:bottom w:val="single" w:sz="4" w:space="0" w:color="F1C588" w:themeColor="accent5" w:themeTint="99"/>
        </w:tcBorders>
      </w:tcPr>
    </w:tblStylePr>
    <w:tblStylePr w:type="nwCell">
      <w:tblPr/>
      <w:tcPr>
        <w:tcBorders>
          <w:bottom w:val="single" w:sz="4" w:space="0" w:color="F1C588" w:themeColor="accent5" w:themeTint="99"/>
        </w:tcBorders>
      </w:tcPr>
    </w:tblStylePr>
    <w:tblStylePr w:type="seCell">
      <w:tblPr/>
      <w:tcPr>
        <w:tcBorders>
          <w:top w:val="single" w:sz="4" w:space="0" w:color="F1C588" w:themeColor="accent5" w:themeTint="99"/>
        </w:tcBorders>
      </w:tcPr>
    </w:tblStylePr>
    <w:tblStylePr w:type="swCell">
      <w:tblPr/>
      <w:tcPr>
        <w:tcBorders>
          <w:top w:val="single" w:sz="4" w:space="0" w:color="F1C588" w:themeColor="accent5" w:themeTint="99"/>
        </w:tcBorders>
      </w:tcPr>
    </w:tblStylePr>
  </w:style>
  <w:style w:type="table" w:styleId="TabeladeGrade3-nfase6">
    <w:name w:val="Grid Table 3 Accent 6"/>
    <w:basedOn w:val="Tabelanormal"/>
    <w:uiPriority w:val="48"/>
    <w:rsid w:val="00D766DE"/>
    <w:tblPr>
      <w:tblStyleRowBandSize w:val="1"/>
      <w:tblStyleColBandSize w:val="1"/>
      <w:tblBorders>
        <w:top w:val="single" w:sz="4" w:space="0" w:color="E2A984" w:themeColor="accent6" w:themeTint="99"/>
        <w:left w:val="single" w:sz="4" w:space="0" w:color="E2A984" w:themeColor="accent6" w:themeTint="99"/>
        <w:bottom w:val="single" w:sz="4" w:space="0" w:color="E2A984" w:themeColor="accent6" w:themeTint="99"/>
        <w:right w:val="single" w:sz="4" w:space="0" w:color="E2A984" w:themeColor="accent6" w:themeTint="99"/>
        <w:insideH w:val="single" w:sz="4" w:space="0" w:color="E2A984" w:themeColor="accent6" w:themeTint="99"/>
        <w:insideV w:val="single" w:sz="4" w:space="0" w:color="E2A984" w:themeColor="accent6"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5E2D5" w:themeFill="accent6" w:themeFillTint="33"/>
      </w:tcPr>
    </w:tblStylePr>
    <w:tblStylePr w:type="band1Horz">
      <w:tblPr/>
      <w:tcPr>
        <w:shd w:val="clear" w:color="auto" w:fill="F5E2D5" w:themeFill="accent6" w:themeFillTint="33"/>
      </w:tcPr>
    </w:tblStylePr>
    <w:tblStylePr w:type="neCell">
      <w:tblPr/>
      <w:tcPr>
        <w:tcBorders>
          <w:bottom w:val="single" w:sz="4" w:space="0" w:color="E2A984" w:themeColor="accent6" w:themeTint="99"/>
        </w:tcBorders>
      </w:tcPr>
    </w:tblStylePr>
    <w:tblStylePr w:type="nwCell">
      <w:tblPr/>
      <w:tcPr>
        <w:tcBorders>
          <w:bottom w:val="single" w:sz="4" w:space="0" w:color="E2A984" w:themeColor="accent6" w:themeTint="99"/>
        </w:tcBorders>
      </w:tcPr>
    </w:tblStylePr>
    <w:tblStylePr w:type="seCell">
      <w:tblPr/>
      <w:tcPr>
        <w:tcBorders>
          <w:top w:val="single" w:sz="4" w:space="0" w:color="E2A984" w:themeColor="accent6" w:themeTint="99"/>
        </w:tcBorders>
      </w:tcPr>
    </w:tblStylePr>
    <w:tblStylePr w:type="swCell">
      <w:tblPr/>
      <w:tcPr>
        <w:tcBorders>
          <w:top w:val="single" w:sz="4" w:space="0" w:color="E2A984" w:themeColor="accent6" w:themeTint="99"/>
        </w:tcBorders>
      </w:tcPr>
    </w:tblStylePr>
  </w:style>
  <w:style w:type="table" w:styleId="TabeladeGrade4">
    <w:name w:val="Grid Table 4"/>
    <w:basedOn w:val="Tabelanormal"/>
    <w:uiPriority w:val="49"/>
    <w:rsid w:val="00D766DE"/>
    <w:tblPr>
      <w:tblStyleRowBandSize w:val="1"/>
      <w:tblStyleColBandSize w:val="1"/>
      <w:tblBorders>
        <w:top w:val="single" w:sz="4" w:space="0" w:color="FCCB74" w:themeColor="text1" w:themeTint="99"/>
        <w:left w:val="single" w:sz="4" w:space="0" w:color="FCCB74" w:themeColor="text1" w:themeTint="99"/>
        <w:bottom w:val="single" w:sz="4" w:space="0" w:color="FCCB74" w:themeColor="text1" w:themeTint="99"/>
        <w:right w:val="single" w:sz="4" w:space="0" w:color="FCCB74" w:themeColor="text1" w:themeTint="99"/>
        <w:insideH w:val="single" w:sz="4" w:space="0" w:color="FCCB74" w:themeColor="text1" w:themeTint="99"/>
        <w:insideV w:val="single" w:sz="4" w:space="0" w:color="FCCB74" w:themeColor="text1" w:themeTint="99"/>
      </w:tblBorders>
    </w:tblPr>
    <w:tblStylePr w:type="firstRow">
      <w:rPr>
        <w:b/>
        <w:bCs/>
        <w:color w:val="FBA919" w:themeColor="background1"/>
      </w:rPr>
      <w:tblPr/>
      <w:tcPr>
        <w:tcBorders>
          <w:top w:val="single" w:sz="4" w:space="0" w:color="FBA919" w:themeColor="text1"/>
          <w:left w:val="single" w:sz="4" w:space="0" w:color="FBA919" w:themeColor="text1"/>
          <w:bottom w:val="single" w:sz="4" w:space="0" w:color="FBA919" w:themeColor="text1"/>
          <w:right w:val="single" w:sz="4" w:space="0" w:color="FBA919" w:themeColor="text1"/>
          <w:insideH w:val="nil"/>
          <w:insideV w:val="nil"/>
        </w:tcBorders>
        <w:shd w:val="clear" w:color="auto" w:fill="FBA919" w:themeFill="text1"/>
      </w:tcPr>
    </w:tblStylePr>
    <w:tblStylePr w:type="lastRow">
      <w:rPr>
        <w:b/>
        <w:bCs/>
      </w:rPr>
      <w:tblPr/>
      <w:tcPr>
        <w:tcBorders>
          <w:top w:val="double" w:sz="4" w:space="0" w:color="FBA919" w:themeColor="text1"/>
        </w:tcBorders>
      </w:tcPr>
    </w:tblStylePr>
    <w:tblStylePr w:type="firstCol">
      <w:rPr>
        <w:b/>
        <w:bCs/>
      </w:rPr>
    </w:tblStylePr>
    <w:tblStylePr w:type="lastCol">
      <w:rPr>
        <w:b/>
        <w:bCs/>
      </w:rPr>
    </w:tblStylePr>
    <w:tblStylePr w:type="band1Vert">
      <w:tblPr/>
      <w:tcPr>
        <w:shd w:val="clear" w:color="auto" w:fill="FEEDD0" w:themeFill="text1" w:themeFillTint="33"/>
      </w:tcPr>
    </w:tblStylePr>
    <w:tblStylePr w:type="band1Horz">
      <w:tblPr/>
      <w:tcPr>
        <w:shd w:val="clear" w:color="auto" w:fill="FEEDD0" w:themeFill="text1" w:themeFillTint="33"/>
      </w:tcPr>
    </w:tblStylePr>
  </w:style>
  <w:style w:type="table" w:styleId="TabeladeGrade4-nfase1">
    <w:name w:val="Grid Table 4 Accent 1"/>
    <w:basedOn w:val="Tabelanormal"/>
    <w:uiPriority w:val="49"/>
    <w:rsid w:val="00D766DE"/>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insideV w:val="single" w:sz="4" w:space="0" w:color="A8A8A8" w:themeColor="accent1" w:themeTint="99"/>
      </w:tblBorders>
    </w:tblPr>
    <w:tblStylePr w:type="firstRow">
      <w:rPr>
        <w:b/>
        <w:bCs/>
        <w:color w:val="FBA919" w:themeColor="background1"/>
      </w:rPr>
      <w:tblPr/>
      <w:tcPr>
        <w:tcBorders>
          <w:top w:val="single" w:sz="4" w:space="0" w:color="6F6F6F" w:themeColor="accent1"/>
          <w:left w:val="single" w:sz="4" w:space="0" w:color="6F6F6F" w:themeColor="accent1"/>
          <w:bottom w:val="single" w:sz="4" w:space="0" w:color="6F6F6F" w:themeColor="accent1"/>
          <w:right w:val="single" w:sz="4" w:space="0" w:color="6F6F6F" w:themeColor="accent1"/>
          <w:insideH w:val="nil"/>
          <w:insideV w:val="nil"/>
        </w:tcBorders>
        <w:shd w:val="clear" w:color="auto" w:fill="6F6F6F" w:themeFill="accent1"/>
      </w:tcPr>
    </w:tblStylePr>
    <w:tblStylePr w:type="lastRow">
      <w:rPr>
        <w:b/>
        <w:bCs/>
      </w:rPr>
      <w:tblPr/>
      <w:tcPr>
        <w:tcBorders>
          <w:top w:val="double" w:sz="4" w:space="0" w:color="6F6F6F"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TabeladeGrade4-nfase2">
    <w:name w:val="Grid Table 4 Accent 2"/>
    <w:basedOn w:val="Tabelanormal"/>
    <w:uiPriority w:val="49"/>
    <w:rsid w:val="00D766DE"/>
    <w:tblPr>
      <w:tblStyleRowBandSize w:val="1"/>
      <w:tblStyleColBandSize w:val="1"/>
      <w:tblBorders>
        <w:top w:val="single" w:sz="4" w:space="0" w:color="D8D8C8" w:themeColor="accent2" w:themeTint="99"/>
        <w:left w:val="single" w:sz="4" w:space="0" w:color="D8D8C8" w:themeColor="accent2" w:themeTint="99"/>
        <w:bottom w:val="single" w:sz="4" w:space="0" w:color="D8D8C8" w:themeColor="accent2" w:themeTint="99"/>
        <w:right w:val="single" w:sz="4" w:space="0" w:color="D8D8C8" w:themeColor="accent2" w:themeTint="99"/>
        <w:insideH w:val="single" w:sz="4" w:space="0" w:color="D8D8C8" w:themeColor="accent2" w:themeTint="99"/>
        <w:insideV w:val="single" w:sz="4" w:space="0" w:color="D8D8C8" w:themeColor="accent2" w:themeTint="99"/>
      </w:tblBorders>
    </w:tblPr>
    <w:tblStylePr w:type="firstRow">
      <w:rPr>
        <w:b/>
        <w:bCs/>
        <w:color w:val="FBA919" w:themeColor="background1"/>
      </w:rPr>
      <w:tblPr/>
      <w:tcPr>
        <w:tcBorders>
          <w:top w:val="single" w:sz="4" w:space="0" w:color="BFBFA5" w:themeColor="accent2"/>
          <w:left w:val="single" w:sz="4" w:space="0" w:color="BFBFA5" w:themeColor="accent2"/>
          <w:bottom w:val="single" w:sz="4" w:space="0" w:color="BFBFA5" w:themeColor="accent2"/>
          <w:right w:val="single" w:sz="4" w:space="0" w:color="BFBFA5" w:themeColor="accent2"/>
          <w:insideH w:val="nil"/>
          <w:insideV w:val="nil"/>
        </w:tcBorders>
        <w:shd w:val="clear" w:color="auto" w:fill="BFBFA5" w:themeFill="accent2"/>
      </w:tcPr>
    </w:tblStylePr>
    <w:tblStylePr w:type="lastRow">
      <w:rPr>
        <w:b/>
        <w:bCs/>
      </w:rPr>
      <w:tblPr/>
      <w:tcPr>
        <w:tcBorders>
          <w:top w:val="double" w:sz="4" w:space="0" w:color="BFBFA5" w:themeColor="accent2"/>
        </w:tcBorders>
      </w:tcPr>
    </w:tblStylePr>
    <w:tblStylePr w:type="firstCol">
      <w:rPr>
        <w:b/>
        <w:bCs/>
      </w:rPr>
    </w:tblStylePr>
    <w:tblStylePr w:type="lastCol">
      <w:rPr>
        <w:b/>
        <w:bCs/>
      </w:rPr>
    </w:tblStylePr>
    <w:tblStylePr w:type="band1Vert">
      <w:tblPr/>
      <w:tcPr>
        <w:shd w:val="clear" w:color="auto" w:fill="F2F2EC" w:themeFill="accent2" w:themeFillTint="33"/>
      </w:tcPr>
    </w:tblStylePr>
    <w:tblStylePr w:type="band1Horz">
      <w:tblPr/>
      <w:tcPr>
        <w:shd w:val="clear" w:color="auto" w:fill="F2F2EC" w:themeFill="accent2" w:themeFillTint="33"/>
      </w:tcPr>
    </w:tblStylePr>
  </w:style>
  <w:style w:type="table" w:styleId="TabeladeGrade4-nfase3">
    <w:name w:val="Grid Table 4 Accent 3"/>
    <w:basedOn w:val="Tabelanormal"/>
    <w:uiPriority w:val="49"/>
    <w:rsid w:val="00D766DE"/>
    <w:tblPr>
      <w:tblStyleRowBandSize w:val="1"/>
      <w:tblStyleColBandSize w:val="1"/>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insideV w:val="single" w:sz="4" w:space="0" w:color="EAE2B5" w:themeColor="accent3" w:themeTint="99"/>
      </w:tblBorders>
    </w:tblPr>
    <w:tblStylePr w:type="firstRow">
      <w:rPr>
        <w:b/>
        <w:bCs/>
        <w:color w:val="FBA919" w:themeColor="background1"/>
      </w:rPr>
      <w:tblPr/>
      <w:tcPr>
        <w:tcBorders>
          <w:top w:val="single" w:sz="4" w:space="0" w:color="DCD084" w:themeColor="accent3"/>
          <w:left w:val="single" w:sz="4" w:space="0" w:color="DCD084" w:themeColor="accent3"/>
          <w:bottom w:val="single" w:sz="4" w:space="0" w:color="DCD084" w:themeColor="accent3"/>
          <w:right w:val="single" w:sz="4" w:space="0" w:color="DCD084" w:themeColor="accent3"/>
          <w:insideH w:val="nil"/>
          <w:insideV w:val="nil"/>
        </w:tcBorders>
        <w:shd w:val="clear" w:color="auto" w:fill="DCD084" w:themeFill="accent3"/>
      </w:tcPr>
    </w:tblStylePr>
    <w:tblStylePr w:type="lastRow">
      <w:rPr>
        <w:b/>
        <w:bCs/>
      </w:rPr>
      <w:tblPr/>
      <w:tcPr>
        <w:tcBorders>
          <w:top w:val="double" w:sz="4" w:space="0" w:color="DCD084" w:themeColor="accent3"/>
        </w:tcBorders>
      </w:tcPr>
    </w:tblStylePr>
    <w:tblStylePr w:type="firstCol">
      <w:rPr>
        <w:b/>
        <w:bCs/>
      </w:rPr>
    </w:tblStylePr>
    <w:tblStylePr w:type="lastCol">
      <w:rPr>
        <w:b/>
        <w:bCs/>
      </w:rPr>
    </w:tblStylePr>
    <w:tblStylePr w:type="band1Vert">
      <w:tblPr/>
      <w:tcPr>
        <w:shd w:val="clear" w:color="auto" w:fill="F8F5E6" w:themeFill="accent3" w:themeFillTint="33"/>
      </w:tcPr>
    </w:tblStylePr>
    <w:tblStylePr w:type="band1Horz">
      <w:tblPr/>
      <w:tcPr>
        <w:shd w:val="clear" w:color="auto" w:fill="F8F5E6" w:themeFill="accent3" w:themeFillTint="33"/>
      </w:tcPr>
    </w:tblStylePr>
  </w:style>
  <w:style w:type="table" w:styleId="TabeladeGrade4-nfase4">
    <w:name w:val="Grid Table 4 Accent 4"/>
    <w:basedOn w:val="Tabelanormal"/>
    <w:uiPriority w:val="49"/>
    <w:rsid w:val="00D766DE"/>
    <w:tblPr>
      <w:tblStyleRowBandSize w:val="1"/>
      <w:tblStyleColBandSize w:val="1"/>
      <w:tblBorders>
        <w:top w:val="single" w:sz="4" w:space="0" w:color="F0D89E" w:themeColor="accent4" w:themeTint="99"/>
        <w:left w:val="single" w:sz="4" w:space="0" w:color="F0D89E" w:themeColor="accent4" w:themeTint="99"/>
        <w:bottom w:val="single" w:sz="4" w:space="0" w:color="F0D89E" w:themeColor="accent4" w:themeTint="99"/>
        <w:right w:val="single" w:sz="4" w:space="0" w:color="F0D89E" w:themeColor="accent4" w:themeTint="99"/>
        <w:insideH w:val="single" w:sz="4" w:space="0" w:color="F0D89E" w:themeColor="accent4" w:themeTint="99"/>
        <w:insideV w:val="single" w:sz="4" w:space="0" w:color="F0D89E" w:themeColor="accent4" w:themeTint="99"/>
      </w:tblBorders>
    </w:tblPr>
    <w:tblStylePr w:type="firstRow">
      <w:rPr>
        <w:b/>
        <w:bCs/>
        <w:color w:val="FBA919" w:themeColor="background1"/>
      </w:rPr>
      <w:tblPr/>
      <w:tcPr>
        <w:tcBorders>
          <w:top w:val="single" w:sz="4" w:space="0" w:color="E7BF5F" w:themeColor="accent4"/>
          <w:left w:val="single" w:sz="4" w:space="0" w:color="E7BF5F" w:themeColor="accent4"/>
          <w:bottom w:val="single" w:sz="4" w:space="0" w:color="E7BF5F" w:themeColor="accent4"/>
          <w:right w:val="single" w:sz="4" w:space="0" w:color="E7BF5F" w:themeColor="accent4"/>
          <w:insideH w:val="nil"/>
          <w:insideV w:val="nil"/>
        </w:tcBorders>
        <w:shd w:val="clear" w:color="auto" w:fill="E7BF5F" w:themeFill="accent4"/>
      </w:tcPr>
    </w:tblStylePr>
    <w:tblStylePr w:type="lastRow">
      <w:rPr>
        <w:b/>
        <w:bCs/>
      </w:rPr>
      <w:tblPr/>
      <w:tcPr>
        <w:tcBorders>
          <w:top w:val="double" w:sz="4" w:space="0" w:color="E7BF5F" w:themeColor="accent4"/>
        </w:tcBorders>
      </w:tcPr>
    </w:tblStylePr>
    <w:tblStylePr w:type="firstCol">
      <w:rPr>
        <w:b/>
        <w:bCs/>
      </w:rPr>
    </w:tblStylePr>
    <w:tblStylePr w:type="lastCol">
      <w:rPr>
        <w:b/>
        <w:bCs/>
      </w:rPr>
    </w:tblStylePr>
    <w:tblStylePr w:type="band1Vert">
      <w:tblPr/>
      <w:tcPr>
        <w:shd w:val="clear" w:color="auto" w:fill="FAF2DE" w:themeFill="accent4" w:themeFillTint="33"/>
      </w:tcPr>
    </w:tblStylePr>
    <w:tblStylePr w:type="band1Horz">
      <w:tblPr/>
      <w:tcPr>
        <w:shd w:val="clear" w:color="auto" w:fill="FAF2DE" w:themeFill="accent4" w:themeFillTint="33"/>
      </w:tcPr>
    </w:tblStylePr>
  </w:style>
  <w:style w:type="table" w:styleId="TabeladeGrade4-nfase5">
    <w:name w:val="Grid Table 4 Accent 5"/>
    <w:basedOn w:val="Tabelanormal"/>
    <w:uiPriority w:val="49"/>
    <w:rsid w:val="00D766DE"/>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BA919"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TabeladeGrade4-nfase6">
    <w:name w:val="Grid Table 4 Accent 6"/>
    <w:basedOn w:val="Tabelanormal"/>
    <w:uiPriority w:val="49"/>
    <w:rsid w:val="00D766DE"/>
    <w:tblPr>
      <w:tblStyleRowBandSize w:val="1"/>
      <w:tblStyleColBandSize w:val="1"/>
      <w:tblBorders>
        <w:top w:val="single" w:sz="4" w:space="0" w:color="E2A984" w:themeColor="accent6" w:themeTint="99"/>
        <w:left w:val="single" w:sz="4" w:space="0" w:color="E2A984" w:themeColor="accent6" w:themeTint="99"/>
        <w:bottom w:val="single" w:sz="4" w:space="0" w:color="E2A984" w:themeColor="accent6" w:themeTint="99"/>
        <w:right w:val="single" w:sz="4" w:space="0" w:color="E2A984" w:themeColor="accent6" w:themeTint="99"/>
        <w:insideH w:val="single" w:sz="4" w:space="0" w:color="E2A984" w:themeColor="accent6" w:themeTint="99"/>
        <w:insideV w:val="single" w:sz="4" w:space="0" w:color="E2A984" w:themeColor="accent6" w:themeTint="99"/>
      </w:tblBorders>
    </w:tblPr>
    <w:tblStylePr w:type="firstRow">
      <w:rPr>
        <w:b/>
        <w:bCs/>
        <w:color w:val="FBA919" w:themeColor="background1"/>
      </w:rPr>
      <w:tblPr/>
      <w:tcPr>
        <w:tcBorders>
          <w:top w:val="single" w:sz="4" w:space="0" w:color="CF7133" w:themeColor="accent6"/>
          <w:left w:val="single" w:sz="4" w:space="0" w:color="CF7133" w:themeColor="accent6"/>
          <w:bottom w:val="single" w:sz="4" w:space="0" w:color="CF7133" w:themeColor="accent6"/>
          <w:right w:val="single" w:sz="4" w:space="0" w:color="CF7133" w:themeColor="accent6"/>
          <w:insideH w:val="nil"/>
          <w:insideV w:val="nil"/>
        </w:tcBorders>
        <w:shd w:val="clear" w:color="auto" w:fill="CF7133" w:themeFill="accent6"/>
      </w:tcPr>
    </w:tblStylePr>
    <w:tblStylePr w:type="lastRow">
      <w:rPr>
        <w:b/>
        <w:bCs/>
      </w:rPr>
      <w:tblPr/>
      <w:tcPr>
        <w:tcBorders>
          <w:top w:val="double" w:sz="4" w:space="0" w:color="CF7133" w:themeColor="accent6"/>
        </w:tcBorders>
      </w:tc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TabeladeGrade5Escura">
    <w:name w:val="Grid Table 5 Dark"/>
    <w:basedOn w:val="Tabelanormal"/>
    <w:uiPriority w:val="50"/>
    <w:rsid w:val="00D766DE"/>
    <w:tblPr>
      <w:tblStyleRowBandSize w:val="1"/>
      <w:tblStyleColBandSize w:val="1"/>
      <w:tblBorders>
        <w:top w:val="single" w:sz="4" w:space="0" w:color="FBA919" w:themeColor="background1"/>
        <w:left w:val="single" w:sz="4" w:space="0" w:color="FBA919" w:themeColor="background1"/>
        <w:bottom w:val="single" w:sz="4" w:space="0" w:color="FBA919" w:themeColor="background1"/>
        <w:right w:val="single" w:sz="4" w:space="0" w:color="FBA919" w:themeColor="background1"/>
        <w:insideH w:val="single" w:sz="4" w:space="0" w:color="FBA919" w:themeColor="background1"/>
        <w:insideV w:val="single" w:sz="4" w:space="0" w:color="FBA919" w:themeColor="background1"/>
      </w:tblBorders>
    </w:tblPr>
    <w:tcPr>
      <w:shd w:val="clear" w:color="auto" w:fill="FEEDD0" w:themeFill="text1" w:themeFillTint="33"/>
    </w:tcPr>
    <w:tblStylePr w:type="firstRow">
      <w:rPr>
        <w:b/>
        <w:bCs/>
        <w:color w:val="FBA919" w:themeColor="background1"/>
      </w:rPr>
      <w:tblPr/>
      <w:tcPr>
        <w:tcBorders>
          <w:top w:val="single" w:sz="4" w:space="0" w:color="FBA919" w:themeColor="background1"/>
          <w:left w:val="single" w:sz="4" w:space="0" w:color="FBA919" w:themeColor="background1"/>
          <w:right w:val="single" w:sz="4" w:space="0" w:color="FBA919" w:themeColor="background1"/>
          <w:insideH w:val="nil"/>
          <w:insideV w:val="nil"/>
        </w:tcBorders>
        <w:shd w:val="clear" w:color="auto" w:fill="FBA919" w:themeFill="text1"/>
      </w:tcPr>
    </w:tblStylePr>
    <w:tblStylePr w:type="lastRow">
      <w:rPr>
        <w:b/>
        <w:bCs/>
        <w:color w:val="FBA919" w:themeColor="background1"/>
      </w:rPr>
      <w:tblPr/>
      <w:tcPr>
        <w:tcBorders>
          <w:left w:val="single" w:sz="4" w:space="0" w:color="FBA919" w:themeColor="background1"/>
          <w:bottom w:val="single" w:sz="4" w:space="0" w:color="FBA919" w:themeColor="background1"/>
          <w:right w:val="single" w:sz="4" w:space="0" w:color="FBA919" w:themeColor="background1"/>
          <w:insideH w:val="nil"/>
          <w:insideV w:val="nil"/>
        </w:tcBorders>
        <w:shd w:val="clear" w:color="auto" w:fill="FBA919" w:themeFill="text1"/>
      </w:tcPr>
    </w:tblStylePr>
    <w:tblStylePr w:type="firstCol">
      <w:rPr>
        <w:b/>
        <w:bCs/>
        <w:color w:val="FBA919" w:themeColor="background1"/>
      </w:rPr>
      <w:tblPr/>
      <w:tcPr>
        <w:tcBorders>
          <w:top w:val="single" w:sz="4" w:space="0" w:color="FBA919" w:themeColor="background1"/>
          <w:left w:val="single" w:sz="4" w:space="0" w:color="FBA919" w:themeColor="background1"/>
          <w:bottom w:val="single" w:sz="4" w:space="0" w:color="FBA919" w:themeColor="background1"/>
          <w:insideV w:val="nil"/>
        </w:tcBorders>
        <w:shd w:val="clear" w:color="auto" w:fill="FBA919" w:themeFill="text1"/>
      </w:tcPr>
    </w:tblStylePr>
    <w:tblStylePr w:type="lastCol">
      <w:rPr>
        <w:b/>
        <w:bCs/>
        <w:color w:val="FBA919" w:themeColor="background1"/>
      </w:rPr>
      <w:tblPr/>
      <w:tcPr>
        <w:tcBorders>
          <w:top w:val="single" w:sz="4" w:space="0" w:color="FBA919" w:themeColor="background1"/>
          <w:bottom w:val="single" w:sz="4" w:space="0" w:color="FBA919" w:themeColor="background1"/>
          <w:right w:val="single" w:sz="4" w:space="0" w:color="FBA919" w:themeColor="background1"/>
          <w:insideV w:val="nil"/>
        </w:tcBorders>
        <w:shd w:val="clear" w:color="auto" w:fill="FBA919" w:themeFill="text1"/>
      </w:tcPr>
    </w:tblStylePr>
    <w:tblStylePr w:type="band1Vert">
      <w:tblPr/>
      <w:tcPr>
        <w:shd w:val="clear" w:color="auto" w:fill="FDDCA2" w:themeFill="text1" w:themeFillTint="66"/>
      </w:tcPr>
    </w:tblStylePr>
    <w:tblStylePr w:type="band1Horz">
      <w:tblPr/>
      <w:tcPr>
        <w:shd w:val="clear" w:color="auto" w:fill="FDDCA2" w:themeFill="text1" w:themeFillTint="66"/>
      </w:tcPr>
    </w:tblStylePr>
  </w:style>
  <w:style w:type="table" w:styleId="TabeladeGrade5Escura-nfase1">
    <w:name w:val="Grid Table 5 Dark Accent 1"/>
    <w:basedOn w:val="Tabelanormal"/>
    <w:uiPriority w:val="50"/>
    <w:rsid w:val="00D766DE"/>
    <w:tblPr>
      <w:tblStyleRowBandSize w:val="1"/>
      <w:tblStyleColBandSize w:val="1"/>
      <w:tblBorders>
        <w:top w:val="single" w:sz="4" w:space="0" w:color="FBA919" w:themeColor="background1"/>
        <w:left w:val="single" w:sz="4" w:space="0" w:color="FBA919" w:themeColor="background1"/>
        <w:bottom w:val="single" w:sz="4" w:space="0" w:color="FBA919" w:themeColor="background1"/>
        <w:right w:val="single" w:sz="4" w:space="0" w:color="FBA919" w:themeColor="background1"/>
        <w:insideH w:val="single" w:sz="4" w:space="0" w:color="FBA919" w:themeColor="background1"/>
        <w:insideV w:val="single" w:sz="4" w:space="0" w:color="FBA919" w:themeColor="background1"/>
      </w:tblBorders>
    </w:tblPr>
    <w:tcPr>
      <w:shd w:val="clear" w:color="auto" w:fill="E2E2E2" w:themeFill="accent1" w:themeFillTint="33"/>
    </w:tcPr>
    <w:tblStylePr w:type="firstRow">
      <w:rPr>
        <w:b/>
        <w:bCs/>
        <w:color w:val="FBA919" w:themeColor="background1"/>
      </w:rPr>
      <w:tblPr/>
      <w:tcPr>
        <w:tcBorders>
          <w:top w:val="single" w:sz="4" w:space="0" w:color="FBA919" w:themeColor="background1"/>
          <w:left w:val="single" w:sz="4" w:space="0" w:color="FBA919" w:themeColor="background1"/>
          <w:right w:val="single" w:sz="4" w:space="0" w:color="FBA919" w:themeColor="background1"/>
          <w:insideH w:val="nil"/>
          <w:insideV w:val="nil"/>
        </w:tcBorders>
        <w:shd w:val="clear" w:color="auto" w:fill="6F6F6F" w:themeFill="accent1"/>
      </w:tcPr>
    </w:tblStylePr>
    <w:tblStylePr w:type="lastRow">
      <w:rPr>
        <w:b/>
        <w:bCs/>
        <w:color w:val="FBA919" w:themeColor="background1"/>
      </w:rPr>
      <w:tblPr/>
      <w:tcPr>
        <w:tcBorders>
          <w:left w:val="single" w:sz="4" w:space="0" w:color="FBA919" w:themeColor="background1"/>
          <w:bottom w:val="single" w:sz="4" w:space="0" w:color="FBA919" w:themeColor="background1"/>
          <w:right w:val="single" w:sz="4" w:space="0" w:color="FBA919" w:themeColor="background1"/>
          <w:insideH w:val="nil"/>
          <w:insideV w:val="nil"/>
        </w:tcBorders>
        <w:shd w:val="clear" w:color="auto" w:fill="6F6F6F" w:themeFill="accent1"/>
      </w:tcPr>
    </w:tblStylePr>
    <w:tblStylePr w:type="firstCol">
      <w:rPr>
        <w:b/>
        <w:bCs/>
        <w:color w:val="FBA919" w:themeColor="background1"/>
      </w:rPr>
      <w:tblPr/>
      <w:tcPr>
        <w:tcBorders>
          <w:top w:val="single" w:sz="4" w:space="0" w:color="FBA919" w:themeColor="background1"/>
          <w:left w:val="single" w:sz="4" w:space="0" w:color="FBA919" w:themeColor="background1"/>
          <w:bottom w:val="single" w:sz="4" w:space="0" w:color="FBA919" w:themeColor="background1"/>
          <w:insideV w:val="nil"/>
        </w:tcBorders>
        <w:shd w:val="clear" w:color="auto" w:fill="6F6F6F" w:themeFill="accent1"/>
      </w:tcPr>
    </w:tblStylePr>
    <w:tblStylePr w:type="lastCol">
      <w:rPr>
        <w:b/>
        <w:bCs/>
        <w:color w:val="FBA919" w:themeColor="background1"/>
      </w:rPr>
      <w:tblPr/>
      <w:tcPr>
        <w:tcBorders>
          <w:top w:val="single" w:sz="4" w:space="0" w:color="FBA919" w:themeColor="background1"/>
          <w:bottom w:val="single" w:sz="4" w:space="0" w:color="FBA919" w:themeColor="background1"/>
          <w:right w:val="single" w:sz="4" w:space="0" w:color="FBA919" w:themeColor="background1"/>
          <w:insideV w:val="nil"/>
        </w:tcBorders>
        <w:shd w:val="clear" w:color="auto" w:fill="6F6F6F" w:themeFill="accent1"/>
      </w:tcPr>
    </w:tblStylePr>
    <w:tblStylePr w:type="band1Vert">
      <w:tblPr/>
      <w:tcPr>
        <w:shd w:val="clear" w:color="auto" w:fill="C5C5C5" w:themeFill="accent1" w:themeFillTint="66"/>
      </w:tcPr>
    </w:tblStylePr>
    <w:tblStylePr w:type="band1Horz">
      <w:tblPr/>
      <w:tcPr>
        <w:shd w:val="clear" w:color="auto" w:fill="C5C5C5" w:themeFill="accent1" w:themeFillTint="66"/>
      </w:tcPr>
    </w:tblStylePr>
  </w:style>
  <w:style w:type="table" w:styleId="TabeladeGrade5Escura-nfase2">
    <w:name w:val="Grid Table 5 Dark Accent 2"/>
    <w:basedOn w:val="Tabelanormal"/>
    <w:uiPriority w:val="50"/>
    <w:rsid w:val="00D766DE"/>
    <w:tblPr>
      <w:tblStyleRowBandSize w:val="1"/>
      <w:tblStyleColBandSize w:val="1"/>
      <w:tblBorders>
        <w:top w:val="single" w:sz="4" w:space="0" w:color="FBA919" w:themeColor="background1"/>
        <w:left w:val="single" w:sz="4" w:space="0" w:color="FBA919" w:themeColor="background1"/>
        <w:bottom w:val="single" w:sz="4" w:space="0" w:color="FBA919" w:themeColor="background1"/>
        <w:right w:val="single" w:sz="4" w:space="0" w:color="FBA919" w:themeColor="background1"/>
        <w:insideH w:val="single" w:sz="4" w:space="0" w:color="FBA919" w:themeColor="background1"/>
        <w:insideV w:val="single" w:sz="4" w:space="0" w:color="FBA919" w:themeColor="background1"/>
      </w:tblBorders>
    </w:tblPr>
    <w:tcPr>
      <w:shd w:val="clear" w:color="auto" w:fill="F2F2EC" w:themeFill="accent2" w:themeFillTint="33"/>
    </w:tcPr>
    <w:tblStylePr w:type="firstRow">
      <w:rPr>
        <w:b/>
        <w:bCs/>
        <w:color w:val="FBA919" w:themeColor="background1"/>
      </w:rPr>
      <w:tblPr/>
      <w:tcPr>
        <w:tcBorders>
          <w:top w:val="single" w:sz="4" w:space="0" w:color="FBA919" w:themeColor="background1"/>
          <w:left w:val="single" w:sz="4" w:space="0" w:color="FBA919" w:themeColor="background1"/>
          <w:right w:val="single" w:sz="4" w:space="0" w:color="FBA919" w:themeColor="background1"/>
          <w:insideH w:val="nil"/>
          <w:insideV w:val="nil"/>
        </w:tcBorders>
        <w:shd w:val="clear" w:color="auto" w:fill="BFBFA5" w:themeFill="accent2"/>
      </w:tcPr>
    </w:tblStylePr>
    <w:tblStylePr w:type="lastRow">
      <w:rPr>
        <w:b/>
        <w:bCs/>
        <w:color w:val="FBA919" w:themeColor="background1"/>
      </w:rPr>
      <w:tblPr/>
      <w:tcPr>
        <w:tcBorders>
          <w:left w:val="single" w:sz="4" w:space="0" w:color="FBA919" w:themeColor="background1"/>
          <w:bottom w:val="single" w:sz="4" w:space="0" w:color="FBA919" w:themeColor="background1"/>
          <w:right w:val="single" w:sz="4" w:space="0" w:color="FBA919" w:themeColor="background1"/>
          <w:insideH w:val="nil"/>
          <w:insideV w:val="nil"/>
        </w:tcBorders>
        <w:shd w:val="clear" w:color="auto" w:fill="BFBFA5" w:themeFill="accent2"/>
      </w:tcPr>
    </w:tblStylePr>
    <w:tblStylePr w:type="firstCol">
      <w:rPr>
        <w:b/>
        <w:bCs/>
        <w:color w:val="FBA919" w:themeColor="background1"/>
      </w:rPr>
      <w:tblPr/>
      <w:tcPr>
        <w:tcBorders>
          <w:top w:val="single" w:sz="4" w:space="0" w:color="FBA919" w:themeColor="background1"/>
          <w:left w:val="single" w:sz="4" w:space="0" w:color="FBA919" w:themeColor="background1"/>
          <w:bottom w:val="single" w:sz="4" w:space="0" w:color="FBA919" w:themeColor="background1"/>
          <w:insideV w:val="nil"/>
        </w:tcBorders>
        <w:shd w:val="clear" w:color="auto" w:fill="BFBFA5" w:themeFill="accent2"/>
      </w:tcPr>
    </w:tblStylePr>
    <w:tblStylePr w:type="lastCol">
      <w:rPr>
        <w:b/>
        <w:bCs/>
        <w:color w:val="FBA919" w:themeColor="background1"/>
      </w:rPr>
      <w:tblPr/>
      <w:tcPr>
        <w:tcBorders>
          <w:top w:val="single" w:sz="4" w:space="0" w:color="FBA919" w:themeColor="background1"/>
          <w:bottom w:val="single" w:sz="4" w:space="0" w:color="FBA919" w:themeColor="background1"/>
          <w:right w:val="single" w:sz="4" w:space="0" w:color="FBA919" w:themeColor="background1"/>
          <w:insideV w:val="nil"/>
        </w:tcBorders>
        <w:shd w:val="clear" w:color="auto" w:fill="BFBFA5" w:themeFill="accent2"/>
      </w:tcPr>
    </w:tblStylePr>
    <w:tblStylePr w:type="band1Vert">
      <w:tblPr/>
      <w:tcPr>
        <w:shd w:val="clear" w:color="auto" w:fill="E5E5DA" w:themeFill="accent2" w:themeFillTint="66"/>
      </w:tcPr>
    </w:tblStylePr>
    <w:tblStylePr w:type="band1Horz">
      <w:tblPr/>
      <w:tcPr>
        <w:shd w:val="clear" w:color="auto" w:fill="E5E5DA" w:themeFill="accent2" w:themeFillTint="66"/>
      </w:tcPr>
    </w:tblStylePr>
  </w:style>
  <w:style w:type="table" w:styleId="TabeladeGrade5Escura-nfase3">
    <w:name w:val="Grid Table 5 Dark Accent 3"/>
    <w:basedOn w:val="Tabelanormal"/>
    <w:uiPriority w:val="50"/>
    <w:rsid w:val="00D766DE"/>
    <w:tblPr>
      <w:tblStyleRowBandSize w:val="1"/>
      <w:tblStyleColBandSize w:val="1"/>
      <w:tblBorders>
        <w:top w:val="single" w:sz="4" w:space="0" w:color="FBA919" w:themeColor="background1"/>
        <w:left w:val="single" w:sz="4" w:space="0" w:color="FBA919" w:themeColor="background1"/>
        <w:bottom w:val="single" w:sz="4" w:space="0" w:color="FBA919" w:themeColor="background1"/>
        <w:right w:val="single" w:sz="4" w:space="0" w:color="FBA919" w:themeColor="background1"/>
        <w:insideH w:val="single" w:sz="4" w:space="0" w:color="FBA919" w:themeColor="background1"/>
        <w:insideV w:val="single" w:sz="4" w:space="0" w:color="FBA919" w:themeColor="background1"/>
      </w:tblBorders>
    </w:tblPr>
    <w:tcPr>
      <w:shd w:val="clear" w:color="auto" w:fill="F8F5E6" w:themeFill="accent3" w:themeFillTint="33"/>
    </w:tcPr>
    <w:tblStylePr w:type="firstRow">
      <w:rPr>
        <w:b/>
        <w:bCs/>
        <w:color w:val="FBA919" w:themeColor="background1"/>
      </w:rPr>
      <w:tblPr/>
      <w:tcPr>
        <w:tcBorders>
          <w:top w:val="single" w:sz="4" w:space="0" w:color="FBA919" w:themeColor="background1"/>
          <w:left w:val="single" w:sz="4" w:space="0" w:color="FBA919" w:themeColor="background1"/>
          <w:right w:val="single" w:sz="4" w:space="0" w:color="FBA919" w:themeColor="background1"/>
          <w:insideH w:val="nil"/>
          <w:insideV w:val="nil"/>
        </w:tcBorders>
        <w:shd w:val="clear" w:color="auto" w:fill="DCD084" w:themeFill="accent3"/>
      </w:tcPr>
    </w:tblStylePr>
    <w:tblStylePr w:type="lastRow">
      <w:rPr>
        <w:b/>
        <w:bCs/>
        <w:color w:val="FBA919" w:themeColor="background1"/>
      </w:rPr>
      <w:tblPr/>
      <w:tcPr>
        <w:tcBorders>
          <w:left w:val="single" w:sz="4" w:space="0" w:color="FBA919" w:themeColor="background1"/>
          <w:bottom w:val="single" w:sz="4" w:space="0" w:color="FBA919" w:themeColor="background1"/>
          <w:right w:val="single" w:sz="4" w:space="0" w:color="FBA919" w:themeColor="background1"/>
          <w:insideH w:val="nil"/>
          <w:insideV w:val="nil"/>
        </w:tcBorders>
        <w:shd w:val="clear" w:color="auto" w:fill="DCD084" w:themeFill="accent3"/>
      </w:tcPr>
    </w:tblStylePr>
    <w:tblStylePr w:type="firstCol">
      <w:rPr>
        <w:b/>
        <w:bCs/>
        <w:color w:val="FBA919" w:themeColor="background1"/>
      </w:rPr>
      <w:tblPr/>
      <w:tcPr>
        <w:tcBorders>
          <w:top w:val="single" w:sz="4" w:space="0" w:color="FBA919" w:themeColor="background1"/>
          <w:left w:val="single" w:sz="4" w:space="0" w:color="FBA919" w:themeColor="background1"/>
          <w:bottom w:val="single" w:sz="4" w:space="0" w:color="FBA919" w:themeColor="background1"/>
          <w:insideV w:val="nil"/>
        </w:tcBorders>
        <w:shd w:val="clear" w:color="auto" w:fill="DCD084" w:themeFill="accent3"/>
      </w:tcPr>
    </w:tblStylePr>
    <w:tblStylePr w:type="lastCol">
      <w:rPr>
        <w:b/>
        <w:bCs/>
        <w:color w:val="FBA919" w:themeColor="background1"/>
      </w:rPr>
      <w:tblPr/>
      <w:tcPr>
        <w:tcBorders>
          <w:top w:val="single" w:sz="4" w:space="0" w:color="FBA919" w:themeColor="background1"/>
          <w:bottom w:val="single" w:sz="4" w:space="0" w:color="FBA919" w:themeColor="background1"/>
          <w:right w:val="single" w:sz="4" w:space="0" w:color="FBA919" w:themeColor="background1"/>
          <w:insideV w:val="nil"/>
        </w:tcBorders>
        <w:shd w:val="clear" w:color="auto" w:fill="DCD084" w:themeFill="accent3"/>
      </w:tcPr>
    </w:tblStylePr>
    <w:tblStylePr w:type="band1Vert">
      <w:tblPr/>
      <w:tcPr>
        <w:shd w:val="clear" w:color="auto" w:fill="F1ECCD" w:themeFill="accent3" w:themeFillTint="66"/>
      </w:tcPr>
    </w:tblStylePr>
    <w:tblStylePr w:type="band1Horz">
      <w:tblPr/>
      <w:tcPr>
        <w:shd w:val="clear" w:color="auto" w:fill="F1ECCD" w:themeFill="accent3" w:themeFillTint="66"/>
      </w:tcPr>
    </w:tblStylePr>
  </w:style>
  <w:style w:type="table" w:styleId="TabeladeGrade5Escura-nfase4">
    <w:name w:val="Grid Table 5 Dark Accent 4"/>
    <w:basedOn w:val="Tabelanormal"/>
    <w:uiPriority w:val="50"/>
    <w:rsid w:val="00D766DE"/>
    <w:tblPr>
      <w:tblStyleRowBandSize w:val="1"/>
      <w:tblStyleColBandSize w:val="1"/>
      <w:tblBorders>
        <w:top w:val="single" w:sz="4" w:space="0" w:color="FBA919" w:themeColor="background1"/>
        <w:left w:val="single" w:sz="4" w:space="0" w:color="FBA919" w:themeColor="background1"/>
        <w:bottom w:val="single" w:sz="4" w:space="0" w:color="FBA919" w:themeColor="background1"/>
        <w:right w:val="single" w:sz="4" w:space="0" w:color="FBA919" w:themeColor="background1"/>
        <w:insideH w:val="single" w:sz="4" w:space="0" w:color="FBA919" w:themeColor="background1"/>
        <w:insideV w:val="single" w:sz="4" w:space="0" w:color="FBA919" w:themeColor="background1"/>
      </w:tblBorders>
    </w:tblPr>
    <w:tcPr>
      <w:shd w:val="clear" w:color="auto" w:fill="FAF2DE" w:themeFill="accent4" w:themeFillTint="33"/>
    </w:tcPr>
    <w:tblStylePr w:type="firstRow">
      <w:rPr>
        <w:b/>
        <w:bCs/>
        <w:color w:val="FBA919" w:themeColor="background1"/>
      </w:rPr>
      <w:tblPr/>
      <w:tcPr>
        <w:tcBorders>
          <w:top w:val="single" w:sz="4" w:space="0" w:color="FBA919" w:themeColor="background1"/>
          <w:left w:val="single" w:sz="4" w:space="0" w:color="FBA919" w:themeColor="background1"/>
          <w:right w:val="single" w:sz="4" w:space="0" w:color="FBA919" w:themeColor="background1"/>
          <w:insideH w:val="nil"/>
          <w:insideV w:val="nil"/>
        </w:tcBorders>
        <w:shd w:val="clear" w:color="auto" w:fill="E7BF5F" w:themeFill="accent4"/>
      </w:tcPr>
    </w:tblStylePr>
    <w:tblStylePr w:type="lastRow">
      <w:rPr>
        <w:b/>
        <w:bCs/>
        <w:color w:val="FBA919" w:themeColor="background1"/>
      </w:rPr>
      <w:tblPr/>
      <w:tcPr>
        <w:tcBorders>
          <w:left w:val="single" w:sz="4" w:space="0" w:color="FBA919" w:themeColor="background1"/>
          <w:bottom w:val="single" w:sz="4" w:space="0" w:color="FBA919" w:themeColor="background1"/>
          <w:right w:val="single" w:sz="4" w:space="0" w:color="FBA919" w:themeColor="background1"/>
          <w:insideH w:val="nil"/>
          <w:insideV w:val="nil"/>
        </w:tcBorders>
        <w:shd w:val="clear" w:color="auto" w:fill="E7BF5F" w:themeFill="accent4"/>
      </w:tcPr>
    </w:tblStylePr>
    <w:tblStylePr w:type="firstCol">
      <w:rPr>
        <w:b/>
        <w:bCs/>
        <w:color w:val="FBA919" w:themeColor="background1"/>
      </w:rPr>
      <w:tblPr/>
      <w:tcPr>
        <w:tcBorders>
          <w:top w:val="single" w:sz="4" w:space="0" w:color="FBA919" w:themeColor="background1"/>
          <w:left w:val="single" w:sz="4" w:space="0" w:color="FBA919" w:themeColor="background1"/>
          <w:bottom w:val="single" w:sz="4" w:space="0" w:color="FBA919" w:themeColor="background1"/>
          <w:insideV w:val="nil"/>
        </w:tcBorders>
        <w:shd w:val="clear" w:color="auto" w:fill="E7BF5F" w:themeFill="accent4"/>
      </w:tcPr>
    </w:tblStylePr>
    <w:tblStylePr w:type="lastCol">
      <w:rPr>
        <w:b/>
        <w:bCs/>
        <w:color w:val="FBA919" w:themeColor="background1"/>
      </w:rPr>
      <w:tblPr/>
      <w:tcPr>
        <w:tcBorders>
          <w:top w:val="single" w:sz="4" w:space="0" w:color="FBA919" w:themeColor="background1"/>
          <w:bottom w:val="single" w:sz="4" w:space="0" w:color="FBA919" w:themeColor="background1"/>
          <w:right w:val="single" w:sz="4" w:space="0" w:color="FBA919" w:themeColor="background1"/>
          <w:insideV w:val="nil"/>
        </w:tcBorders>
        <w:shd w:val="clear" w:color="auto" w:fill="E7BF5F" w:themeFill="accent4"/>
      </w:tcPr>
    </w:tblStylePr>
    <w:tblStylePr w:type="band1Vert">
      <w:tblPr/>
      <w:tcPr>
        <w:shd w:val="clear" w:color="auto" w:fill="F5E5BE" w:themeFill="accent4" w:themeFillTint="66"/>
      </w:tcPr>
    </w:tblStylePr>
    <w:tblStylePr w:type="band1Horz">
      <w:tblPr/>
      <w:tcPr>
        <w:shd w:val="clear" w:color="auto" w:fill="F5E5BE" w:themeFill="accent4" w:themeFillTint="66"/>
      </w:tcPr>
    </w:tblStylePr>
  </w:style>
  <w:style w:type="table" w:styleId="TabeladeGrade5Escura-nfase5">
    <w:name w:val="Grid Table 5 Dark Accent 5"/>
    <w:basedOn w:val="Tabelanormal"/>
    <w:uiPriority w:val="50"/>
    <w:rsid w:val="00D766DE"/>
    <w:tblPr>
      <w:tblStyleRowBandSize w:val="1"/>
      <w:tblStyleColBandSize w:val="1"/>
      <w:tblBorders>
        <w:top w:val="single" w:sz="4" w:space="0" w:color="FBA919" w:themeColor="background1"/>
        <w:left w:val="single" w:sz="4" w:space="0" w:color="FBA919" w:themeColor="background1"/>
        <w:bottom w:val="single" w:sz="4" w:space="0" w:color="FBA919" w:themeColor="background1"/>
        <w:right w:val="single" w:sz="4" w:space="0" w:color="FBA919" w:themeColor="background1"/>
        <w:insideH w:val="single" w:sz="4" w:space="0" w:color="FBA919" w:themeColor="background1"/>
        <w:insideV w:val="single" w:sz="4" w:space="0" w:color="FBA919" w:themeColor="background1"/>
      </w:tblBorders>
    </w:tblPr>
    <w:tcPr>
      <w:shd w:val="clear" w:color="auto" w:fill="FAEBD7" w:themeFill="accent5" w:themeFillTint="33"/>
    </w:tcPr>
    <w:tblStylePr w:type="firstRow">
      <w:rPr>
        <w:b/>
        <w:bCs/>
        <w:color w:val="FBA919" w:themeColor="background1"/>
      </w:rPr>
      <w:tblPr/>
      <w:tcPr>
        <w:tcBorders>
          <w:top w:val="single" w:sz="4" w:space="0" w:color="FBA919" w:themeColor="background1"/>
          <w:left w:val="single" w:sz="4" w:space="0" w:color="FBA919" w:themeColor="background1"/>
          <w:right w:val="single" w:sz="4" w:space="0" w:color="FBA919" w:themeColor="background1"/>
          <w:insideH w:val="nil"/>
          <w:insideV w:val="nil"/>
        </w:tcBorders>
        <w:shd w:val="clear" w:color="auto" w:fill="E9A039" w:themeFill="accent5"/>
      </w:tcPr>
    </w:tblStylePr>
    <w:tblStylePr w:type="lastRow">
      <w:rPr>
        <w:b/>
        <w:bCs/>
        <w:color w:val="FBA919" w:themeColor="background1"/>
      </w:rPr>
      <w:tblPr/>
      <w:tcPr>
        <w:tcBorders>
          <w:left w:val="single" w:sz="4" w:space="0" w:color="FBA919" w:themeColor="background1"/>
          <w:bottom w:val="single" w:sz="4" w:space="0" w:color="FBA919" w:themeColor="background1"/>
          <w:right w:val="single" w:sz="4" w:space="0" w:color="FBA919" w:themeColor="background1"/>
          <w:insideH w:val="nil"/>
          <w:insideV w:val="nil"/>
        </w:tcBorders>
        <w:shd w:val="clear" w:color="auto" w:fill="E9A039" w:themeFill="accent5"/>
      </w:tcPr>
    </w:tblStylePr>
    <w:tblStylePr w:type="firstCol">
      <w:rPr>
        <w:b/>
        <w:bCs/>
        <w:color w:val="FBA919" w:themeColor="background1"/>
      </w:rPr>
      <w:tblPr/>
      <w:tcPr>
        <w:tcBorders>
          <w:top w:val="single" w:sz="4" w:space="0" w:color="FBA919" w:themeColor="background1"/>
          <w:left w:val="single" w:sz="4" w:space="0" w:color="FBA919" w:themeColor="background1"/>
          <w:bottom w:val="single" w:sz="4" w:space="0" w:color="FBA919" w:themeColor="background1"/>
          <w:insideV w:val="nil"/>
        </w:tcBorders>
        <w:shd w:val="clear" w:color="auto" w:fill="E9A039" w:themeFill="accent5"/>
      </w:tcPr>
    </w:tblStylePr>
    <w:tblStylePr w:type="lastCol">
      <w:rPr>
        <w:b/>
        <w:bCs/>
        <w:color w:val="FBA919" w:themeColor="background1"/>
      </w:rPr>
      <w:tblPr/>
      <w:tcPr>
        <w:tcBorders>
          <w:top w:val="single" w:sz="4" w:space="0" w:color="FBA919" w:themeColor="background1"/>
          <w:bottom w:val="single" w:sz="4" w:space="0" w:color="FBA919" w:themeColor="background1"/>
          <w:right w:val="single" w:sz="4" w:space="0" w:color="FBA919" w:themeColor="background1"/>
          <w:insideV w:val="nil"/>
        </w:tcBorders>
        <w:shd w:val="clear" w:color="auto" w:fill="E9A039" w:themeFill="accent5"/>
      </w:tcPr>
    </w:tblStylePr>
    <w:tblStylePr w:type="band1Vert">
      <w:tblPr/>
      <w:tcPr>
        <w:shd w:val="clear" w:color="auto" w:fill="F6D8AF" w:themeFill="accent5" w:themeFillTint="66"/>
      </w:tcPr>
    </w:tblStylePr>
    <w:tblStylePr w:type="band1Horz">
      <w:tblPr/>
      <w:tcPr>
        <w:shd w:val="clear" w:color="auto" w:fill="F6D8AF" w:themeFill="accent5" w:themeFillTint="66"/>
      </w:tcPr>
    </w:tblStylePr>
  </w:style>
  <w:style w:type="table" w:styleId="TabeladeGrade5Escura-nfase6">
    <w:name w:val="Grid Table 5 Dark Accent 6"/>
    <w:basedOn w:val="Tabelanormal"/>
    <w:uiPriority w:val="50"/>
    <w:rsid w:val="00D766DE"/>
    <w:tblPr>
      <w:tblStyleRowBandSize w:val="1"/>
      <w:tblStyleColBandSize w:val="1"/>
      <w:tblBorders>
        <w:top w:val="single" w:sz="4" w:space="0" w:color="FBA919" w:themeColor="background1"/>
        <w:left w:val="single" w:sz="4" w:space="0" w:color="FBA919" w:themeColor="background1"/>
        <w:bottom w:val="single" w:sz="4" w:space="0" w:color="FBA919" w:themeColor="background1"/>
        <w:right w:val="single" w:sz="4" w:space="0" w:color="FBA919" w:themeColor="background1"/>
        <w:insideH w:val="single" w:sz="4" w:space="0" w:color="FBA919" w:themeColor="background1"/>
        <w:insideV w:val="single" w:sz="4" w:space="0" w:color="FBA919" w:themeColor="background1"/>
      </w:tblBorders>
    </w:tblPr>
    <w:tcPr>
      <w:shd w:val="clear" w:color="auto" w:fill="F5E2D5" w:themeFill="accent6" w:themeFillTint="33"/>
    </w:tcPr>
    <w:tblStylePr w:type="firstRow">
      <w:rPr>
        <w:b/>
        <w:bCs/>
        <w:color w:val="FBA919" w:themeColor="background1"/>
      </w:rPr>
      <w:tblPr/>
      <w:tcPr>
        <w:tcBorders>
          <w:top w:val="single" w:sz="4" w:space="0" w:color="FBA919" w:themeColor="background1"/>
          <w:left w:val="single" w:sz="4" w:space="0" w:color="FBA919" w:themeColor="background1"/>
          <w:right w:val="single" w:sz="4" w:space="0" w:color="FBA919" w:themeColor="background1"/>
          <w:insideH w:val="nil"/>
          <w:insideV w:val="nil"/>
        </w:tcBorders>
        <w:shd w:val="clear" w:color="auto" w:fill="CF7133" w:themeFill="accent6"/>
      </w:tcPr>
    </w:tblStylePr>
    <w:tblStylePr w:type="lastRow">
      <w:rPr>
        <w:b/>
        <w:bCs/>
        <w:color w:val="FBA919" w:themeColor="background1"/>
      </w:rPr>
      <w:tblPr/>
      <w:tcPr>
        <w:tcBorders>
          <w:left w:val="single" w:sz="4" w:space="0" w:color="FBA919" w:themeColor="background1"/>
          <w:bottom w:val="single" w:sz="4" w:space="0" w:color="FBA919" w:themeColor="background1"/>
          <w:right w:val="single" w:sz="4" w:space="0" w:color="FBA919" w:themeColor="background1"/>
          <w:insideH w:val="nil"/>
          <w:insideV w:val="nil"/>
        </w:tcBorders>
        <w:shd w:val="clear" w:color="auto" w:fill="CF7133" w:themeFill="accent6"/>
      </w:tcPr>
    </w:tblStylePr>
    <w:tblStylePr w:type="firstCol">
      <w:rPr>
        <w:b/>
        <w:bCs/>
        <w:color w:val="FBA919" w:themeColor="background1"/>
      </w:rPr>
      <w:tblPr/>
      <w:tcPr>
        <w:tcBorders>
          <w:top w:val="single" w:sz="4" w:space="0" w:color="FBA919" w:themeColor="background1"/>
          <w:left w:val="single" w:sz="4" w:space="0" w:color="FBA919" w:themeColor="background1"/>
          <w:bottom w:val="single" w:sz="4" w:space="0" w:color="FBA919" w:themeColor="background1"/>
          <w:insideV w:val="nil"/>
        </w:tcBorders>
        <w:shd w:val="clear" w:color="auto" w:fill="CF7133" w:themeFill="accent6"/>
      </w:tcPr>
    </w:tblStylePr>
    <w:tblStylePr w:type="lastCol">
      <w:rPr>
        <w:b/>
        <w:bCs/>
        <w:color w:val="FBA919" w:themeColor="background1"/>
      </w:rPr>
      <w:tblPr/>
      <w:tcPr>
        <w:tcBorders>
          <w:top w:val="single" w:sz="4" w:space="0" w:color="FBA919" w:themeColor="background1"/>
          <w:bottom w:val="single" w:sz="4" w:space="0" w:color="FBA919" w:themeColor="background1"/>
          <w:right w:val="single" w:sz="4" w:space="0" w:color="FBA919" w:themeColor="background1"/>
          <w:insideV w:val="nil"/>
        </w:tcBorders>
        <w:shd w:val="clear" w:color="auto" w:fill="CF7133" w:themeFill="accent6"/>
      </w:tcPr>
    </w:tblStylePr>
    <w:tblStylePr w:type="band1Vert">
      <w:tblPr/>
      <w:tcPr>
        <w:shd w:val="clear" w:color="auto" w:fill="EBC5AD" w:themeFill="accent6" w:themeFillTint="66"/>
      </w:tcPr>
    </w:tblStylePr>
    <w:tblStylePr w:type="band1Horz">
      <w:tblPr/>
      <w:tcPr>
        <w:shd w:val="clear" w:color="auto" w:fill="EBC5AD" w:themeFill="accent6" w:themeFillTint="66"/>
      </w:tcPr>
    </w:tblStylePr>
  </w:style>
  <w:style w:type="table" w:styleId="TabeladeGrade6Colorida">
    <w:name w:val="Grid Table 6 Colorful"/>
    <w:basedOn w:val="Tabelanormal"/>
    <w:uiPriority w:val="51"/>
    <w:rsid w:val="00D766DE"/>
    <w:rPr>
      <w:color w:val="FBA919" w:themeColor="text1"/>
    </w:rPr>
    <w:tblPr>
      <w:tblStyleRowBandSize w:val="1"/>
      <w:tblStyleColBandSize w:val="1"/>
      <w:tblBorders>
        <w:top w:val="single" w:sz="4" w:space="0" w:color="FCCB74" w:themeColor="text1" w:themeTint="99"/>
        <w:left w:val="single" w:sz="4" w:space="0" w:color="FCCB74" w:themeColor="text1" w:themeTint="99"/>
        <w:bottom w:val="single" w:sz="4" w:space="0" w:color="FCCB74" w:themeColor="text1" w:themeTint="99"/>
        <w:right w:val="single" w:sz="4" w:space="0" w:color="FCCB74" w:themeColor="text1" w:themeTint="99"/>
        <w:insideH w:val="single" w:sz="4" w:space="0" w:color="FCCB74" w:themeColor="text1" w:themeTint="99"/>
        <w:insideV w:val="single" w:sz="4" w:space="0" w:color="FCCB74" w:themeColor="text1" w:themeTint="99"/>
      </w:tblBorders>
    </w:tblPr>
    <w:tblStylePr w:type="firstRow">
      <w:rPr>
        <w:b/>
        <w:bCs/>
      </w:rPr>
      <w:tblPr/>
      <w:tcPr>
        <w:tcBorders>
          <w:bottom w:val="single" w:sz="12" w:space="0" w:color="FCCB74" w:themeColor="text1" w:themeTint="99"/>
        </w:tcBorders>
      </w:tcPr>
    </w:tblStylePr>
    <w:tblStylePr w:type="lastRow">
      <w:rPr>
        <w:b/>
        <w:bCs/>
      </w:rPr>
      <w:tblPr/>
      <w:tcPr>
        <w:tcBorders>
          <w:top w:val="double" w:sz="4" w:space="0" w:color="FCCB74" w:themeColor="text1" w:themeTint="99"/>
        </w:tcBorders>
      </w:tcPr>
    </w:tblStylePr>
    <w:tblStylePr w:type="firstCol">
      <w:rPr>
        <w:b/>
        <w:bCs/>
      </w:rPr>
    </w:tblStylePr>
    <w:tblStylePr w:type="lastCol">
      <w:rPr>
        <w:b/>
        <w:bCs/>
      </w:rPr>
    </w:tblStylePr>
    <w:tblStylePr w:type="band1Vert">
      <w:tblPr/>
      <w:tcPr>
        <w:shd w:val="clear" w:color="auto" w:fill="FEEDD0" w:themeFill="text1" w:themeFillTint="33"/>
      </w:tcPr>
    </w:tblStylePr>
    <w:tblStylePr w:type="band1Horz">
      <w:tblPr/>
      <w:tcPr>
        <w:shd w:val="clear" w:color="auto" w:fill="FEEDD0" w:themeFill="text1" w:themeFillTint="33"/>
      </w:tcPr>
    </w:tblStylePr>
  </w:style>
  <w:style w:type="table" w:styleId="TabeladeGrade6Colorida-nfase1">
    <w:name w:val="Grid Table 6 Colorful Accent 1"/>
    <w:basedOn w:val="Tabelanormal"/>
    <w:uiPriority w:val="51"/>
    <w:rsid w:val="00D766DE"/>
    <w:rPr>
      <w:color w:val="535353" w:themeColor="accent1" w:themeShade="BF"/>
    </w:rPr>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insideV w:val="single" w:sz="4" w:space="0" w:color="A8A8A8" w:themeColor="accent1" w:themeTint="99"/>
      </w:tblBorders>
    </w:tblPr>
    <w:tblStylePr w:type="firstRow">
      <w:rPr>
        <w:b/>
        <w:bCs/>
      </w:rPr>
      <w:tblPr/>
      <w:tcPr>
        <w:tcBorders>
          <w:bottom w:val="single" w:sz="12" w:space="0" w:color="A8A8A8" w:themeColor="accent1" w:themeTint="99"/>
        </w:tcBorders>
      </w:tcPr>
    </w:tblStylePr>
    <w:tblStylePr w:type="lastRow">
      <w:rPr>
        <w:b/>
        <w:bCs/>
      </w:rPr>
      <w:tblPr/>
      <w:tcPr>
        <w:tcBorders>
          <w:top w:val="double" w:sz="4" w:space="0" w:color="A8A8A8"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TabeladeGrade6Colorida-nfase2">
    <w:name w:val="Grid Table 6 Colorful Accent 2"/>
    <w:basedOn w:val="Tabelanormal"/>
    <w:uiPriority w:val="51"/>
    <w:rsid w:val="00D766DE"/>
    <w:rPr>
      <w:color w:val="999970" w:themeColor="accent2" w:themeShade="BF"/>
    </w:rPr>
    <w:tblPr>
      <w:tblStyleRowBandSize w:val="1"/>
      <w:tblStyleColBandSize w:val="1"/>
      <w:tblBorders>
        <w:top w:val="single" w:sz="4" w:space="0" w:color="D8D8C8" w:themeColor="accent2" w:themeTint="99"/>
        <w:left w:val="single" w:sz="4" w:space="0" w:color="D8D8C8" w:themeColor="accent2" w:themeTint="99"/>
        <w:bottom w:val="single" w:sz="4" w:space="0" w:color="D8D8C8" w:themeColor="accent2" w:themeTint="99"/>
        <w:right w:val="single" w:sz="4" w:space="0" w:color="D8D8C8" w:themeColor="accent2" w:themeTint="99"/>
        <w:insideH w:val="single" w:sz="4" w:space="0" w:color="D8D8C8" w:themeColor="accent2" w:themeTint="99"/>
        <w:insideV w:val="single" w:sz="4" w:space="0" w:color="D8D8C8" w:themeColor="accent2" w:themeTint="99"/>
      </w:tblBorders>
    </w:tblPr>
    <w:tblStylePr w:type="firstRow">
      <w:rPr>
        <w:b/>
        <w:bCs/>
      </w:rPr>
      <w:tblPr/>
      <w:tcPr>
        <w:tcBorders>
          <w:bottom w:val="single" w:sz="12" w:space="0" w:color="D8D8C8" w:themeColor="accent2" w:themeTint="99"/>
        </w:tcBorders>
      </w:tcPr>
    </w:tblStylePr>
    <w:tblStylePr w:type="lastRow">
      <w:rPr>
        <w:b/>
        <w:bCs/>
      </w:rPr>
      <w:tblPr/>
      <w:tcPr>
        <w:tcBorders>
          <w:top w:val="double" w:sz="4" w:space="0" w:color="D8D8C8" w:themeColor="accent2" w:themeTint="99"/>
        </w:tcBorders>
      </w:tcPr>
    </w:tblStylePr>
    <w:tblStylePr w:type="firstCol">
      <w:rPr>
        <w:b/>
        <w:bCs/>
      </w:rPr>
    </w:tblStylePr>
    <w:tblStylePr w:type="lastCol">
      <w:rPr>
        <w:b/>
        <w:bCs/>
      </w:rPr>
    </w:tblStylePr>
    <w:tblStylePr w:type="band1Vert">
      <w:tblPr/>
      <w:tcPr>
        <w:shd w:val="clear" w:color="auto" w:fill="F2F2EC" w:themeFill="accent2" w:themeFillTint="33"/>
      </w:tcPr>
    </w:tblStylePr>
    <w:tblStylePr w:type="band1Horz">
      <w:tblPr/>
      <w:tcPr>
        <w:shd w:val="clear" w:color="auto" w:fill="F2F2EC" w:themeFill="accent2" w:themeFillTint="33"/>
      </w:tcPr>
    </w:tblStylePr>
  </w:style>
  <w:style w:type="table" w:styleId="TabeladeGrade6Colorida-nfase3">
    <w:name w:val="Grid Table 6 Colorful Accent 3"/>
    <w:basedOn w:val="Tabelanormal"/>
    <w:uiPriority w:val="51"/>
    <w:rsid w:val="00D766DE"/>
    <w:rPr>
      <w:color w:val="C8B53E" w:themeColor="accent3" w:themeShade="BF"/>
    </w:rPr>
    <w:tblPr>
      <w:tblStyleRowBandSize w:val="1"/>
      <w:tblStyleColBandSize w:val="1"/>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insideV w:val="single" w:sz="4" w:space="0" w:color="EAE2B5" w:themeColor="accent3" w:themeTint="99"/>
      </w:tblBorders>
    </w:tblPr>
    <w:tblStylePr w:type="firstRow">
      <w:rPr>
        <w:b/>
        <w:bCs/>
      </w:rPr>
      <w:tblPr/>
      <w:tcPr>
        <w:tcBorders>
          <w:bottom w:val="single" w:sz="12" w:space="0" w:color="EAE2B5" w:themeColor="accent3" w:themeTint="99"/>
        </w:tcBorders>
      </w:tcPr>
    </w:tblStylePr>
    <w:tblStylePr w:type="lastRow">
      <w:rPr>
        <w:b/>
        <w:bCs/>
      </w:rPr>
      <w:tblPr/>
      <w:tcPr>
        <w:tcBorders>
          <w:top w:val="double" w:sz="4" w:space="0" w:color="EAE2B5" w:themeColor="accent3" w:themeTint="99"/>
        </w:tcBorders>
      </w:tcPr>
    </w:tblStylePr>
    <w:tblStylePr w:type="firstCol">
      <w:rPr>
        <w:b/>
        <w:bCs/>
      </w:rPr>
    </w:tblStylePr>
    <w:tblStylePr w:type="lastCol">
      <w:rPr>
        <w:b/>
        <w:bCs/>
      </w:rPr>
    </w:tblStylePr>
    <w:tblStylePr w:type="band1Vert">
      <w:tblPr/>
      <w:tcPr>
        <w:shd w:val="clear" w:color="auto" w:fill="F8F5E6" w:themeFill="accent3" w:themeFillTint="33"/>
      </w:tcPr>
    </w:tblStylePr>
    <w:tblStylePr w:type="band1Horz">
      <w:tblPr/>
      <w:tcPr>
        <w:shd w:val="clear" w:color="auto" w:fill="F8F5E6" w:themeFill="accent3" w:themeFillTint="33"/>
      </w:tcPr>
    </w:tblStylePr>
  </w:style>
  <w:style w:type="table" w:styleId="TabeladeGrade6Colorida-nfase4">
    <w:name w:val="Grid Table 6 Colorful Accent 4"/>
    <w:basedOn w:val="Tabelanormal"/>
    <w:uiPriority w:val="51"/>
    <w:rsid w:val="00D766DE"/>
    <w:rPr>
      <w:color w:val="D49F20" w:themeColor="accent4" w:themeShade="BF"/>
    </w:rPr>
    <w:tblPr>
      <w:tblStyleRowBandSize w:val="1"/>
      <w:tblStyleColBandSize w:val="1"/>
      <w:tblBorders>
        <w:top w:val="single" w:sz="4" w:space="0" w:color="F0D89E" w:themeColor="accent4" w:themeTint="99"/>
        <w:left w:val="single" w:sz="4" w:space="0" w:color="F0D89E" w:themeColor="accent4" w:themeTint="99"/>
        <w:bottom w:val="single" w:sz="4" w:space="0" w:color="F0D89E" w:themeColor="accent4" w:themeTint="99"/>
        <w:right w:val="single" w:sz="4" w:space="0" w:color="F0D89E" w:themeColor="accent4" w:themeTint="99"/>
        <w:insideH w:val="single" w:sz="4" w:space="0" w:color="F0D89E" w:themeColor="accent4" w:themeTint="99"/>
        <w:insideV w:val="single" w:sz="4" w:space="0" w:color="F0D89E" w:themeColor="accent4" w:themeTint="99"/>
      </w:tblBorders>
    </w:tblPr>
    <w:tblStylePr w:type="firstRow">
      <w:rPr>
        <w:b/>
        <w:bCs/>
      </w:rPr>
      <w:tblPr/>
      <w:tcPr>
        <w:tcBorders>
          <w:bottom w:val="single" w:sz="12" w:space="0" w:color="F0D89E" w:themeColor="accent4" w:themeTint="99"/>
        </w:tcBorders>
      </w:tcPr>
    </w:tblStylePr>
    <w:tblStylePr w:type="lastRow">
      <w:rPr>
        <w:b/>
        <w:bCs/>
      </w:rPr>
      <w:tblPr/>
      <w:tcPr>
        <w:tcBorders>
          <w:top w:val="double" w:sz="4" w:space="0" w:color="F0D89E" w:themeColor="accent4" w:themeTint="99"/>
        </w:tcBorders>
      </w:tcPr>
    </w:tblStylePr>
    <w:tblStylePr w:type="firstCol">
      <w:rPr>
        <w:b/>
        <w:bCs/>
      </w:rPr>
    </w:tblStylePr>
    <w:tblStylePr w:type="lastCol">
      <w:rPr>
        <w:b/>
        <w:bCs/>
      </w:rPr>
    </w:tblStylePr>
    <w:tblStylePr w:type="band1Vert">
      <w:tblPr/>
      <w:tcPr>
        <w:shd w:val="clear" w:color="auto" w:fill="FAF2DE" w:themeFill="accent4" w:themeFillTint="33"/>
      </w:tcPr>
    </w:tblStylePr>
    <w:tblStylePr w:type="band1Horz">
      <w:tblPr/>
      <w:tcPr>
        <w:shd w:val="clear" w:color="auto" w:fill="FAF2DE" w:themeFill="accent4" w:themeFillTint="33"/>
      </w:tcPr>
    </w:tblStylePr>
  </w:style>
  <w:style w:type="table" w:styleId="TabeladeGrade6Colorida-nfase5">
    <w:name w:val="Grid Table 6 Colorful Accent 5"/>
    <w:basedOn w:val="Tabelanormal"/>
    <w:uiPriority w:val="51"/>
    <w:rsid w:val="00D766DE"/>
    <w:rPr>
      <w:color w:val="C37B15" w:themeColor="accent5" w:themeShade="BF"/>
    </w:r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rPr>
      <w:tblPr/>
      <w:tcPr>
        <w:tcBorders>
          <w:bottom w:val="single" w:sz="12" w:space="0" w:color="F1C588" w:themeColor="accent5" w:themeTint="99"/>
        </w:tcBorders>
      </w:tcPr>
    </w:tblStylePr>
    <w:tblStylePr w:type="lastRow">
      <w:rPr>
        <w:b/>
        <w:bCs/>
      </w:rPr>
      <w:tblPr/>
      <w:tcPr>
        <w:tcBorders>
          <w:top w:val="double" w:sz="4" w:space="0" w:color="F1C588" w:themeColor="accent5" w:themeTint="99"/>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 w:type="table" w:styleId="TabeladeGrade6Colorida-nfase6">
    <w:name w:val="Grid Table 6 Colorful Accent 6"/>
    <w:basedOn w:val="Tabelanormal"/>
    <w:uiPriority w:val="51"/>
    <w:rsid w:val="00D766DE"/>
    <w:rPr>
      <w:color w:val="9C5424" w:themeColor="accent6" w:themeShade="BF"/>
    </w:rPr>
    <w:tblPr>
      <w:tblStyleRowBandSize w:val="1"/>
      <w:tblStyleColBandSize w:val="1"/>
      <w:tblBorders>
        <w:top w:val="single" w:sz="4" w:space="0" w:color="E2A984" w:themeColor="accent6" w:themeTint="99"/>
        <w:left w:val="single" w:sz="4" w:space="0" w:color="E2A984" w:themeColor="accent6" w:themeTint="99"/>
        <w:bottom w:val="single" w:sz="4" w:space="0" w:color="E2A984" w:themeColor="accent6" w:themeTint="99"/>
        <w:right w:val="single" w:sz="4" w:space="0" w:color="E2A984" w:themeColor="accent6" w:themeTint="99"/>
        <w:insideH w:val="single" w:sz="4" w:space="0" w:color="E2A984" w:themeColor="accent6" w:themeTint="99"/>
        <w:insideV w:val="single" w:sz="4" w:space="0" w:color="E2A984" w:themeColor="accent6" w:themeTint="99"/>
      </w:tblBorders>
    </w:tblPr>
    <w:tblStylePr w:type="firstRow">
      <w:rPr>
        <w:b/>
        <w:bCs/>
      </w:rPr>
      <w:tblPr/>
      <w:tcPr>
        <w:tcBorders>
          <w:bottom w:val="single" w:sz="12" w:space="0" w:color="E2A984" w:themeColor="accent6" w:themeTint="99"/>
        </w:tcBorders>
      </w:tcPr>
    </w:tblStylePr>
    <w:tblStylePr w:type="lastRow">
      <w:rPr>
        <w:b/>
        <w:bCs/>
      </w:rPr>
      <w:tblPr/>
      <w:tcPr>
        <w:tcBorders>
          <w:top w:val="double" w:sz="4" w:space="0" w:color="E2A984" w:themeColor="accent6" w:themeTint="99"/>
        </w:tcBorders>
      </w:tcPr>
    </w:tblStylePr>
    <w:tblStylePr w:type="firstCol">
      <w:rPr>
        <w:b/>
        <w:bCs/>
      </w:rPr>
    </w:tblStylePr>
    <w:tblStylePr w:type="lastCol">
      <w:rPr>
        <w:b/>
        <w:bCs/>
      </w:rPr>
    </w:tblStylePr>
    <w:tblStylePr w:type="band1Vert">
      <w:tblPr/>
      <w:tcPr>
        <w:shd w:val="clear" w:color="auto" w:fill="F5E2D5" w:themeFill="accent6" w:themeFillTint="33"/>
      </w:tcPr>
    </w:tblStylePr>
    <w:tblStylePr w:type="band1Horz">
      <w:tblPr/>
      <w:tcPr>
        <w:shd w:val="clear" w:color="auto" w:fill="F5E2D5" w:themeFill="accent6" w:themeFillTint="33"/>
      </w:tcPr>
    </w:tblStylePr>
  </w:style>
  <w:style w:type="table" w:styleId="TabeladeGrade7Colorida">
    <w:name w:val="Grid Table 7 Colorful"/>
    <w:basedOn w:val="Tabelanormal"/>
    <w:uiPriority w:val="52"/>
    <w:rsid w:val="00D766DE"/>
    <w:rPr>
      <w:color w:val="FBA919" w:themeColor="text1"/>
    </w:rPr>
    <w:tblPr>
      <w:tblStyleRowBandSize w:val="1"/>
      <w:tblStyleColBandSize w:val="1"/>
      <w:tblBorders>
        <w:top w:val="single" w:sz="4" w:space="0" w:color="FCCB74" w:themeColor="text1" w:themeTint="99"/>
        <w:left w:val="single" w:sz="4" w:space="0" w:color="FCCB74" w:themeColor="text1" w:themeTint="99"/>
        <w:bottom w:val="single" w:sz="4" w:space="0" w:color="FCCB74" w:themeColor="text1" w:themeTint="99"/>
        <w:right w:val="single" w:sz="4" w:space="0" w:color="FCCB74" w:themeColor="text1" w:themeTint="99"/>
        <w:insideH w:val="single" w:sz="4" w:space="0" w:color="FCCB74" w:themeColor="text1" w:themeTint="99"/>
        <w:insideV w:val="single" w:sz="4" w:space="0" w:color="FCCB74" w:themeColor="text1"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EEDD0" w:themeFill="text1" w:themeFillTint="33"/>
      </w:tcPr>
    </w:tblStylePr>
    <w:tblStylePr w:type="band1Horz">
      <w:tblPr/>
      <w:tcPr>
        <w:shd w:val="clear" w:color="auto" w:fill="FEEDD0" w:themeFill="text1" w:themeFillTint="33"/>
      </w:tcPr>
    </w:tblStylePr>
    <w:tblStylePr w:type="neCell">
      <w:tblPr/>
      <w:tcPr>
        <w:tcBorders>
          <w:bottom w:val="single" w:sz="4" w:space="0" w:color="FCCB74" w:themeColor="text1" w:themeTint="99"/>
        </w:tcBorders>
      </w:tcPr>
    </w:tblStylePr>
    <w:tblStylePr w:type="nwCell">
      <w:tblPr/>
      <w:tcPr>
        <w:tcBorders>
          <w:bottom w:val="single" w:sz="4" w:space="0" w:color="FCCB74" w:themeColor="text1" w:themeTint="99"/>
        </w:tcBorders>
      </w:tcPr>
    </w:tblStylePr>
    <w:tblStylePr w:type="seCell">
      <w:tblPr/>
      <w:tcPr>
        <w:tcBorders>
          <w:top w:val="single" w:sz="4" w:space="0" w:color="FCCB74" w:themeColor="text1" w:themeTint="99"/>
        </w:tcBorders>
      </w:tcPr>
    </w:tblStylePr>
    <w:tblStylePr w:type="swCell">
      <w:tblPr/>
      <w:tcPr>
        <w:tcBorders>
          <w:top w:val="single" w:sz="4" w:space="0" w:color="FCCB74" w:themeColor="text1" w:themeTint="99"/>
        </w:tcBorders>
      </w:tcPr>
    </w:tblStylePr>
  </w:style>
  <w:style w:type="table" w:styleId="TabeladeGrade7Colorida-nfase1">
    <w:name w:val="Grid Table 7 Colorful Accent 1"/>
    <w:basedOn w:val="Tabelanormal"/>
    <w:uiPriority w:val="52"/>
    <w:rsid w:val="00D766DE"/>
    <w:rPr>
      <w:color w:val="535353" w:themeColor="accent1" w:themeShade="BF"/>
    </w:rPr>
    <w:tblPr>
      <w:tblStyleRowBandSize w:val="1"/>
      <w:tblStyleColBandSize w:val="1"/>
      <w:tblBorders>
        <w:top w:val="single" w:sz="4" w:space="0" w:color="A8A8A8" w:themeColor="accent1" w:themeTint="99"/>
        <w:left w:val="single" w:sz="4" w:space="0" w:color="A8A8A8" w:themeColor="accent1" w:themeTint="99"/>
        <w:bottom w:val="single" w:sz="4" w:space="0" w:color="A8A8A8" w:themeColor="accent1" w:themeTint="99"/>
        <w:right w:val="single" w:sz="4" w:space="0" w:color="A8A8A8" w:themeColor="accent1" w:themeTint="99"/>
        <w:insideH w:val="single" w:sz="4" w:space="0" w:color="A8A8A8" w:themeColor="accent1" w:themeTint="99"/>
        <w:insideV w:val="single" w:sz="4" w:space="0" w:color="A8A8A8" w:themeColor="accent1"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E2E2E2" w:themeFill="accent1" w:themeFillTint="33"/>
      </w:tcPr>
    </w:tblStylePr>
    <w:tblStylePr w:type="band1Horz">
      <w:tblPr/>
      <w:tcPr>
        <w:shd w:val="clear" w:color="auto" w:fill="E2E2E2" w:themeFill="accent1" w:themeFillTint="33"/>
      </w:tcPr>
    </w:tblStylePr>
    <w:tblStylePr w:type="neCell">
      <w:tblPr/>
      <w:tcPr>
        <w:tcBorders>
          <w:bottom w:val="single" w:sz="4" w:space="0" w:color="A8A8A8" w:themeColor="accent1" w:themeTint="99"/>
        </w:tcBorders>
      </w:tcPr>
    </w:tblStylePr>
    <w:tblStylePr w:type="nwCell">
      <w:tblPr/>
      <w:tcPr>
        <w:tcBorders>
          <w:bottom w:val="single" w:sz="4" w:space="0" w:color="A8A8A8" w:themeColor="accent1" w:themeTint="99"/>
        </w:tcBorders>
      </w:tcPr>
    </w:tblStylePr>
    <w:tblStylePr w:type="seCell">
      <w:tblPr/>
      <w:tcPr>
        <w:tcBorders>
          <w:top w:val="single" w:sz="4" w:space="0" w:color="A8A8A8" w:themeColor="accent1" w:themeTint="99"/>
        </w:tcBorders>
      </w:tcPr>
    </w:tblStylePr>
    <w:tblStylePr w:type="swCell">
      <w:tblPr/>
      <w:tcPr>
        <w:tcBorders>
          <w:top w:val="single" w:sz="4" w:space="0" w:color="A8A8A8" w:themeColor="accent1" w:themeTint="99"/>
        </w:tcBorders>
      </w:tcPr>
    </w:tblStylePr>
  </w:style>
  <w:style w:type="table" w:styleId="TabeladeGrade7Colorida-nfase2">
    <w:name w:val="Grid Table 7 Colorful Accent 2"/>
    <w:basedOn w:val="Tabelanormal"/>
    <w:uiPriority w:val="52"/>
    <w:rsid w:val="00D766DE"/>
    <w:rPr>
      <w:color w:val="999970" w:themeColor="accent2" w:themeShade="BF"/>
    </w:rPr>
    <w:tblPr>
      <w:tblStyleRowBandSize w:val="1"/>
      <w:tblStyleColBandSize w:val="1"/>
      <w:tblBorders>
        <w:top w:val="single" w:sz="4" w:space="0" w:color="D8D8C8" w:themeColor="accent2" w:themeTint="99"/>
        <w:left w:val="single" w:sz="4" w:space="0" w:color="D8D8C8" w:themeColor="accent2" w:themeTint="99"/>
        <w:bottom w:val="single" w:sz="4" w:space="0" w:color="D8D8C8" w:themeColor="accent2" w:themeTint="99"/>
        <w:right w:val="single" w:sz="4" w:space="0" w:color="D8D8C8" w:themeColor="accent2" w:themeTint="99"/>
        <w:insideH w:val="single" w:sz="4" w:space="0" w:color="D8D8C8" w:themeColor="accent2" w:themeTint="99"/>
        <w:insideV w:val="single" w:sz="4" w:space="0" w:color="D8D8C8" w:themeColor="accent2"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2F2EC" w:themeFill="accent2" w:themeFillTint="33"/>
      </w:tcPr>
    </w:tblStylePr>
    <w:tblStylePr w:type="band1Horz">
      <w:tblPr/>
      <w:tcPr>
        <w:shd w:val="clear" w:color="auto" w:fill="F2F2EC" w:themeFill="accent2" w:themeFillTint="33"/>
      </w:tcPr>
    </w:tblStylePr>
    <w:tblStylePr w:type="neCell">
      <w:tblPr/>
      <w:tcPr>
        <w:tcBorders>
          <w:bottom w:val="single" w:sz="4" w:space="0" w:color="D8D8C8" w:themeColor="accent2" w:themeTint="99"/>
        </w:tcBorders>
      </w:tcPr>
    </w:tblStylePr>
    <w:tblStylePr w:type="nwCell">
      <w:tblPr/>
      <w:tcPr>
        <w:tcBorders>
          <w:bottom w:val="single" w:sz="4" w:space="0" w:color="D8D8C8" w:themeColor="accent2" w:themeTint="99"/>
        </w:tcBorders>
      </w:tcPr>
    </w:tblStylePr>
    <w:tblStylePr w:type="seCell">
      <w:tblPr/>
      <w:tcPr>
        <w:tcBorders>
          <w:top w:val="single" w:sz="4" w:space="0" w:color="D8D8C8" w:themeColor="accent2" w:themeTint="99"/>
        </w:tcBorders>
      </w:tcPr>
    </w:tblStylePr>
    <w:tblStylePr w:type="swCell">
      <w:tblPr/>
      <w:tcPr>
        <w:tcBorders>
          <w:top w:val="single" w:sz="4" w:space="0" w:color="D8D8C8" w:themeColor="accent2" w:themeTint="99"/>
        </w:tcBorders>
      </w:tcPr>
    </w:tblStylePr>
  </w:style>
  <w:style w:type="table" w:styleId="TabeladeGrade7Colorida-nfase3">
    <w:name w:val="Grid Table 7 Colorful Accent 3"/>
    <w:basedOn w:val="Tabelanormal"/>
    <w:uiPriority w:val="52"/>
    <w:rsid w:val="00D766DE"/>
    <w:rPr>
      <w:color w:val="C8B53E" w:themeColor="accent3" w:themeShade="BF"/>
    </w:rPr>
    <w:tblPr>
      <w:tblStyleRowBandSize w:val="1"/>
      <w:tblStyleColBandSize w:val="1"/>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insideV w:val="single" w:sz="4" w:space="0" w:color="EAE2B5" w:themeColor="accent3"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8F5E6" w:themeFill="accent3" w:themeFillTint="33"/>
      </w:tcPr>
    </w:tblStylePr>
    <w:tblStylePr w:type="band1Horz">
      <w:tblPr/>
      <w:tcPr>
        <w:shd w:val="clear" w:color="auto" w:fill="F8F5E6" w:themeFill="accent3" w:themeFillTint="33"/>
      </w:tcPr>
    </w:tblStylePr>
    <w:tblStylePr w:type="neCell">
      <w:tblPr/>
      <w:tcPr>
        <w:tcBorders>
          <w:bottom w:val="single" w:sz="4" w:space="0" w:color="EAE2B5" w:themeColor="accent3" w:themeTint="99"/>
        </w:tcBorders>
      </w:tcPr>
    </w:tblStylePr>
    <w:tblStylePr w:type="nwCell">
      <w:tblPr/>
      <w:tcPr>
        <w:tcBorders>
          <w:bottom w:val="single" w:sz="4" w:space="0" w:color="EAE2B5" w:themeColor="accent3" w:themeTint="99"/>
        </w:tcBorders>
      </w:tcPr>
    </w:tblStylePr>
    <w:tblStylePr w:type="seCell">
      <w:tblPr/>
      <w:tcPr>
        <w:tcBorders>
          <w:top w:val="single" w:sz="4" w:space="0" w:color="EAE2B5" w:themeColor="accent3" w:themeTint="99"/>
        </w:tcBorders>
      </w:tcPr>
    </w:tblStylePr>
    <w:tblStylePr w:type="swCell">
      <w:tblPr/>
      <w:tcPr>
        <w:tcBorders>
          <w:top w:val="single" w:sz="4" w:space="0" w:color="EAE2B5" w:themeColor="accent3" w:themeTint="99"/>
        </w:tcBorders>
      </w:tcPr>
    </w:tblStylePr>
  </w:style>
  <w:style w:type="table" w:styleId="TabeladeGrade7Colorida-nfase4">
    <w:name w:val="Grid Table 7 Colorful Accent 4"/>
    <w:basedOn w:val="Tabelanormal"/>
    <w:uiPriority w:val="52"/>
    <w:rsid w:val="00D766DE"/>
    <w:rPr>
      <w:color w:val="D49F20" w:themeColor="accent4" w:themeShade="BF"/>
    </w:rPr>
    <w:tblPr>
      <w:tblStyleRowBandSize w:val="1"/>
      <w:tblStyleColBandSize w:val="1"/>
      <w:tblBorders>
        <w:top w:val="single" w:sz="4" w:space="0" w:color="F0D89E" w:themeColor="accent4" w:themeTint="99"/>
        <w:left w:val="single" w:sz="4" w:space="0" w:color="F0D89E" w:themeColor="accent4" w:themeTint="99"/>
        <w:bottom w:val="single" w:sz="4" w:space="0" w:color="F0D89E" w:themeColor="accent4" w:themeTint="99"/>
        <w:right w:val="single" w:sz="4" w:space="0" w:color="F0D89E" w:themeColor="accent4" w:themeTint="99"/>
        <w:insideH w:val="single" w:sz="4" w:space="0" w:color="F0D89E" w:themeColor="accent4" w:themeTint="99"/>
        <w:insideV w:val="single" w:sz="4" w:space="0" w:color="F0D89E" w:themeColor="accent4"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AF2DE" w:themeFill="accent4" w:themeFillTint="33"/>
      </w:tcPr>
    </w:tblStylePr>
    <w:tblStylePr w:type="band1Horz">
      <w:tblPr/>
      <w:tcPr>
        <w:shd w:val="clear" w:color="auto" w:fill="FAF2DE" w:themeFill="accent4" w:themeFillTint="33"/>
      </w:tcPr>
    </w:tblStylePr>
    <w:tblStylePr w:type="neCell">
      <w:tblPr/>
      <w:tcPr>
        <w:tcBorders>
          <w:bottom w:val="single" w:sz="4" w:space="0" w:color="F0D89E" w:themeColor="accent4" w:themeTint="99"/>
        </w:tcBorders>
      </w:tcPr>
    </w:tblStylePr>
    <w:tblStylePr w:type="nwCell">
      <w:tblPr/>
      <w:tcPr>
        <w:tcBorders>
          <w:bottom w:val="single" w:sz="4" w:space="0" w:color="F0D89E" w:themeColor="accent4" w:themeTint="99"/>
        </w:tcBorders>
      </w:tcPr>
    </w:tblStylePr>
    <w:tblStylePr w:type="seCell">
      <w:tblPr/>
      <w:tcPr>
        <w:tcBorders>
          <w:top w:val="single" w:sz="4" w:space="0" w:color="F0D89E" w:themeColor="accent4" w:themeTint="99"/>
        </w:tcBorders>
      </w:tcPr>
    </w:tblStylePr>
    <w:tblStylePr w:type="swCell">
      <w:tblPr/>
      <w:tcPr>
        <w:tcBorders>
          <w:top w:val="single" w:sz="4" w:space="0" w:color="F0D89E" w:themeColor="accent4" w:themeTint="99"/>
        </w:tcBorders>
      </w:tcPr>
    </w:tblStylePr>
  </w:style>
  <w:style w:type="table" w:styleId="TabeladeGrade7Colorida-nfase5">
    <w:name w:val="Grid Table 7 Colorful Accent 5"/>
    <w:basedOn w:val="Tabelanormal"/>
    <w:uiPriority w:val="52"/>
    <w:rsid w:val="00D766DE"/>
    <w:rPr>
      <w:color w:val="C37B15" w:themeColor="accent5" w:themeShade="BF"/>
    </w:r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AEBD7" w:themeFill="accent5" w:themeFillTint="33"/>
      </w:tcPr>
    </w:tblStylePr>
    <w:tblStylePr w:type="band1Horz">
      <w:tblPr/>
      <w:tcPr>
        <w:shd w:val="clear" w:color="auto" w:fill="FAEBD7" w:themeFill="accent5" w:themeFillTint="33"/>
      </w:tcPr>
    </w:tblStylePr>
    <w:tblStylePr w:type="neCell">
      <w:tblPr/>
      <w:tcPr>
        <w:tcBorders>
          <w:bottom w:val="single" w:sz="4" w:space="0" w:color="F1C588" w:themeColor="accent5" w:themeTint="99"/>
        </w:tcBorders>
      </w:tcPr>
    </w:tblStylePr>
    <w:tblStylePr w:type="nwCell">
      <w:tblPr/>
      <w:tcPr>
        <w:tcBorders>
          <w:bottom w:val="single" w:sz="4" w:space="0" w:color="F1C588" w:themeColor="accent5" w:themeTint="99"/>
        </w:tcBorders>
      </w:tcPr>
    </w:tblStylePr>
    <w:tblStylePr w:type="seCell">
      <w:tblPr/>
      <w:tcPr>
        <w:tcBorders>
          <w:top w:val="single" w:sz="4" w:space="0" w:color="F1C588" w:themeColor="accent5" w:themeTint="99"/>
        </w:tcBorders>
      </w:tcPr>
    </w:tblStylePr>
    <w:tblStylePr w:type="swCell">
      <w:tblPr/>
      <w:tcPr>
        <w:tcBorders>
          <w:top w:val="single" w:sz="4" w:space="0" w:color="F1C588" w:themeColor="accent5" w:themeTint="99"/>
        </w:tcBorders>
      </w:tcPr>
    </w:tblStylePr>
  </w:style>
  <w:style w:type="table" w:styleId="TabeladeGrade7Colorida-nfase6">
    <w:name w:val="Grid Table 7 Colorful Accent 6"/>
    <w:basedOn w:val="Tabelanormal"/>
    <w:uiPriority w:val="52"/>
    <w:rsid w:val="00D766DE"/>
    <w:rPr>
      <w:color w:val="9C5424" w:themeColor="accent6" w:themeShade="BF"/>
    </w:rPr>
    <w:tblPr>
      <w:tblStyleRowBandSize w:val="1"/>
      <w:tblStyleColBandSize w:val="1"/>
      <w:tblBorders>
        <w:top w:val="single" w:sz="4" w:space="0" w:color="E2A984" w:themeColor="accent6" w:themeTint="99"/>
        <w:left w:val="single" w:sz="4" w:space="0" w:color="E2A984" w:themeColor="accent6" w:themeTint="99"/>
        <w:bottom w:val="single" w:sz="4" w:space="0" w:color="E2A984" w:themeColor="accent6" w:themeTint="99"/>
        <w:right w:val="single" w:sz="4" w:space="0" w:color="E2A984" w:themeColor="accent6" w:themeTint="99"/>
        <w:insideH w:val="single" w:sz="4" w:space="0" w:color="E2A984" w:themeColor="accent6" w:themeTint="99"/>
        <w:insideV w:val="single" w:sz="4" w:space="0" w:color="E2A984" w:themeColor="accent6" w:themeTint="99"/>
      </w:tblBorders>
    </w:tblPr>
    <w:tblStylePr w:type="firstRow">
      <w:rPr>
        <w:b/>
        <w:bCs/>
      </w:rPr>
      <w:tblPr/>
      <w:tcPr>
        <w:tcBorders>
          <w:top w:val="nil"/>
          <w:left w:val="nil"/>
          <w:right w:val="nil"/>
          <w:insideH w:val="nil"/>
          <w:insideV w:val="nil"/>
        </w:tcBorders>
        <w:shd w:val="clear" w:color="auto" w:fill="FBA919" w:themeFill="background1"/>
      </w:tcPr>
    </w:tblStylePr>
    <w:tblStylePr w:type="lastRow">
      <w:rPr>
        <w:b/>
        <w:bCs/>
      </w:rPr>
      <w:tblPr/>
      <w:tcPr>
        <w:tcBorders>
          <w:left w:val="nil"/>
          <w:bottom w:val="nil"/>
          <w:right w:val="nil"/>
          <w:insideH w:val="nil"/>
          <w:insideV w:val="nil"/>
        </w:tcBorders>
        <w:shd w:val="clear" w:color="auto" w:fill="FBA919" w:themeFill="background1"/>
      </w:tcPr>
    </w:tblStylePr>
    <w:tblStylePr w:type="firstCol">
      <w:pPr>
        <w:jc w:val="right"/>
      </w:pPr>
      <w:rPr>
        <w:i/>
        <w:iCs/>
      </w:rPr>
      <w:tblPr/>
      <w:tcPr>
        <w:tcBorders>
          <w:top w:val="nil"/>
          <w:left w:val="nil"/>
          <w:bottom w:val="nil"/>
          <w:insideH w:val="nil"/>
          <w:insideV w:val="nil"/>
        </w:tcBorders>
        <w:shd w:val="clear" w:color="auto" w:fill="FBA919" w:themeFill="background1"/>
      </w:tcPr>
    </w:tblStylePr>
    <w:tblStylePr w:type="lastCol">
      <w:rPr>
        <w:i/>
        <w:iCs/>
      </w:rPr>
      <w:tblPr/>
      <w:tcPr>
        <w:tcBorders>
          <w:top w:val="nil"/>
          <w:bottom w:val="nil"/>
          <w:right w:val="nil"/>
          <w:insideH w:val="nil"/>
          <w:insideV w:val="nil"/>
        </w:tcBorders>
        <w:shd w:val="clear" w:color="auto" w:fill="FBA919" w:themeFill="background1"/>
      </w:tcPr>
    </w:tblStylePr>
    <w:tblStylePr w:type="band1Vert">
      <w:tblPr/>
      <w:tcPr>
        <w:shd w:val="clear" w:color="auto" w:fill="F5E2D5" w:themeFill="accent6" w:themeFillTint="33"/>
      </w:tcPr>
    </w:tblStylePr>
    <w:tblStylePr w:type="band1Horz">
      <w:tblPr/>
      <w:tcPr>
        <w:shd w:val="clear" w:color="auto" w:fill="F5E2D5" w:themeFill="accent6" w:themeFillTint="33"/>
      </w:tcPr>
    </w:tblStylePr>
    <w:tblStylePr w:type="neCell">
      <w:tblPr/>
      <w:tcPr>
        <w:tcBorders>
          <w:bottom w:val="single" w:sz="4" w:space="0" w:color="E2A984" w:themeColor="accent6" w:themeTint="99"/>
        </w:tcBorders>
      </w:tcPr>
    </w:tblStylePr>
    <w:tblStylePr w:type="nwCell">
      <w:tblPr/>
      <w:tcPr>
        <w:tcBorders>
          <w:bottom w:val="single" w:sz="4" w:space="0" w:color="E2A984" w:themeColor="accent6" w:themeTint="99"/>
        </w:tcBorders>
      </w:tcPr>
    </w:tblStylePr>
    <w:tblStylePr w:type="seCell">
      <w:tblPr/>
      <w:tcPr>
        <w:tcBorders>
          <w:top w:val="single" w:sz="4" w:space="0" w:color="E2A984" w:themeColor="accent6" w:themeTint="99"/>
        </w:tcBorders>
      </w:tcPr>
    </w:tblStylePr>
    <w:tblStylePr w:type="swCell">
      <w:tblPr/>
      <w:tcPr>
        <w:tcBorders>
          <w:top w:val="single" w:sz="4" w:space="0" w:color="E2A984" w:themeColor="accent6" w:themeTint="99"/>
        </w:tcBorders>
      </w:tcPr>
    </w:tblStylePr>
  </w:style>
  <w:style w:type="table" w:styleId="TabeladaWeb1">
    <w:name w:val="Table Web 1"/>
    <w:basedOn w:val="Tabelanormal"/>
    <w:uiPriority w:val="99"/>
    <w:semiHidden/>
    <w:unhideWhenUsed/>
    <w:rsid w:val="00D766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D766D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rsid w:val="00D766DE"/>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derodap">
    <w:name w:val="footnote reference"/>
    <w:basedOn w:val="Fontepargpadro"/>
    <w:uiPriority w:val="99"/>
    <w:semiHidden/>
    <w:unhideWhenUsed/>
    <w:rsid w:val="00D766DE"/>
    <w:rPr>
      <w:rFonts w:ascii="Calibri" w:hAnsi="Calibri" w:cs="Calibri"/>
      <w:vertAlign w:val="superscript"/>
    </w:rPr>
  </w:style>
  <w:style w:type="character" w:styleId="Nmerodelinha">
    <w:name w:val="line number"/>
    <w:basedOn w:val="Fontepargpadro"/>
    <w:uiPriority w:val="99"/>
    <w:semiHidden/>
    <w:unhideWhenUsed/>
    <w:rsid w:val="00D766DE"/>
    <w:rPr>
      <w:rFonts w:ascii="Calibri" w:hAnsi="Calibri" w:cs="Calibri"/>
    </w:rPr>
  </w:style>
  <w:style w:type="table" w:styleId="Tabelacomefeitos3D1">
    <w:name w:val="Table 3D effects 1"/>
    <w:basedOn w:val="Tabelanormal"/>
    <w:uiPriority w:val="99"/>
    <w:semiHidden/>
    <w:unhideWhenUsed/>
    <w:rsid w:val="00D766DE"/>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D766DE"/>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D766D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D766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D766DE"/>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900116">
      <w:bodyDiv w:val="1"/>
      <w:marLeft w:val="0"/>
      <w:marRight w:val="0"/>
      <w:marTop w:val="0"/>
      <w:marBottom w:val="0"/>
      <w:divBdr>
        <w:top w:val="none" w:sz="0" w:space="0" w:color="auto"/>
        <w:left w:val="none" w:sz="0" w:space="0" w:color="auto"/>
        <w:bottom w:val="none" w:sz="0" w:space="0" w:color="auto"/>
        <w:right w:val="none" w:sz="0" w:space="0" w:color="auto"/>
      </w:divBdr>
      <w:divsChild>
        <w:div w:id="885335420">
          <w:marLeft w:val="0"/>
          <w:marRight w:val="0"/>
          <w:marTop w:val="0"/>
          <w:marBottom w:val="0"/>
          <w:divBdr>
            <w:top w:val="none" w:sz="0" w:space="0" w:color="auto"/>
            <w:left w:val="none" w:sz="0" w:space="0" w:color="auto"/>
            <w:bottom w:val="none" w:sz="0" w:space="0" w:color="auto"/>
            <w:right w:val="none" w:sz="0" w:space="0" w:color="auto"/>
          </w:divBdr>
          <w:divsChild>
            <w:div w:id="14151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3984">
      <w:bodyDiv w:val="1"/>
      <w:marLeft w:val="0"/>
      <w:marRight w:val="0"/>
      <w:marTop w:val="0"/>
      <w:marBottom w:val="0"/>
      <w:divBdr>
        <w:top w:val="none" w:sz="0" w:space="0" w:color="auto"/>
        <w:left w:val="none" w:sz="0" w:space="0" w:color="auto"/>
        <w:bottom w:val="none" w:sz="0" w:space="0" w:color="auto"/>
        <w:right w:val="none" w:sz="0" w:space="0" w:color="auto"/>
      </w:divBdr>
      <w:divsChild>
        <w:div w:id="2059279606">
          <w:marLeft w:val="0"/>
          <w:marRight w:val="0"/>
          <w:marTop w:val="0"/>
          <w:marBottom w:val="0"/>
          <w:divBdr>
            <w:top w:val="none" w:sz="0" w:space="0" w:color="auto"/>
            <w:left w:val="none" w:sz="0" w:space="0" w:color="auto"/>
            <w:bottom w:val="none" w:sz="0" w:space="0" w:color="auto"/>
            <w:right w:val="none" w:sz="0" w:space="0" w:color="auto"/>
          </w:divBdr>
          <w:divsChild>
            <w:div w:id="17527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2949">
      <w:bodyDiv w:val="1"/>
      <w:marLeft w:val="0"/>
      <w:marRight w:val="0"/>
      <w:marTop w:val="0"/>
      <w:marBottom w:val="0"/>
      <w:divBdr>
        <w:top w:val="none" w:sz="0" w:space="0" w:color="auto"/>
        <w:left w:val="none" w:sz="0" w:space="0" w:color="auto"/>
        <w:bottom w:val="none" w:sz="0" w:space="0" w:color="auto"/>
        <w:right w:val="none" w:sz="0" w:space="0" w:color="auto"/>
      </w:divBdr>
      <w:divsChild>
        <w:div w:id="203908275">
          <w:marLeft w:val="0"/>
          <w:marRight w:val="0"/>
          <w:marTop w:val="0"/>
          <w:marBottom w:val="0"/>
          <w:divBdr>
            <w:top w:val="none" w:sz="0" w:space="0" w:color="auto"/>
            <w:left w:val="none" w:sz="0" w:space="0" w:color="auto"/>
            <w:bottom w:val="none" w:sz="0" w:space="0" w:color="auto"/>
            <w:right w:val="none" w:sz="0" w:space="0" w:color="auto"/>
          </w:divBdr>
          <w:divsChild>
            <w:div w:id="744254986">
              <w:marLeft w:val="0"/>
              <w:marRight w:val="0"/>
              <w:marTop w:val="0"/>
              <w:marBottom w:val="0"/>
              <w:divBdr>
                <w:top w:val="none" w:sz="0" w:space="0" w:color="auto"/>
                <w:left w:val="none" w:sz="0" w:space="0" w:color="auto"/>
                <w:bottom w:val="none" w:sz="0" w:space="0" w:color="auto"/>
                <w:right w:val="none" w:sz="0" w:space="0" w:color="auto"/>
              </w:divBdr>
            </w:div>
          </w:divsChild>
        </w:div>
        <w:div w:id="1383824381">
          <w:marLeft w:val="0"/>
          <w:marRight w:val="0"/>
          <w:marTop w:val="0"/>
          <w:marBottom w:val="0"/>
          <w:divBdr>
            <w:top w:val="none" w:sz="0" w:space="0" w:color="auto"/>
            <w:left w:val="none" w:sz="0" w:space="0" w:color="auto"/>
            <w:bottom w:val="none" w:sz="0" w:space="0" w:color="auto"/>
            <w:right w:val="none" w:sz="0" w:space="0" w:color="auto"/>
          </w:divBdr>
          <w:divsChild>
            <w:div w:id="327027181">
              <w:marLeft w:val="0"/>
              <w:marRight w:val="0"/>
              <w:marTop w:val="0"/>
              <w:marBottom w:val="0"/>
              <w:divBdr>
                <w:top w:val="none" w:sz="0" w:space="0" w:color="auto"/>
                <w:left w:val="none" w:sz="0" w:space="0" w:color="auto"/>
                <w:bottom w:val="none" w:sz="0" w:space="0" w:color="auto"/>
                <w:right w:val="none" w:sz="0" w:space="0" w:color="auto"/>
              </w:divBdr>
              <w:divsChild>
                <w:div w:id="8017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9583">
      <w:bodyDiv w:val="1"/>
      <w:marLeft w:val="0"/>
      <w:marRight w:val="0"/>
      <w:marTop w:val="0"/>
      <w:marBottom w:val="0"/>
      <w:divBdr>
        <w:top w:val="none" w:sz="0" w:space="0" w:color="auto"/>
        <w:left w:val="none" w:sz="0" w:space="0" w:color="auto"/>
        <w:bottom w:val="none" w:sz="0" w:space="0" w:color="auto"/>
        <w:right w:val="none" w:sz="0" w:space="0" w:color="auto"/>
      </w:divBdr>
      <w:divsChild>
        <w:div w:id="359400048">
          <w:marLeft w:val="0"/>
          <w:marRight w:val="0"/>
          <w:marTop w:val="0"/>
          <w:marBottom w:val="0"/>
          <w:divBdr>
            <w:top w:val="none" w:sz="0" w:space="0" w:color="auto"/>
            <w:left w:val="none" w:sz="0" w:space="0" w:color="auto"/>
            <w:bottom w:val="none" w:sz="0" w:space="0" w:color="auto"/>
            <w:right w:val="none" w:sz="0" w:space="0" w:color="auto"/>
          </w:divBdr>
          <w:divsChild>
            <w:div w:id="4977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7557">
      <w:bodyDiv w:val="1"/>
      <w:marLeft w:val="0"/>
      <w:marRight w:val="0"/>
      <w:marTop w:val="0"/>
      <w:marBottom w:val="0"/>
      <w:divBdr>
        <w:top w:val="none" w:sz="0" w:space="0" w:color="auto"/>
        <w:left w:val="none" w:sz="0" w:space="0" w:color="auto"/>
        <w:bottom w:val="none" w:sz="0" w:space="0" w:color="auto"/>
        <w:right w:val="none" w:sz="0" w:space="0" w:color="auto"/>
      </w:divBdr>
      <w:divsChild>
        <w:div w:id="240069002">
          <w:marLeft w:val="0"/>
          <w:marRight w:val="0"/>
          <w:marTop w:val="0"/>
          <w:marBottom w:val="0"/>
          <w:divBdr>
            <w:top w:val="none" w:sz="0" w:space="0" w:color="auto"/>
            <w:left w:val="none" w:sz="0" w:space="0" w:color="auto"/>
            <w:bottom w:val="none" w:sz="0" w:space="0" w:color="auto"/>
            <w:right w:val="none" w:sz="0" w:space="0" w:color="auto"/>
          </w:divBdr>
          <w:divsChild>
            <w:div w:id="12712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8194">
      <w:bodyDiv w:val="1"/>
      <w:marLeft w:val="0"/>
      <w:marRight w:val="0"/>
      <w:marTop w:val="0"/>
      <w:marBottom w:val="0"/>
      <w:divBdr>
        <w:top w:val="none" w:sz="0" w:space="0" w:color="auto"/>
        <w:left w:val="none" w:sz="0" w:space="0" w:color="auto"/>
        <w:bottom w:val="none" w:sz="0" w:space="0" w:color="auto"/>
        <w:right w:val="none" w:sz="0" w:space="0" w:color="auto"/>
      </w:divBdr>
    </w:div>
    <w:div w:id="455366844">
      <w:bodyDiv w:val="1"/>
      <w:marLeft w:val="0"/>
      <w:marRight w:val="0"/>
      <w:marTop w:val="0"/>
      <w:marBottom w:val="0"/>
      <w:divBdr>
        <w:top w:val="none" w:sz="0" w:space="0" w:color="auto"/>
        <w:left w:val="none" w:sz="0" w:space="0" w:color="auto"/>
        <w:bottom w:val="none" w:sz="0" w:space="0" w:color="auto"/>
        <w:right w:val="none" w:sz="0" w:space="0" w:color="auto"/>
      </w:divBdr>
      <w:divsChild>
        <w:div w:id="1353534527">
          <w:marLeft w:val="0"/>
          <w:marRight w:val="0"/>
          <w:marTop w:val="0"/>
          <w:marBottom w:val="0"/>
          <w:divBdr>
            <w:top w:val="none" w:sz="0" w:space="0" w:color="auto"/>
            <w:left w:val="none" w:sz="0" w:space="0" w:color="auto"/>
            <w:bottom w:val="none" w:sz="0" w:space="0" w:color="auto"/>
            <w:right w:val="none" w:sz="0" w:space="0" w:color="auto"/>
          </w:divBdr>
          <w:divsChild>
            <w:div w:id="20864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41840">
      <w:bodyDiv w:val="1"/>
      <w:marLeft w:val="0"/>
      <w:marRight w:val="0"/>
      <w:marTop w:val="0"/>
      <w:marBottom w:val="0"/>
      <w:divBdr>
        <w:top w:val="none" w:sz="0" w:space="0" w:color="auto"/>
        <w:left w:val="none" w:sz="0" w:space="0" w:color="auto"/>
        <w:bottom w:val="none" w:sz="0" w:space="0" w:color="auto"/>
        <w:right w:val="none" w:sz="0" w:space="0" w:color="auto"/>
      </w:divBdr>
      <w:divsChild>
        <w:div w:id="487021889">
          <w:marLeft w:val="0"/>
          <w:marRight w:val="0"/>
          <w:marTop w:val="0"/>
          <w:marBottom w:val="0"/>
          <w:divBdr>
            <w:top w:val="none" w:sz="0" w:space="0" w:color="auto"/>
            <w:left w:val="none" w:sz="0" w:space="0" w:color="auto"/>
            <w:bottom w:val="none" w:sz="0" w:space="0" w:color="auto"/>
            <w:right w:val="none" w:sz="0" w:space="0" w:color="auto"/>
          </w:divBdr>
          <w:divsChild>
            <w:div w:id="105443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4873">
      <w:bodyDiv w:val="1"/>
      <w:marLeft w:val="0"/>
      <w:marRight w:val="0"/>
      <w:marTop w:val="0"/>
      <w:marBottom w:val="0"/>
      <w:divBdr>
        <w:top w:val="none" w:sz="0" w:space="0" w:color="auto"/>
        <w:left w:val="none" w:sz="0" w:space="0" w:color="auto"/>
        <w:bottom w:val="none" w:sz="0" w:space="0" w:color="auto"/>
        <w:right w:val="none" w:sz="0" w:space="0" w:color="auto"/>
      </w:divBdr>
      <w:divsChild>
        <w:div w:id="1284382186">
          <w:marLeft w:val="0"/>
          <w:marRight w:val="0"/>
          <w:marTop w:val="0"/>
          <w:marBottom w:val="0"/>
          <w:divBdr>
            <w:top w:val="none" w:sz="0" w:space="0" w:color="auto"/>
            <w:left w:val="none" w:sz="0" w:space="0" w:color="auto"/>
            <w:bottom w:val="none" w:sz="0" w:space="0" w:color="auto"/>
            <w:right w:val="none" w:sz="0" w:space="0" w:color="auto"/>
          </w:divBdr>
          <w:divsChild>
            <w:div w:id="3735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59255">
      <w:bodyDiv w:val="1"/>
      <w:marLeft w:val="0"/>
      <w:marRight w:val="0"/>
      <w:marTop w:val="0"/>
      <w:marBottom w:val="0"/>
      <w:divBdr>
        <w:top w:val="none" w:sz="0" w:space="0" w:color="auto"/>
        <w:left w:val="none" w:sz="0" w:space="0" w:color="auto"/>
        <w:bottom w:val="none" w:sz="0" w:space="0" w:color="auto"/>
        <w:right w:val="none" w:sz="0" w:space="0" w:color="auto"/>
      </w:divBdr>
      <w:divsChild>
        <w:div w:id="1145976370">
          <w:marLeft w:val="0"/>
          <w:marRight w:val="0"/>
          <w:marTop w:val="0"/>
          <w:marBottom w:val="0"/>
          <w:divBdr>
            <w:top w:val="none" w:sz="0" w:space="0" w:color="auto"/>
            <w:left w:val="none" w:sz="0" w:space="0" w:color="auto"/>
            <w:bottom w:val="none" w:sz="0" w:space="0" w:color="auto"/>
            <w:right w:val="none" w:sz="0" w:space="0" w:color="auto"/>
          </w:divBdr>
          <w:divsChild>
            <w:div w:id="1257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4830">
      <w:bodyDiv w:val="1"/>
      <w:marLeft w:val="0"/>
      <w:marRight w:val="0"/>
      <w:marTop w:val="0"/>
      <w:marBottom w:val="0"/>
      <w:divBdr>
        <w:top w:val="none" w:sz="0" w:space="0" w:color="auto"/>
        <w:left w:val="none" w:sz="0" w:space="0" w:color="auto"/>
        <w:bottom w:val="none" w:sz="0" w:space="0" w:color="auto"/>
        <w:right w:val="none" w:sz="0" w:space="0" w:color="auto"/>
      </w:divBdr>
      <w:divsChild>
        <w:div w:id="1077047702">
          <w:marLeft w:val="0"/>
          <w:marRight w:val="0"/>
          <w:marTop w:val="0"/>
          <w:marBottom w:val="0"/>
          <w:divBdr>
            <w:top w:val="none" w:sz="0" w:space="0" w:color="auto"/>
            <w:left w:val="none" w:sz="0" w:space="0" w:color="auto"/>
            <w:bottom w:val="none" w:sz="0" w:space="0" w:color="auto"/>
            <w:right w:val="none" w:sz="0" w:space="0" w:color="auto"/>
          </w:divBdr>
          <w:divsChild>
            <w:div w:id="1074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5296">
      <w:bodyDiv w:val="1"/>
      <w:marLeft w:val="0"/>
      <w:marRight w:val="0"/>
      <w:marTop w:val="0"/>
      <w:marBottom w:val="0"/>
      <w:divBdr>
        <w:top w:val="none" w:sz="0" w:space="0" w:color="auto"/>
        <w:left w:val="none" w:sz="0" w:space="0" w:color="auto"/>
        <w:bottom w:val="none" w:sz="0" w:space="0" w:color="auto"/>
        <w:right w:val="none" w:sz="0" w:space="0" w:color="auto"/>
      </w:divBdr>
      <w:divsChild>
        <w:div w:id="350646568">
          <w:marLeft w:val="0"/>
          <w:marRight w:val="0"/>
          <w:marTop w:val="0"/>
          <w:marBottom w:val="0"/>
          <w:divBdr>
            <w:top w:val="none" w:sz="0" w:space="0" w:color="auto"/>
            <w:left w:val="none" w:sz="0" w:space="0" w:color="auto"/>
            <w:bottom w:val="none" w:sz="0" w:space="0" w:color="auto"/>
            <w:right w:val="none" w:sz="0" w:space="0" w:color="auto"/>
          </w:divBdr>
          <w:divsChild>
            <w:div w:id="842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39184">
      <w:bodyDiv w:val="1"/>
      <w:marLeft w:val="0"/>
      <w:marRight w:val="0"/>
      <w:marTop w:val="0"/>
      <w:marBottom w:val="0"/>
      <w:divBdr>
        <w:top w:val="none" w:sz="0" w:space="0" w:color="auto"/>
        <w:left w:val="none" w:sz="0" w:space="0" w:color="auto"/>
        <w:bottom w:val="none" w:sz="0" w:space="0" w:color="auto"/>
        <w:right w:val="none" w:sz="0" w:space="0" w:color="auto"/>
      </w:divBdr>
      <w:divsChild>
        <w:div w:id="1325403158">
          <w:marLeft w:val="0"/>
          <w:marRight w:val="0"/>
          <w:marTop w:val="0"/>
          <w:marBottom w:val="0"/>
          <w:divBdr>
            <w:top w:val="none" w:sz="0" w:space="0" w:color="auto"/>
            <w:left w:val="none" w:sz="0" w:space="0" w:color="auto"/>
            <w:bottom w:val="none" w:sz="0" w:space="0" w:color="auto"/>
            <w:right w:val="none" w:sz="0" w:space="0" w:color="auto"/>
          </w:divBdr>
          <w:divsChild>
            <w:div w:id="17927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182">
      <w:bodyDiv w:val="1"/>
      <w:marLeft w:val="0"/>
      <w:marRight w:val="0"/>
      <w:marTop w:val="0"/>
      <w:marBottom w:val="0"/>
      <w:divBdr>
        <w:top w:val="none" w:sz="0" w:space="0" w:color="auto"/>
        <w:left w:val="none" w:sz="0" w:space="0" w:color="auto"/>
        <w:bottom w:val="none" w:sz="0" w:space="0" w:color="auto"/>
        <w:right w:val="none" w:sz="0" w:space="0" w:color="auto"/>
      </w:divBdr>
      <w:divsChild>
        <w:div w:id="1419326769">
          <w:marLeft w:val="0"/>
          <w:marRight w:val="0"/>
          <w:marTop w:val="0"/>
          <w:marBottom w:val="0"/>
          <w:divBdr>
            <w:top w:val="none" w:sz="0" w:space="0" w:color="auto"/>
            <w:left w:val="none" w:sz="0" w:space="0" w:color="auto"/>
            <w:bottom w:val="none" w:sz="0" w:space="0" w:color="auto"/>
            <w:right w:val="none" w:sz="0" w:space="0" w:color="auto"/>
          </w:divBdr>
          <w:divsChild>
            <w:div w:id="20772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399">
      <w:bodyDiv w:val="1"/>
      <w:marLeft w:val="0"/>
      <w:marRight w:val="0"/>
      <w:marTop w:val="0"/>
      <w:marBottom w:val="0"/>
      <w:divBdr>
        <w:top w:val="none" w:sz="0" w:space="0" w:color="auto"/>
        <w:left w:val="none" w:sz="0" w:space="0" w:color="auto"/>
        <w:bottom w:val="none" w:sz="0" w:space="0" w:color="auto"/>
        <w:right w:val="none" w:sz="0" w:space="0" w:color="auto"/>
      </w:divBdr>
      <w:divsChild>
        <w:div w:id="1559432778">
          <w:marLeft w:val="0"/>
          <w:marRight w:val="0"/>
          <w:marTop w:val="0"/>
          <w:marBottom w:val="0"/>
          <w:divBdr>
            <w:top w:val="none" w:sz="0" w:space="0" w:color="auto"/>
            <w:left w:val="none" w:sz="0" w:space="0" w:color="auto"/>
            <w:bottom w:val="none" w:sz="0" w:space="0" w:color="auto"/>
            <w:right w:val="none" w:sz="0" w:space="0" w:color="auto"/>
          </w:divBdr>
          <w:divsChild>
            <w:div w:id="7644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3404">
      <w:bodyDiv w:val="1"/>
      <w:marLeft w:val="0"/>
      <w:marRight w:val="0"/>
      <w:marTop w:val="0"/>
      <w:marBottom w:val="0"/>
      <w:divBdr>
        <w:top w:val="none" w:sz="0" w:space="0" w:color="auto"/>
        <w:left w:val="none" w:sz="0" w:space="0" w:color="auto"/>
        <w:bottom w:val="none" w:sz="0" w:space="0" w:color="auto"/>
        <w:right w:val="none" w:sz="0" w:space="0" w:color="auto"/>
      </w:divBdr>
      <w:divsChild>
        <w:div w:id="352535748">
          <w:marLeft w:val="0"/>
          <w:marRight w:val="0"/>
          <w:marTop w:val="0"/>
          <w:marBottom w:val="0"/>
          <w:divBdr>
            <w:top w:val="none" w:sz="0" w:space="0" w:color="auto"/>
            <w:left w:val="none" w:sz="0" w:space="0" w:color="auto"/>
            <w:bottom w:val="none" w:sz="0" w:space="0" w:color="auto"/>
            <w:right w:val="none" w:sz="0" w:space="0" w:color="auto"/>
          </w:divBdr>
          <w:divsChild>
            <w:div w:id="14845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6923">
      <w:bodyDiv w:val="1"/>
      <w:marLeft w:val="0"/>
      <w:marRight w:val="0"/>
      <w:marTop w:val="0"/>
      <w:marBottom w:val="0"/>
      <w:divBdr>
        <w:top w:val="none" w:sz="0" w:space="0" w:color="auto"/>
        <w:left w:val="none" w:sz="0" w:space="0" w:color="auto"/>
        <w:bottom w:val="none" w:sz="0" w:space="0" w:color="auto"/>
        <w:right w:val="none" w:sz="0" w:space="0" w:color="auto"/>
      </w:divBdr>
      <w:divsChild>
        <w:div w:id="1975014961">
          <w:marLeft w:val="0"/>
          <w:marRight w:val="0"/>
          <w:marTop w:val="0"/>
          <w:marBottom w:val="0"/>
          <w:divBdr>
            <w:top w:val="none" w:sz="0" w:space="0" w:color="auto"/>
            <w:left w:val="none" w:sz="0" w:space="0" w:color="auto"/>
            <w:bottom w:val="none" w:sz="0" w:space="0" w:color="auto"/>
            <w:right w:val="none" w:sz="0" w:space="0" w:color="auto"/>
          </w:divBdr>
          <w:divsChild>
            <w:div w:id="780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1730">
      <w:bodyDiv w:val="1"/>
      <w:marLeft w:val="0"/>
      <w:marRight w:val="0"/>
      <w:marTop w:val="0"/>
      <w:marBottom w:val="0"/>
      <w:divBdr>
        <w:top w:val="none" w:sz="0" w:space="0" w:color="auto"/>
        <w:left w:val="none" w:sz="0" w:space="0" w:color="auto"/>
        <w:bottom w:val="none" w:sz="0" w:space="0" w:color="auto"/>
        <w:right w:val="none" w:sz="0" w:space="0" w:color="auto"/>
      </w:divBdr>
      <w:divsChild>
        <w:div w:id="1949117715">
          <w:marLeft w:val="0"/>
          <w:marRight w:val="0"/>
          <w:marTop w:val="0"/>
          <w:marBottom w:val="0"/>
          <w:divBdr>
            <w:top w:val="none" w:sz="0" w:space="0" w:color="auto"/>
            <w:left w:val="none" w:sz="0" w:space="0" w:color="auto"/>
            <w:bottom w:val="none" w:sz="0" w:space="0" w:color="auto"/>
            <w:right w:val="none" w:sz="0" w:space="0" w:color="auto"/>
          </w:divBdr>
          <w:divsChild>
            <w:div w:id="503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9272">
      <w:bodyDiv w:val="1"/>
      <w:marLeft w:val="0"/>
      <w:marRight w:val="0"/>
      <w:marTop w:val="0"/>
      <w:marBottom w:val="0"/>
      <w:divBdr>
        <w:top w:val="none" w:sz="0" w:space="0" w:color="auto"/>
        <w:left w:val="none" w:sz="0" w:space="0" w:color="auto"/>
        <w:bottom w:val="none" w:sz="0" w:space="0" w:color="auto"/>
        <w:right w:val="none" w:sz="0" w:space="0" w:color="auto"/>
      </w:divBdr>
      <w:divsChild>
        <w:div w:id="2137605183">
          <w:marLeft w:val="0"/>
          <w:marRight w:val="0"/>
          <w:marTop w:val="0"/>
          <w:marBottom w:val="0"/>
          <w:divBdr>
            <w:top w:val="none" w:sz="0" w:space="0" w:color="auto"/>
            <w:left w:val="none" w:sz="0" w:space="0" w:color="auto"/>
            <w:bottom w:val="none" w:sz="0" w:space="0" w:color="auto"/>
            <w:right w:val="none" w:sz="0" w:space="0" w:color="auto"/>
          </w:divBdr>
          <w:divsChild>
            <w:div w:id="15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86387">
      <w:bodyDiv w:val="1"/>
      <w:marLeft w:val="0"/>
      <w:marRight w:val="0"/>
      <w:marTop w:val="0"/>
      <w:marBottom w:val="0"/>
      <w:divBdr>
        <w:top w:val="none" w:sz="0" w:space="0" w:color="auto"/>
        <w:left w:val="none" w:sz="0" w:space="0" w:color="auto"/>
        <w:bottom w:val="none" w:sz="0" w:space="0" w:color="auto"/>
        <w:right w:val="none" w:sz="0" w:space="0" w:color="auto"/>
      </w:divBdr>
      <w:divsChild>
        <w:div w:id="735712796">
          <w:marLeft w:val="0"/>
          <w:marRight w:val="0"/>
          <w:marTop w:val="0"/>
          <w:marBottom w:val="0"/>
          <w:divBdr>
            <w:top w:val="none" w:sz="0" w:space="0" w:color="auto"/>
            <w:left w:val="none" w:sz="0" w:space="0" w:color="auto"/>
            <w:bottom w:val="none" w:sz="0" w:space="0" w:color="auto"/>
            <w:right w:val="none" w:sz="0" w:space="0" w:color="auto"/>
          </w:divBdr>
          <w:divsChild>
            <w:div w:id="5536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6380">
      <w:bodyDiv w:val="1"/>
      <w:marLeft w:val="0"/>
      <w:marRight w:val="0"/>
      <w:marTop w:val="0"/>
      <w:marBottom w:val="0"/>
      <w:divBdr>
        <w:top w:val="none" w:sz="0" w:space="0" w:color="auto"/>
        <w:left w:val="none" w:sz="0" w:space="0" w:color="auto"/>
        <w:bottom w:val="none" w:sz="0" w:space="0" w:color="auto"/>
        <w:right w:val="none" w:sz="0" w:space="0" w:color="auto"/>
      </w:divBdr>
      <w:divsChild>
        <w:div w:id="770706931">
          <w:marLeft w:val="0"/>
          <w:marRight w:val="0"/>
          <w:marTop w:val="0"/>
          <w:marBottom w:val="0"/>
          <w:divBdr>
            <w:top w:val="none" w:sz="0" w:space="0" w:color="auto"/>
            <w:left w:val="none" w:sz="0" w:space="0" w:color="auto"/>
            <w:bottom w:val="none" w:sz="0" w:space="0" w:color="auto"/>
            <w:right w:val="none" w:sz="0" w:space="0" w:color="auto"/>
          </w:divBdr>
          <w:divsChild>
            <w:div w:id="158166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0395">
      <w:bodyDiv w:val="1"/>
      <w:marLeft w:val="0"/>
      <w:marRight w:val="0"/>
      <w:marTop w:val="0"/>
      <w:marBottom w:val="0"/>
      <w:divBdr>
        <w:top w:val="none" w:sz="0" w:space="0" w:color="auto"/>
        <w:left w:val="none" w:sz="0" w:space="0" w:color="auto"/>
        <w:bottom w:val="none" w:sz="0" w:space="0" w:color="auto"/>
        <w:right w:val="none" w:sz="0" w:space="0" w:color="auto"/>
      </w:divBdr>
    </w:div>
    <w:div w:id="1056201107">
      <w:bodyDiv w:val="1"/>
      <w:marLeft w:val="0"/>
      <w:marRight w:val="0"/>
      <w:marTop w:val="0"/>
      <w:marBottom w:val="0"/>
      <w:divBdr>
        <w:top w:val="none" w:sz="0" w:space="0" w:color="auto"/>
        <w:left w:val="none" w:sz="0" w:space="0" w:color="auto"/>
        <w:bottom w:val="none" w:sz="0" w:space="0" w:color="auto"/>
        <w:right w:val="none" w:sz="0" w:space="0" w:color="auto"/>
      </w:divBdr>
      <w:divsChild>
        <w:div w:id="1343895050">
          <w:marLeft w:val="0"/>
          <w:marRight w:val="0"/>
          <w:marTop w:val="0"/>
          <w:marBottom w:val="0"/>
          <w:divBdr>
            <w:top w:val="none" w:sz="0" w:space="0" w:color="auto"/>
            <w:left w:val="none" w:sz="0" w:space="0" w:color="auto"/>
            <w:bottom w:val="none" w:sz="0" w:space="0" w:color="auto"/>
            <w:right w:val="none" w:sz="0" w:space="0" w:color="auto"/>
          </w:divBdr>
          <w:divsChild>
            <w:div w:id="4742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3509">
      <w:bodyDiv w:val="1"/>
      <w:marLeft w:val="0"/>
      <w:marRight w:val="0"/>
      <w:marTop w:val="0"/>
      <w:marBottom w:val="0"/>
      <w:divBdr>
        <w:top w:val="none" w:sz="0" w:space="0" w:color="auto"/>
        <w:left w:val="none" w:sz="0" w:space="0" w:color="auto"/>
        <w:bottom w:val="none" w:sz="0" w:space="0" w:color="auto"/>
        <w:right w:val="none" w:sz="0" w:space="0" w:color="auto"/>
      </w:divBdr>
      <w:divsChild>
        <w:div w:id="373891159">
          <w:marLeft w:val="0"/>
          <w:marRight w:val="0"/>
          <w:marTop w:val="0"/>
          <w:marBottom w:val="0"/>
          <w:divBdr>
            <w:top w:val="none" w:sz="0" w:space="0" w:color="auto"/>
            <w:left w:val="none" w:sz="0" w:space="0" w:color="auto"/>
            <w:bottom w:val="none" w:sz="0" w:space="0" w:color="auto"/>
            <w:right w:val="none" w:sz="0" w:space="0" w:color="auto"/>
          </w:divBdr>
          <w:divsChild>
            <w:div w:id="160334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3838">
      <w:bodyDiv w:val="1"/>
      <w:marLeft w:val="0"/>
      <w:marRight w:val="0"/>
      <w:marTop w:val="0"/>
      <w:marBottom w:val="0"/>
      <w:divBdr>
        <w:top w:val="none" w:sz="0" w:space="0" w:color="auto"/>
        <w:left w:val="none" w:sz="0" w:space="0" w:color="auto"/>
        <w:bottom w:val="none" w:sz="0" w:space="0" w:color="auto"/>
        <w:right w:val="none" w:sz="0" w:space="0" w:color="auto"/>
      </w:divBdr>
      <w:divsChild>
        <w:div w:id="734472053">
          <w:marLeft w:val="0"/>
          <w:marRight w:val="0"/>
          <w:marTop w:val="0"/>
          <w:marBottom w:val="0"/>
          <w:divBdr>
            <w:top w:val="none" w:sz="0" w:space="0" w:color="auto"/>
            <w:left w:val="none" w:sz="0" w:space="0" w:color="auto"/>
            <w:bottom w:val="none" w:sz="0" w:space="0" w:color="auto"/>
            <w:right w:val="none" w:sz="0" w:space="0" w:color="auto"/>
          </w:divBdr>
          <w:divsChild>
            <w:div w:id="6785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6187">
      <w:bodyDiv w:val="1"/>
      <w:marLeft w:val="0"/>
      <w:marRight w:val="0"/>
      <w:marTop w:val="0"/>
      <w:marBottom w:val="0"/>
      <w:divBdr>
        <w:top w:val="none" w:sz="0" w:space="0" w:color="auto"/>
        <w:left w:val="none" w:sz="0" w:space="0" w:color="auto"/>
        <w:bottom w:val="none" w:sz="0" w:space="0" w:color="auto"/>
        <w:right w:val="none" w:sz="0" w:space="0" w:color="auto"/>
      </w:divBdr>
      <w:divsChild>
        <w:div w:id="1522235005">
          <w:marLeft w:val="0"/>
          <w:marRight w:val="0"/>
          <w:marTop w:val="0"/>
          <w:marBottom w:val="0"/>
          <w:divBdr>
            <w:top w:val="none" w:sz="0" w:space="0" w:color="auto"/>
            <w:left w:val="none" w:sz="0" w:space="0" w:color="auto"/>
            <w:bottom w:val="none" w:sz="0" w:space="0" w:color="auto"/>
            <w:right w:val="none" w:sz="0" w:space="0" w:color="auto"/>
          </w:divBdr>
          <w:divsChild>
            <w:div w:id="174641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884">
      <w:bodyDiv w:val="1"/>
      <w:marLeft w:val="0"/>
      <w:marRight w:val="0"/>
      <w:marTop w:val="0"/>
      <w:marBottom w:val="0"/>
      <w:divBdr>
        <w:top w:val="none" w:sz="0" w:space="0" w:color="auto"/>
        <w:left w:val="none" w:sz="0" w:space="0" w:color="auto"/>
        <w:bottom w:val="none" w:sz="0" w:space="0" w:color="auto"/>
        <w:right w:val="none" w:sz="0" w:space="0" w:color="auto"/>
      </w:divBdr>
      <w:divsChild>
        <w:div w:id="1188564548">
          <w:marLeft w:val="0"/>
          <w:marRight w:val="0"/>
          <w:marTop w:val="0"/>
          <w:marBottom w:val="0"/>
          <w:divBdr>
            <w:top w:val="none" w:sz="0" w:space="0" w:color="auto"/>
            <w:left w:val="none" w:sz="0" w:space="0" w:color="auto"/>
            <w:bottom w:val="none" w:sz="0" w:space="0" w:color="auto"/>
            <w:right w:val="none" w:sz="0" w:space="0" w:color="auto"/>
          </w:divBdr>
          <w:divsChild>
            <w:div w:id="925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0257">
      <w:bodyDiv w:val="1"/>
      <w:marLeft w:val="0"/>
      <w:marRight w:val="0"/>
      <w:marTop w:val="0"/>
      <w:marBottom w:val="0"/>
      <w:divBdr>
        <w:top w:val="none" w:sz="0" w:space="0" w:color="auto"/>
        <w:left w:val="none" w:sz="0" w:space="0" w:color="auto"/>
        <w:bottom w:val="none" w:sz="0" w:space="0" w:color="auto"/>
        <w:right w:val="none" w:sz="0" w:space="0" w:color="auto"/>
      </w:divBdr>
    </w:div>
    <w:div w:id="1337685317">
      <w:bodyDiv w:val="1"/>
      <w:marLeft w:val="0"/>
      <w:marRight w:val="0"/>
      <w:marTop w:val="0"/>
      <w:marBottom w:val="0"/>
      <w:divBdr>
        <w:top w:val="none" w:sz="0" w:space="0" w:color="auto"/>
        <w:left w:val="none" w:sz="0" w:space="0" w:color="auto"/>
        <w:bottom w:val="none" w:sz="0" w:space="0" w:color="auto"/>
        <w:right w:val="none" w:sz="0" w:space="0" w:color="auto"/>
      </w:divBdr>
      <w:divsChild>
        <w:div w:id="563297079">
          <w:marLeft w:val="0"/>
          <w:marRight w:val="0"/>
          <w:marTop w:val="0"/>
          <w:marBottom w:val="0"/>
          <w:divBdr>
            <w:top w:val="none" w:sz="0" w:space="0" w:color="auto"/>
            <w:left w:val="none" w:sz="0" w:space="0" w:color="auto"/>
            <w:bottom w:val="none" w:sz="0" w:space="0" w:color="auto"/>
            <w:right w:val="none" w:sz="0" w:space="0" w:color="auto"/>
          </w:divBdr>
          <w:divsChild>
            <w:div w:id="4985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4229">
      <w:bodyDiv w:val="1"/>
      <w:marLeft w:val="0"/>
      <w:marRight w:val="0"/>
      <w:marTop w:val="0"/>
      <w:marBottom w:val="0"/>
      <w:divBdr>
        <w:top w:val="none" w:sz="0" w:space="0" w:color="auto"/>
        <w:left w:val="none" w:sz="0" w:space="0" w:color="auto"/>
        <w:bottom w:val="none" w:sz="0" w:space="0" w:color="auto"/>
        <w:right w:val="none" w:sz="0" w:space="0" w:color="auto"/>
      </w:divBdr>
      <w:divsChild>
        <w:div w:id="54476533">
          <w:marLeft w:val="0"/>
          <w:marRight w:val="0"/>
          <w:marTop w:val="0"/>
          <w:marBottom w:val="0"/>
          <w:divBdr>
            <w:top w:val="none" w:sz="0" w:space="0" w:color="auto"/>
            <w:left w:val="none" w:sz="0" w:space="0" w:color="auto"/>
            <w:bottom w:val="none" w:sz="0" w:space="0" w:color="auto"/>
            <w:right w:val="none" w:sz="0" w:space="0" w:color="auto"/>
          </w:divBdr>
          <w:divsChild>
            <w:div w:id="153072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875">
      <w:bodyDiv w:val="1"/>
      <w:marLeft w:val="0"/>
      <w:marRight w:val="0"/>
      <w:marTop w:val="0"/>
      <w:marBottom w:val="0"/>
      <w:divBdr>
        <w:top w:val="none" w:sz="0" w:space="0" w:color="auto"/>
        <w:left w:val="none" w:sz="0" w:space="0" w:color="auto"/>
        <w:bottom w:val="none" w:sz="0" w:space="0" w:color="auto"/>
        <w:right w:val="none" w:sz="0" w:space="0" w:color="auto"/>
      </w:divBdr>
      <w:divsChild>
        <w:div w:id="1448114176">
          <w:marLeft w:val="0"/>
          <w:marRight w:val="0"/>
          <w:marTop w:val="0"/>
          <w:marBottom w:val="0"/>
          <w:divBdr>
            <w:top w:val="none" w:sz="0" w:space="0" w:color="auto"/>
            <w:left w:val="none" w:sz="0" w:space="0" w:color="auto"/>
            <w:bottom w:val="none" w:sz="0" w:space="0" w:color="auto"/>
            <w:right w:val="none" w:sz="0" w:space="0" w:color="auto"/>
          </w:divBdr>
          <w:divsChild>
            <w:div w:id="17951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0992">
      <w:bodyDiv w:val="1"/>
      <w:marLeft w:val="0"/>
      <w:marRight w:val="0"/>
      <w:marTop w:val="0"/>
      <w:marBottom w:val="0"/>
      <w:divBdr>
        <w:top w:val="none" w:sz="0" w:space="0" w:color="auto"/>
        <w:left w:val="none" w:sz="0" w:space="0" w:color="auto"/>
        <w:bottom w:val="none" w:sz="0" w:space="0" w:color="auto"/>
        <w:right w:val="none" w:sz="0" w:space="0" w:color="auto"/>
      </w:divBdr>
      <w:divsChild>
        <w:div w:id="1434595093">
          <w:marLeft w:val="0"/>
          <w:marRight w:val="0"/>
          <w:marTop w:val="0"/>
          <w:marBottom w:val="0"/>
          <w:divBdr>
            <w:top w:val="none" w:sz="0" w:space="0" w:color="auto"/>
            <w:left w:val="none" w:sz="0" w:space="0" w:color="auto"/>
            <w:bottom w:val="none" w:sz="0" w:space="0" w:color="auto"/>
            <w:right w:val="none" w:sz="0" w:space="0" w:color="auto"/>
          </w:divBdr>
          <w:divsChild>
            <w:div w:id="9339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71035">
      <w:bodyDiv w:val="1"/>
      <w:marLeft w:val="0"/>
      <w:marRight w:val="0"/>
      <w:marTop w:val="0"/>
      <w:marBottom w:val="0"/>
      <w:divBdr>
        <w:top w:val="none" w:sz="0" w:space="0" w:color="auto"/>
        <w:left w:val="none" w:sz="0" w:space="0" w:color="auto"/>
        <w:bottom w:val="none" w:sz="0" w:space="0" w:color="auto"/>
        <w:right w:val="none" w:sz="0" w:space="0" w:color="auto"/>
      </w:divBdr>
      <w:divsChild>
        <w:div w:id="1422335387">
          <w:marLeft w:val="0"/>
          <w:marRight w:val="0"/>
          <w:marTop w:val="0"/>
          <w:marBottom w:val="0"/>
          <w:divBdr>
            <w:top w:val="none" w:sz="0" w:space="0" w:color="auto"/>
            <w:left w:val="none" w:sz="0" w:space="0" w:color="auto"/>
            <w:bottom w:val="none" w:sz="0" w:space="0" w:color="auto"/>
            <w:right w:val="none" w:sz="0" w:space="0" w:color="auto"/>
          </w:divBdr>
          <w:divsChild>
            <w:div w:id="2504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0442">
      <w:bodyDiv w:val="1"/>
      <w:marLeft w:val="0"/>
      <w:marRight w:val="0"/>
      <w:marTop w:val="0"/>
      <w:marBottom w:val="0"/>
      <w:divBdr>
        <w:top w:val="none" w:sz="0" w:space="0" w:color="auto"/>
        <w:left w:val="none" w:sz="0" w:space="0" w:color="auto"/>
        <w:bottom w:val="none" w:sz="0" w:space="0" w:color="auto"/>
        <w:right w:val="none" w:sz="0" w:space="0" w:color="auto"/>
      </w:divBdr>
      <w:divsChild>
        <w:div w:id="775491003">
          <w:marLeft w:val="0"/>
          <w:marRight w:val="0"/>
          <w:marTop w:val="0"/>
          <w:marBottom w:val="0"/>
          <w:divBdr>
            <w:top w:val="none" w:sz="0" w:space="0" w:color="auto"/>
            <w:left w:val="none" w:sz="0" w:space="0" w:color="auto"/>
            <w:bottom w:val="none" w:sz="0" w:space="0" w:color="auto"/>
            <w:right w:val="none" w:sz="0" w:space="0" w:color="auto"/>
          </w:divBdr>
          <w:divsChild>
            <w:div w:id="19837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471">
      <w:bodyDiv w:val="1"/>
      <w:marLeft w:val="0"/>
      <w:marRight w:val="0"/>
      <w:marTop w:val="0"/>
      <w:marBottom w:val="0"/>
      <w:divBdr>
        <w:top w:val="none" w:sz="0" w:space="0" w:color="auto"/>
        <w:left w:val="none" w:sz="0" w:space="0" w:color="auto"/>
        <w:bottom w:val="none" w:sz="0" w:space="0" w:color="auto"/>
        <w:right w:val="none" w:sz="0" w:space="0" w:color="auto"/>
      </w:divBdr>
      <w:divsChild>
        <w:div w:id="1025525067">
          <w:marLeft w:val="0"/>
          <w:marRight w:val="0"/>
          <w:marTop w:val="0"/>
          <w:marBottom w:val="0"/>
          <w:divBdr>
            <w:top w:val="none" w:sz="0" w:space="0" w:color="auto"/>
            <w:left w:val="none" w:sz="0" w:space="0" w:color="auto"/>
            <w:bottom w:val="none" w:sz="0" w:space="0" w:color="auto"/>
            <w:right w:val="none" w:sz="0" w:space="0" w:color="auto"/>
          </w:divBdr>
          <w:divsChild>
            <w:div w:id="5258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6095">
      <w:bodyDiv w:val="1"/>
      <w:marLeft w:val="0"/>
      <w:marRight w:val="0"/>
      <w:marTop w:val="0"/>
      <w:marBottom w:val="0"/>
      <w:divBdr>
        <w:top w:val="none" w:sz="0" w:space="0" w:color="auto"/>
        <w:left w:val="none" w:sz="0" w:space="0" w:color="auto"/>
        <w:bottom w:val="none" w:sz="0" w:space="0" w:color="auto"/>
        <w:right w:val="none" w:sz="0" w:space="0" w:color="auto"/>
      </w:divBdr>
      <w:divsChild>
        <w:div w:id="1539472305">
          <w:marLeft w:val="0"/>
          <w:marRight w:val="0"/>
          <w:marTop w:val="0"/>
          <w:marBottom w:val="0"/>
          <w:divBdr>
            <w:top w:val="none" w:sz="0" w:space="0" w:color="auto"/>
            <w:left w:val="none" w:sz="0" w:space="0" w:color="auto"/>
            <w:bottom w:val="none" w:sz="0" w:space="0" w:color="auto"/>
            <w:right w:val="none" w:sz="0" w:space="0" w:color="auto"/>
          </w:divBdr>
          <w:divsChild>
            <w:div w:id="8882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8789">
      <w:bodyDiv w:val="1"/>
      <w:marLeft w:val="0"/>
      <w:marRight w:val="0"/>
      <w:marTop w:val="0"/>
      <w:marBottom w:val="0"/>
      <w:divBdr>
        <w:top w:val="none" w:sz="0" w:space="0" w:color="auto"/>
        <w:left w:val="none" w:sz="0" w:space="0" w:color="auto"/>
        <w:bottom w:val="none" w:sz="0" w:space="0" w:color="auto"/>
        <w:right w:val="none" w:sz="0" w:space="0" w:color="auto"/>
      </w:divBdr>
      <w:divsChild>
        <w:div w:id="122887142">
          <w:marLeft w:val="0"/>
          <w:marRight w:val="0"/>
          <w:marTop w:val="0"/>
          <w:marBottom w:val="0"/>
          <w:divBdr>
            <w:top w:val="none" w:sz="0" w:space="0" w:color="auto"/>
            <w:left w:val="none" w:sz="0" w:space="0" w:color="auto"/>
            <w:bottom w:val="none" w:sz="0" w:space="0" w:color="auto"/>
            <w:right w:val="none" w:sz="0" w:space="0" w:color="auto"/>
          </w:divBdr>
          <w:divsChild>
            <w:div w:id="5464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0540">
      <w:bodyDiv w:val="1"/>
      <w:marLeft w:val="0"/>
      <w:marRight w:val="0"/>
      <w:marTop w:val="0"/>
      <w:marBottom w:val="0"/>
      <w:divBdr>
        <w:top w:val="none" w:sz="0" w:space="0" w:color="auto"/>
        <w:left w:val="none" w:sz="0" w:space="0" w:color="auto"/>
        <w:bottom w:val="none" w:sz="0" w:space="0" w:color="auto"/>
        <w:right w:val="none" w:sz="0" w:space="0" w:color="auto"/>
      </w:divBdr>
      <w:divsChild>
        <w:div w:id="84613147">
          <w:marLeft w:val="0"/>
          <w:marRight w:val="0"/>
          <w:marTop w:val="0"/>
          <w:marBottom w:val="0"/>
          <w:divBdr>
            <w:top w:val="none" w:sz="0" w:space="0" w:color="auto"/>
            <w:left w:val="none" w:sz="0" w:space="0" w:color="auto"/>
            <w:bottom w:val="none" w:sz="0" w:space="0" w:color="auto"/>
            <w:right w:val="none" w:sz="0" w:space="0" w:color="auto"/>
          </w:divBdr>
          <w:divsChild>
            <w:div w:id="11056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2702">
      <w:bodyDiv w:val="1"/>
      <w:marLeft w:val="0"/>
      <w:marRight w:val="0"/>
      <w:marTop w:val="0"/>
      <w:marBottom w:val="0"/>
      <w:divBdr>
        <w:top w:val="none" w:sz="0" w:space="0" w:color="auto"/>
        <w:left w:val="none" w:sz="0" w:space="0" w:color="auto"/>
        <w:bottom w:val="none" w:sz="0" w:space="0" w:color="auto"/>
        <w:right w:val="none" w:sz="0" w:space="0" w:color="auto"/>
      </w:divBdr>
      <w:divsChild>
        <w:div w:id="1222787523">
          <w:marLeft w:val="0"/>
          <w:marRight w:val="0"/>
          <w:marTop w:val="0"/>
          <w:marBottom w:val="0"/>
          <w:divBdr>
            <w:top w:val="none" w:sz="0" w:space="0" w:color="auto"/>
            <w:left w:val="none" w:sz="0" w:space="0" w:color="auto"/>
            <w:bottom w:val="none" w:sz="0" w:space="0" w:color="auto"/>
            <w:right w:val="none" w:sz="0" w:space="0" w:color="auto"/>
          </w:divBdr>
          <w:divsChild>
            <w:div w:id="177821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4874">
      <w:bodyDiv w:val="1"/>
      <w:marLeft w:val="0"/>
      <w:marRight w:val="0"/>
      <w:marTop w:val="0"/>
      <w:marBottom w:val="0"/>
      <w:divBdr>
        <w:top w:val="none" w:sz="0" w:space="0" w:color="auto"/>
        <w:left w:val="none" w:sz="0" w:space="0" w:color="auto"/>
        <w:bottom w:val="none" w:sz="0" w:space="0" w:color="auto"/>
        <w:right w:val="none" w:sz="0" w:space="0" w:color="auto"/>
      </w:divBdr>
      <w:divsChild>
        <w:div w:id="1106198758">
          <w:marLeft w:val="0"/>
          <w:marRight w:val="0"/>
          <w:marTop w:val="0"/>
          <w:marBottom w:val="0"/>
          <w:divBdr>
            <w:top w:val="none" w:sz="0" w:space="0" w:color="auto"/>
            <w:left w:val="none" w:sz="0" w:space="0" w:color="auto"/>
            <w:bottom w:val="none" w:sz="0" w:space="0" w:color="auto"/>
            <w:right w:val="none" w:sz="0" w:space="0" w:color="auto"/>
          </w:divBdr>
          <w:divsChild>
            <w:div w:id="17345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9048">
      <w:bodyDiv w:val="1"/>
      <w:marLeft w:val="0"/>
      <w:marRight w:val="0"/>
      <w:marTop w:val="0"/>
      <w:marBottom w:val="0"/>
      <w:divBdr>
        <w:top w:val="none" w:sz="0" w:space="0" w:color="auto"/>
        <w:left w:val="none" w:sz="0" w:space="0" w:color="auto"/>
        <w:bottom w:val="none" w:sz="0" w:space="0" w:color="auto"/>
        <w:right w:val="none" w:sz="0" w:space="0" w:color="auto"/>
      </w:divBdr>
    </w:div>
    <w:div w:id="1988972551">
      <w:bodyDiv w:val="1"/>
      <w:marLeft w:val="0"/>
      <w:marRight w:val="0"/>
      <w:marTop w:val="0"/>
      <w:marBottom w:val="0"/>
      <w:divBdr>
        <w:top w:val="none" w:sz="0" w:space="0" w:color="auto"/>
        <w:left w:val="none" w:sz="0" w:space="0" w:color="auto"/>
        <w:bottom w:val="none" w:sz="0" w:space="0" w:color="auto"/>
        <w:right w:val="none" w:sz="0" w:space="0" w:color="auto"/>
      </w:divBdr>
      <w:divsChild>
        <w:div w:id="964434505">
          <w:marLeft w:val="0"/>
          <w:marRight w:val="0"/>
          <w:marTop w:val="0"/>
          <w:marBottom w:val="0"/>
          <w:divBdr>
            <w:top w:val="none" w:sz="0" w:space="0" w:color="auto"/>
            <w:left w:val="none" w:sz="0" w:space="0" w:color="auto"/>
            <w:bottom w:val="none" w:sz="0" w:space="0" w:color="auto"/>
            <w:right w:val="none" w:sz="0" w:space="0" w:color="auto"/>
          </w:divBdr>
          <w:divsChild>
            <w:div w:id="46428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6380">
      <w:bodyDiv w:val="1"/>
      <w:marLeft w:val="0"/>
      <w:marRight w:val="0"/>
      <w:marTop w:val="0"/>
      <w:marBottom w:val="0"/>
      <w:divBdr>
        <w:top w:val="none" w:sz="0" w:space="0" w:color="auto"/>
        <w:left w:val="none" w:sz="0" w:space="0" w:color="auto"/>
        <w:bottom w:val="none" w:sz="0" w:space="0" w:color="auto"/>
        <w:right w:val="none" w:sz="0" w:space="0" w:color="auto"/>
      </w:divBdr>
      <w:divsChild>
        <w:div w:id="1471629487">
          <w:marLeft w:val="0"/>
          <w:marRight w:val="0"/>
          <w:marTop w:val="0"/>
          <w:marBottom w:val="0"/>
          <w:divBdr>
            <w:top w:val="none" w:sz="0" w:space="0" w:color="auto"/>
            <w:left w:val="none" w:sz="0" w:space="0" w:color="auto"/>
            <w:bottom w:val="none" w:sz="0" w:space="0" w:color="auto"/>
            <w:right w:val="none" w:sz="0" w:space="0" w:color="auto"/>
          </w:divBdr>
          <w:divsChild>
            <w:div w:id="214685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19116">
      <w:bodyDiv w:val="1"/>
      <w:marLeft w:val="0"/>
      <w:marRight w:val="0"/>
      <w:marTop w:val="0"/>
      <w:marBottom w:val="0"/>
      <w:divBdr>
        <w:top w:val="none" w:sz="0" w:space="0" w:color="auto"/>
        <w:left w:val="none" w:sz="0" w:space="0" w:color="auto"/>
        <w:bottom w:val="none" w:sz="0" w:space="0" w:color="auto"/>
        <w:right w:val="none" w:sz="0" w:space="0" w:color="auto"/>
      </w:divBdr>
      <w:divsChild>
        <w:div w:id="704868236">
          <w:marLeft w:val="0"/>
          <w:marRight w:val="0"/>
          <w:marTop w:val="0"/>
          <w:marBottom w:val="0"/>
          <w:divBdr>
            <w:top w:val="none" w:sz="0" w:space="0" w:color="auto"/>
            <w:left w:val="none" w:sz="0" w:space="0" w:color="auto"/>
            <w:bottom w:val="none" w:sz="0" w:space="0" w:color="auto"/>
            <w:right w:val="none" w:sz="0" w:space="0" w:color="auto"/>
          </w:divBdr>
          <w:divsChild>
            <w:div w:id="16085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63992">
      <w:bodyDiv w:val="1"/>
      <w:marLeft w:val="0"/>
      <w:marRight w:val="0"/>
      <w:marTop w:val="0"/>
      <w:marBottom w:val="0"/>
      <w:divBdr>
        <w:top w:val="none" w:sz="0" w:space="0" w:color="auto"/>
        <w:left w:val="none" w:sz="0" w:space="0" w:color="auto"/>
        <w:bottom w:val="none" w:sz="0" w:space="0" w:color="auto"/>
        <w:right w:val="none" w:sz="0" w:space="0" w:color="auto"/>
      </w:divBdr>
      <w:divsChild>
        <w:div w:id="4989564">
          <w:marLeft w:val="0"/>
          <w:marRight w:val="0"/>
          <w:marTop w:val="0"/>
          <w:marBottom w:val="0"/>
          <w:divBdr>
            <w:top w:val="none" w:sz="0" w:space="0" w:color="auto"/>
            <w:left w:val="none" w:sz="0" w:space="0" w:color="auto"/>
            <w:bottom w:val="none" w:sz="0" w:space="0" w:color="auto"/>
            <w:right w:val="none" w:sz="0" w:space="0" w:color="auto"/>
          </w:divBdr>
          <w:divsChild>
            <w:div w:id="6761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www.drxama.com" TargetMode="External"/><Relationship Id="rId18" Type="http://schemas.openxmlformats.org/officeDocument/2006/relationships/hyperlink" Target="http://www.drxama.com" TargetMode="External"/><Relationship Id="rId26" Type="http://schemas.openxmlformats.org/officeDocument/2006/relationships/hyperlink" Target="https://player.vimeo.com/video/410365417?app_id=122963" TargetMode="External"/><Relationship Id="rId39" Type="http://schemas.openxmlformats.org/officeDocument/2006/relationships/hyperlink" Target="https://player.vimeo.com/video/410367002?app_id=122963" TargetMode="External"/><Relationship Id="rId21" Type="http://schemas.openxmlformats.org/officeDocument/2006/relationships/image" Target="media/image5.jpg"/><Relationship Id="rId34" Type="http://schemas.openxmlformats.org/officeDocument/2006/relationships/hyperlink" Target="https://player.vimeo.com/video/410367002?app_id=122963" TargetMode="External"/><Relationship Id="rId42" Type="http://schemas.openxmlformats.org/officeDocument/2006/relationships/hyperlink" Target="https://www.youtube.com/channel/UCIL322VJEbtqIt53BLcn80w" TargetMode="External"/><Relationship Id="rId47" Type="http://schemas.openxmlformats.org/officeDocument/2006/relationships/hyperlink" Target="https://drxama.com/" TargetMode="External"/><Relationship Id="rId50" Type="http://schemas.openxmlformats.org/officeDocument/2006/relationships/hyperlink" Target="https://twitter.com/dr_xama" TargetMode="Externa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jpg"/><Relationship Id="rId11" Type="http://schemas.openxmlformats.org/officeDocument/2006/relationships/hyperlink" Target="www.drxama.com" TargetMode="External"/><Relationship Id="rId24" Type="http://schemas.openxmlformats.org/officeDocument/2006/relationships/hyperlink" Target="https://player.vimeo.com/video/410363534?app_id=122963" TargetMode="External"/><Relationship Id="rId32" Type="http://schemas.openxmlformats.org/officeDocument/2006/relationships/hyperlink" Target="https://player.vimeo.com/video/410363534?app_id=122963" TargetMode="External"/><Relationship Id="rId37" Type="http://schemas.openxmlformats.org/officeDocument/2006/relationships/hyperlink" Target="https://player.vimeo.com/video/410363534?app_id=122963" TargetMode="External"/><Relationship Id="rId40" Type="http://schemas.openxmlformats.org/officeDocument/2006/relationships/hyperlink" Target="https://drxama.com.br/" TargetMode="External"/><Relationship Id="rId45" Type="http://schemas.openxmlformats.org/officeDocument/2006/relationships/hyperlink" Target="https://discord.gg/bvS9fgB" TargetMode="External"/><Relationship Id="rId53"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s://player.vimeo.com/video/410361795?app_id=122963" TargetMode="External"/><Relationship Id="rId44" Type="http://schemas.openxmlformats.org/officeDocument/2006/relationships/hyperlink" Target="https://twitter.com/dr_xama" TargetMode="External"/><Relationship Id="rId52"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www.drxama.com.br" TargetMode="External"/><Relationship Id="rId22" Type="http://schemas.openxmlformats.org/officeDocument/2006/relationships/hyperlink" Target="https://player.vimeo.com/video/410361795?app_id=122963" TargetMode="External"/><Relationship Id="rId27" Type="http://schemas.openxmlformats.org/officeDocument/2006/relationships/image" Target="media/image8.jpg"/><Relationship Id="rId30" Type="http://schemas.openxmlformats.org/officeDocument/2006/relationships/hyperlink" Target="https://player.vimeo.com/video/410360188?app_id=122963" TargetMode="External"/><Relationship Id="rId35" Type="http://schemas.openxmlformats.org/officeDocument/2006/relationships/hyperlink" Target="https://player.vimeo.com/video/410360188?app_id=122963" TargetMode="External"/><Relationship Id="rId43" Type="http://schemas.openxmlformats.org/officeDocument/2006/relationships/hyperlink" Target="https://github.com/GS-GAME-WORDS/Dr.Xama---RPG-MAKER-MV" TargetMode="External"/><Relationship Id="rId48" Type="http://schemas.openxmlformats.org/officeDocument/2006/relationships/hyperlink" Target="https://www.youtube.com/channel/UCIL322VJEbtqIt53BLcn80w" TargetMode="External"/><Relationship Id="rId8" Type="http://schemas.openxmlformats.org/officeDocument/2006/relationships/footnotes" Target="footnotes.xml"/><Relationship Id="rId51" Type="http://schemas.openxmlformats.org/officeDocument/2006/relationships/hyperlink" Target="https://discord.gg/bvS9fgB" TargetMode="External"/><Relationship Id="rId3" Type="http://schemas.openxmlformats.org/officeDocument/2006/relationships/customXml" Target="../customXml/item3.xml"/><Relationship Id="rId12" Type="http://schemas.openxmlformats.org/officeDocument/2006/relationships/hyperlink" Target="www.drxama.com.br" TargetMode="External"/><Relationship Id="rId17" Type="http://schemas.openxmlformats.org/officeDocument/2006/relationships/hyperlink" Target="http://www.drxama.com" TargetMode="External"/><Relationship Id="rId25" Type="http://schemas.openxmlformats.org/officeDocument/2006/relationships/image" Target="media/image7.jpg"/><Relationship Id="rId33" Type="http://schemas.openxmlformats.org/officeDocument/2006/relationships/hyperlink" Target="https://player.vimeo.com/video/410365417?app_id=122963" TargetMode="External"/><Relationship Id="rId38" Type="http://schemas.openxmlformats.org/officeDocument/2006/relationships/hyperlink" Target="https://player.vimeo.com/video/410365417?app_id=122963" TargetMode="External"/><Relationship Id="rId46" Type="http://schemas.openxmlformats.org/officeDocument/2006/relationships/hyperlink" Target="https://drxama.com.br/" TargetMode="External"/><Relationship Id="rId20" Type="http://schemas.openxmlformats.org/officeDocument/2006/relationships/hyperlink" Target="https://player.vimeo.com/video/410360188?app_id=122963" TargetMode="External"/><Relationship Id="rId41" Type="http://schemas.openxmlformats.org/officeDocument/2006/relationships/hyperlink" Target="https://drxama.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6.jpg"/><Relationship Id="rId28" Type="http://schemas.openxmlformats.org/officeDocument/2006/relationships/hyperlink" Target="https://player.vimeo.com/video/410367002?app_id=122963" TargetMode="External"/><Relationship Id="rId36" Type="http://schemas.openxmlformats.org/officeDocument/2006/relationships/hyperlink" Target="https://player.vimeo.com/video/410361795?app_id=122963" TargetMode="External"/><Relationship Id="rId49" Type="http://schemas.openxmlformats.org/officeDocument/2006/relationships/hyperlink" Target="https://github.com/GS-GAME-WORDS/Dr.Xama---RPG-MAKER-M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zg\AppData\Local\Microsoft\Office\16.0\DTS\pt-BR%7b562B6136-3122-443B-B002-AF62D232B481%7d\%7b5BB9FF96-D63C-4EC5-B734-21F6A5729AE1%7dtf02786999.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Malha">
  <a:themeElements>
    <a:clrScheme name="Personalizada 1">
      <a:dk1>
        <a:srgbClr val="FBA919"/>
      </a:dk1>
      <a:lt1>
        <a:srgbClr val="FBA919"/>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alh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ombra Superior">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E619AB-304C-4083-8641-D5DD2E184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{5BB9FF96-D63C-4EC5-B734-21F6A5729AE1}tf02786999.dotx</Template>
  <TotalTime>0</TotalTime>
  <Pages>18</Pages>
  <Words>45</Words>
  <Characters>247</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2020-04-21T03:05:00Z</dcterms:created>
  <dcterms:modified xsi:type="dcterms:W3CDTF">2020-05-06T19:46:00Z</dcterms:modified>
</cp:coreProperties>
</file>