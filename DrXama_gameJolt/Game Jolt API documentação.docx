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02020"/>
  <w:body>
    <w:p w14:paraId="137A7EF9" w14:textId="58CB00D5" w:rsidR="00CB681B" w:rsidRDefault="00393B9A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6192" behindDoc="0" locked="0" layoutInCell="1" allowOverlap="1" wp14:anchorId="2067E6B8" wp14:editId="385541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50794" cy="3250794"/>
            <wp:effectExtent l="0" t="0" r="6985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vat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94" cy="3250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A4BC1" w14:textId="581203F5" w:rsidR="00D049F4" w:rsidRDefault="00E31D56" w:rsidP="00D049F4">
      <w:pPr>
        <w:pStyle w:val="Ttulo8"/>
        <w:jc w:val="center"/>
        <w:rPr>
          <w:sz w:val="96"/>
          <w:szCs w:val="72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A0CE51" wp14:editId="39B67FDC">
                <wp:simplePos x="0" y="0"/>
                <wp:positionH relativeFrom="margin">
                  <wp:align>center</wp:align>
                </wp:positionH>
                <wp:positionV relativeFrom="paragraph">
                  <wp:posOffset>5250874</wp:posOffset>
                </wp:positionV>
                <wp:extent cx="1828800" cy="1828800"/>
                <wp:effectExtent l="0" t="0" r="0" b="6985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3F12167" w14:textId="77777777" w:rsidR="00E31D56" w:rsidRDefault="00E31D56" w:rsidP="00E31D56">
                            <w:pPr>
                              <w:jc w:val="center"/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 JOLT API</w:t>
                            </w:r>
                          </w:p>
                          <w:p w14:paraId="449B38B2" w14:textId="77777777" w:rsidR="00E31D56" w:rsidRPr="00E31D56" w:rsidRDefault="00E31D56" w:rsidP="00E31D56">
                            <w:pPr>
                              <w:jc w:val="center"/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A0CE51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0;margin-top:413.45pt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" filled="f" stroked="f">
                <v:shadow on="t" color="black" opacity="26214f" origin=",-.5" offset="0,3pt"/>
                <v:textbox style="mso-fit-shape-to-text:t">
                  <w:txbxContent>
                    <w:p w14:paraId="33F12167" w14:textId="77777777" w:rsidR="00E31D56" w:rsidRDefault="00E31D56" w:rsidP="00E31D56">
                      <w:pPr>
                        <w:jc w:val="center"/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 JOLT API</w:t>
                      </w:r>
                    </w:p>
                    <w:p w14:paraId="449B38B2" w14:textId="77777777" w:rsidR="00E31D56" w:rsidRPr="00E31D56" w:rsidRDefault="00E31D56" w:rsidP="00E31D56">
                      <w:pPr>
                        <w:jc w:val="center"/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ADF001" wp14:editId="2953FBCE">
                <wp:simplePos x="0" y="0"/>
                <wp:positionH relativeFrom="margin">
                  <wp:posOffset>833755</wp:posOffset>
                </wp:positionH>
                <wp:positionV relativeFrom="paragraph">
                  <wp:posOffset>8673834</wp:posOffset>
                </wp:positionV>
                <wp:extent cx="1828800" cy="1828800"/>
                <wp:effectExtent l="0" t="0" r="0" b="6540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AB0A8BD" w14:textId="77777777" w:rsidR="00E31D56" w:rsidRPr="00E31D56" w:rsidRDefault="00E31D56" w:rsidP="00E31D56">
                            <w:pPr>
                              <w:jc w:val="center"/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21 DE ABRIL DE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DF001" id="Caixa de Texto 11" o:spid="_x0000_s1027" type="#_x0000_t202" style="position:absolute;left:0;text-align:left;margin-left:65.65pt;margin-top:683pt;width:2in;height:2in;z-index:2516643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" filled="f" stroked="f">
                <v:shadow on="t" color="black" opacity="26214f" origin=",-.5" offset="0,3pt"/>
                <v:textbox style="mso-fit-shape-to-text:t">
                  <w:txbxContent>
                    <w:p w14:paraId="1AB0A8BD" w14:textId="77777777" w:rsidR="00E31D56" w:rsidRPr="00E31D56" w:rsidRDefault="00E31D56" w:rsidP="00E31D56">
                      <w:pPr>
                        <w:jc w:val="center"/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21 DE ABRIL DE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65E857" wp14:editId="15EFE25C">
                <wp:simplePos x="0" y="0"/>
                <wp:positionH relativeFrom="margin">
                  <wp:align>center</wp:align>
                </wp:positionH>
                <wp:positionV relativeFrom="paragraph">
                  <wp:posOffset>3210737</wp:posOffset>
                </wp:positionV>
                <wp:extent cx="1828800" cy="1828800"/>
                <wp:effectExtent l="0" t="0" r="0" b="6540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10849CC" w14:textId="77777777" w:rsidR="00E31D56" w:rsidRPr="00E31D56" w:rsidRDefault="00E31D56" w:rsidP="00E31D56">
                            <w:pPr>
                              <w:jc w:val="center"/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BA919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DR.XAMÃ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5E857" id="Caixa de Texto 1" o:spid="_x0000_s1028" type="#_x0000_t202" style="position:absolute;left:0;text-align:left;margin-left:0;margin-top:252.8pt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" filled="f" stroked="f">
                <v:shadow on="t" color="black" opacity="26214f" origin=",-.5" offset="0,3pt"/>
                <v:textbox style="mso-fit-shape-to-text:t">
                  <w:txbxContent>
                    <w:p w14:paraId="610849CC" w14:textId="77777777" w:rsidR="00E31D56" w:rsidRPr="00E31D56" w:rsidRDefault="00E31D56" w:rsidP="00E31D56">
                      <w:pPr>
                        <w:jc w:val="center"/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BA919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DR.XAMÃ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681B">
        <w:rPr>
          <w:lang w:val="pt-BR"/>
        </w:rPr>
        <w:br w:type="page"/>
      </w:r>
      <w:r w:rsidR="003033C8" w:rsidRPr="005A258A">
        <w:rPr>
          <w:noProof/>
          <w:sz w:val="96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8B904C" wp14:editId="2ECB92B4">
                <wp:simplePos x="0" y="0"/>
                <wp:positionH relativeFrom="column">
                  <wp:posOffset>-697230</wp:posOffset>
                </wp:positionH>
                <wp:positionV relativeFrom="paragraph">
                  <wp:posOffset>3393588</wp:posOffset>
                </wp:positionV>
                <wp:extent cx="6001325" cy="520996"/>
                <wp:effectExtent l="0" t="0" r="0" b="1270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1325" cy="52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FF800" w14:textId="3B7C0C56" w:rsidR="003033C8" w:rsidRPr="00E31D56" w:rsidRDefault="00F9692B" w:rsidP="003033C8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6F6F6F" w:themeColor="accent1"/>
                                <w:sz w:val="28"/>
                                <w:szCs w:val="28"/>
                              </w:rPr>
                              <w:t>VALIDADE DA DOCUMENTAÇÃO</w:t>
                            </w:r>
                          </w:p>
                          <w:p w14:paraId="5ED9C3D5" w14:textId="599B91F9" w:rsidR="003033C8" w:rsidRPr="00E31D56" w:rsidRDefault="00323A0C" w:rsidP="003033C8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Esse conteudo foi escrito e postado no mês de abril de 2020. Versão atual do sistema </w:t>
                            </w:r>
                            <w:r w:rsidR="003A4F35" w:rsidRPr="003A4F35">
                              <w:rPr>
                                <w:color w:val="FBA919"/>
                                <w:sz w:val="24"/>
                                <w:szCs w:val="24"/>
                              </w:rPr>
                              <w:t>2.5.0</w:t>
                            </w:r>
                            <w:r w:rsidR="003A4F35" w:rsidRPr="004023DB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904C" id="Caixa de Texto 6" o:spid="_x0000_s1029" type="#_x0000_t202" style="position:absolute;left:0;text-align:left;margin-left:-54.9pt;margin-top:267.2pt;width:472.55pt;height:4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" filled="f" stroked="f" strokeweight=".5pt">
                <v:textbox inset="0,0,0,0">
                  <w:txbxContent>
                    <w:p w14:paraId="08FFF800" w14:textId="3B7C0C56" w:rsidR="003033C8" w:rsidRPr="00E31D56" w:rsidRDefault="00F9692B" w:rsidP="003033C8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6F6F6F" w:themeColor="accent1"/>
                          <w:sz w:val="28"/>
                          <w:szCs w:val="28"/>
                        </w:rPr>
                        <w:t>VALIDADE DA DOCUMENTAÇÃO</w:t>
                      </w:r>
                    </w:p>
                    <w:p w14:paraId="5ED9C3D5" w14:textId="599B91F9" w:rsidR="003033C8" w:rsidRPr="00E31D56" w:rsidRDefault="00323A0C" w:rsidP="003033C8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Esse conteudo foi escrito e postado no mês de abril de 2020. Versão atual do sistema </w:t>
                      </w:r>
                      <w:r w:rsidR="003A4F35" w:rsidRPr="003A4F35">
                        <w:rPr>
                          <w:color w:val="FBA919"/>
                          <w:sz w:val="24"/>
                          <w:szCs w:val="24"/>
                        </w:rPr>
                        <w:t>2.5.0</w:t>
                      </w:r>
                      <w:r w:rsidR="003A4F35" w:rsidRPr="004023DB">
                        <w:rPr>
                          <w:color w:val="EBEBEB" w:themeColor="background2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F5D70" w:rsidRPr="005A258A">
        <w:rPr>
          <w:b/>
          <w:bCs/>
          <w:noProof/>
          <w:color w:val="FBA919"/>
          <w:sz w:val="300"/>
          <w:szCs w:val="300"/>
          <w:lang w:val="pt-BR"/>
        </w:rPr>
        <mc:AlternateContent>
          <mc:Choice Requires="wpg">
            <w:drawing>
              <wp:anchor distT="0" distB="0" distL="457200" distR="457200" simplePos="0" relativeHeight="251666432" behindDoc="0" locked="0" layoutInCell="1" allowOverlap="1" wp14:anchorId="0CF1F2E9" wp14:editId="52C7CE78">
                <wp:simplePos x="0" y="0"/>
                <wp:positionH relativeFrom="page">
                  <wp:posOffset>212090</wp:posOffset>
                </wp:positionH>
                <wp:positionV relativeFrom="margin">
                  <wp:posOffset>901065</wp:posOffset>
                </wp:positionV>
                <wp:extent cx="7824470" cy="7963535"/>
                <wp:effectExtent l="0" t="19050" r="0" b="94615"/>
                <wp:wrapSquare wrapText="bothSides"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87" name="Caixa de Texto 187"/>
                        <wps:cNvSpPr txBox="1"/>
                        <wps:spPr>
                          <a:xfrm>
                            <a:off x="-828154" y="1"/>
                            <a:ext cx="2865861" cy="12790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12927D" w14:textId="77777777" w:rsidR="00E31D56" w:rsidRPr="00E31D56" w:rsidRDefault="00E31D56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E31D56"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  <w:t>OBJETIVO</w:t>
                              </w:r>
                            </w:p>
                            <w:p w14:paraId="278A7631" w14:textId="77777777" w:rsidR="00E31D56" w:rsidRDefault="008C7711" w:rsidP="008C771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O plugin faz a integração com o Game Jolt, possibilitando a utilização completa da ferramenta,</w:t>
                              </w:r>
                            </w:p>
                            <w:p w14:paraId="05E4F2CC" w14:textId="316696B0" w:rsidR="008C7711" w:rsidRDefault="008C7711" w:rsidP="008C771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desde o envio de trofe</w:t>
                              </w:r>
                              <w:r w:rsidR="00AE556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 aos jogadores até a manipulação de pontuações nas tabelas.</w:t>
                              </w:r>
                              <w:r w:rsidR="00AE556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O sistema</w:t>
                              </w:r>
                            </w:p>
                            <w:p w14:paraId="739A9D25" w14:textId="172A8705" w:rsidR="00431F59" w:rsidRDefault="00AE5568" w:rsidP="008C771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conta com um mecanismo de </w:t>
                              </w:r>
                              <w:r w:rsidR="008C5C9A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armazenamento na nuvem, possibilitando aos </w:t>
                              </w:r>
                              <w:r w:rsidR="00431F59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jogadores terem</w:t>
                              </w:r>
                            </w:p>
                            <w:p w14:paraId="558A9572" w14:textId="1F809962" w:rsidR="00431F59" w:rsidRPr="00E31D56" w:rsidRDefault="00431F59" w:rsidP="008C771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seus jogos sempre no ultimo ponto</w:t>
                              </w:r>
                              <w:r w:rsidR="00435111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em todos os dispositivos.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8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89" name="Retângulo 189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1F2E9" id="Grupo 186" o:spid="_x0000_s1030" style="position:absolute;left:0;text-align:left;margin-left:16.7pt;margin-top:70.95pt;width:616.1pt;height:627.05pt;z-index:251666432;mso-wrap-distance-left:36pt;mso-wrap-distance-right:36pt;mso-position-horizontal-relative:page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">
                <v:shape id="Caixa de Texto 187" o:spid="_x0000_s1031" type="#_x0000_t202" style="position:absolute;left:-8281;width:28658;height:1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" filled="f" stroked="f" strokeweight=".5pt">
                  <v:textbox inset="0,0,0,0">
                    <w:txbxContent>
                      <w:p w14:paraId="1412927D" w14:textId="77777777" w:rsidR="00E31D56" w:rsidRPr="00E31D56" w:rsidRDefault="00E31D56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E31D56">
                          <w:rPr>
                            <w:color w:val="6F6F6F" w:themeColor="accent1"/>
                            <w:sz w:val="28"/>
                            <w:szCs w:val="28"/>
                          </w:rPr>
                          <w:t>OBJETIVO</w:t>
                        </w:r>
                      </w:p>
                      <w:p w14:paraId="278A7631" w14:textId="77777777" w:rsidR="00E31D56" w:rsidRDefault="008C7711" w:rsidP="008C771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O plugin faz a integração com o Game Jolt, possibilitando a utilização completa da ferramenta,</w:t>
                        </w:r>
                      </w:p>
                      <w:p w14:paraId="05E4F2CC" w14:textId="316696B0" w:rsidR="008C7711" w:rsidRDefault="008C7711" w:rsidP="008C771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desde o envio de trofe</w:t>
                        </w:r>
                        <w:r w:rsidR="00AE556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 aos jogadores até a manipulação de pontuações nas tabelas.</w:t>
                        </w:r>
                        <w:r w:rsidR="00AE556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O sistema</w:t>
                        </w:r>
                      </w:p>
                      <w:p w14:paraId="739A9D25" w14:textId="172A8705" w:rsidR="00431F59" w:rsidRDefault="00AE5568" w:rsidP="008C771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conta com um mecanismo de </w:t>
                        </w:r>
                        <w:r w:rsidR="008C5C9A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armazenamento na nuvem, possibilitando aos </w:t>
                        </w:r>
                        <w:r w:rsidR="00431F59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jogadores terem</w:t>
                        </w:r>
                      </w:p>
                      <w:p w14:paraId="558A9572" w14:textId="1F809962" w:rsidR="00431F59" w:rsidRPr="00E31D56" w:rsidRDefault="00431F59" w:rsidP="008C771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seus jogos sempre no ultimo ponto</w:t>
                        </w:r>
                        <w:r w:rsidR="00435111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em todos os dispositivos.</w:t>
                        </w:r>
                      </w:p>
                    </w:txbxContent>
                  </v:textbox>
                </v:shape>
                <v:group id="Grupo 188" o:spid="_x0000_s1032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rect id="Retângulo 189" o:spid="_x0000_s1033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" fillcolor="#fba919 [3212]" stroked="f" strokeweight="1pt">
                    <v:fill opacity="0"/>
                  </v:rect>
                  <v:shape id="Retângulo 8" o:spid="_x0000_s1034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 w:rsidR="0079776A" w:rsidRPr="005A258A">
        <w:rPr>
          <w:noProof/>
          <w:sz w:val="96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6D2BA6" wp14:editId="5648AB95">
                <wp:simplePos x="0" y="0"/>
                <wp:positionH relativeFrom="column">
                  <wp:posOffset>-701749</wp:posOffset>
                </wp:positionH>
                <wp:positionV relativeFrom="paragraph">
                  <wp:posOffset>2509284</wp:posOffset>
                </wp:positionV>
                <wp:extent cx="6000750" cy="1031358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0313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FA3E7" w14:textId="5EBCA3D1" w:rsidR="0079776A" w:rsidRPr="00E31D56" w:rsidRDefault="0079776A" w:rsidP="0079776A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6F6F6F" w:themeColor="accent1"/>
                                <w:sz w:val="28"/>
                                <w:szCs w:val="28"/>
                              </w:rPr>
                              <w:t>SOBRE O AUTOR</w:t>
                            </w:r>
                          </w:p>
                          <w:p w14:paraId="3688C5F3" w14:textId="53E0A356" w:rsidR="00772820" w:rsidRPr="00E31D56" w:rsidRDefault="0079776A" w:rsidP="003033C8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Luiz Guilherme dos Santos</w:t>
                            </w:r>
                            <w:r w:rsidR="00ED211E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, 21</w:t>
                            </w:r>
                            <w:r w:rsidR="003033C8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 anos de idade</w:t>
                            </w:r>
                            <w:r w:rsidR="00625F22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, responde pelo nome publico “Dr.Xamã”, </w:t>
                            </w:r>
                            <w:r w:rsidR="0077282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responsavel pela criação de</w:t>
                            </w:r>
                            <w:r w:rsidR="003033C8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282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todo o material apresentado nos seguintes dominios de internet</w:t>
                            </w:r>
                            <w:r w:rsidR="0079335E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, </w:t>
                            </w:r>
                            <w:hyperlink r:id="rId11" w:history="1">
                              <w:r w:rsidR="0079335E" w:rsidRPr="0079335E">
                                <w:rPr>
                                  <w:rStyle w:val="Hyperlink"/>
                                  <w:color w:val="FBA919"/>
                                  <w:sz w:val="24"/>
                                  <w:szCs w:val="24"/>
                                </w:rPr>
                                <w:t>www.drxama.com</w:t>
                              </w:r>
                            </w:hyperlink>
                            <w:r w:rsidR="0079335E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 e </w:t>
                            </w:r>
                            <w:hyperlink r:id="rId12" w:history="1">
                              <w:r w:rsidR="0079335E" w:rsidRPr="002A3BF3">
                                <w:rPr>
                                  <w:rStyle w:val="Hyperlink"/>
                                  <w:color w:val="FBA919"/>
                                  <w:sz w:val="24"/>
                                  <w:szCs w:val="24"/>
                                </w:rPr>
                                <w:t>www.drxama.com.br</w:t>
                              </w:r>
                            </w:hyperlink>
                            <w:r w:rsidR="0079335E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77282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oferecidos pel</w:t>
                            </w:r>
                            <w:r w:rsidR="00EF5D7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o </w:t>
                            </w:r>
                            <w:r w:rsidR="00EF5D70" w:rsidRPr="00EF5D7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GRUPO UOL</w:t>
                            </w:r>
                            <w:r w:rsidR="00ED211E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D2BA6" id="Caixa de Texto 4" o:spid="_x0000_s1035" type="#_x0000_t202" style="position:absolute;left:0;text-align:left;margin-left:-55.25pt;margin-top:197.6pt;width:472.5pt;height:81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" filled="f" stroked="f" strokeweight=".5pt">
                <v:textbox inset="0,0,0,0">
                  <w:txbxContent>
                    <w:p w14:paraId="670FA3E7" w14:textId="5EBCA3D1" w:rsidR="0079776A" w:rsidRPr="00E31D56" w:rsidRDefault="0079776A" w:rsidP="0079776A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6F6F6F" w:themeColor="accent1"/>
                          <w:sz w:val="28"/>
                          <w:szCs w:val="28"/>
                        </w:rPr>
                        <w:t>SOBRE O AUTOR</w:t>
                      </w:r>
                    </w:p>
                    <w:p w14:paraId="3688C5F3" w14:textId="53E0A356" w:rsidR="00772820" w:rsidRPr="00E31D56" w:rsidRDefault="0079776A" w:rsidP="003033C8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>Luiz Guilherme dos Santos</w:t>
                      </w:r>
                      <w:r w:rsidR="00ED211E">
                        <w:rPr>
                          <w:color w:val="EBEBEB" w:themeColor="background2"/>
                          <w:sz w:val="24"/>
                          <w:szCs w:val="24"/>
                        </w:rPr>
                        <w:t>, 21</w:t>
                      </w:r>
                      <w:r w:rsidR="003033C8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 anos de idade</w:t>
                      </w:r>
                      <w:r w:rsidR="00625F22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, responde pelo nome publico “Dr.Xamã”, </w:t>
                      </w:r>
                      <w:r w:rsidR="00772820">
                        <w:rPr>
                          <w:color w:val="EBEBEB" w:themeColor="background2"/>
                          <w:sz w:val="24"/>
                          <w:szCs w:val="24"/>
                        </w:rPr>
                        <w:t>responsavel pela criação de</w:t>
                      </w:r>
                      <w:r w:rsidR="003033C8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 </w:t>
                      </w:r>
                      <w:r w:rsidR="00772820">
                        <w:rPr>
                          <w:color w:val="EBEBEB" w:themeColor="background2"/>
                          <w:sz w:val="24"/>
                          <w:szCs w:val="24"/>
                        </w:rPr>
                        <w:t>todo o material apresentado nos seguintes dominios de internet</w:t>
                      </w:r>
                      <w:r w:rsidR="0079335E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, </w:t>
                      </w:r>
                      <w:hyperlink r:id="rId13" w:history="1">
                        <w:r w:rsidR="0079335E" w:rsidRPr="0079335E">
                          <w:rPr>
                            <w:rStyle w:val="Hyperlink"/>
                            <w:color w:val="FBA919"/>
                            <w:sz w:val="24"/>
                            <w:szCs w:val="24"/>
                          </w:rPr>
                          <w:t>www.drxama.com</w:t>
                        </w:r>
                      </w:hyperlink>
                      <w:r w:rsidR="0079335E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 e </w:t>
                      </w:r>
                      <w:hyperlink r:id="rId14" w:history="1">
                        <w:r w:rsidR="0079335E" w:rsidRPr="002A3BF3">
                          <w:rPr>
                            <w:rStyle w:val="Hyperlink"/>
                            <w:color w:val="FBA919"/>
                            <w:sz w:val="24"/>
                            <w:szCs w:val="24"/>
                          </w:rPr>
                          <w:t>www.drxama.com.br</w:t>
                        </w:r>
                      </w:hyperlink>
                      <w:r w:rsidR="0079335E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, </w:t>
                      </w:r>
                      <w:r w:rsidR="00772820">
                        <w:rPr>
                          <w:color w:val="EBEBEB" w:themeColor="background2"/>
                          <w:sz w:val="24"/>
                          <w:szCs w:val="24"/>
                        </w:rPr>
                        <w:t>oferecidos pel</w:t>
                      </w:r>
                      <w:r w:rsidR="00EF5D70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o </w:t>
                      </w:r>
                      <w:r w:rsidR="00EF5D70" w:rsidRPr="00EF5D70">
                        <w:rPr>
                          <w:color w:val="EBEBEB" w:themeColor="background2"/>
                          <w:sz w:val="24"/>
                          <w:szCs w:val="24"/>
                        </w:rPr>
                        <w:t>GRUPO UOL</w:t>
                      </w:r>
                      <w:r w:rsidR="00ED211E">
                        <w:rPr>
                          <w:color w:val="EBEBEB" w:themeColor="background2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9776A" w:rsidRPr="005A258A">
        <w:rPr>
          <w:noProof/>
          <w:sz w:val="96"/>
          <w:szCs w:val="7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688EC" wp14:editId="3CEB52BD">
                <wp:simplePos x="0" y="0"/>
                <wp:positionH relativeFrom="column">
                  <wp:posOffset>-701675</wp:posOffset>
                </wp:positionH>
                <wp:positionV relativeFrom="paragraph">
                  <wp:posOffset>1987889</wp:posOffset>
                </wp:positionV>
                <wp:extent cx="6001325" cy="520996"/>
                <wp:effectExtent l="0" t="0" r="0" b="127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1325" cy="52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B240E" w14:textId="40F8AE9E" w:rsidR="00435111" w:rsidRPr="00E31D56" w:rsidRDefault="00A72650" w:rsidP="00435111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6F6F6F" w:themeColor="accent1"/>
                                <w:sz w:val="28"/>
                                <w:szCs w:val="28"/>
                              </w:rPr>
                              <w:t>RESUMO DO DOCUMENTO</w:t>
                            </w:r>
                          </w:p>
                          <w:p w14:paraId="72FDC074" w14:textId="0F5E29D0" w:rsidR="00966268" w:rsidRPr="00E31D56" w:rsidRDefault="00A72650" w:rsidP="00435111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Esse documento tem como objetivo </w:t>
                            </w:r>
                            <w:r w:rsidR="00966268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expor todas as funcionalidades do sistema</w:t>
                            </w:r>
                            <w:r w:rsidR="0079776A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88EC" id="Caixa de Texto 2" o:spid="_x0000_s1036" type="#_x0000_t202" style="position:absolute;left:0;text-align:left;margin-left:-55.25pt;margin-top:156.55pt;width:472.55pt;height:4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" filled="f" stroked="f" strokeweight=".5pt">
                <v:textbox inset="0,0,0,0">
                  <w:txbxContent>
                    <w:p w14:paraId="60CB240E" w14:textId="40F8AE9E" w:rsidR="00435111" w:rsidRPr="00E31D56" w:rsidRDefault="00A72650" w:rsidP="00435111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6F6F6F" w:themeColor="accent1"/>
                          <w:sz w:val="28"/>
                          <w:szCs w:val="28"/>
                        </w:rPr>
                        <w:t>RESUMO DO DOCUMENTO</w:t>
                      </w:r>
                    </w:p>
                    <w:p w14:paraId="72FDC074" w14:textId="0F5E29D0" w:rsidR="00966268" w:rsidRPr="00E31D56" w:rsidRDefault="00A72650" w:rsidP="00435111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Esse documento tem como objetivo </w:t>
                      </w:r>
                      <w:r w:rsidR="00966268">
                        <w:rPr>
                          <w:color w:val="EBEBEB" w:themeColor="background2"/>
                          <w:sz w:val="24"/>
                          <w:szCs w:val="24"/>
                        </w:rPr>
                        <w:t>expor todas as funcionalidades do sistema</w:t>
                      </w:r>
                      <w:r w:rsidR="0079776A">
                        <w:rPr>
                          <w:color w:val="EBEBEB" w:themeColor="background2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A258A" w:rsidRPr="005A258A">
        <w:rPr>
          <w:sz w:val="96"/>
          <w:szCs w:val="72"/>
          <w:lang w:val="pt-BR"/>
        </w:rPr>
        <w:t>Introdução</w:t>
      </w:r>
    </w:p>
    <w:p w14:paraId="36DD04E8" w14:textId="0204810D" w:rsidR="00F93239" w:rsidRDefault="00245789" w:rsidP="00245789">
      <w:pPr>
        <w:jc w:val="center"/>
        <w:rPr>
          <w:color w:val="FBA919"/>
          <w:sz w:val="96"/>
          <w:szCs w:val="72"/>
          <w:lang w:val="pt-BR"/>
        </w:rPr>
      </w:pP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674624" behindDoc="0" locked="0" layoutInCell="1" allowOverlap="1" wp14:anchorId="3032B61A" wp14:editId="2AD1EDCF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59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60" name="Caixa de Texto 60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93C6C6" w14:textId="3C7F04EB" w:rsidR="00245789" w:rsidRPr="00136CE7" w:rsidRDefault="00245789" w:rsidP="0024578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4</w:t>
                              </w:r>
                            </w:p>
                            <w:p w14:paraId="65F32B15" w14:textId="575A1D11" w:rsidR="00245789" w:rsidRPr="00E31D56" w:rsidRDefault="00245789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Instalação do plugin.</w:t>
                              </w:r>
                            </w:p>
                            <w:p w14:paraId="0C4E1213" w14:textId="08AFEF7D" w:rsidR="00245789" w:rsidRPr="00136CE7" w:rsidRDefault="00245789" w:rsidP="0024578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5</w:t>
                              </w:r>
                            </w:p>
                            <w:p w14:paraId="2A181D33" w14:textId="7DCAF733" w:rsidR="00245789" w:rsidRDefault="007B0C15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Utilização da variavel DX.</w:t>
                              </w:r>
                            </w:p>
                            <w:p w14:paraId="2830BA92" w14:textId="27440A79" w:rsidR="00245789" w:rsidRPr="00136CE7" w:rsidRDefault="00245789" w:rsidP="0024578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6</w:t>
                              </w:r>
                            </w:p>
                            <w:p w14:paraId="70723666" w14:textId="7002FFA3" w:rsidR="00245789" w:rsidRPr="00E31D56" w:rsidRDefault="00D02BF7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Parâmetros.</w:t>
                              </w:r>
                            </w:p>
                            <w:p w14:paraId="27213093" w14:textId="58497066" w:rsidR="00245789" w:rsidRPr="00136CE7" w:rsidRDefault="00245789" w:rsidP="0024578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Pagina </w:t>
                              </w:r>
                              <w:r w:rsidR="00C33883"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7</w:t>
                              </w:r>
                            </w:p>
                            <w:p w14:paraId="3F514CBF" w14:textId="58C4648F" w:rsidR="00245789" w:rsidRPr="00E31D56" w:rsidRDefault="00C33883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Observações.</w:t>
                              </w:r>
                            </w:p>
                            <w:p w14:paraId="2CFA10F5" w14:textId="3E2511CA" w:rsidR="00245789" w:rsidRPr="00136CE7" w:rsidRDefault="00245789" w:rsidP="0024578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Pagina </w:t>
                              </w:r>
                              <w:r w:rsidR="00C33883"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8</w:t>
                              </w:r>
                            </w:p>
                            <w:p w14:paraId="10694B1E" w14:textId="38AE583E" w:rsidR="00245789" w:rsidRPr="00E31D56" w:rsidRDefault="001F25DC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Comandos de plugin</w:t>
                              </w:r>
                              <w:r w:rsidR="000304F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1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327375A5" w14:textId="59BC7291" w:rsidR="00245789" w:rsidRPr="00136CE7" w:rsidRDefault="00245789" w:rsidP="0024578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Pagina </w:t>
                              </w:r>
                              <w:r w:rsidR="001F25DC"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9</w:t>
                              </w:r>
                            </w:p>
                            <w:p w14:paraId="2A75B9F8" w14:textId="3421A017" w:rsidR="00245789" w:rsidRDefault="001F25DC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Comando</w:t>
                              </w:r>
                              <w:r w:rsidR="000304F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de </w:t>
                              </w:r>
                              <w:r w:rsidR="000304F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plugin 2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5E15502D" w14:textId="11F5CDAC" w:rsidR="00CE2F53" w:rsidRPr="00136CE7" w:rsidRDefault="00CE2F53" w:rsidP="00CE2F53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 w:rsidR="00EB35FA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0</w:t>
                              </w:r>
                            </w:p>
                            <w:p w14:paraId="75B62EF2" w14:textId="0FE7367A" w:rsidR="00CE2F53" w:rsidRDefault="000304FC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Comandos de script 1.</w:t>
                              </w:r>
                            </w:p>
                            <w:p w14:paraId="23E29095" w14:textId="3219E8D1" w:rsidR="0003797A" w:rsidRPr="00136CE7" w:rsidRDefault="0003797A" w:rsidP="0003797A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 w:rsidR="00EB35FA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1</w:t>
                              </w:r>
                            </w:p>
                            <w:p w14:paraId="45D17427" w14:textId="626B4B16" w:rsidR="0003797A" w:rsidRDefault="0003797A" w:rsidP="0003797A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Comandos de script 2.</w:t>
                              </w:r>
                            </w:p>
                            <w:p w14:paraId="0F61D5B6" w14:textId="1494A82A" w:rsidR="0003797A" w:rsidRPr="00136CE7" w:rsidRDefault="0003797A" w:rsidP="0003797A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 w:rsidR="00EB35FA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2</w:t>
                              </w:r>
                            </w:p>
                            <w:p w14:paraId="24AD354D" w14:textId="4B1323C9" w:rsidR="0003797A" w:rsidRPr="0003797A" w:rsidRDefault="0003797A" w:rsidP="0003797A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Comandos de script 3.</w:t>
                              </w:r>
                            </w:p>
                            <w:p w14:paraId="45B03419" w14:textId="150C94CC" w:rsidR="000304FC" w:rsidRPr="00136CE7" w:rsidRDefault="000304FC" w:rsidP="000304FC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 w:rsidR="00EB35FA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3</w:t>
                              </w:r>
                            </w:p>
                            <w:p w14:paraId="74CD522B" w14:textId="73FD4D30" w:rsidR="00EB35FA" w:rsidRDefault="00EB35FA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Comandos de script 4.</w:t>
                              </w:r>
                            </w:p>
                            <w:p w14:paraId="75FD850B" w14:textId="77777777" w:rsidR="00EB35FA" w:rsidRPr="00136CE7" w:rsidRDefault="00EB35FA" w:rsidP="00EB35FA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4</w:t>
                              </w:r>
                            </w:p>
                            <w:p w14:paraId="19E60031" w14:textId="5D47C804" w:rsidR="00EB35FA" w:rsidRDefault="00BC7B29" w:rsidP="00EB35FA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 Jolt API</w:t>
                              </w:r>
                              <w:r w:rsidR="00C02C71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1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4D3C5E56" w14:textId="2963FB20" w:rsidR="00C02C71" w:rsidRPr="00136CE7" w:rsidRDefault="00C02C71" w:rsidP="00C02C71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5</w:t>
                              </w:r>
                            </w:p>
                            <w:p w14:paraId="1FFBDDC3" w14:textId="32DEE96B" w:rsidR="00C02C71" w:rsidRDefault="00C02C71" w:rsidP="00C02C7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 Jolt API 2.</w:t>
                              </w:r>
                            </w:p>
                            <w:p w14:paraId="1484AD99" w14:textId="04C8E3CB" w:rsidR="009F4DA1" w:rsidRPr="00136CE7" w:rsidRDefault="009F4DA1" w:rsidP="009F4DA1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6</w:t>
                              </w:r>
                            </w:p>
                            <w:p w14:paraId="2CAD6EE9" w14:textId="502E7570" w:rsidR="009F4DA1" w:rsidRDefault="009F4DA1" w:rsidP="00C02C7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Links dos Vídeos.</w:t>
                              </w:r>
                            </w:p>
                            <w:p w14:paraId="3DF40E7B" w14:textId="2968D5E6" w:rsidR="005A17B3" w:rsidRPr="00136CE7" w:rsidRDefault="005A17B3" w:rsidP="005A17B3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 w:rsidR="009F4DA1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7</w:t>
                              </w:r>
                            </w:p>
                            <w:p w14:paraId="56DC67E3" w14:textId="79ED4CCD" w:rsidR="005A17B3" w:rsidRDefault="005A17B3" w:rsidP="005A17B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Entre em contato.</w:t>
                              </w:r>
                            </w:p>
                            <w:p w14:paraId="7564A162" w14:textId="1E4CD6E2" w:rsidR="009F4DA1" w:rsidRPr="00136CE7" w:rsidRDefault="009F4DA1" w:rsidP="009F4DA1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Pagina 1</w:t>
                              </w: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8</w:t>
                              </w:r>
                            </w:p>
                            <w:p w14:paraId="30902B75" w14:textId="77777777" w:rsidR="009F4DA1" w:rsidRDefault="009F4DA1" w:rsidP="009F4DA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Publicidade.</w:t>
                              </w:r>
                            </w:p>
                            <w:p w14:paraId="033A79F0" w14:textId="77777777" w:rsidR="009F4DA1" w:rsidRDefault="009F4DA1" w:rsidP="005A17B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32F256FC" w14:textId="77777777" w:rsidR="005A17B3" w:rsidRPr="00E31D56" w:rsidRDefault="005A17B3" w:rsidP="0024578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62" name="Retângulo 62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2B61A" id="_x0000_s1037" style="position:absolute;left:0;text-align:left;margin-left:14.9pt;margin-top:0;width:616.1pt;height:627.05pt;z-index:251674624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">
                <v:shape id="Caixa de Texto 60" o:spid="_x0000_s1038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" filled="f" stroked="f" strokeweight=".5pt">
                  <v:textbox inset="0,0,0,0">
                    <w:txbxContent>
                      <w:p w14:paraId="6F93C6C6" w14:textId="3C7F04EB" w:rsidR="00245789" w:rsidRPr="00136CE7" w:rsidRDefault="00245789" w:rsidP="0024578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4</w:t>
                        </w:r>
                      </w:p>
                      <w:p w14:paraId="65F32B15" w14:textId="575A1D11" w:rsidR="00245789" w:rsidRPr="00E31D56" w:rsidRDefault="00245789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Instalação do plugin.</w:t>
                        </w:r>
                      </w:p>
                      <w:p w14:paraId="0C4E1213" w14:textId="08AFEF7D" w:rsidR="00245789" w:rsidRPr="00136CE7" w:rsidRDefault="00245789" w:rsidP="0024578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5</w:t>
                        </w:r>
                      </w:p>
                      <w:p w14:paraId="2A181D33" w14:textId="7DCAF733" w:rsidR="00245789" w:rsidRDefault="007B0C15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Utilização da variavel DX.</w:t>
                        </w:r>
                      </w:p>
                      <w:p w14:paraId="2830BA92" w14:textId="27440A79" w:rsidR="00245789" w:rsidRPr="00136CE7" w:rsidRDefault="00245789" w:rsidP="0024578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6</w:t>
                        </w:r>
                      </w:p>
                      <w:p w14:paraId="70723666" w14:textId="7002FFA3" w:rsidR="00245789" w:rsidRPr="00E31D56" w:rsidRDefault="00D02BF7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Parâmetros.</w:t>
                        </w:r>
                      </w:p>
                      <w:p w14:paraId="27213093" w14:textId="58497066" w:rsidR="00245789" w:rsidRPr="00136CE7" w:rsidRDefault="00245789" w:rsidP="0024578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Pagina </w:t>
                        </w:r>
                        <w:r w:rsidR="00C33883"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7</w:t>
                        </w:r>
                      </w:p>
                      <w:p w14:paraId="3F514CBF" w14:textId="58C4648F" w:rsidR="00245789" w:rsidRPr="00E31D56" w:rsidRDefault="00C33883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Observações.</w:t>
                        </w:r>
                      </w:p>
                      <w:p w14:paraId="2CFA10F5" w14:textId="3E2511CA" w:rsidR="00245789" w:rsidRPr="00136CE7" w:rsidRDefault="00245789" w:rsidP="0024578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Pagina </w:t>
                        </w:r>
                        <w:r w:rsidR="00C33883"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8</w:t>
                        </w:r>
                      </w:p>
                      <w:p w14:paraId="10694B1E" w14:textId="38AE583E" w:rsidR="00245789" w:rsidRPr="00E31D56" w:rsidRDefault="001F25DC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Comandos de plugin</w:t>
                        </w:r>
                        <w:r w:rsidR="000304F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1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327375A5" w14:textId="59BC7291" w:rsidR="00245789" w:rsidRPr="00136CE7" w:rsidRDefault="00245789" w:rsidP="0024578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Pagina </w:t>
                        </w:r>
                        <w:r w:rsidR="001F25DC"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9</w:t>
                        </w:r>
                      </w:p>
                      <w:p w14:paraId="2A75B9F8" w14:textId="3421A017" w:rsidR="00245789" w:rsidRDefault="001F25DC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Comando</w:t>
                        </w:r>
                        <w:r w:rsidR="000304F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de </w:t>
                        </w:r>
                        <w:r w:rsidR="000304F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plugin 2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5E15502D" w14:textId="11F5CDAC" w:rsidR="00CE2F53" w:rsidRPr="00136CE7" w:rsidRDefault="00CE2F53" w:rsidP="00CE2F53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 w:rsidR="00EB35FA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0</w:t>
                        </w:r>
                      </w:p>
                      <w:p w14:paraId="75B62EF2" w14:textId="0FE7367A" w:rsidR="00CE2F53" w:rsidRDefault="000304FC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Comandos de script 1.</w:t>
                        </w:r>
                      </w:p>
                      <w:p w14:paraId="23E29095" w14:textId="3219E8D1" w:rsidR="0003797A" w:rsidRPr="00136CE7" w:rsidRDefault="0003797A" w:rsidP="0003797A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 w:rsidR="00EB35FA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1</w:t>
                        </w:r>
                      </w:p>
                      <w:p w14:paraId="45D17427" w14:textId="626B4B16" w:rsidR="0003797A" w:rsidRDefault="0003797A" w:rsidP="0003797A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Comandos de script 2.</w:t>
                        </w:r>
                      </w:p>
                      <w:p w14:paraId="0F61D5B6" w14:textId="1494A82A" w:rsidR="0003797A" w:rsidRPr="00136CE7" w:rsidRDefault="0003797A" w:rsidP="0003797A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 w:rsidR="00EB35FA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2</w:t>
                        </w:r>
                      </w:p>
                      <w:p w14:paraId="24AD354D" w14:textId="4B1323C9" w:rsidR="0003797A" w:rsidRPr="0003797A" w:rsidRDefault="0003797A" w:rsidP="0003797A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Comandos de script 3.</w:t>
                        </w:r>
                      </w:p>
                      <w:p w14:paraId="45B03419" w14:textId="150C94CC" w:rsidR="000304FC" w:rsidRPr="00136CE7" w:rsidRDefault="000304FC" w:rsidP="000304FC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 w:rsidR="00EB35FA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3</w:t>
                        </w:r>
                      </w:p>
                      <w:p w14:paraId="74CD522B" w14:textId="73FD4D30" w:rsidR="00EB35FA" w:rsidRDefault="00EB35FA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Comandos de script 4.</w:t>
                        </w:r>
                      </w:p>
                      <w:p w14:paraId="75FD850B" w14:textId="77777777" w:rsidR="00EB35FA" w:rsidRPr="00136CE7" w:rsidRDefault="00EB35FA" w:rsidP="00EB35FA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4</w:t>
                        </w:r>
                      </w:p>
                      <w:p w14:paraId="19E60031" w14:textId="5D47C804" w:rsidR="00EB35FA" w:rsidRDefault="00BC7B29" w:rsidP="00EB35FA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 Jolt API</w:t>
                        </w:r>
                        <w:r w:rsidR="00C02C71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1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4D3C5E56" w14:textId="2963FB20" w:rsidR="00C02C71" w:rsidRPr="00136CE7" w:rsidRDefault="00C02C71" w:rsidP="00C02C71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5</w:t>
                        </w:r>
                      </w:p>
                      <w:p w14:paraId="1FFBDDC3" w14:textId="32DEE96B" w:rsidR="00C02C71" w:rsidRDefault="00C02C71" w:rsidP="00C02C7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 Jolt API 2.</w:t>
                        </w:r>
                      </w:p>
                      <w:p w14:paraId="1484AD99" w14:textId="04C8E3CB" w:rsidR="009F4DA1" w:rsidRPr="00136CE7" w:rsidRDefault="009F4DA1" w:rsidP="009F4DA1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6</w:t>
                        </w:r>
                      </w:p>
                      <w:p w14:paraId="2CAD6EE9" w14:textId="502E7570" w:rsidR="009F4DA1" w:rsidRDefault="009F4DA1" w:rsidP="00C02C7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Links dos Vídeos.</w:t>
                        </w:r>
                      </w:p>
                      <w:p w14:paraId="3DF40E7B" w14:textId="2968D5E6" w:rsidR="005A17B3" w:rsidRPr="00136CE7" w:rsidRDefault="005A17B3" w:rsidP="005A17B3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 w:rsidR="009F4DA1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7</w:t>
                        </w:r>
                      </w:p>
                      <w:p w14:paraId="56DC67E3" w14:textId="79ED4CCD" w:rsidR="005A17B3" w:rsidRDefault="005A17B3" w:rsidP="005A17B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Entre em contato.</w:t>
                        </w:r>
                      </w:p>
                      <w:p w14:paraId="7564A162" w14:textId="1E4CD6E2" w:rsidR="009F4DA1" w:rsidRPr="00136CE7" w:rsidRDefault="009F4DA1" w:rsidP="009F4DA1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Pagina 1</w:t>
                        </w: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8</w:t>
                        </w:r>
                      </w:p>
                      <w:p w14:paraId="30902B75" w14:textId="77777777" w:rsidR="009F4DA1" w:rsidRDefault="009F4DA1" w:rsidP="009F4DA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Publicidade.</w:t>
                        </w:r>
                      </w:p>
                      <w:p w14:paraId="033A79F0" w14:textId="77777777" w:rsidR="009F4DA1" w:rsidRDefault="009F4DA1" w:rsidP="005A17B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32F256FC" w14:textId="77777777" w:rsidR="005A17B3" w:rsidRPr="00E31D56" w:rsidRDefault="005A17B3" w:rsidP="0024578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upo 188" o:spid="_x0000_s1039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tângulo 62" o:spid="_x0000_s1040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" fillcolor="#fba919 [3212]" stroked="f" strokeweight="1pt">
                    <v:fill opacity="0"/>
                  </v:rect>
                  <v:shape id="Retângulo 8" o:spid="_x0000_s1041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Índice</w:t>
      </w:r>
    </w:p>
    <w:p w14:paraId="15553CA7" w14:textId="5B163BF8" w:rsidR="00E57F20" w:rsidRDefault="00F93239" w:rsidP="00F93239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="000F3A61">
        <w:rPr>
          <w:b/>
          <w:bCs/>
          <w:noProof/>
          <w:color w:val="FBA919"/>
          <w:sz w:val="300"/>
          <w:szCs w:val="300"/>
          <w:lang w:val="pt-BR"/>
        </w:rPr>
        <w:lastRenderedPageBreak/>
        <w:drawing>
          <wp:anchor distT="0" distB="0" distL="114300" distR="114300" simplePos="0" relativeHeight="251679744" behindDoc="0" locked="0" layoutInCell="1" allowOverlap="1" wp14:anchorId="3ED3E467" wp14:editId="529CED2C">
            <wp:simplePos x="0" y="0"/>
            <wp:positionH relativeFrom="margin">
              <wp:posOffset>-672997</wp:posOffset>
            </wp:positionH>
            <wp:positionV relativeFrom="paragraph">
              <wp:posOffset>4937760</wp:posOffset>
            </wp:positionV>
            <wp:extent cx="5869048" cy="3301340"/>
            <wp:effectExtent l="0" t="0" r="0" b="0"/>
            <wp:wrapNone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asso 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9048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A61">
        <w:rPr>
          <w:b/>
          <w:bCs/>
          <w:noProof/>
          <w:color w:val="FBA919"/>
          <w:sz w:val="300"/>
          <w:szCs w:val="300"/>
          <w:lang w:val="pt-BR"/>
        </w:rPr>
        <w:drawing>
          <wp:anchor distT="0" distB="0" distL="114300" distR="114300" simplePos="0" relativeHeight="251677696" behindDoc="0" locked="0" layoutInCell="1" allowOverlap="1" wp14:anchorId="489E34E3" wp14:editId="69439C0E">
            <wp:simplePos x="0" y="0"/>
            <wp:positionH relativeFrom="margin">
              <wp:posOffset>-688768</wp:posOffset>
            </wp:positionH>
            <wp:positionV relativeFrom="paragraph">
              <wp:posOffset>1389414</wp:posOffset>
            </wp:positionV>
            <wp:extent cx="5869050" cy="3301340"/>
            <wp:effectExtent l="0" t="0" r="0" b="0"/>
            <wp:wrapNone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asso 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2731" cy="33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mc:AlternateContent>
          <mc:Choice Requires="wpg">
            <w:drawing>
              <wp:anchor distT="0" distB="0" distL="457200" distR="457200" simplePos="0" relativeHeight="251676672" behindDoc="0" locked="0" layoutInCell="1" allowOverlap="1" wp14:anchorId="1018950A" wp14:editId="61C6B494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128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29" name="Caixa de Texto 129"/>
                        <wps:cNvSpPr txBox="1"/>
                        <wps:spPr>
                          <a:xfrm>
                            <a:off x="-828154" y="1"/>
                            <a:ext cx="2865861" cy="829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584064" w14:textId="6088221E" w:rsidR="00F93239" w:rsidRPr="00136CE7" w:rsidRDefault="00173F98" w:rsidP="00F9323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Resumo</w:t>
                              </w:r>
                            </w:p>
                            <w:p w14:paraId="28B8B19A" w14:textId="51EAC6DB" w:rsidR="00F93239" w:rsidRDefault="00567CBF" w:rsidP="00F9323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Siga as instruções a baixo.</w:t>
                              </w:r>
                            </w:p>
                            <w:p w14:paraId="58EC8C8E" w14:textId="0C587949" w:rsidR="00A0341A" w:rsidRPr="00E31D56" w:rsidRDefault="00A0341A" w:rsidP="00F9323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0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31" name="Retângulo 131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8950A" id="_x0000_s1042" style="position:absolute;left:0;text-align:left;margin-left:14.9pt;margin-top:0;width:616.1pt;height:627.05pt;z-index:251676672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">
                <v:shape id="Caixa de Texto 129" o:spid="_x0000_s1043" type="#_x0000_t202" style="position:absolute;left:-8281;width:28658;height:8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" filled="f" stroked="f" strokeweight=".5pt">
                  <v:textbox inset="0,0,0,0">
                    <w:txbxContent>
                      <w:p w14:paraId="62584064" w14:textId="6088221E" w:rsidR="00F93239" w:rsidRPr="00136CE7" w:rsidRDefault="00173F98" w:rsidP="00F9323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Resumo</w:t>
                        </w:r>
                      </w:p>
                      <w:p w14:paraId="28B8B19A" w14:textId="51EAC6DB" w:rsidR="00F93239" w:rsidRDefault="00567CBF" w:rsidP="00F9323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Siga as instruções a baixo.</w:t>
                        </w:r>
                      </w:p>
                      <w:p w14:paraId="58EC8C8E" w14:textId="0C587949" w:rsidR="00A0341A" w:rsidRPr="00E31D56" w:rsidRDefault="00A0341A" w:rsidP="00F9323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upo 188" o:spid="_x0000_s1044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rect id="Retângulo 131" o:spid="_x0000_s1045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" fillcolor="#fba919 [3212]" stroked="f" strokeweight="1pt">
                    <v:fill opacity="0"/>
                  </v:rect>
                  <v:shape id="Retângulo 8" o:spid="_x0000_s1046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Instalação do Plugin</w:t>
      </w:r>
    </w:p>
    <w:p w14:paraId="03540731" w14:textId="37FB630B" w:rsidR="006155AC" w:rsidRDefault="00E57F20" w:rsidP="00E57F20">
      <w:pPr>
        <w:jc w:val="center"/>
        <w:rPr>
          <w:color w:val="FBA919"/>
          <w:sz w:val="72"/>
          <w:szCs w:val="56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="001F0EF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7F925E" wp14:editId="4F5944D7">
                <wp:simplePos x="0" y="0"/>
                <wp:positionH relativeFrom="column">
                  <wp:posOffset>-733245</wp:posOffset>
                </wp:positionH>
                <wp:positionV relativeFrom="paragraph">
                  <wp:posOffset>4692770</wp:posOffset>
                </wp:positionV>
                <wp:extent cx="5960426" cy="4097547"/>
                <wp:effectExtent l="0" t="0" r="2540" b="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426" cy="40975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39FE1" w14:textId="77777777" w:rsidR="00D43044" w:rsidRPr="00136CE7" w:rsidRDefault="001F0EFA" w:rsidP="001F0EFA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Comand</w:t>
                            </w:r>
                            <w:r w:rsidR="002B26F4"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o</w:t>
                            </w:r>
                            <w:r w:rsidR="00D43044"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s</w:t>
                            </w:r>
                          </w:p>
                          <w:p w14:paraId="170181E1" w14:textId="328F2A39" w:rsidR="001F0EFA" w:rsidRPr="00136CE7" w:rsidRDefault="002B26F4" w:rsidP="001F0EFA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 xml:space="preserve"> - DX.compatibility</w:t>
                            </w:r>
                          </w:p>
                          <w:p w14:paraId="3DD90874" w14:textId="52AF93B6" w:rsidR="001F0EFA" w:rsidRDefault="00D87335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Retorna uma mensagem no debug</w:t>
                            </w:r>
                            <w:r w:rsidR="00900953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. Verifica </w:t>
                            </w:r>
                            <w:r w:rsidR="00EB6B0E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se o plugin está compativel com sua versão do RPG MAKER MV.</w:t>
                            </w:r>
                          </w:p>
                          <w:p w14:paraId="37A23946" w14:textId="3E346FC4" w:rsidR="00D43044" w:rsidRPr="00136CE7" w:rsidRDefault="00D43044" w:rsidP="00D43044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 xml:space="preserve"> - DX.</w:t>
                            </w:r>
                            <w:r w:rsidR="00D87335"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site</w:t>
                            </w:r>
                          </w:p>
                          <w:p w14:paraId="33702F2B" w14:textId="64BDCE5D" w:rsidR="001F0EFA" w:rsidRDefault="00D87335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Abre </w:t>
                            </w:r>
                            <w:r w:rsidR="00900953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o site oficial do Dr.Xamã</w:t>
                            </w:r>
                            <w:r w:rsidR="00A80B7D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50B170A" w14:textId="3ABACB67" w:rsidR="00A80B7D" w:rsidRPr="00136CE7" w:rsidRDefault="00A80B7D" w:rsidP="00A80B7D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- DX.</w:t>
                            </w:r>
                            <w:r w:rsidR="001A1DD7"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terms</w:t>
                            </w:r>
                          </w:p>
                          <w:p w14:paraId="657F89D6" w14:textId="27B2B0DF" w:rsidR="00A80B7D" w:rsidRDefault="001A1DD7" w:rsidP="00A80B7D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Abre a pagina dos termos de uso dos plugins do Dr.Xamã.</w:t>
                            </w:r>
                          </w:p>
                          <w:p w14:paraId="280C88A2" w14:textId="4EB92AAA" w:rsidR="005F3524" w:rsidRPr="00136CE7" w:rsidRDefault="005F3524" w:rsidP="005F3524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- DX.gameJolt</w:t>
                            </w:r>
                            <w:r w:rsidR="00240F56"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.changelog</w:t>
                            </w:r>
                          </w:p>
                          <w:p w14:paraId="03E28459" w14:textId="2A76237E" w:rsidR="005F3524" w:rsidRDefault="005F3524" w:rsidP="005F3524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Abre a pagina </w:t>
                            </w:r>
                            <w:r w:rsidR="004D78A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contendo as informações sobre todas as atualizações do plugin. </w:t>
                            </w:r>
                          </w:p>
                          <w:p w14:paraId="79D569E2" w14:textId="42E5802A" w:rsidR="004D78A0" w:rsidRPr="00136CE7" w:rsidRDefault="004D78A0" w:rsidP="004D78A0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- DX.gameJolt.update</w:t>
                            </w:r>
                          </w:p>
                          <w:p w14:paraId="0B4BF67F" w14:textId="39677838" w:rsidR="004D78A0" w:rsidRDefault="004D78A0" w:rsidP="004D78A0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Abre a pagina </w:t>
                            </w:r>
                            <w:r w:rsidR="00B7569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do arquivo para baixa-lo na versão mais </w:t>
                            </w:r>
                            <w:r w:rsidR="005E5D9C" w:rsidRPr="005E5D9C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recente</w:t>
                            </w:r>
                            <w:r w:rsidR="00B75690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58F36A" w14:textId="2346A7CD" w:rsidR="006C6122" w:rsidRPr="00136CE7" w:rsidRDefault="006C6122" w:rsidP="006C6122">
                            <w:pPr>
                              <w:pStyle w:val="CabealhodoSumrio"/>
                              <w:spacing w:before="120"/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- DX.gameJolt.</w:t>
                            </w:r>
                            <w:r w:rsidR="008B2D52" w:rsidRPr="00136CE7">
                              <w:rPr>
                                <w:color w:val="6F6F6F" w:themeColor="accent1"/>
                                <w:sz w:val="28"/>
                                <w:szCs w:val="28"/>
                                <w:u w:val="single"/>
                              </w:rPr>
                              <w:t>version</w:t>
                            </w:r>
                          </w:p>
                          <w:p w14:paraId="057EF26B" w14:textId="53A9F502" w:rsidR="006C6122" w:rsidRDefault="008B2D52" w:rsidP="006C6122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Retorna uma mensagem no debug contendo a versão do </w:t>
                            </w:r>
                            <w:r w:rsidR="00D44F1C"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plugin</w:t>
                            </w: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B0BE0B3" w14:textId="71B81794" w:rsidR="001A1DD7" w:rsidRDefault="001A1DD7" w:rsidP="00A80B7D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23E7D7E2" w14:textId="77777777" w:rsidR="008B2D52" w:rsidRDefault="008B2D52" w:rsidP="00A80B7D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5FC7A57A" w14:textId="77777777" w:rsidR="008B2D52" w:rsidRDefault="008B2D52" w:rsidP="00A80B7D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5F82965A" w14:textId="6B1A01E5" w:rsidR="001A1DD7" w:rsidRDefault="001A1DD7" w:rsidP="00A80B7D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Dominios oficiais, </w:t>
                            </w:r>
                            <w:hyperlink r:id="rId17" w:history="1">
                              <w:r w:rsidRPr="00A80B7D">
                                <w:rPr>
                                  <w:rStyle w:val="Hyperlink"/>
                                  <w:color w:val="FBA919"/>
                                  <w:sz w:val="24"/>
                                  <w:szCs w:val="24"/>
                                </w:rPr>
                                <w:t>www.drxama.com</w:t>
                              </w:r>
                            </w:hyperlink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 xml:space="preserve"> e </w:t>
                            </w:r>
                            <w:r w:rsidRPr="00A80B7D">
                              <w:rPr>
                                <w:color w:val="FBA919"/>
                                <w:sz w:val="24"/>
                                <w:szCs w:val="24"/>
                              </w:rPr>
                              <w:t>www.drxama.com.br</w:t>
                            </w:r>
                            <w:r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1CE53D1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137278E8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2995190D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57EEC71C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7E5970A2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4842F388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4B858BD6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5D526C01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3E064558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119F18CA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1F86AC5D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0C8F415B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6ECB042A" w14:textId="77777777" w:rsidR="001F0EFA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  <w:p w14:paraId="7D6BC3BA" w14:textId="77777777" w:rsidR="001F0EFA" w:rsidRPr="00E31D56" w:rsidRDefault="001F0EFA" w:rsidP="001F0EFA">
                            <w:pPr>
                              <w:jc w:val="both"/>
                              <w:rPr>
                                <w:color w:val="EBEBEB" w:themeColor="background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925E" id="Caixa de Texto 147" o:spid="_x0000_s1047" type="#_x0000_t202" style="position:absolute;left:0;text-align:left;margin-left:-57.75pt;margin-top:369.5pt;width:469.3pt;height:322.6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" filled="f" stroked="f" strokeweight=".5pt">
                <v:textbox inset="0,0,0,0">
                  <w:txbxContent>
                    <w:p w14:paraId="39539FE1" w14:textId="77777777" w:rsidR="00D43044" w:rsidRPr="00136CE7" w:rsidRDefault="001F0EFA" w:rsidP="001F0EFA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</w:pPr>
                      <w:r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Comand</w:t>
                      </w:r>
                      <w:r w:rsidR="002B26F4"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o</w:t>
                      </w:r>
                      <w:r w:rsidR="00D43044"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s</w:t>
                      </w:r>
                    </w:p>
                    <w:p w14:paraId="170181E1" w14:textId="328F2A39" w:rsidR="001F0EFA" w:rsidRPr="00136CE7" w:rsidRDefault="002B26F4" w:rsidP="001F0EFA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</w:pPr>
                      <w:r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 xml:space="preserve"> - DX.compatibility</w:t>
                      </w:r>
                    </w:p>
                    <w:p w14:paraId="3DD90874" w14:textId="52AF93B6" w:rsidR="001F0EFA" w:rsidRDefault="00D87335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>Retorna uma mensagem no debug</w:t>
                      </w:r>
                      <w:r w:rsidR="00900953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. Verifica </w:t>
                      </w:r>
                      <w:r w:rsidR="00EB6B0E">
                        <w:rPr>
                          <w:color w:val="EBEBEB" w:themeColor="background2"/>
                          <w:sz w:val="24"/>
                          <w:szCs w:val="24"/>
                        </w:rPr>
                        <w:t>se o plugin está compativel com sua versão do RPG MAKER MV.</w:t>
                      </w:r>
                    </w:p>
                    <w:p w14:paraId="37A23946" w14:textId="3E346FC4" w:rsidR="00D43044" w:rsidRPr="00136CE7" w:rsidRDefault="00D43044" w:rsidP="00D43044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</w:pPr>
                      <w:r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 xml:space="preserve"> - DX.</w:t>
                      </w:r>
                      <w:r w:rsidR="00D87335"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site</w:t>
                      </w:r>
                    </w:p>
                    <w:p w14:paraId="33702F2B" w14:textId="64BDCE5D" w:rsidR="001F0EFA" w:rsidRDefault="00D87335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Abre </w:t>
                      </w:r>
                      <w:r w:rsidR="00900953">
                        <w:rPr>
                          <w:color w:val="EBEBEB" w:themeColor="background2"/>
                          <w:sz w:val="24"/>
                          <w:szCs w:val="24"/>
                        </w:rPr>
                        <w:t>o site oficial do Dr.Xamã</w:t>
                      </w:r>
                      <w:r w:rsidR="00A80B7D">
                        <w:rPr>
                          <w:color w:val="EBEBEB" w:themeColor="background2"/>
                          <w:sz w:val="24"/>
                          <w:szCs w:val="24"/>
                        </w:rPr>
                        <w:t>.</w:t>
                      </w:r>
                    </w:p>
                    <w:p w14:paraId="150B170A" w14:textId="3ABACB67" w:rsidR="00A80B7D" w:rsidRPr="00136CE7" w:rsidRDefault="00A80B7D" w:rsidP="00A80B7D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</w:pPr>
                      <w:r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- DX.</w:t>
                      </w:r>
                      <w:r w:rsidR="001A1DD7"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terms</w:t>
                      </w:r>
                    </w:p>
                    <w:p w14:paraId="657F89D6" w14:textId="27B2B0DF" w:rsidR="00A80B7D" w:rsidRDefault="001A1DD7" w:rsidP="00A80B7D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>Abre a pagina dos termos de uso dos plugins do Dr.Xamã.</w:t>
                      </w:r>
                    </w:p>
                    <w:p w14:paraId="280C88A2" w14:textId="4EB92AAA" w:rsidR="005F3524" w:rsidRPr="00136CE7" w:rsidRDefault="005F3524" w:rsidP="005F3524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</w:pPr>
                      <w:r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- DX.gameJolt</w:t>
                      </w:r>
                      <w:r w:rsidR="00240F56"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.changelog</w:t>
                      </w:r>
                    </w:p>
                    <w:p w14:paraId="03E28459" w14:textId="2A76237E" w:rsidR="005F3524" w:rsidRDefault="005F3524" w:rsidP="005F3524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Abre a pagina </w:t>
                      </w:r>
                      <w:r w:rsidR="004D78A0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contendo as informações sobre todas as atualizações do plugin. </w:t>
                      </w:r>
                    </w:p>
                    <w:p w14:paraId="79D569E2" w14:textId="42E5802A" w:rsidR="004D78A0" w:rsidRPr="00136CE7" w:rsidRDefault="004D78A0" w:rsidP="004D78A0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</w:pPr>
                      <w:r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- DX.gameJolt.update</w:t>
                      </w:r>
                    </w:p>
                    <w:p w14:paraId="0B4BF67F" w14:textId="39677838" w:rsidR="004D78A0" w:rsidRDefault="004D78A0" w:rsidP="004D78A0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Abre a pagina </w:t>
                      </w:r>
                      <w:r w:rsidR="00B75690"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do arquivo para baixa-lo na versão mais </w:t>
                      </w:r>
                      <w:r w:rsidR="005E5D9C" w:rsidRPr="005E5D9C">
                        <w:rPr>
                          <w:color w:val="EBEBEB" w:themeColor="background2"/>
                          <w:sz w:val="24"/>
                          <w:szCs w:val="24"/>
                        </w:rPr>
                        <w:t>recente</w:t>
                      </w:r>
                      <w:r w:rsidR="00B75690">
                        <w:rPr>
                          <w:color w:val="EBEBEB" w:themeColor="background2"/>
                          <w:sz w:val="24"/>
                          <w:szCs w:val="24"/>
                        </w:rPr>
                        <w:t>.</w:t>
                      </w:r>
                    </w:p>
                    <w:p w14:paraId="0E58F36A" w14:textId="2346A7CD" w:rsidR="006C6122" w:rsidRPr="00136CE7" w:rsidRDefault="006C6122" w:rsidP="006C6122">
                      <w:pPr>
                        <w:pStyle w:val="CabealhodoSumrio"/>
                        <w:spacing w:before="120"/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</w:pPr>
                      <w:r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- DX.gameJolt.</w:t>
                      </w:r>
                      <w:r w:rsidR="008B2D52" w:rsidRPr="00136CE7">
                        <w:rPr>
                          <w:color w:val="6F6F6F" w:themeColor="accent1"/>
                          <w:sz w:val="28"/>
                          <w:szCs w:val="28"/>
                          <w:u w:val="single"/>
                        </w:rPr>
                        <w:t>version</w:t>
                      </w:r>
                    </w:p>
                    <w:p w14:paraId="057EF26B" w14:textId="53A9F502" w:rsidR="006C6122" w:rsidRDefault="008B2D52" w:rsidP="006C6122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Retorna uma mensagem no debug contendo a versão do </w:t>
                      </w:r>
                      <w:r w:rsidR="00D44F1C">
                        <w:rPr>
                          <w:color w:val="EBEBEB" w:themeColor="background2"/>
                          <w:sz w:val="24"/>
                          <w:szCs w:val="24"/>
                        </w:rPr>
                        <w:t>plugin</w:t>
                      </w: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>.</w:t>
                      </w:r>
                    </w:p>
                    <w:p w14:paraId="5B0BE0B3" w14:textId="71B81794" w:rsidR="001A1DD7" w:rsidRDefault="001A1DD7" w:rsidP="00A80B7D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23E7D7E2" w14:textId="77777777" w:rsidR="008B2D52" w:rsidRDefault="008B2D52" w:rsidP="00A80B7D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5FC7A57A" w14:textId="77777777" w:rsidR="008B2D52" w:rsidRDefault="008B2D52" w:rsidP="00A80B7D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5F82965A" w14:textId="6B1A01E5" w:rsidR="001A1DD7" w:rsidRDefault="001A1DD7" w:rsidP="00A80B7D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Dominios oficiais, </w:t>
                      </w:r>
                      <w:hyperlink r:id="rId18" w:history="1">
                        <w:r w:rsidRPr="00A80B7D">
                          <w:rPr>
                            <w:rStyle w:val="Hyperlink"/>
                            <w:color w:val="FBA919"/>
                            <w:sz w:val="24"/>
                            <w:szCs w:val="24"/>
                          </w:rPr>
                          <w:t>www.drxama.com</w:t>
                        </w:r>
                      </w:hyperlink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 xml:space="preserve"> e </w:t>
                      </w:r>
                      <w:r w:rsidRPr="00A80B7D">
                        <w:rPr>
                          <w:color w:val="FBA919"/>
                          <w:sz w:val="24"/>
                          <w:szCs w:val="24"/>
                        </w:rPr>
                        <w:t>www.drxama.com.br</w:t>
                      </w:r>
                      <w:r>
                        <w:rPr>
                          <w:color w:val="EBEBEB" w:themeColor="background2"/>
                          <w:sz w:val="24"/>
                          <w:szCs w:val="24"/>
                        </w:rPr>
                        <w:t>.</w:t>
                      </w:r>
                    </w:p>
                    <w:p w14:paraId="71CE53D1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137278E8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2995190D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57EEC71C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7E5970A2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4842F388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4B858BD6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5D526C01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3E064558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119F18CA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1F86AC5D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0C8F415B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6ECB042A" w14:textId="77777777" w:rsidR="001F0EFA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  <w:p w14:paraId="7D6BC3BA" w14:textId="77777777" w:rsidR="001F0EFA" w:rsidRPr="00E31D56" w:rsidRDefault="001F0EFA" w:rsidP="001F0EFA">
                      <w:pPr>
                        <w:jc w:val="both"/>
                        <w:rPr>
                          <w:color w:val="EBEBEB" w:themeColor="background2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0EFA" w:rsidRPr="00E57F20">
        <w:rPr>
          <w:b/>
          <w:bCs/>
          <w:noProof/>
          <w:color w:val="FBA919"/>
          <w:sz w:val="280"/>
          <w:szCs w:val="280"/>
          <w:lang w:val="pt-BR"/>
        </w:rPr>
        <mc:AlternateContent>
          <mc:Choice Requires="wpg">
            <w:drawing>
              <wp:anchor distT="0" distB="0" distL="457200" distR="457200" simplePos="0" relativeHeight="251681792" behindDoc="0" locked="0" layoutInCell="1" allowOverlap="1" wp14:anchorId="32ABE4CE" wp14:editId="1D476435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138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39" name="Caixa de Texto 139"/>
                        <wps:cNvSpPr txBox="1"/>
                        <wps:spPr>
                          <a:xfrm>
                            <a:off x="-828154" y="1"/>
                            <a:ext cx="2865861" cy="6065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09FD7D" w14:textId="2591C365" w:rsidR="00E57F20" w:rsidRPr="00136CE7" w:rsidRDefault="00E57F20" w:rsidP="00E57F20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Resumo</w:t>
                              </w:r>
                            </w:p>
                            <w:p w14:paraId="0259A2C7" w14:textId="3C9719D9" w:rsidR="00E57F20" w:rsidRDefault="00892AAB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Veja as imagens a baixo.</w:t>
                              </w:r>
                            </w:p>
                            <w:p w14:paraId="0BC75BC6" w14:textId="7A187F69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18DCE019" w14:textId="6C8DE9C8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1B4EA188" w14:textId="3297AC42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7FB82F3F" w14:textId="57F98AD5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1B4FEC77" w14:textId="642F57F6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074E6431" w14:textId="65666DE3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25927F40" w14:textId="00286F4E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2A42A787" w14:textId="5A21B59E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5A4152E0" w14:textId="17154B78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26FD0A3F" w14:textId="547EC995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1F0849E6" w14:textId="1C07BE32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70183C22" w14:textId="6CC7D87D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49C9223B" w14:textId="4432FDC9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733EE561" w14:textId="4EF2A084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4D04BF8B" w14:textId="4A351E4C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72D82B8A" w14:textId="6A0B367B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4B35F582" w14:textId="70185A7C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71543437" w14:textId="466414D8" w:rsidR="001F0EFA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  <w:p w14:paraId="08808DD8" w14:textId="77777777" w:rsidR="001F0EFA" w:rsidRPr="00E31D56" w:rsidRDefault="001F0EFA" w:rsidP="00E57F2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0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41" name="Retângulo 141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ABE4CE" id="_x0000_s1048" style="position:absolute;left:0;text-align:left;margin-left:14.9pt;margin-top:0;width:616.1pt;height:627.05pt;z-index:251681792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">
                <v:shape id="Caixa de Texto 139" o:spid="_x0000_s1049" type="#_x0000_t202" style="position:absolute;left:-8281;width:28658;height:6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" filled="f" stroked="f" strokeweight=".5pt">
                  <v:textbox inset="0,0,0,0">
                    <w:txbxContent>
                      <w:p w14:paraId="6109FD7D" w14:textId="2591C365" w:rsidR="00E57F20" w:rsidRPr="00136CE7" w:rsidRDefault="00E57F20" w:rsidP="00E57F20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Resumo</w:t>
                        </w:r>
                      </w:p>
                      <w:p w14:paraId="0259A2C7" w14:textId="3C9719D9" w:rsidR="00E57F20" w:rsidRDefault="00892AAB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Veja as imagens a baixo.</w:t>
                        </w:r>
                      </w:p>
                      <w:p w14:paraId="0BC75BC6" w14:textId="7A187F69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18DCE019" w14:textId="6C8DE9C8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1B4EA188" w14:textId="3297AC42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7FB82F3F" w14:textId="57F98AD5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1B4FEC77" w14:textId="642F57F6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074E6431" w14:textId="65666DE3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25927F40" w14:textId="00286F4E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2A42A787" w14:textId="5A21B59E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5A4152E0" w14:textId="17154B78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26FD0A3F" w14:textId="547EC995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1F0849E6" w14:textId="1C07BE32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70183C22" w14:textId="6CC7D87D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49C9223B" w14:textId="4432FDC9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733EE561" w14:textId="4EF2A084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4D04BF8B" w14:textId="4A351E4C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72D82B8A" w14:textId="6A0B367B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4B35F582" w14:textId="70185A7C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71543437" w14:textId="466414D8" w:rsidR="001F0EFA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  <w:p w14:paraId="08808DD8" w14:textId="77777777" w:rsidR="001F0EFA" w:rsidRPr="00E31D56" w:rsidRDefault="001F0EFA" w:rsidP="00E57F2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upo 188" o:spid="_x0000_s105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rect id="Retângulo 141" o:spid="_x0000_s105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" fillcolor="#fba919 [3212]" stroked="f" strokeweight="1pt">
                    <v:fill opacity="0"/>
                  </v:rect>
                  <v:shape id="Retângulo 8" o:spid="_x0000_s1052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 w:rsidR="00892AAB">
        <w:rPr>
          <w:b/>
          <w:bCs/>
          <w:noProof/>
          <w:color w:val="FBA919"/>
          <w:sz w:val="300"/>
          <w:szCs w:val="300"/>
          <w:lang w:val="pt-BR"/>
        </w:rPr>
        <w:drawing>
          <wp:anchor distT="0" distB="0" distL="114300" distR="114300" simplePos="0" relativeHeight="251683840" behindDoc="0" locked="0" layoutInCell="1" allowOverlap="1" wp14:anchorId="5AD1A16B" wp14:editId="33C11D36">
            <wp:simplePos x="0" y="0"/>
            <wp:positionH relativeFrom="margin">
              <wp:posOffset>-723569</wp:posOffset>
            </wp:positionH>
            <wp:positionV relativeFrom="paragraph">
              <wp:posOffset>1391478</wp:posOffset>
            </wp:positionV>
            <wp:extent cx="5869048" cy="3301340"/>
            <wp:effectExtent l="0" t="0" r="0" b="0"/>
            <wp:wrapNone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asso 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048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F20">
        <w:rPr>
          <w:color w:val="FBA919"/>
          <w:sz w:val="72"/>
          <w:szCs w:val="56"/>
          <w:lang w:val="pt-BR"/>
        </w:rPr>
        <w:t>Utilização da variável DX</w:t>
      </w:r>
    </w:p>
    <w:p w14:paraId="43809C5D" w14:textId="01A24916" w:rsidR="00161F7E" w:rsidRDefault="006155AC" w:rsidP="006155AC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72"/>
          <w:szCs w:val="56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687936" behindDoc="0" locked="0" layoutInCell="1" allowOverlap="1" wp14:anchorId="4FCBC634" wp14:editId="577FA011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148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49" name="Caixa de Texto 149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388955" w14:textId="4E7B2F58" w:rsidR="006155AC" w:rsidRPr="00136CE7" w:rsidRDefault="002270E6" w:rsidP="006155AC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DevOPS Debug</w:t>
                              </w:r>
                            </w:p>
                            <w:p w14:paraId="24688AC2" w14:textId="57DDA5B7" w:rsidR="006155AC" w:rsidRDefault="008A77CB" w:rsidP="006155AC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Ativa/Desativa</w:t>
                              </w:r>
                              <w:r w:rsidR="009E6EE9" w:rsidRPr="009E6EE9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depuração do sistema.</w:t>
                              </w:r>
                            </w:p>
                            <w:p w14:paraId="46B7C70F" w14:textId="14377082" w:rsidR="009E6EE9" w:rsidRPr="00136CE7" w:rsidRDefault="00D603D0" w:rsidP="009E6EE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 ID</w:t>
                              </w:r>
                            </w:p>
                            <w:p w14:paraId="6A868C0D" w14:textId="2B58F1B5" w:rsidR="009E6EE9" w:rsidRDefault="00D603D0" w:rsidP="006155AC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D603D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ID do seu jogo.</w:t>
                              </w:r>
                            </w:p>
                            <w:p w14:paraId="68C32E00" w14:textId="78C86AE6" w:rsidR="00D603D0" w:rsidRPr="00136CE7" w:rsidRDefault="0061107C" w:rsidP="00D603D0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Private Key</w:t>
                              </w:r>
                            </w:p>
                            <w:p w14:paraId="22C8B23C" w14:textId="53B16340" w:rsidR="00D603D0" w:rsidRPr="00E31D56" w:rsidRDefault="0061107C" w:rsidP="00D603D0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61107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Chave de acesso </w:t>
                              </w:r>
                              <w:r w:rsidR="008A77C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da API d</w:t>
                              </w:r>
                              <w:r w:rsidRPr="0061107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o seu jogo.</w:t>
                              </w:r>
                            </w:p>
                            <w:p w14:paraId="7CA2D75D" w14:textId="5D057120" w:rsidR="0061107C" w:rsidRPr="00136CE7" w:rsidRDefault="0061107C" w:rsidP="0061107C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Save Cloud</w:t>
                              </w:r>
                            </w:p>
                            <w:p w14:paraId="0E2CF543" w14:textId="62E4779A" w:rsidR="0061107C" w:rsidRPr="00E31D56" w:rsidRDefault="0062726B" w:rsidP="0061107C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Ativa/Desativa</w:t>
                              </w:r>
                              <w:r w:rsidR="00462B35" w:rsidRPr="00462B35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o save na nuvem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14278221" w14:textId="638988C0" w:rsidR="00462B35" w:rsidRPr="00136CE7" w:rsidRDefault="008A77CB" w:rsidP="00462B35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Text Connected</w:t>
                              </w:r>
                            </w:p>
                            <w:p w14:paraId="4AB7DF9D" w14:textId="267AD471" w:rsidR="00462B35" w:rsidRDefault="008A77CB" w:rsidP="00462B35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8A77C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Texto apresentado quando o usuário é conectado.</w:t>
                              </w:r>
                            </w:p>
                            <w:p w14:paraId="5134B1B1" w14:textId="16A62AE1" w:rsidR="003D2D54" w:rsidRPr="003D2D54" w:rsidRDefault="003D2D54" w:rsidP="00462B35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3D2D54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%1 = Nome do Jogador</w:t>
                              </w:r>
                            </w:p>
                            <w:p w14:paraId="4C34A3FA" w14:textId="5E2FE1BB" w:rsidR="0062726B" w:rsidRPr="00136CE7" w:rsidRDefault="0062726B" w:rsidP="0062726B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Text Disconnected</w:t>
                              </w:r>
                            </w:p>
                            <w:p w14:paraId="1A8391C7" w14:textId="651516B3" w:rsidR="0062726B" w:rsidRDefault="00E30980" w:rsidP="0062726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E3098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Texto apresentado quando o usuário é desconectado.</w:t>
                              </w:r>
                            </w:p>
                            <w:p w14:paraId="7514B2CE" w14:textId="2CC26C55" w:rsidR="003D2D54" w:rsidRPr="003D2D54" w:rsidRDefault="003D2D54" w:rsidP="0062726B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3D2D54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%1 = Nome do Jogador</w:t>
                              </w:r>
                            </w:p>
                            <w:p w14:paraId="3BC5469D" w14:textId="7465C708" w:rsidR="00E30980" w:rsidRPr="00136CE7" w:rsidRDefault="00E30980" w:rsidP="00E30980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Text AddPonts</w:t>
                              </w:r>
                            </w:p>
                            <w:p w14:paraId="0E3D827A" w14:textId="2108415E" w:rsidR="00D603D0" w:rsidRDefault="00E30980" w:rsidP="006155AC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E3098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Texto apresentado quando o usuário marca uma pontuação.</w:t>
                              </w:r>
                            </w:p>
                            <w:p w14:paraId="54C07037" w14:textId="7F0711F3" w:rsidR="006D5251" w:rsidRPr="008652D7" w:rsidRDefault="006D5251" w:rsidP="006155AC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8652D7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 xml:space="preserve">%1 = </w:t>
                              </w:r>
                              <w:r w:rsidR="00AD42A3" w:rsidRPr="008652D7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Nome do Jogador</w:t>
                              </w:r>
                            </w:p>
                            <w:p w14:paraId="47BA1AB9" w14:textId="719541B5" w:rsidR="00AD42A3" w:rsidRPr="008652D7" w:rsidRDefault="00AD42A3" w:rsidP="006155AC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8652D7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%2 = Quantidade de pontos</w:t>
                              </w:r>
                            </w:p>
                            <w:p w14:paraId="2B2CB484" w14:textId="4B5AF706" w:rsidR="00AD42A3" w:rsidRDefault="00AD42A3" w:rsidP="006155AC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8652D7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 xml:space="preserve">%3 = </w:t>
                              </w:r>
                              <w:r w:rsidR="008652D7" w:rsidRPr="008652D7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Nome da Tabela</w:t>
                              </w:r>
                            </w:p>
                            <w:p w14:paraId="03786586" w14:textId="7AFE0571" w:rsidR="008652D7" w:rsidRPr="00136CE7" w:rsidRDefault="008652D7" w:rsidP="008652D7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Text AddTrophies</w:t>
                              </w:r>
                            </w:p>
                            <w:p w14:paraId="3CDB873E" w14:textId="26C66C35" w:rsidR="008652D7" w:rsidRDefault="008652D7" w:rsidP="008652D7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8652D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Texto apresentado quando o usuário recebe um troféu.</w:t>
                              </w:r>
                            </w:p>
                            <w:p w14:paraId="2531FA22" w14:textId="1658D4B9" w:rsidR="00D64015" w:rsidRPr="00D64015" w:rsidRDefault="00D64015" w:rsidP="008652D7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D64015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%1 = Nome do Jogador</w:t>
                              </w:r>
                            </w:p>
                            <w:p w14:paraId="6F78A133" w14:textId="7A7D7D9E" w:rsidR="00D64015" w:rsidRDefault="00D64015" w:rsidP="008652D7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D64015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%2 = Nome do Trof</w:t>
                              </w:r>
                              <w:r w:rsidR="0075602F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é</w:t>
                              </w:r>
                              <w:r w:rsidRPr="00D64015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u</w:t>
                              </w:r>
                            </w:p>
                            <w:p w14:paraId="69A01B75" w14:textId="212FE803" w:rsidR="00D64015" w:rsidRPr="00136CE7" w:rsidRDefault="002525A5" w:rsidP="00D64015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Text RemoveTrophies</w:t>
                              </w:r>
                            </w:p>
                            <w:p w14:paraId="214B87A9" w14:textId="679BC1D3" w:rsidR="00D64015" w:rsidRPr="00D64015" w:rsidRDefault="00D64015" w:rsidP="008652D7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8652D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</w:t>
                              </w:r>
                              <w:r w:rsidR="002525A5" w:rsidRPr="002525A5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exto apresentado quando o usuário perde um troféu.</w:t>
                              </w:r>
                            </w:p>
                            <w:p w14:paraId="79C486E8" w14:textId="21B89D53" w:rsidR="008652D7" w:rsidRDefault="007F2EA6" w:rsidP="006155AC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%1 = Nome do Jogador</w:t>
                              </w:r>
                            </w:p>
                            <w:p w14:paraId="7F7483BE" w14:textId="7F6A92E0" w:rsidR="007F2EA6" w:rsidRDefault="007F2EA6" w:rsidP="006155AC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%2 = Nome do Trof</w:t>
                              </w:r>
                              <w:r w:rsidR="0075602F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u</w:t>
                              </w:r>
                            </w:p>
                            <w:p w14:paraId="228BC849" w14:textId="6C11657B" w:rsidR="007F2EA6" w:rsidRPr="00136CE7" w:rsidRDefault="007F2EA6" w:rsidP="007F2EA6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Text Login Page</w:t>
                              </w:r>
                            </w:p>
                            <w:p w14:paraId="678F63E5" w14:textId="7805A50C" w:rsidR="007F2EA6" w:rsidRPr="00D64015" w:rsidRDefault="007F2EA6" w:rsidP="007F2EA6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8652D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odos os textos apresentados na tela de Login</w:t>
                              </w:r>
                              <w:r w:rsidR="00AE311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. Os textos estão em </w:t>
                              </w:r>
                              <w:r w:rsidR="00AE3113" w:rsidRPr="00AE311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sequência</w:t>
                              </w:r>
                              <w:r w:rsidR="00AE311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49F77C05" w14:textId="559BDB2C" w:rsidR="00AE3113" w:rsidRPr="00136CE7" w:rsidRDefault="00AE3113" w:rsidP="00AE3113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Text </w:t>
                              </w:r>
                              <w:r w:rsidR="00DE407A"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Logout </w:t>
                              </w: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Page</w:t>
                              </w:r>
                            </w:p>
                            <w:p w14:paraId="365DA894" w14:textId="4BCB6984" w:rsidR="00AE3113" w:rsidRPr="00D64015" w:rsidRDefault="00AE3113" w:rsidP="00AE311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8652D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odos os textos apresentados na tela de </w:t>
                              </w:r>
                              <w:r w:rsidR="00DE407A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Logout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. Os textos estão em </w:t>
                              </w:r>
                              <w:r w:rsidRPr="00AE311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sequência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3EC18EB0" w14:textId="77777777" w:rsidR="007F2EA6" w:rsidRPr="008652D7" w:rsidRDefault="007F2EA6" w:rsidP="006155AC">
                              <w:pPr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0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51" name="Retângulo 151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CBC634" id="_x0000_s1053" style="position:absolute;left:0;text-align:left;margin-left:14.9pt;margin-top:0;width:616.1pt;height:627.05pt;z-index:251687936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">
                <v:shape id="Caixa de Texto 149" o:spid="_x0000_s1054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" filled="f" stroked="f" strokeweight=".5pt">
                  <v:textbox inset="0,0,0,0">
                    <w:txbxContent>
                      <w:p w14:paraId="4B388955" w14:textId="4E7B2F58" w:rsidR="006155AC" w:rsidRPr="00136CE7" w:rsidRDefault="002270E6" w:rsidP="006155AC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DevOPS Debug</w:t>
                        </w:r>
                      </w:p>
                      <w:p w14:paraId="24688AC2" w14:textId="57DDA5B7" w:rsidR="006155AC" w:rsidRDefault="008A77CB" w:rsidP="006155AC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Ativa/Desativa</w:t>
                        </w:r>
                        <w:r w:rsidR="009E6EE9" w:rsidRPr="009E6EE9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depuração do sistema.</w:t>
                        </w:r>
                      </w:p>
                      <w:p w14:paraId="46B7C70F" w14:textId="14377082" w:rsidR="009E6EE9" w:rsidRPr="00136CE7" w:rsidRDefault="00D603D0" w:rsidP="009E6EE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 ID</w:t>
                        </w:r>
                      </w:p>
                      <w:p w14:paraId="6A868C0D" w14:textId="2B58F1B5" w:rsidR="009E6EE9" w:rsidRDefault="00D603D0" w:rsidP="006155AC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D603D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ID do seu jogo.</w:t>
                        </w:r>
                      </w:p>
                      <w:p w14:paraId="68C32E00" w14:textId="78C86AE6" w:rsidR="00D603D0" w:rsidRPr="00136CE7" w:rsidRDefault="0061107C" w:rsidP="00D603D0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Private Key</w:t>
                        </w:r>
                      </w:p>
                      <w:p w14:paraId="22C8B23C" w14:textId="53B16340" w:rsidR="00D603D0" w:rsidRPr="00E31D56" w:rsidRDefault="0061107C" w:rsidP="00D603D0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61107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Chave de acesso </w:t>
                        </w:r>
                        <w:r w:rsidR="008A77C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da API d</w:t>
                        </w:r>
                        <w:r w:rsidRPr="0061107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o seu jogo.</w:t>
                        </w:r>
                      </w:p>
                      <w:p w14:paraId="7CA2D75D" w14:textId="5D057120" w:rsidR="0061107C" w:rsidRPr="00136CE7" w:rsidRDefault="0061107C" w:rsidP="0061107C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Save Cloud</w:t>
                        </w:r>
                      </w:p>
                      <w:p w14:paraId="0E2CF543" w14:textId="62E4779A" w:rsidR="0061107C" w:rsidRPr="00E31D56" w:rsidRDefault="0062726B" w:rsidP="0061107C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Ativa/Desativa</w:t>
                        </w:r>
                        <w:r w:rsidR="00462B35" w:rsidRPr="00462B35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o save na nuvem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14278221" w14:textId="638988C0" w:rsidR="00462B35" w:rsidRPr="00136CE7" w:rsidRDefault="008A77CB" w:rsidP="00462B35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Text Connected</w:t>
                        </w:r>
                      </w:p>
                      <w:p w14:paraId="4AB7DF9D" w14:textId="267AD471" w:rsidR="00462B35" w:rsidRDefault="008A77CB" w:rsidP="00462B35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8A77C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Texto apresentado quando o usuário é conectado.</w:t>
                        </w:r>
                      </w:p>
                      <w:p w14:paraId="5134B1B1" w14:textId="16A62AE1" w:rsidR="003D2D54" w:rsidRPr="003D2D54" w:rsidRDefault="003D2D54" w:rsidP="00462B35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 w:rsidRPr="003D2D54">
                          <w:rPr>
                            <w:color w:val="FBA919"/>
                            <w:sz w:val="24"/>
                            <w:szCs w:val="24"/>
                          </w:rPr>
                          <w:t>%1 = Nome do Jogador</w:t>
                        </w:r>
                      </w:p>
                      <w:p w14:paraId="4C34A3FA" w14:textId="5E2FE1BB" w:rsidR="0062726B" w:rsidRPr="00136CE7" w:rsidRDefault="0062726B" w:rsidP="0062726B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Text Disconnected</w:t>
                        </w:r>
                      </w:p>
                      <w:p w14:paraId="1A8391C7" w14:textId="651516B3" w:rsidR="0062726B" w:rsidRDefault="00E30980" w:rsidP="0062726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E3098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Texto apresentado quando o usuário é desconectado.</w:t>
                        </w:r>
                      </w:p>
                      <w:p w14:paraId="7514B2CE" w14:textId="2CC26C55" w:rsidR="003D2D54" w:rsidRPr="003D2D54" w:rsidRDefault="003D2D54" w:rsidP="0062726B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 w:rsidRPr="003D2D54">
                          <w:rPr>
                            <w:color w:val="FBA919"/>
                            <w:sz w:val="24"/>
                            <w:szCs w:val="24"/>
                          </w:rPr>
                          <w:t>%1 = Nome do Jogador</w:t>
                        </w:r>
                      </w:p>
                      <w:p w14:paraId="3BC5469D" w14:textId="7465C708" w:rsidR="00E30980" w:rsidRPr="00136CE7" w:rsidRDefault="00E30980" w:rsidP="00E30980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Text AddPonts</w:t>
                        </w:r>
                      </w:p>
                      <w:p w14:paraId="0E3D827A" w14:textId="2108415E" w:rsidR="00D603D0" w:rsidRDefault="00E30980" w:rsidP="006155AC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E3098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Texto apresentado quando o usuário marca uma pontuação.</w:t>
                        </w:r>
                      </w:p>
                      <w:p w14:paraId="54C07037" w14:textId="7F0711F3" w:rsidR="006D5251" w:rsidRPr="008652D7" w:rsidRDefault="006D5251" w:rsidP="006155AC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 w:rsidRPr="008652D7">
                          <w:rPr>
                            <w:color w:val="FBA919"/>
                            <w:sz w:val="24"/>
                            <w:szCs w:val="24"/>
                          </w:rPr>
                          <w:t xml:space="preserve">%1 = </w:t>
                        </w:r>
                        <w:r w:rsidR="00AD42A3" w:rsidRPr="008652D7">
                          <w:rPr>
                            <w:color w:val="FBA919"/>
                            <w:sz w:val="24"/>
                            <w:szCs w:val="24"/>
                          </w:rPr>
                          <w:t>Nome do Jogador</w:t>
                        </w:r>
                      </w:p>
                      <w:p w14:paraId="47BA1AB9" w14:textId="719541B5" w:rsidR="00AD42A3" w:rsidRPr="008652D7" w:rsidRDefault="00AD42A3" w:rsidP="006155AC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 w:rsidRPr="008652D7">
                          <w:rPr>
                            <w:color w:val="FBA919"/>
                            <w:sz w:val="24"/>
                            <w:szCs w:val="24"/>
                          </w:rPr>
                          <w:t>%2 = Quantidade de pontos</w:t>
                        </w:r>
                      </w:p>
                      <w:p w14:paraId="2B2CB484" w14:textId="4B5AF706" w:rsidR="00AD42A3" w:rsidRDefault="00AD42A3" w:rsidP="006155AC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 w:rsidRPr="008652D7">
                          <w:rPr>
                            <w:color w:val="FBA919"/>
                            <w:sz w:val="24"/>
                            <w:szCs w:val="24"/>
                          </w:rPr>
                          <w:t xml:space="preserve">%3 = </w:t>
                        </w:r>
                        <w:r w:rsidR="008652D7" w:rsidRPr="008652D7">
                          <w:rPr>
                            <w:color w:val="FBA919"/>
                            <w:sz w:val="24"/>
                            <w:szCs w:val="24"/>
                          </w:rPr>
                          <w:t>Nome da Tabela</w:t>
                        </w:r>
                      </w:p>
                      <w:p w14:paraId="03786586" w14:textId="7AFE0571" w:rsidR="008652D7" w:rsidRPr="00136CE7" w:rsidRDefault="008652D7" w:rsidP="008652D7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Text AddTrophies</w:t>
                        </w:r>
                      </w:p>
                      <w:p w14:paraId="3CDB873E" w14:textId="26C66C35" w:rsidR="008652D7" w:rsidRDefault="008652D7" w:rsidP="008652D7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8652D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Texto apresentado quando o usuário recebe um troféu.</w:t>
                        </w:r>
                      </w:p>
                      <w:p w14:paraId="2531FA22" w14:textId="1658D4B9" w:rsidR="00D64015" w:rsidRPr="00D64015" w:rsidRDefault="00D64015" w:rsidP="008652D7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 w:rsidRPr="00D64015">
                          <w:rPr>
                            <w:color w:val="FBA919"/>
                            <w:sz w:val="24"/>
                            <w:szCs w:val="24"/>
                          </w:rPr>
                          <w:t>%1 = Nome do Jogador</w:t>
                        </w:r>
                      </w:p>
                      <w:p w14:paraId="6F78A133" w14:textId="7A7D7D9E" w:rsidR="00D64015" w:rsidRDefault="00D64015" w:rsidP="008652D7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 w:rsidRPr="00D64015">
                          <w:rPr>
                            <w:color w:val="FBA919"/>
                            <w:sz w:val="24"/>
                            <w:szCs w:val="24"/>
                          </w:rPr>
                          <w:t>%2 = Nome do Trof</w:t>
                        </w:r>
                        <w:r w:rsidR="0075602F">
                          <w:rPr>
                            <w:color w:val="FBA919"/>
                            <w:sz w:val="24"/>
                            <w:szCs w:val="24"/>
                          </w:rPr>
                          <w:t>é</w:t>
                        </w:r>
                        <w:r w:rsidRPr="00D64015">
                          <w:rPr>
                            <w:color w:val="FBA919"/>
                            <w:sz w:val="24"/>
                            <w:szCs w:val="24"/>
                          </w:rPr>
                          <w:t>u</w:t>
                        </w:r>
                      </w:p>
                      <w:p w14:paraId="69A01B75" w14:textId="212FE803" w:rsidR="00D64015" w:rsidRPr="00136CE7" w:rsidRDefault="002525A5" w:rsidP="00D64015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Text RemoveTrophies</w:t>
                        </w:r>
                      </w:p>
                      <w:p w14:paraId="214B87A9" w14:textId="679BC1D3" w:rsidR="00D64015" w:rsidRPr="00D64015" w:rsidRDefault="00D64015" w:rsidP="008652D7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8652D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</w:t>
                        </w:r>
                        <w:r w:rsidR="002525A5" w:rsidRPr="002525A5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exto apresentado quando o usuário perde um troféu.</w:t>
                        </w:r>
                      </w:p>
                      <w:p w14:paraId="79C486E8" w14:textId="21B89D53" w:rsidR="008652D7" w:rsidRDefault="007F2EA6" w:rsidP="006155AC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color w:val="FBA919"/>
                            <w:sz w:val="24"/>
                            <w:szCs w:val="24"/>
                          </w:rPr>
                          <w:t>%1 = Nome do Jogador</w:t>
                        </w:r>
                      </w:p>
                      <w:p w14:paraId="7F7483BE" w14:textId="7F6A92E0" w:rsidR="007F2EA6" w:rsidRDefault="007F2EA6" w:rsidP="006155AC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color w:val="FBA919"/>
                            <w:sz w:val="24"/>
                            <w:szCs w:val="24"/>
                          </w:rPr>
                          <w:t>%2 = Nome do Trof</w:t>
                        </w:r>
                        <w:r w:rsidR="0075602F">
                          <w:rPr>
                            <w:color w:val="FBA919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color w:val="FBA919"/>
                            <w:sz w:val="24"/>
                            <w:szCs w:val="24"/>
                          </w:rPr>
                          <w:t>u</w:t>
                        </w:r>
                      </w:p>
                      <w:p w14:paraId="228BC849" w14:textId="6C11657B" w:rsidR="007F2EA6" w:rsidRPr="00136CE7" w:rsidRDefault="007F2EA6" w:rsidP="007F2EA6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Text Login Page</w:t>
                        </w:r>
                      </w:p>
                      <w:p w14:paraId="678F63E5" w14:textId="7805A50C" w:rsidR="007F2EA6" w:rsidRPr="00D64015" w:rsidRDefault="007F2EA6" w:rsidP="007F2EA6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8652D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odos os textos apresentados na tela de Login</w:t>
                        </w:r>
                        <w:r w:rsidR="00AE311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. Os textos estão em </w:t>
                        </w:r>
                        <w:r w:rsidR="00AE3113" w:rsidRPr="00AE311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sequência</w:t>
                        </w:r>
                        <w:r w:rsidR="00AE311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49F77C05" w14:textId="559BDB2C" w:rsidR="00AE3113" w:rsidRPr="00136CE7" w:rsidRDefault="00AE3113" w:rsidP="00AE3113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Text </w:t>
                        </w:r>
                        <w:r w:rsidR="00DE407A"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Logout </w:t>
                        </w: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Page</w:t>
                        </w:r>
                      </w:p>
                      <w:p w14:paraId="365DA894" w14:textId="4BCB6984" w:rsidR="00AE3113" w:rsidRPr="00D64015" w:rsidRDefault="00AE3113" w:rsidP="00AE311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8652D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odos os textos apresentados na tela de </w:t>
                        </w:r>
                        <w:r w:rsidR="00DE407A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Logout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. Os textos estão em </w:t>
                        </w:r>
                        <w:r w:rsidRPr="00AE311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sequência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3EC18EB0" w14:textId="77777777" w:rsidR="007F2EA6" w:rsidRPr="008652D7" w:rsidRDefault="007F2EA6" w:rsidP="006155AC">
                        <w:pPr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upo 188" o:spid="_x0000_s1055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Retângulo 151" o:spid="_x0000_s1056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" fillcolor="#fba919 [3212]" stroked="f" strokeweight="1pt">
                    <v:fill opacity="0"/>
                  </v:rect>
                  <v:shape id="Retângulo 8" o:spid="_x0000_s1057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Parâ</w:t>
      </w:r>
      <w:r w:rsidR="00671CFC">
        <w:rPr>
          <w:color w:val="FBA919"/>
          <w:sz w:val="96"/>
          <w:szCs w:val="72"/>
          <w:lang w:val="pt-BR"/>
        </w:rPr>
        <w:t>metros</w:t>
      </w:r>
    </w:p>
    <w:p w14:paraId="79D52967" w14:textId="614A43FA" w:rsidR="00235EE3" w:rsidRDefault="00161F7E" w:rsidP="00161F7E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689984" behindDoc="0" locked="0" layoutInCell="1" allowOverlap="1" wp14:anchorId="548212E8" wp14:editId="1D1C3100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153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54" name="Caixa de Texto 154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B027A2" w14:textId="4F2FE7D1" w:rsidR="00161F7E" w:rsidRPr="00B412C8" w:rsidRDefault="00F76E13" w:rsidP="002F1049">
                              <w:pPr>
                                <w:pStyle w:val="CabealhodoSumrio"/>
                                <w:numPr>
                                  <w:ilvl w:val="0"/>
                                  <w:numId w:val="27"/>
                                </w:numPr>
                                <w:spacing w:before="120"/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B412C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Ao sair do jogo todas as sessões dos usuários serão finalizadas.</w:t>
                              </w:r>
                            </w:p>
                            <w:p w14:paraId="7BDD2E70" w14:textId="77777777" w:rsidR="00B40D07" w:rsidRPr="00B40D07" w:rsidRDefault="00B40D07" w:rsidP="002F1049">
                              <w:pPr>
                                <w:jc w:val="both"/>
                              </w:pPr>
                            </w:p>
                            <w:p w14:paraId="4656A631" w14:textId="6F4B8601" w:rsidR="00F76E13" w:rsidRPr="00B412C8" w:rsidRDefault="003F13B3" w:rsidP="002F1049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B412C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Todos os comandos relacionados aos usuários, deverão ser feitos apos o login dos usuários. Espere a conclusão do login para iniciar um comandos relacionado a algum usuário.</w:t>
                              </w:r>
                            </w:p>
                            <w:p w14:paraId="010C8D53" w14:textId="77777777" w:rsidR="00B40D07" w:rsidRPr="00B40D07" w:rsidRDefault="00B40D07" w:rsidP="002F1049">
                              <w:pPr>
                                <w:pStyle w:val="PargrafodaLista"/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  <w:p w14:paraId="3F60D65D" w14:textId="18052414" w:rsidR="00B40D07" w:rsidRPr="00B412C8" w:rsidRDefault="00B412C8" w:rsidP="002F1049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B412C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O sistema efetua um Ping na sessão do usuário a cada 3600(milissegundo), para informar que o mesmo se encontra ativo. Por padrão o Game Jolt finaliza a sessão do usuário, apos 30 segundos de ausência.</w:t>
                              </w:r>
                            </w:p>
                            <w:p w14:paraId="4A8C9A2D" w14:textId="77777777" w:rsidR="00B412C8" w:rsidRPr="00B412C8" w:rsidRDefault="00B412C8" w:rsidP="002F1049">
                              <w:pPr>
                                <w:pStyle w:val="PargrafodaLista"/>
                                <w:jc w:val="both"/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  <w:p w14:paraId="1845D86D" w14:textId="3D6B8412" w:rsidR="00B412C8" w:rsidRDefault="00B412C8" w:rsidP="002F1049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B412C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Suporte a múltiplos usuários ao mesmo tempo.</w:t>
                              </w:r>
                            </w:p>
                            <w:p w14:paraId="53AFE330" w14:textId="77777777" w:rsidR="00B412C8" w:rsidRPr="00B412C8" w:rsidRDefault="00B412C8" w:rsidP="00B412C8">
                              <w:pPr>
                                <w:pStyle w:val="PargrafodaLista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  <w:p w14:paraId="60B67B95" w14:textId="13AB6AF1" w:rsidR="00B412C8" w:rsidRDefault="00B86C3F" w:rsidP="002F1049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Interface de login/logout elegante.</w:t>
                              </w:r>
                            </w:p>
                            <w:p w14:paraId="50969A7B" w14:textId="77777777" w:rsidR="00B86C3F" w:rsidRPr="00B86C3F" w:rsidRDefault="00B86C3F" w:rsidP="00B86C3F">
                              <w:pPr>
                                <w:pStyle w:val="PargrafodaLista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  <w:p w14:paraId="3232593F" w14:textId="15006BA2" w:rsidR="00B86C3F" w:rsidRDefault="002F1049" w:rsidP="002F1049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Sistema de armazenamento na nuvem só funciona para o usuario logado com a interface grafica, isso evita que o arquivo seja perdido na sincronização de multiplos usuarios</w:t>
                              </w:r>
                              <w:r w:rsidR="00FE56FC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4C377087" w14:textId="77777777" w:rsidR="002F1049" w:rsidRPr="002F1049" w:rsidRDefault="002F1049" w:rsidP="002F1049">
                              <w:pPr>
                                <w:pStyle w:val="PargrafodaLista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  <w:p w14:paraId="0FA5CF07" w14:textId="6B113D4A" w:rsidR="00214504" w:rsidRDefault="00B74234" w:rsidP="00214504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Quando o usuario efetuar o </w:t>
                              </w:r>
                              <w:r w:rsidR="002E778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login no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sistema</w:t>
                              </w:r>
                              <w:r w:rsidR="002E778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, o mesmo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verifica se existe um arquivo pendente para </w:t>
                              </w:r>
                              <w:r w:rsidR="002E778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 sincronização.</w:t>
                              </w:r>
                            </w:p>
                            <w:p w14:paraId="51C9D4D0" w14:textId="77777777" w:rsidR="00214504" w:rsidRPr="00214504" w:rsidRDefault="00214504" w:rsidP="00214504">
                              <w:pPr>
                                <w:pStyle w:val="PargrafodaLista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  <w:p w14:paraId="1351A9DD" w14:textId="3864404D" w:rsidR="00FE2B89" w:rsidRDefault="001317E3" w:rsidP="00FE2B89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Por questões de segurança e integridade dos arquivos do jogador, recomenda-se ao desenvolvedor</w:t>
                              </w:r>
                              <w:r w:rsidR="00C0599C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do jogo,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676E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criar um alerta que notifique o jogador</w:t>
                              </w:r>
                              <w:r w:rsidR="00965AE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,</w:t>
                              </w:r>
                              <w:r w:rsidR="002676E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que o encerramento</w:t>
                              </w:r>
                              <w:r w:rsidR="00B4478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do jogo durante o processo de armazenamento e carregamento dos arquivos, pode ocasionar a perda de </w:t>
                              </w:r>
                              <w:r w:rsidR="0067464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informações e até mesmo</w:t>
                              </w:r>
                              <w:r w:rsidR="00A30767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A30767" w:rsidRPr="00A30767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corromper </w:t>
                              </w:r>
                              <w:r w:rsidR="0067464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os dados do arquivo.</w:t>
                              </w:r>
                              <w:r w:rsidR="00965AE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Mediante essa possivel situação o sistema conta com </w:t>
                              </w:r>
                              <w:r w:rsidR="000D518D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ambos alertas tanto no carregamento dos arquivos, quanto no armazenamento</w:t>
                              </w:r>
                              <w:r w:rsidR="003931DD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, mas o alerta com um texto claro e descritivo sobre as consequencias </w:t>
                              </w:r>
                              <w:r w:rsidR="00C42647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sobre as ações descritas a cima, fica por parte do desenvolvedor do jogo.</w:t>
                              </w:r>
                            </w:p>
                            <w:p w14:paraId="772E694D" w14:textId="77777777" w:rsidR="00FE2B89" w:rsidRPr="00FE2B89" w:rsidRDefault="00FE2B89" w:rsidP="00FE2B89">
                              <w:pPr>
                                <w:pStyle w:val="PargrafodaLista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</w:p>
                            <w:p w14:paraId="383F806B" w14:textId="69573483" w:rsidR="00FE2B89" w:rsidRPr="00FE2B89" w:rsidRDefault="00C0599C" w:rsidP="00FE2B89">
                              <w:pPr>
                                <w:pStyle w:val="PargrafodaLista"/>
                                <w:numPr>
                                  <w:ilvl w:val="0"/>
                                  <w:numId w:val="27"/>
                                </w:num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O desenvolvedor do jogo deve se atentar a criar um alerta com base na </w:t>
                              </w:r>
                              <w:r w:rsidR="0032765C" w:rsidRPr="0032765C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RGPD</w:t>
                              </w:r>
                              <w:r w:rsidR="0032765C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, sobre o armazenamento de dados dos jogadores</w:t>
                              </w:r>
                              <w:r w:rsidR="004A300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, como nome, senha e informações pessoais, </w:t>
                              </w:r>
                              <w:r w:rsidR="00340C8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e agregar </w:t>
                              </w:r>
                              <w:r w:rsidR="0015620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uma </w:t>
                              </w:r>
                              <w:r w:rsidR="00156206" w:rsidRPr="0015620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cláusula</w:t>
                              </w:r>
                              <w:r w:rsidR="0015620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no</w:t>
                              </w:r>
                              <w:r w:rsidR="00021C2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</w:t>
                              </w:r>
                              <w:r w:rsidR="0015620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8120C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termos de contrato do jogo, informando ao jogador que </w:t>
                              </w:r>
                              <w:r w:rsidR="00E84EED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o mesmo ao efetuar uma conexão em sua conta da Game Jolt, o jogo tem um </w:t>
                              </w:r>
                              <w:r w:rsidR="00E05450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armazenamento na nuvem, caso o jogador aceite, o mesmo corre o risco de perder seus dados em determinadas situações como, queda de energia, desconexão com a internet</w:t>
                              </w:r>
                              <w:r w:rsidR="00B726D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, encerramento inesperado do jogo, e outras </w:t>
                              </w:r>
                              <w:r w:rsidR="00C3343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situações que possam</w:t>
                              </w:r>
                              <w:r w:rsidR="008D5E0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ocasionar a transmissão e recebimento dos dados </w:t>
                              </w:r>
                              <w:r w:rsidR="00355F80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inconsistente</w:t>
                              </w:r>
                              <w:r w:rsidR="003570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ou</w:t>
                              </w:r>
                              <w:r w:rsidR="00355F80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13792" w:rsidRPr="0001379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inviável</w:t>
                              </w:r>
                              <w:r w:rsidR="0001379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5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56" name="Retângulo 156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212E8" id="_x0000_s1058" style="position:absolute;left:0;text-align:left;margin-left:14.9pt;margin-top:0;width:616.1pt;height:627.05pt;z-index:251689984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">
                <v:shape id="Caixa de Texto 154" o:spid="_x0000_s1059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" filled="f" stroked="f" strokeweight=".5pt">
                  <v:textbox inset="0,0,0,0">
                    <w:txbxContent>
                      <w:p w14:paraId="00B027A2" w14:textId="4F2FE7D1" w:rsidR="00161F7E" w:rsidRPr="00B412C8" w:rsidRDefault="00F76E13" w:rsidP="002F1049">
                        <w:pPr>
                          <w:pStyle w:val="CabealhodoSumrio"/>
                          <w:numPr>
                            <w:ilvl w:val="0"/>
                            <w:numId w:val="27"/>
                          </w:numPr>
                          <w:spacing w:before="120"/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B412C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Ao sair do jogo todas as sessões dos usuários serão finalizadas.</w:t>
                        </w:r>
                      </w:p>
                      <w:p w14:paraId="7BDD2E70" w14:textId="77777777" w:rsidR="00B40D07" w:rsidRPr="00B40D07" w:rsidRDefault="00B40D07" w:rsidP="002F1049">
                        <w:pPr>
                          <w:jc w:val="both"/>
                        </w:pPr>
                      </w:p>
                      <w:p w14:paraId="4656A631" w14:textId="6F4B8601" w:rsidR="00F76E13" w:rsidRPr="00B412C8" w:rsidRDefault="003F13B3" w:rsidP="002F1049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B412C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Todos os comandos relacionados aos usuários, deverão ser feitos apos o login dos usuários. Espere a conclusão do login para iniciar um comandos relacionado a algum usuário.</w:t>
                        </w:r>
                      </w:p>
                      <w:p w14:paraId="010C8D53" w14:textId="77777777" w:rsidR="00B40D07" w:rsidRPr="00B40D07" w:rsidRDefault="00B40D07" w:rsidP="002F1049">
                        <w:pPr>
                          <w:pStyle w:val="PargrafodaLista"/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</w:p>
                      <w:p w14:paraId="3F60D65D" w14:textId="18052414" w:rsidR="00B40D07" w:rsidRPr="00B412C8" w:rsidRDefault="00B412C8" w:rsidP="002F1049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B412C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O sistema efetua um Ping na sessão do usuário a cada 3600(milissegundo), para informar que o mesmo se encontra ativo. Por padrão o Game Jolt finaliza a sessão do usuário, apos 30 segundos de ausência.</w:t>
                        </w:r>
                      </w:p>
                      <w:p w14:paraId="4A8C9A2D" w14:textId="77777777" w:rsidR="00B412C8" w:rsidRPr="00B412C8" w:rsidRDefault="00B412C8" w:rsidP="002F1049">
                        <w:pPr>
                          <w:pStyle w:val="PargrafodaLista"/>
                          <w:jc w:val="both"/>
                          <w:rPr>
                            <w:color w:val="FBA919"/>
                            <w:sz w:val="24"/>
                            <w:szCs w:val="24"/>
                          </w:rPr>
                        </w:pPr>
                      </w:p>
                      <w:p w14:paraId="1845D86D" w14:textId="3D6B8412" w:rsidR="00B412C8" w:rsidRDefault="00B412C8" w:rsidP="002F1049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B412C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Suporte a múltiplos usuários ao mesmo tempo.</w:t>
                        </w:r>
                      </w:p>
                      <w:p w14:paraId="53AFE330" w14:textId="77777777" w:rsidR="00B412C8" w:rsidRPr="00B412C8" w:rsidRDefault="00B412C8" w:rsidP="00B412C8">
                        <w:pPr>
                          <w:pStyle w:val="PargrafodaLista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</w:p>
                      <w:p w14:paraId="60B67B95" w14:textId="13AB6AF1" w:rsidR="00B412C8" w:rsidRDefault="00B86C3F" w:rsidP="002F1049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Interface de login/logout elegante.</w:t>
                        </w:r>
                      </w:p>
                      <w:p w14:paraId="50969A7B" w14:textId="77777777" w:rsidR="00B86C3F" w:rsidRPr="00B86C3F" w:rsidRDefault="00B86C3F" w:rsidP="00B86C3F">
                        <w:pPr>
                          <w:pStyle w:val="PargrafodaLista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</w:p>
                      <w:p w14:paraId="3232593F" w14:textId="15006BA2" w:rsidR="00B86C3F" w:rsidRDefault="002F1049" w:rsidP="002F1049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Sistema de armazenamento na nuvem só funciona para o usuario logado com a interface grafica, isso evita que o arquivo seja perdido na sincronização de multiplos usuarios</w:t>
                        </w:r>
                        <w:r w:rsidR="00FE56FC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4C377087" w14:textId="77777777" w:rsidR="002F1049" w:rsidRPr="002F1049" w:rsidRDefault="002F1049" w:rsidP="002F1049">
                        <w:pPr>
                          <w:pStyle w:val="PargrafodaLista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</w:p>
                      <w:p w14:paraId="0FA5CF07" w14:textId="6B113D4A" w:rsidR="00214504" w:rsidRDefault="00B74234" w:rsidP="00214504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Quando o usuario efetuar o </w:t>
                        </w:r>
                        <w:r w:rsidR="002E778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login no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sistema</w:t>
                        </w:r>
                        <w:r w:rsidR="002E778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, o mesmo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verifica se existe um arquivo pendente para </w:t>
                        </w:r>
                        <w:r w:rsidR="002E778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 sincronização.</w:t>
                        </w:r>
                      </w:p>
                      <w:p w14:paraId="51C9D4D0" w14:textId="77777777" w:rsidR="00214504" w:rsidRPr="00214504" w:rsidRDefault="00214504" w:rsidP="00214504">
                        <w:pPr>
                          <w:pStyle w:val="PargrafodaLista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</w:p>
                      <w:p w14:paraId="1351A9DD" w14:textId="3864404D" w:rsidR="00FE2B89" w:rsidRDefault="001317E3" w:rsidP="00FE2B89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Por questões de segurança e integridade dos arquivos do jogador, recomenda-se ao desenvolvedor</w:t>
                        </w:r>
                        <w:r w:rsidR="00C0599C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do jogo,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2676E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criar um alerta que notifique o jogador</w:t>
                        </w:r>
                        <w:r w:rsidR="00965AE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,</w:t>
                        </w:r>
                        <w:r w:rsidR="002676E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que o encerramento</w:t>
                        </w:r>
                        <w:r w:rsidR="00B4478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do jogo durante o processo de armazenamento e carregamento dos arquivos, pode ocasionar a perda de </w:t>
                        </w:r>
                        <w:r w:rsidR="0067464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informações e até mesmo</w:t>
                        </w:r>
                        <w:r w:rsidR="00A30767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A30767" w:rsidRPr="00A30767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corromper </w:t>
                        </w:r>
                        <w:r w:rsidR="0067464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os dados do arquivo.</w:t>
                        </w:r>
                        <w:r w:rsidR="00965AE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Mediante essa possivel situação o sistema conta com </w:t>
                        </w:r>
                        <w:r w:rsidR="000D518D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ambos alertas tanto no carregamento dos arquivos, quanto no armazenamento</w:t>
                        </w:r>
                        <w:r w:rsidR="003931DD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, mas o alerta com um texto claro e descritivo sobre as consequencias </w:t>
                        </w:r>
                        <w:r w:rsidR="00C42647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sobre as ações descritas a cima, fica por parte do desenvolvedor do jogo.</w:t>
                        </w:r>
                      </w:p>
                      <w:p w14:paraId="772E694D" w14:textId="77777777" w:rsidR="00FE2B89" w:rsidRPr="00FE2B89" w:rsidRDefault="00FE2B89" w:rsidP="00FE2B89">
                        <w:pPr>
                          <w:pStyle w:val="PargrafodaLista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</w:p>
                      <w:p w14:paraId="383F806B" w14:textId="69573483" w:rsidR="00FE2B89" w:rsidRPr="00FE2B89" w:rsidRDefault="00C0599C" w:rsidP="00FE2B89">
                        <w:pPr>
                          <w:pStyle w:val="PargrafodaLista"/>
                          <w:numPr>
                            <w:ilvl w:val="0"/>
                            <w:numId w:val="27"/>
                          </w:num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O desenvolvedor do jogo deve se atentar a criar um alerta com base na </w:t>
                        </w:r>
                        <w:r w:rsidR="0032765C" w:rsidRPr="0032765C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RGPD</w:t>
                        </w:r>
                        <w:r w:rsidR="0032765C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, sobre o armazenamento de dados dos jogadores</w:t>
                        </w:r>
                        <w:r w:rsidR="004A300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, como nome, senha e informações pessoais, </w:t>
                        </w:r>
                        <w:r w:rsidR="00340C8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e agregar </w:t>
                        </w:r>
                        <w:r w:rsidR="0015620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uma </w:t>
                        </w:r>
                        <w:r w:rsidR="00156206" w:rsidRPr="0015620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cláusula</w:t>
                        </w:r>
                        <w:r w:rsidR="0015620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no</w:t>
                        </w:r>
                        <w:r w:rsidR="00021C2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</w:t>
                        </w:r>
                        <w:r w:rsidR="0015620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48120C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termos de contrato do jogo, informando ao jogador que </w:t>
                        </w:r>
                        <w:r w:rsidR="00E84EED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o mesmo ao efetuar uma conexão em sua conta da Game Jolt, o jogo tem um </w:t>
                        </w:r>
                        <w:r w:rsidR="00E05450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armazenamento na nuvem, caso o jogador aceite, o mesmo corre o risco de perder seus dados em determinadas situações como, queda de energia, desconexão com a internet</w:t>
                        </w:r>
                        <w:r w:rsidR="00B726D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, encerramento inesperado do jogo, e outras </w:t>
                        </w:r>
                        <w:r w:rsidR="00C3343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situações que possam</w:t>
                        </w:r>
                        <w:r w:rsidR="008D5E0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ocasionar a transmissão e recebimento dos dados </w:t>
                        </w:r>
                        <w:r w:rsidR="00355F80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inconsistente</w:t>
                        </w:r>
                        <w:r w:rsidR="003570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ou</w:t>
                        </w:r>
                        <w:r w:rsidR="00355F80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013792" w:rsidRPr="0001379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inviável</w:t>
                        </w:r>
                        <w:r w:rsidR="0001379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v:group id="Grupo 188" o:spid="_x0000_s106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rect id="Retângulo 156" o:spid="_x0000_s106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#fba919 [3212]" stroked="f" strokeweight="1pt">
                    <v:fill opacity="0"/>
                  </v:rect>
                  <v:shape id="Retângulo 8" o:spid="_x0000_s1062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 w:rsidR="000A42D9">
        <w:rPr>
          <w:color w:val="FBA919"/>
          <w:sz w:val="96"/>
          <w:szCs w:val="72"/>
          <w:lang w:val="pt-BR"/>
        </w:rPr>
        <w:t>Observações</w:t>
      </w:r>
    </w:p>
    <w:p w14:paraId="6495C8EE" w14:textId="724C8F55" w:rsidR="00E222CB" w:rsidRDefault="00235EE3" w:rsidP="00235EE3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692032" behindDoc="0" locked="0" layoutInCell="1" allowOverlap="1" wp14:anchorId="2E8A300E" wp14:editId="382E1611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159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60" name="Caixa de Texto 160"/>
                        <wps:cNvSpPr txBox="1"/>
                        <wps:spPr>
                          <a:xfrm>
                            <a:off x="-828154" y="2"/>
                            <a:ext cx="2865861" cy="9363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7961A" w14:textId="4F3D179E" w:rsidR="00235EE3" w:rsidRPr="00136CE7" w:rsidRDefault="002C3AF8" w:rsidP="00235EE3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GameJoltAddUser</w:t>
                              </w:r>
                            </w:p>
                            <w:p w14:paraId="01F938A0" w14:textId="16CC6BA6" w:rsidR="00235EE3" w:rsidRDefault="000D2CE2" w:rsidP="00235EE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0D2CE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Adiciona um novo usuário do Game Jolt ao seu jogo.</w:t>
                              </w:r>
                            </w:p>
                            <w:p w14:paraId="7AF40DBB" w14:textId="67ABD36A" w:rsidR="000D2CE2" w:rsidRPr="00EF3E22" w:rsidRDefault="000D2CE2" w:rsidP="00235EE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 w:rsidR="00774F5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Nome de Usuario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4A3E6AE2" w14:textId="4DCFF1C4" w:rsidR="00774F52" w:rsidRDefault="00EF3E22" w:rsidP="00235EE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Game Token</w:t>
                              </w:r>
                              <w:r w:rsidR="00774F5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Senha</w:t>
                              </w:r>
                              <w:r w:rsidR="007C66D3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Especial do jogador, usada para acessar os jogos.</w:t>
                              </w:r>
                            </w:p>
                            <w:p w14:paraId="19201F3A" w14:textId="37FCA1DE" w:rsidR="00EF3E22" w:rsidRPr="00EF3E22" w:rsidRDefault="00EF3E22" w:rsidP="00235EE3">
                              <w:pPr>
                                <w:jc w:val="both"/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 w:rsid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5F56B8CF" w14:textId="267F0721" w:rsidR="002C3AF8" w:rsidRDefault="00774F52" w:rsidP="00235EE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774F5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GameJoltAddUser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DrXama</w:t>
                              </w:r>
                              <w:r w:rsidRPr="00774F5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6da21e</w:t>
                              </w:r>
                            </w:p>
                            <w:p w14:paraId="1E8632E7" w14:textId="007B8F3E" w:rsidR="00B755D5" w:rsidRPr="00E31D56" w:rsidRDefault="008A72AD" w:rsidP="00B755D5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A9334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GameJoltLoginUser</w:t>
                              </w:r>
                            </w:p>
                            <w:p w14:paraId="1D5B8776" w14:textId="1228DE4D" w:rsidR="00B755D5" w:rsidRDefault="00241F47" w:rsidP="00B755D5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241F4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Inicia a sessão do usuário no jogo.</w:t>
                              </w:r>
                            </w:p>
                            <w:p w14:paraId="5B686E8A" w14:textId="31E635D4" w:rsidR="00B755D5" w:rsidRDefault="00B755D5" w:rsidP="00B755D5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Nome de Usuario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AEADE3F" w14:textId="5791EC22" w:rsidR="003F05A7" w:rsidRPr="00EF3E22" w:rsidRDefault="003F05A7" w:rsidP="00B755D5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Caso você precise alterar a senha do jogador, pois o cadastro dele foi feito com a senha erra</w:t>
                              </w:r>
                              <w:r w:rsidR="003D1EB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da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, basta cadastrar ele de novo, o sistema reconhece que ele já está cadastrado e efetuada a mudança da senha sem cadastra-lo de novo, evitando a duplicação do usuario no sistema.</w:t>
                              </w:r>
                            </w:p>
                            <w:p w14:paraId="649AFD37" w14:textId="6BB91F8F" w:rsidR="00B755D5" w:rsidRPr="00EF3E22" w:rsidRDefault="00B755D5" w:rsidP="00B755D5">
                              <w:pPr>
                                <w:jc w:val="both"/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 w:rsid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5B4E0A30" w14:textId="244569B1" w:rsidR="007C66D3" w:rsidRDefault="003D1EBF" w:rsidP="00235EE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D1EBF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GameJoltLoginUser</w:t>
                              </w:r>
                              <w:r w:rsidR="00B755D5" w:rsidRPr="00774F5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B755D5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DrXama</w:t>
                              </w:r>
                            </w:p>
                            <w:p w14:paraId="5E76E0D6" w14:textId="7D7429E1" w:rsidR="008622DF" w:rsidRPr="00E31D56" w:rsidRDefault="008622DF" w:rsidP="008622DF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136CE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GameJoltLogoutUser</w:t>
                              </w:r>
                            </w:p>
                            <w:p w14:paraId="257722FE" w14:textId="43F92BDC" w:rsidR="001901B3" w:rsidRDefault="001901B3" w:rsidP="008622DF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1901B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Finaliza a sessão do usuário no jogo.</w:t>
                              </w:r>
                            </w:p>
                            <w:p w14:paraId="39369DEC" w14:textId="0E74CCEC" w:rsidR="001901B3" w:rsidRDefault="008622DF" w:rsidP="008622D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Nome de Usuario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77AF37D" w14:textId="2318065F" w:rsidR="008622DF" w:rsidRPr="001901B3" w:rsidRDefault="008622DF" w:rsidP="008622D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 w:rsid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12DBAACD" w14:textId="5B11643D" w:rsidR="008622DF" w:rsidRDefault="001901B3" w:rsidP="008622DF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1901B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GameJoltLogoutUser</w:t>
                              </w:r>
                              <w:r w:rsidR="008622DF" w:rsidRPr="00774F5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622DF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DrXama</w:t>
                              </w:r>
                            </w:p>
                            <w:p w14:paraId="5EF14AC9" w14:textId="56EBFCC4" w:rsidR="00BD6FD3" w:rsidRPr="00E31D56" w:rsidRDefault="00065636" w:rsidP="00BD6FD3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0656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GameJoltScoresAddPoints</w:t>
                              </w:r>
                            </w:p>
                            <w:p w14:paraId="69CEED70" w14:textId="21FE835F" w:rsidR="00BD6FD3" w:rsidRDefault="00065636" w:rsidP="00BD6FD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06563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Adiciona o score do usuário a uma tabela do </w:t>
                              </w:r>
                              <w:r w:rsidRPr="00065636"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06563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4277DB85" w14:textId="149AB740" w:rsidR="00BD6FD3" w:rsidRDefault="00BD6FD3" w:rsidP="00BD6FD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 w:rsidR="00E043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 Nome de Usuario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236951C" w14:textId="7F91BA08" w:rsidR="00851022" w:rsidRDefault="00851022" w:rsidP="00BD6FD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8510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TableID</w:t>
                              </w:r>
                              <w:r w:rsidR="00E043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1445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1445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Numero identificador da tabela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C78B4EB" w14:textId="3A3432E8" w:rsidR="00414456" w:rsidRDefault="00F15300" w:rsidP="00BD6FD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F15300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Score</w:t>
                              </w:r>
                              <w:r w:rsidR="00E043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Quantidade de pontos a serem dados ao jogador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61957279" w14:textId="12570851" w:rsidR="00F15300" w:rsidRDefault="006F5AE2" w:rsidP="00BD6FD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Sort</w:t>
                              </w:r>
                              <w:r w:rsidR="00E043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  <w:r w:rsidR="00E043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6F5AE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Valor máximo da tabela ou do score.</w:t>
                              </w:r>
                            </w:p>
                            <w:p w14:paraId="0B2D647F" w14:textId="1B15818F" w:rsidR="00BD6FD3" w:rsidRPr="001901B3" w:rsidRDefault="00BD6FD3" w:rsidP="00BD6FD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 w:rsid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453F5EBD" w14:textId="18A67B21" w:rsidR="00BD6FD3" w:rsidRDefault="00017CBE" w:rsidP="008622DF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017CBE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GameJoltScoresAddPoints Username TableID Score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Sort</w:t>
                              </w:r>
                            </w:p>
                            <w:p w14:paraId="1E229336" w14:textId="384E4DAD" w:rsidR="0002356F" w:rsidRPr="00E31D56" w:rsidRDefault="0002356F" w:rsidP="0002356F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02356F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GameJoltScoresAddGuestPoints</w:t>
                              </w:r>
                            </w:p>
                            <w:p w14:paraId="63325FFF" w14:textId="77777777" w:rsidR="00E04338" w:rsidRDefault="00E04338" w:rsidP="0002356F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E0433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Adiciona o score do convidado a uma tabela do Scoreboards.</w:t>
                              </w:r>
                            </w:p>
                            <w:p w14:paraId="64D9CF79" w14:textId="41B9C176" w:rsidR="0002356F" w:rsidRDefault="00E04338" w:rsidP="0002356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Guestname </w:t>
                              </w:r>
                              <w:r w:rsidR="0002356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Nome de 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Convidado.</w:t>
                              </w:r>
                            </w:p>
                            <w:p w14:paraId="39DDC5FD" w14:textId="0E3F9D8B" w:rsidR="00E04338" w:rsidRDefault="00E04338" w:rsidP="00E04338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8510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TableID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 – Numero identificador da tabela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C015128" w14:textId="398B9086" w:rsidR="00E04338" w:rsidRDefault="00E04338" w:rsidP="00E04338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F15300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Score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 – Quantidade de pontos a serem dados ao jogador</w:t>
                              </w:r>
                              <w:r w:rsidR="00AB194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1A333750" w14:textId="151331D2" w:rsidR="00E04338" w:rsidRDefault="00E04338" w:rsidP="0002356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Sort  - </w:t>
                              </w:r>
                              <w:r w:rsidRPr="006F5AE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Valor máximo da tabela ou do score.</w:t>
                              </w:r>
                            </w:p>
                            <w:p w14:paraId="12F95191" w14:textId="4621D5D7" w:rsidR="0002356F" w:rsidRPr="001901B3" w:rsidRDefault="0002356F" w:rsidP="0002356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 w:rsid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15F4769B" w14:textId="4E638DA2" w:rsidR="008622DF" w:rsidRPr="00E31D56" w:rsidRDefault="00E04338" w:rsidP="00E04338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E0433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GameJoltScoresAddGuestPoints Guestname TableID Score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62" name="Retângulo 162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A300E" id="_x0000_s1063" style="position:absolute;left:0;text-align:left;margin-left:14.9pt;margin-top:0;width:616.1pt;height:627.05pt;z-index:251692032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">
                <v:shape id="Caixa de Texto 160" o:spid="_x0000_s1064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" filled="f" stroked="f" strokeweight=".5pt">
                  <v:textbox inset="0,0,0,0">
                    <w:txbxContent>
                      <w:p w14:paraId="00F7961A" w14:textId="4F3D179E" w:rsidR="00235EE3" w:rsidRPr="00136CE7" w:rsidRDefault="002C3AF8" w:rsidP="00235EE3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GameJoltAddUser</w:t>
                        </w:r>
                      </w:p>
                      <w:p w14:paraId="01F938A0" w14:textId="16CC6BA6" w:rsidR="00235EE3" w:rsidRDefault="000D2CE2" w:rsidP="00235EE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0D2CE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Adiciona um novo usuário do Game Jolt ao seu jogo.</w:t>
                        </w:r>
                      </w:p>
                      <w:p w14:paraId="7AF40DBB" w14:textId="67ABD36A" w:rsidR="000D2CE2" w:rsidRPr="00EF3E22" w:rsidRDefault="000D2CE2" w:rsidP="00235EE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 w:rsidR="00774F5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Nome de Usuario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4A3E6AE2" w14:textId="4DCFF1C4" w:rsidR="00774F52" w:rsidRDefault="00EF3E22" w:rsidP="00235EE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Game Token</w:t>
                        </w:r>
                        <w:r w:rsidR="00774F5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Senha</w:t>
                        </w:r>
                        <w:r w:rsidR="007C66D3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Especial do jogador, usada para acessar os jogos.</w:t>
                        </w:r>
                      </w:p>
                      <w:p w14:paraId="19201F3A" w14:textId="37FCA1DE" w:rsidR="00EF3E22" w:rsidRPr="00EF3E22" w:rsidRDefault="00EF3E22" w:rsidP="00235EE3">
                        <w:pPr>
                          <w:jc w:val="both"/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 w:rsid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5F56B8CF" w14:textId="267F0721" w:rsidR="002C3AF8" w:rsidRDefault="00774F52" w:rsidP="00235EE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774F5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GameJoltAddUser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DrXama</w:t>
                        </w:r>
                        <w:r w:rsidRPr="00774F5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6da21e</w:t>
                        </w:r>
                      </w:p>
                      <w:p w14:paraId="1E8632E7" w14:textId="007B8F3E" w:rsidR="00B755D5" w:rsidRPr="00E31D56" w:rsidRDefault="008A72AD" w:rsidP="00B755D5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A9334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GameJoltLoginUser</w:t>
                        </w:r>
                      </w:p>
                      <w:p w14:paraId="1D5B8776" w14:textId="1228DE4D" w:rsidR="00B755D5" w:rsidRDefault="00241F47" w:rsidP="00B755D5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241F4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Inicia a sessão do usuário no jogo.</w:t>
                        </w:r>
                      </w:p>
                      <w:p w14:paraId="5B686E8A" w14:textId="31E635D4" w:rsidR="00B755D5" w:rsidRDefault="00B755D5" w:rsidP="00B755D5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Nome de Usuario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2AEADE3F" w14:textId="5791EC22" w:rsidR="003F05A7" w:rsidRPr="00EF3E22" w:rsidRDefault="003F05A7" w:rsidP="00B755D5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Caso você precise alterar a senha do jogador, pois o cadastro dele foi feito com a senha erra</w:t>
                        </w:r>
                        <w:r w:rsidR="003D1EB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da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, basta cadastrar ele de novo, o sistema reconhece que ele já está cadastrado e efetuada a mudança da senha sem cadastra-lo de novo, evitando a duplicação do usuario no sistema.</w:t>
                        </w:r>
                      </w:p>
                      <w:p w14:paraId="649AFD37" w14:textId="6BB91F8F" w:rsidR="00B755D5" w:rsidRPr="00EF3E22" w:rsidRDefault="00B755D5" w:rsidP="00B755D5">
                        <w:pPr>
                          <w:jc w:val="both"/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 w:rsid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5B4E0A30" w14:textId="244569B1" w:rsidR="007C66D3" w:rsidRDefault="003D1EBF" w:rsidP="00235EE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D1EBF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GameJoltLoginUser</w:t>
                        </w:r>
                        <w:r w:rsidR="00B755D5" w:rsidRPr="00774F5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</w:t>
                        </w:r>
                        <w:r w:rsidR="00B755D5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DrXama</w:t>
                        </w:r>
                      </w:p>
                      <w:p w14:paraId="5E76E0D6" w14:textId="7D7429E1" w:rsidR="008622DF" w:rsidRPr="00E31D56" w:rsidRDefault="008622DF" w:rsidP="008622DF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136CE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GameJoltLogoutUser</w:t>
                        </w:r>
                      </w:p>
                      <w:p w14:paraId="257722FE" w14:textId="43F92BDC" w:rsidR="001901B3" w:rsidRDefault="001901B3" w:rsidP="008622DF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1901B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Finaliza a sessão do usuário no jogo.</w:t>
                        </w:r>
                      </w:p>
                      <w:p w14:paraId="39369DEC" w14:textId="0E74CCEC" w:rsidR="001901B3" w:rsidRDefault="008622DF" w:rsidP="008622D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Nome de Usuario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077AF37D" w14:textId="2318065F" w:rsidR="008622DF" w:rsidRPr="001901B3" w:rsidRDefault="008622DF" w:rsidP="008622D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 w:rsid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12DBAACD" w14:textId="5B11643D" w:rsidR="008622DF" w:rsidRDefault="001901B3" w:rsidP="008622DF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1901B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GameJoltLogoutUser</w:t>
                        </w:r>
                        <w:r w:rsidR="008622DF" w:rsidRPr="00774F5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</w:t>
                        </w:r>
                        <w:r w:rsidR="008622DF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DrXama</w:t>
                        </w:r>
                      </w:p>
                      <w:p w14:paraId="5EF14AC9" w14:textId="56EBFCC4" w:rsidR="00BD6FD3" w:rsidRPr="00E31D56" w:rsidRDefault="00065636" w:rsidP="00BD6FD3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0656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GameJoltScoresAddPoints</w:t>
                        </w:r>
                      </w:p>
                      <w:p w14:paraId="69CEED70" w14:textId="21FE835F" w:rsidR="00BD6FD3" w:rsidRDefault="00065636" w:rsidP="00BD6FD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06563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Adiciona o score do usuário a uma tabela do </w:t>
                        </w:r>
                        <w:r w:rsidRPr="00065636"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  <w:t>Scoreboards</w:t>
                        </w:r>
                        <w:r w:rsidRPr="0006563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4277DB85" w14:textId="149AB740" w:rsidR="00BD6FD3" w:rsidRDefault="00BD6FD3" w:rsidP="00BD6FD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 w:rsidR="00E043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 Nome de Usuario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2236951C" w14:textId="7F91BA08" w:rsidR="00851022" w:rsidRDefault="00851022" w:rsidP="00BD6FD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8510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TableID</w:t>
                        </w:r>
                        <w:r w:rsidR="00E043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41445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41445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Numero identificador da tabela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0C78B4EB" w14:textId="3A3432E8" w:rsidR="00414456" w:rsidRDefault="00F15300" w:rsidP="00BD6FD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F15300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Score</w:t>
                        </w:r>
                        <w:r w:rsidR="00E043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Quantidade de pontos a serem dados ao jogador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61957279" w14:textId="12570851" w:rsidR="00F15300" w:rsidRDefault="006F5AE2" w:rsidP="00BD6FD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Sort</w:t>
                        </w:r>
                        <w:r w:rsidR="00E043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-</w:t>
                        </w:r>
                        <w:r w:rsidR="00E043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Pr="006F5AE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Valor máximo da tabela ou do score.</w:t>
                        </w:r>
                      </w:p>
                      <w:p w14:paraId="0B2D647F" w14:textId="1B15818F" w:rsidR="00BD6FD3" w:rsidRPr="001901B3" w:rsidRDefault="00BD6FD3" w:rsidP="00BD6FD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 w:rsid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453F5EBD" w14:textId="18A67B21" w:rsidR="00BD6FD3" w:rsidRDefault="00017CBE" w:rsidP="008622DF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017CBE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GameJoltScoresAddPoints Username TableID Score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Sort</w:t>
                        </w:r>
                      </w:p>
                      <w:p w14:paraId="1E229336" w14:textId="384E4DAD" w:rsidR="0002356F" w:rsidRPr="00E31D56" w:rsidRDefault="0002356F" w:rsidP="0002356F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02356F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GameJoltScoresAddGuestPoints</w:t>
                        </w:r>
                      </w:p>
                      <w:p w14:paraId="63325FFF" w14:textId="77777777" w:rsidR="00E04338" w:rsidRDefault="00E04338" w:rsidP="0002356F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E0433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Adiciona o score do convidado a uma tabela do Scoreboards.</w:t>
                        </w:r>
                      </w:p>
                      <w:p w14:paraId="64D9CF79" w14:textId="41B9C176" w:rsidR="0002356F" w:rsidRDefault="00E04338" w:rsidP="0002356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Guestname </w:t>
                        </w:r>
                        <w:r w:rsidR="0002356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Nome de 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Convidado.</w:t>
                        </w:r>
                      </w:p>
                      <w:p w14:paraId="39DDC5FD" w14:textId="0E3F9D8B" w:rsidR="00E04338" w:rsidRDefault="00E04338" w:rsidP="00E04338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8510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TableID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 – Numero identificador da tabela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0C015128" w14:textId="398B9086" w:rsidR="00E04338" w:rsidRDefault="00E04338" w:rsidP="00E04338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F15300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Score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 – Quantidade de pontos a serem dados ao jogador</w:t>
                        </w:r>
                        <w:r w:rsidR="00AB194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1A333750" w14:textId="151331D2" w:rsidR="00E04338" w:rsidRDefault="00E04338" w:rsidP="0002356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Sort  - </w:t>
                        </w:r>
                        <w:r w:rsidRPr="006F5AE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Valor máximo da tabela ou do score.</w:t>
                        </w:r>
                      </w:p>
                      <w:p w14:paraId="12F95191" w14:textId="4621D5D7" w:rsidR="0002356F" w:rsidRPr="001901B3" w:rsidRDefault="0002356F" w:rsidP="0002356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 w:rsid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15F4769B" w14:textId="4E638DA2" w:rsidR="008622DF" w:rsidRPr="00E31D56" w:rsidRDefault="00E04338" w:rsidP="00E04338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E0433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GameJoltScoresAddGuestPoints Guestname TableID Score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Sort</w:t>
                        </w:r>
                      </w:p>
                    </w:txbxContent>
                  </v:textbox>
                </v:shape>
                <v:group id="Grupo 188" o:spid="_x0000_s1065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rect id="Retângulo 162" o:spid="_x0000_s1066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" fillcolor="#fba919 [3212]" stroked="f" strokeweight="1pt">
                    <v:fill opacity="0"/>
                  </v:rect>
                  <v:shape id="Retângulo 8" o:spid="_x0000_s1067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 w:rsidR="006061B6">
        <w:rPr>
          <w:color w:val="FBA919"/>
          <w:sz w:val="96"/>
          <w:szCs w:val="72"/>
          <w:lang w:val="pt-BR"/>
        </w:rPr>
        <w:t>Comando</w:t>
      </w:r>
      <w:r w:rsidR="002C3AF8">
        <w:rPr>
          <w:color w:val="FBA919"/>
          <w:sz w:val="96"/>
          <w:szCs w:val="72"/>
          <w:lang w:val="pt-BR"/>
        </w:rPr>
        <w:t>s de Plugin</w:t>
      </w:r>
      <w:r w:rsidR="000304FC">
        <w:rPr>
          <w:color w:val="FBA919"/>
          <w:sz w:val="96"/>
          <w:szCs w:val="72"/>
          <w:lang w:val="pt-BR"/>
        </w:rPr>
        <w:t xml:space="preserve"> 1</w:t>
      </w:r>
    </w:p>
    <w:p w14:paraId="1CEF33E1" w14:textId="76869651" w:rsidR="006B4A7F" w:rsidRDefault="00E222CB" w:rsidP="00E222CB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694080" behindDoc="0" locked="0" layoutInCell="1" allowOverlap="1" wp14:anchorId="26600704" wp14:editId="4CF9E62A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7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6F3AB" w14:textId="663A34A9" w:rsidR="00E222CB" w:rsidRPr="00E31D56" w:rsidRDefault="00073392" w:rsidP="00E222CB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073392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GameJoltTrophiesAddUser</w:t>
                              </w:r>
                            </w:p>
                            <w:p w14:paraId="0E3E88EB" w14:textId="4D39E162" w:rsidR="00E222CB" w:rsidRDefault="00A61ED5" w:rsidP="00E222C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A61ED5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Adiciona um troféu para o usuário.</w:t>
                              </w:r>
                            </w:p>
                            <w:p w14:paraId="10174FC8" w14:textId="4088423F" w:rsidR="00E222CB" w:rsidRDefault="00E222CB" w:rsidP="00E222C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Nome de Usuario.</w:t>
                              </w:r>
                            </w:p>
                            <w:p w14:paraId="466235F7" w14:textId="449E319F" w:rsidR="00A61ED5" w:rsidRDefault="00A61ED5" w:rsidP="00E222C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A61ED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TrophyID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Numero Identificador do Trof</w:t>
                              </w:r>
                              <w:r w:rsidR="0075602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u.</w:t>
                              </w:r>
                            </w:p>
                            <w:p w14:paraId="695C5CCF" w14:textId="166F47CA" w:rsidR="00E222CB" w:rsidRPr="001901B3" w:rsidRDefault="00E222CB" w:rsidP="00E222C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 w:rsid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46BD8547" w14:textId="25C7DD0C" w:rsidR="00E222CB" w:rsidRDefault="00FF7CC6" w:rsidP="00FF7CC6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FF7CC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GameJoltTrophiesAddUser Username TrophyID</w:t>
                              </w:r>
                            </w:p>
                            <w:p w14:paraId="7DF8D52A" w14:textId="269E92E0" w:rsidR="00FF7CC6" w:rsidRPr="00E31D56" w:rsidRDefault="006E30A9" w:rsidP="00FF7CC6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6E30A9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GameJoltTrophiesRemoveUser</w:t>
                              </w:r>
                            </w:p>
                            <w:p w14:paraId="5E084F6B" w14:textId="283E9F71" w:rsidR="006E30A9" w:rsidRDefault="006E30A9" w:rsidP="00FF7CC6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6E30A9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Remove o troféu do usuário.</w:t>
                              </w:r>
                            </w:p>
                            <w:p w14:paraId="546A9911" w14:textId="6734575C" w:rsidR="00FF7CC6" w:rsidRDefault="00FF7CC6" w:rsidP="00FF7CC6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Nome de Usuario.</w:t>
                              </w:r>
                            </w:p>
                            <w:p w14:paraId="187EF373" w14:textId="77777777" w:rsidR="00FF7CC6" w:rsidRDefault="00FF7CC6" w:rsidP="00FF7CC6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A61ED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TrophyID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– Numero Identificador do Troféu.</w:t>
                              </w:r>
                            </w:p>
                            <w:p w14:paraId="594E4730" w14:textId="72D2A776" w:rsidR="00FF7CC6" w:rsidRPr="001901B3" w:rsidRDefault="00FF7CC6" w:rsidP="00FF7CC6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 w:rsid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7F77E2E8" w14:textId="71DA914B" w:rsidR="00FF7CC6" w:rsidRDefault="002D0873" w:rsidP="002D087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2D0873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GameJoltTrophiesRemoveUser Username TrophyID</w:t>
                              </w:r>
                            </w:p>
                            <w:p w14:paraId="4D74B7B7" w14:textId="2A75AD30" w:rsidR="002D0873" w:rsidRPr="00E31D56" w:rsidRDefault="003B2FAB" w:rsidP="002D0873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3B2FAB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GameJoltOpenWindowLogin</w:t>
                              </w:r>
                            </w:p>
                            <w:p w14:paraId="11B8BB2E" w14:textId="6B1DA062" w:rsidR="002D0873" w:rsidRDefault="003B2FAB" w:rsidP="002D087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Exibe a interface grafica de login.</w:t>
                              </w:r>
                            </w:p>
                            <w:p w14:paraId="25F561A7" w14:textId="77777777" w:rsidR="002D0873" w:rsidRPr="001901B3" w:rsidRDefault="002D0873" w:rsidP="002D0873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6904EDAB" w14:textId="4F419DD4" w:rsidR="002D0873" w:rsidRDefault="003B2FAB" w:rsidP="002D087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B2FA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GameJoltOpenWindowLogin</w:t>
                              </w:r>
                            </w:p>
                            <w:p w14:paraId="6B0A4E49" w14:textId="0787CCF4" w:rsidR="003B2FAB" w:rsidRPr="00E31D56" w:rsidRDefault="003831B7" w:rsidP="003B2FAB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3831B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GameJoltOpenWindowLogout</w:t>
                              </w:r>
                            </w:p>
                            <w:p w14:paraId="056A31D2" w14:textId="2F1C5615" w:rsidR="003B2FAB" w:rsidRDefault="003B2FAB" w:rsidP="003B2FA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Exibe a interface grafica de </w:t>
                              </w:r>
                              <w:r w:rsidR="003831B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logout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5605FCF6" w14:textId="77777777" w:rsidR="003B2FAB" w:rsidRPr="001901B3" w:rsidRDefault="003B2FAB" w:rsidP="003B2FA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3EC641A2" w14:textId="79D5C67F" w:rsidR="003B2FAB" w:rsidRPr="00E31D56" w:rsidRDefault="003831B7" w:rsidP="003B2FA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831B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GameJoltOpenWindowLogout</w:t>
                              </w:r>
                            </w:p>
                            <w:p w14:paraId="2350BA5D" w14:textId="77777777" w:rsidR="003B2FAB" w:rsidRPr="00E31D56" w:rsidRDefault="003B2FAB" w:rsidP="002D0873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3" name="Retângulo 13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600704" id="_x0000_s1068" style="position:absolute;left:0;text-align:left;margin-left:14.9pt;margin-top:0;width:616.1pt;height:627.05pt;z-index:251694080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">
                <v:shape id="Caixa de Texto 10" o:spid="_x0000_s1069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" filled="f" stroked="f" strokeweight=".5pt">
                  <v:textbox inset="0,0,0,0">
                    <w:txbxContent>
                      <w:p w14:paraId="0286F3AB" w14:textId="663A34A9" w:rsidR="00E222CB" w:rsidRPr="00E31D56" w:rsidRDefault="00073392" w:rsidP="00E222CB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073392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GameJoltTrophiesAddUser</w:t>
                        </w:r>
                      </w:p>
                      <w:p w14:paraId="0E3E88EB" w14:textId="4D39E162" w:rsidR="00E222CB" w:rsidRDefault="00A61ED5" w:rsidP="00E222C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A61ED5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Adiciona um troféu para o usuário.</w:t>
                        </w:r>
                      </w:p>
                      <w:p w14:paraId="10174FC8" w14:textId="4088423F" w:rsidR="00E222CB" w:rsidRDefault="00E222CB" w:rsidP="00E222C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Nome de Usuario.</w:t>
                        </w:r>
                      </w:p>
                      <w:p w14:paraId="466235F7" w14:textId="449E319F" w:rsidR="00A61ED5" w:rsidRDefault="00A61ED5" w:rsidP="00E222C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A61ED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TrophyID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Numero Identificador do Trof</w:t>
                        </w:r>
                        <w:r w:rsidR="0075602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é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u.</w:t>
                        </w:r>
                      </w:p>
                      <w:p w14:paraId="695C5CCF" w14:textId="166F47CA" w:rsidR="00E222CB" w:rsidRPr="001901B3" w:rsidRDefault="00E222CB" w:rsidP="00E222C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 w:rsid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46BD8547" w14:textId="25C7DD0C" w:rsidR="00E222CB" w:rsidRDefault="00FF7CC6" w:rsidP="00FF7CC6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FF7CC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GameJoltTrophiesAddUser Username TrophyID</w:t>
                        </w:r>
                      </w:p>
                      <w:p w14:paraId="7DF8D52A" w14:textId="269E92E0" w:rsidR="00FF7CC6" w:rsidRPr="00E31D56" w:rsidRDefault="006E30A9" w:rsidP="00FF7CC6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6E30A9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GameJoltTrophiesRemoveUser</w:t>
                        </w:r>
                      </w:p>
                      <w:p w14:paraId="5E084F6B" w14:textId="283E9F71" w:rsidR="006E30A9" w:rsidRDefault="006E30A9" w:rsidP="00FF7CC6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6E30A9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Remove o troféu do usuário.</w:t>
                        </w:r>
                      </w:p>
                      <w:p w14:paraId="546A9911" w14:textId="6734575C" w:rsidR="00FF7CC6" w:rsidRDefault="00FF7CC6" w:rsidP="00FF7CC6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Nome de Usuario.</w:t>
                        </w:r>
                      </w:p>
                      <w:p w14:paraId="187EF373" w14:textId="77777777" w:rsidR="00FF7CC6" w:rsidRDefault="00FF7CC6" w:rsidP="00FF7CC6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A61ED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TrophyID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– Numero Identificador do Troféu.</w:t>
                        </w:r>
                      </w:p>
                      <w:p w14:paraId="594E4730" w14:textId="72D2A776" w:rsidR="00FF7CC6" w:rsidRPr="001901B3" w:rsidRDefault="00FF7CC6" w:rsidP="00FF7CC6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 w:rsid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7F77E2E8" w14:textId="71DA914B" w:rsidR="00FF7CC6" w:rsidRDefault="002D0873" w:rsidP="002D087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2D0873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GameJoltTrophiesRemoveUser Username TrophyID</w:t>
                        </w:r>
                      </w:p>
                      <w:p w14:paraId="4D74B7B7" w14:textId="2A75AD30" w:rsidR="002D0873" w:rsidRPr="00E31D56" w:rsidRDefault="003B2FAB" w:rsidP="002D0873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3B2FAB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GameJoltOpenWindowLogin</w:t>
                        </w:r>
                      </w:p>
                      <w:p w14:paraId="11B8BB2E" w14:textId="6B1DA062" w:rsidR="002D0873" w:rsidRDefault="003B2FAB" w:rsidP="002D087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Exibe a interface grafica de login.</w:t>
                        </w:r>
                      </w:p>
                      <w:p w14:paraId="25F561A7" w14:textId="77777777" w:rsidR="002D0873" w:rsidRPr="001901B3" w:rsidRDefault="002D0873" w:rsidP="002D0873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6904EDAB" w14:textId="4F419DD4" w:rsidR="002D0873" w:rsidRDefault="003B2FAB" w:rsidP="002D087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B2FA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GameJoltOpenWindowLogin</w:t>
                        </w:r>
                      </w:p>
                      <w:p w14:paraId="6B0A4E49" w14:textId="0787CCF4" w:rsidR="003B2FAB" w:rsidRPr="00E31D56" w:rsidRDefault="003831B7" w:rsidP="003B2FAB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3831B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GameJoltOpenWindowLogout</w:t>
                        </w:r>
                      </w:p>
                      <w:p w14:paraId="056A31D2" w14:textId="2F1C5615" w:rsidR="003B2FAB" w:rsidRDefault="003B2FAB" w:rsidP="003B2FA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Exibe a interface grafica de </w:t>
                        </w:r>
                        <w:r w:rsidR="003831B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logout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5605FCF6" w14:textId="77777777" w:rsidR="003B2FAB" w:rsidRPr="001901B3" w:rsidRDefault="003B2FAB" w:rsidP="003B2FA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3EC641A2" w14:textId="79D5C67F" w:rsidR="003B2FAB" w:rsidRPr="00E31D56" w:rsidRDefault="003831B7" w:rsidP="003B2FA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831B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GameJoltOpenWindowLogout</w:t>
                        </w:r>
                      </w:p>
                      <w:p w14:paraId="2350BA5D" w14:textId="77777777" w:rsidR="003B2FAB" w:rsidRPr="00E31D56" w:rsidRDefault="003B2FAB" w:rsidP="002D0873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upo 188" o:spid="_x0000_s107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tângulo 13" o:spid="_x0000_s107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" fillcolor="#fba919 [3212]" stroked="f" strokeweight="1pt">
                    <v:fill opacity="0"/>
                  </v:rect>
                  <v:shape id="Retângulo 8" o:spid="_x0000_s1072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Comandos de Plugin</w:t>
      </w:r>
      <w:r w:rsidR="000304FC">
        <w:rPr>
          <w:color w:val="FBA919"/>
          <w:sz w:val="96"/>
          <w:szCs w:val="72"/>
          <w:lang w:val="pt-BR"/>
        </w:rPr>
        <w:t xml:space="preserve"> 2</w:t>
      </w:r>
    </w:p>
    <w:p w14:paraId="1E387253" w14:textId="243B07FF" w:rsidR="00DF5E7C" w:rsidRDefault="006B4A7F" w:rsidP="006B4A7F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696128" behindDoc="0" locked="0" layoutInCell="1" allowOverlap="1" wp14:anchorId="213BF18B" wp14:editId="13AE1ECA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15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6" name="Caixa de Texto 16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4F0119" w14:textId="0D820354" w:rsidR="006B4A7F" w:rsidRPr="00E31D56" w:rsidRDefault="00DA191D" w:rsidP="006B4A7F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DA191D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$gameTemp.gameJoltAddUser</w:t>
                              </w:r>
                            </w:p>
                            <w:p w14:paraId="6407B136" w14:textId="586FAF8C" w:rsidR="00DA191D" w:rsidRDefault="00DA191D" w:rsidP="006B4A7F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DA191D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Adiciona um novo usuário do Game Jolt ao seu jogo.</w:t>
                              </w:r>
                            </w:p>
                            <w:p w14:paraId="521B3BE6" w14:textId="004FA2A4" w:rsidR="006B4A7F" w:rsidRDefault="00DD50E6" w:rsidP="006B4A7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</w:t>
                              </w:r>
                              <w:r w:rsidRPr="00DD50E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sername</w:t>
                              </w:r>
                              <w:r w:rsidR="002C2BC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="002C2BC6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2C2BC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B4A7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 Nome de Usuario.</w:t>
                              </w:r>
                            </w:p>
                            <w:p w14:paraId="38DF8C15" w14:textId="542188BB" w:rsidR="00DD50E6" w:rsidRDefault="00DD50E6" w:rsidP="006B4A7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Game Token</w:t>
                              </w:r>
                              <w:r w:rsidR="002C2BC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="002C2BC6" w:rsidRPr="002C2BC6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2C2BC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- Senha Especial do jogador, usada para acessar os jogos.</w:t>
                              </w:r>
                            </w:p>
                            <w:p w14:paraId="79D5CEC7" w14:textId="77777777" w:rsidR="006B4A7F" w:rsidRPr="001901B3" w:rsidRDefault="006B4A7F" w:rsidP="006B4A7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615CC19B" w14:textId="517425E7" w:rsidR="0030167F" w:rsidRDefault="0030167F" w:rsidP="0030167F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0167F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$gameTemp.gameJoltAddUser('DrXama', '4a934x5p')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;</w:t>
                              </w:r>
                            </w:p>
                            <w:p w14:paraId="75AE1300" w14:textId="0CAF1C52" w:rsidR="00660D17" w:rsidRDefault="0030167F" w:rsidP="0030167F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02153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 função irá retornar true se o registro do usuário for um sucesso, e irá retornar false se o registro não for bem sucedido.</w:t>
                              </w:r>
                            </w:p>
                            <w:p w14:paraId="4CA7E76E" w14:textId="70B4FCCD" w:rsidR="00660D17" w:rsidRPr="00E31D56" w:rsidRDefault="00660D17" w:rsidP="00660D17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660D17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$gameTemp.gameJoltLoginUser</w:t>
                              </w:r>
                            </w:p>
                            <w:p w14:paraId="2A486B0D" w14:textId="373F90AA" w:rsidR="008F562B" w:rsidRDefault="008F562B" w:rsidP="00660D17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8F562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Inicia a sessão do usuário no jogo.</w:t>
                              </w:r>
                            </w:p>
                            <w:p w14:paraId="506E8C03" w14:textId="4BDE4D4D" w:rsidR="00660D17" w:rsidRDefault="00660D17" w:rsidP="00660D17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</w:t>
                              </w:r>
                              <w:r w:rsidRPr="00DD50E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sername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Nome de Usuario.</w:t>
                              </w:r>
                            </w:p>
                            <w:p w14:paraId="3BFE275B" w14:textId="3910A726" w:rsidR="00660D17" w:rsidRDefault="004D0AD1" w:rsidP="00660D17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</w:t>
                              </w:r>
                              <w:r w:rsidR="00660D17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 w:rsidR="00660D17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2038A6DA" w14:textId="77777777" w:rsidR="00660D17" w:rsidRPr="001901B3" w:rsidRDefault="00660D17" w:rsidP="00660D17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75453962" w14:textId="37F23B64" w:rsidR="001B049B" w:rsidRDefault="001B049B" w:rsidP="008F562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1B049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$gameTemp.gameJoltLoginUser('DrXama',</w:t>
                              </w:r>
                              <w:r w:rsidR="00AF497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1B049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=&gt; { return console.log(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1B049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34DE3BC6" w14:textId="046A82EB" w:rsidR="00660D17" w:rsidRDefault="008F562B" w:rsidP="008F562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8F562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A </w:t>
                              </w:r>
                              <w:r w:rsidRPr="008F562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função irá retornar true se o </w:t>
                              </w:r>
                              <w:r w:rsidRPr="00AB4A8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login</w:t>
                              </w:r>
                              <w:r w:rsidRPr="008F562B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do usuário for um sucesso, e irá retornar false se o login não for bem sucedido.</w:t>
                              </w:r>
                            </w:p>
                            <w:p w14:paraId="2DF8B0F1" w14:textId="38137110" w:rsidR="00AF497B" w:rsidRPr="00E31D56" w:rsidRDefault="00CC1CF2" w:rsidP="00AF497B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CC1CF2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$gameTemp.gameJoltLogoutUser</w:t>
                              </w:r>
                            </w:p>
                            <w:p w14:paraId="38A8EC39" w14:textId="46639026" w:rsidR="00AF497B" w:rsidRDefault="00CC1CF2" w:rsidP="00AF497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CC1CF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Finaliza a sessão do usuário no jogo.</w:t>
                              </w:r>
                            </w:p>
                            <w:p w14:paraId="437B20A9" w14:textId="77777777" w:rsidR="00AF497B" w:rsidRDefault="00AF497B" w:rsidP="00AF497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</w:t>
                              </w:r>
                              <w:r w:rsidRPr="00DD50E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sername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Nome de Usuario.</w:t>
                              </w:r>
                            </w:p>
                            <w:p w14:paraId="65A0BC5F" w14:textId="77777777" w:rsidR="00AF497B" w:rsidRDefault="00AF497B" w:rsidP="00AF497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62678591" w14:textId="77777777" w:rsidR="00AF497B" w:rsidRPr="001901B3" w:rsidRDefault="00AF497B" w:rsidP="00AF497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387BEB96" w14:textId="2CBF0F95" w:rsidR="00AF497B" w:rsidRDefault="00AF497B" w:rsidP="00AF497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1B049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</w:t>
                              </w:r>
                              <w:r w:rsidR="00010F64" w:rsidRPr="00010F64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gameJoltLogoutUser</w:t>
                              </w:r>
                              <w:r w:rsidRPr="001B049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('DrXama',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success</w:t>
                              </w:r>
                              <w:r w:rsidRPr="001B049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=&gt; { return console.log(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1B049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052D17DA" w14:textId="72574993" w:rsidR="00AF497B" w:rsidRDefault="00010F64" w:rsidP="00010F64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010F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 função irá retornar true se o logout do usuário for um sucesso, e irá retornar false se o logout não for bem sucedido.</w:t>
                              </w:r>
                            </w:p>
                            <w:p w14:paraId="56F917C7" w14:textId="7C7240C4" w:rsidR="003D1514" w:rsidRPr="00E31D56" w:rsidRDefault="007274A2" w:rsidP="003D1514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7274A2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$gameTemp.gamejoltScoresUserTable</w:t>
                              </w:r>
                            </w:p>
                            <w:p w14:paraId="2673F42E" w14:textId="496B4DCB" w:rsidR="007274A2" w:rsidRDefault="007274A2" w:rsidP="003D1514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7274A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Retorna o score do jogador em determinada tabela do </w:t>
                              </w:r>
                              <w:r w:rsidRPr="007274A2"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7274A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9AAFDE0" w14:textId="0D42E535" w:rsidR="003D1514" w:rsidRDefault="003D1514" w:rsidP="003D1514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</w:t>
                              </w:r>
                              <w:r w:rsidRPr="00DD50E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sername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Nome de Usuario.</w:t>
                              </w:r>
                            </w:p>
                            <w:p w14:paraId="5A5FD401" w14:textId="7A069A4E" w:rsidR="00D14846" w:rsidRDefault="00B76091" w:rsidP="003D1514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</w:t>
                              </w:r>
                              <w:r w:rsidR="00D14846" w:rsidRPr="00D1484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ableID</w:t>
                              </w:r>
                              <w:r w:rsidR="00D1484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="00D14846" w:rsidRPr="00D14846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D1484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</w:t>
                              </w:r>
                              <w:r w:rsidR="00D1484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Numero Identificador</w:t>
                              </w:r>
                              <w:r w:rsidRPr="00B7609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da tabel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B7609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1FDA4B00" w14:textId="77777777" w:rsidR="003D1514" w:rsidRDefault="003D1514" w:rsidP="003D1514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147C0390" w14:textId="77777777" w:rsidR="003D1514" w:rsidRPr="001901B3" w:rsidRDefault="003D1514" w:rsidP="003D1514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74A16681" w14:textId="6FCCCE07" w:rsidR="003D1514" w:rsidRDefault="009B6B6B" w:rsidP="003D1514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9B6B6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$gameTemp.gamejoltScoresUserTable('DrXama', '389349', score =&gt; { console.log(score); });</w:t>
                              </w:r>
                            </w:p>
                            <w:p w14:paraId="19AE838A" w14:textId="1F08D629" w:rsidR="003D1514" w:rsidRPr="00021532" w:rsidRDefault="009753D1" w:rsidP="009753D1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9753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O usuário deve está logado para efetuar uma busca pelo score</w:t>
                              </w:r>
                              <w:r w:rsidR="00D1484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dele</w:t>
                              </w:r>
                              <w:r w:rsidRPr="009753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8" name="Retângulo 18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BF18B" id="_x0000_s1073" style="position:absolute;left:0;text-align:left;margin-left:14.9pt;margin-top:0;width:616.1pt;height:627.05pt;z-index:251696128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">
                <v:shape id="Caixa de Texto 16" o:spid="_x0000_s1074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" filled="f" stroked="f" strokeweight=".5pt">
                  <v:textbox inset="0,0,0,0">
                    <w:txbxContent>
                      <w:p w14:paraId="664F0119" w14:textId="0D820354" w:rsidR="006B4A7F" w:rsidRPr="00E31D56" w:rsidRDefault="00DA191D" w:rsidP="006B4A7F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DA191D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$gameTemp.gameJoltAddUser</w:t>
                        </w:r>
                      </w:p>
                      <w:p w14:paraId="6407B136" w14:textId="586FAF8C" w:rsidR="00DA191D" w:rsidRDefault="00DA191D" w:rsidP="006B4A7F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DA191D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Adiciona um novo usuário do Game Jolt ao seu jogo.</w:t>
                        </w:r>
                      </w:p>
                      <w:p w14:paraId="521B3BE6" w14:textId="004FA2A4" w:rsidR="006B4A7F" w:rsidRDefault="00DD50E6" w:rsidP="006B4A7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</w:t>
                        </w:r>
                        <w:r w:rsidRPr="00DD50E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sername</w:t>
                        </w:r>
                        <w:r w:rsidR="002C2BC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="002C2BC6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2C2BC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6B4A7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 Nome de Usuario.</w:t>
                        </w:r>
                      </w:p>
                      <w:p w14:paraId="38DF8C15" w14:textId="542188BB" w:rsidR="00DD50E6" w:rsidRDefault="00DD50E6" w:rsidP="006B4A7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Game Token</w:t>
                        </w:r>
                        <w:r w:rsidR="002C2BC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="002C2BC6" w:rsidRPr="002C2BC6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2C2BC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- Senha Especial do jogador, usada para acessar os jogos.</w:t>
                        </w:r>
                      </w:p>
                      <w:p w14:paraId="79D5CEC7" w14:textId="77777777" w:rsidR="006B4A7F" w:rsidRPr="001901B3" w:rsidRDefault="006B4A7F" w:rsidP="006B4A7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615CC19B" w14:textId="517425E7" w:rsidR="0030167F" w:rsidRDefault="0030167F" w:rsidP="0030167F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0167F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$gameTemp.gameJoltAddUser('DrXama', '4a934x5p')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;</w:t>
                        </w:r>
                      </w:p>
                      <w:p w14:paraId="75AE1300" w14:textId="0CAF1C52" w:rsidR="00660D17" w:rsidRDefault="0030167F" w:rsidP="0030167F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02153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 função irá retornar true se o registro do usuário for um sucesso, e irá retornar false se o registro não for bem sucedido.</w:t>
                        </w:r>
                      </w:p>
                      <w:p w14:paraId="4CA7E76E" w14:textId="70B4FCCD" w:rsidR="00660D17" w:rsidRPr="00E31D56" w:rsidRDefault="00660D17" w:rsidP="00660D17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660D17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$gameTemp.gameJoltLoginUser</w:t>
                        </w:r>
                      </w:p>
                      <w:p w14:paraId="2A486B0D" w14:textId="373F90AA" w:rsidR="008F562B" w:rsidRDefault="008F562B" w:rsidP="00660D17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8F562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Inicia a sessão do usuário no jogo.</w:t>
                        </w:r>
                      </w:p>
                      <w:p w14:paraId="506E8C03" w14:textId="4BDE4D4D" w:rsidR="00660D17" w:rsidRDefault="00660D17" w:rsidP="00660D17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</w:t>
                        </w:r>
                        <w:r w:rsidRPr="00DD50E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sername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Nome de Usuario.</w:t>
                        </w:r>
                      </w:p>
                      <w:p w14:paraId="3BFE275B" w14:textId="3910A726" w:rsidR="00660D17" w:rsidRDefault="004D0AD1" w:rsidP="00660D17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</w:t>
                        </w:r>
                        <w:r w:rsidR="00660D17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 w:rsidR="00660D17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2038A6DA" w14:textId="77777777" w:rsidR="00660D17" w:rsidRPr="001901B3" w:rsidRDefault="00660D17" w:rsidP="00660D17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75453962" w14:textId="37F23B64" w:rsidR="001B049B" w:rsidRDefault="001B049B" w:rsidP="008F562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1B049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$gameTemp.gameJoltLoginUser('DrXama',</w:t>
                        </w:r>
                        <w:r w:rsidR="00AF497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1B049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=&gt; { return console.log(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1B049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34DE3BC6" w14:textId="046A82EB" w:rsidR="00660D17" w:rsidRDefault="008F562B" w:rsidP="008F562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8F562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A </w:t>
                        </w:r>
                        <w:r w:rsidRPr="008F562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função irá retornar true se o </w:t>
                        </w:r>
                        <w:r w:rsidRPr="00AB4A8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login</w:t>
                        </w:r>
                        <w:r w:rsidRPr="008F562B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do usuário for um sucesso, e irá retornar false se o login não for bem sucedido.</w:t>
                        </w:r>
                      </w:p>
                      <w:p w14:paraId="2DF8B0F1" w14:textId="38137110" w:rsidR="00AF497B" w:rsidRPr="00E31D56" w:rsidRDefault="00CC1CF2" w:rsidP="00AF497B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CC1CF2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$gameTemp.gameJoltLogoutUser</w:t>
                        </w:r>
                      </w:p>
                      <w:p w14:paraId="38A8EC39" w14:textId="46639026" w:rsidR="00AF497B" w:rsidRDefault="00CC1CF2" w:rsidP="00AF497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CC1CF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Finaliza a sessão do usuário no jogo.</w:t>
                        </w:r>
                      </w:p>
                      <w:p w14:paraId="437B20A9" w14:textId="77777777" w:rsidR="00AF497B" w:rsidRDefault="00AF497B" w:rsidP="00AF497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</w:t>
                        </w:r>
                        <w:r w:rsidRPr="00DD50E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sername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Nome de Usuario.</w:t>
                        </w:r>
                      </w:p>
                      <w:p w14:paraId="65A0BC5F" w14:textId="77777777" w:rsidR="00AF497B" w:rsidRDefault="00AF497B" w:rsidP="00AF497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62678591" w14:textId="77777777" w:rsidR="00AF497B" w:rsidRPr="001901B3" w:rsidRDefault="00AF497B" w:rsidP="00AF497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387BEB96" w14:textId="2CBF0F95" w:rsidR="00AF497B" w:rsidRDefault="00AF497B" w:rsidP="00AF497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1B049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</w:t>
                        </w:r>
                        <w:r w:rsidR="00010F64" w:rsidRPr="00010F64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gameJoltLogoutUser</w:t>
                        </w:r>
                        <w:r w:rsidRPr="001B049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('DrXama',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success</w:t>
                        </w:r>
                        <w:r w:rsidRPr="001B049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=&gt; { return console.log(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1B049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052D17DA" w14:textId="72574993" w:rsidR="00AF497B" w:rsidRDefault="00010F64" w:rsidP="00010F64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010F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 função irá retornar true se o logout do usuário for um sucesso, e irá retornar false se o logout não for bem sucedido.</w:t>
                        </w:r>
                      </w:p>
                      <w:p w14:paraId="56F917C7" w14:textId="7C7240C4" w:rsidR="003D1514" w:rsidRPr="00E31D56" w:rsidRDefault="007274A2" w:rsidP="003D1514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7274A2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$gameTemp.gamejoltScoresUserTable</w:t>
                        </w:r>
                      </w:p>
                      <w:p w14:paraId="2673F42E" w14:textId="496B4DCB" w:rsidR="007274A2" w:rsidRDefault="007274A2" w:rsidP="003D1514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7274A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Retorna o score do jogador em determinada tabela do </w:t>
                        </w:r>
                        <w:r w:rsidRPr="007274A2"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  <w:t>Scoreboards</w:t>
                        </w:r>
                        <w:r w:rsidRPr="007274A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29AAFDE0" w14:textId="0D42E535" w:rsidR="003D1514" w:rsidRDefault="003D1514" w:rsidP="003D1514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</w:t>
                        </w:r>
                        <w:r w:rsidRPr="00DD50E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sername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Nome de Usuario.</w:t>
                        </w:r>
                      </w:p>
                      <w:p w14:paraId="5A5FD401" w14:textId="7A069A4E" w:rsidR="00D14846" w:rsidRDefault="00B76091" w:rsidP="003D1514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</w:t>
                        </w:r>
                        <w:r w:rsidR="00D14846" w:rsidRPr="00D1484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ableID</w:t>
                        </w:r>
                        <w:r w:rsidR="00D1484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="00D14846" w:rsidRPr="00D14846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D1484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</w:t>
                        </w:r>
                        <w:r w:rsidR="00D1484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Numero Identificador</w:t>
                        </w:r>
                        <w:r w:rsidRPr="00B7609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da tabel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</w:t>
                        </w:r>
                        <w:r w:rsidRPr="00B7609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1FDA4B00" w14:textId="77777777" w:rsidR="003D1514" w:rsidRDefault="003D1514" w:rsidP="003D1514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147C0390" w14:textId="77777777" w:rsidR="003D1514" w:rsidRPr="001901B3" w:rsidRDefault="003D1514" w:rsidP="003D1514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74A16681" w14:textId="6FCCCE07" w:rsidR="003D1514" w:rsidRDefault="009B6B6B" w:rsidP="003D1514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9B6B6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$gameTemp.gamejoltScoresUserTable('DrXama', '389349', score =&gt; { console.log(score); });</w:t>
                        </w:r>
                      </w:p>
                      <w:p w14:paraId="19AE838A" w14:textId="1F08D629" w:rsidR="003D1514" w:rsidRPr="00021532" w:rsidRDefault="009753D1" w:rsidP="009753D1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9753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O usuário deve está logado para efetuar uma busca pelo score</w:t>
                        </w:r>
                        <w:r w:rsidR="00D1484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dele</w:t>
                        </w:r>
                        <w:r w:rsidRPr="009753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v:group id="Grupo 188" o:spid="_x0000_s1075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tângulo 18" o:spid="_x0000_s1076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" fillcolor="#fba919 [3212]" stroked="f" strokeweight="1pt">
                    <v:fill opacity="0"/>
                  </v:rect>
                  <v:shape id="Retângulo 8" o:spid="_x0000_s1077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 xml:space="preserve">Comandos de </w:t>
      </w:r>
      <w:r w:rsidR="00DF5E7C">
        <w:rPr>
          <w:color w:val="FBA919"/>
          <w:sz w:val="96"/>
          <w:szCs w:val="72"/>
          <w:lang w:val="pt-BR"/>
        </w:rPr>
        <w:t>S</w:t>
      </w:r>
      <w:r>
        <w:rPr>
          <w:color w:val="FBA919"/>
          <w:sz w:val="96"/>
          <w:szCs w:val="72"/>
          <w:lang w:val="pt-BR"/>
        </w:rPr>
        <w:t>cript 1</w:t>
      </w:r>
    </w:p>
    <w:p w14:paraId="10282D46" w14:textId="6DD75BFA" w:rsidR="00A62BAC" w:rsidRDefault="00DF5E7C" w:rsidP="00DF5E7C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698176" behindDoc="0" locked="0" layoutInCell="1" allowOverlap="1" wp14:anchorId="0A5D173E" wp14:editId="003CAA24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20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21" name="Caixa de Texto 21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908487" w14:textId="163871A2" w:rsidR="00DF5E7C" w:rsidRPr="00E31D56" w:rsidRDefault="00FB0E36" w:rsidP="00DF5E7C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$gameTemp.gamejoltScoresTables</w:t>
                              </w:r>
                            </w:p>
                            <w:p w14:paraId="50AE6817" w14:textId="4DDC27C0" w:rsidR="00FB0E36" w:rsidRDefault="00FB0E36" w:rsidP="00DF5E7C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FB0E3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Retorna todas as tabelas do </w:t>
                              </w:r>
                              <w:r w:rsidRPr="00FB0E36"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FB0E3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2B5ECB4" w14:textId="77777777" w:rsidR="00DF5E7C" w:rsidRDefault="00DF5E7C" w:rsidP="00DF5E7C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18465430" w14:textId="77777777" w:rsidR="00DF5E7C" w:rsidRPr="001901B3" w:rsidRDefault="00DF5E7C" w:rsidP="00DF5E7C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090B2AF0" w14:textId="40B1C226" w:rsidR="00011EE4" w:rsidRDefault="00011EE4" w:rsidP="00964C3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011EE4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$gameTemp.gamejoltScoresTables(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tables</w:t>
                              </w:r>
                              <w:r w:rsidRPr="00011EE4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=&gt; { return console.log(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tables</w:t>
                              </w:r>
                              <w:r w:rsidRPr="00011EE4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3562FEDB" w14:textId="3E78E1E0" w:rsidR="00DF5E7C" w:rsidRDefault="00964C31" w:rsidP="00964C31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964C3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 função retorna uma lista(</w:t>
                              </w:r>
                              <w:r w:rsidRPr="00964C31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Array</w:t>
                              </w:r>
                              <w:r w:rsidRPr="00964C3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com todas as tabelas do </w:t>
                              </w:r>
                              <w:r w:rsidRPr="00964C31">
                                <w:rPr>
                                  <w:color w:val="FBA919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964C3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A57E675" w14:textId="1561BF3A" w:rsidR="00E40B0D" w:rsidRPr="00E31D56" w:rsidRDefault="00993174" w:rsidP="00E40B0D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993174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$gameTemp.gamejoltScoresAddPoint</w:t>
                              </w:r>
                              <w:r w:rsidR="00AF69E0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s</w:t>
                              </w:r>
                            </w:p>
                            <w:p w14:paraId="606C96D0" w14:textId="765638EE" w:rsidR="00CB0E58" w:rsidRDefault="00CB0E58" w:rsidP="00E40B0D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CB0E5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Adiciona o score do usuário a uma tabela do </w:t>
                              </w:r>
                              <w:r w:rsidRPr="00CB0E58"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CB0E5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64D2F8B2" w14:textId="3686235F" w:rsidR="00E140CF" w:rsidRDefault="00E140CF" w:rsidP="00E40B0D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 w:rsidR="00BA4E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BA4E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Nome de Usuario.</w:t>
                              </w:r>
                            </w:p>
                            <w:p w14:paraId="5307C628" w14:textId="6FF0CB2B" w:rsidR="00BA4EDE" w:rsidRDefault="00BA4EDE" w:rsidP="00E40B0D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BA4E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ableID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Pr="00FE5BAB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Numero Identificador da tabela.</w:t>
                              </w:r>
                            </w:p>
                            <w:p w14:paraId="03AF3207" w14:textId="4D50EC70" w:rsidR="00FE5BAB" w:rsidRDefault="00FE5BAB" w:rsidP="00E40B0D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Score(</w:t>
                              </w:r>
                              <w:r w:rsidR="00E352B2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 w:rsidR="00E352B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E352B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Quantidades de pontos a serem dados ao jogador.</w:t>
                              </w:r>
                            </w:p>
                            <w:p w14:paraId="2A285B04" w14:textId="46FCF9F9" w:rsidR="005D1438" w:rsidRPr="00E140CF" w:rsidRDefault="00E352B2" w:rsidP="00E40B0D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Sort(</w:t>
                              </w:r>
                              <w:r w:rsidRPr="00E352B2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="005D1438" w:rsidRPr="005D14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Valor máximo do score.</w:t>
                              </w:r>
                            </w:p>
                            <w:p w14:paraId="0E09A7A5" w14:textId="0D6B1761" w:rsidR="00E40B0D" w:rsidRDefault="00E40B0D" w:rsidP="00E40B0D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237128AE" w14:textId="77777777" w:rsidR="00E40B0D" w:rsidRPr="001901B3" w:rsidRDefault="00E40B0D" w:rsidP="00E40B0D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18EA1695" w14:textId="041233B9" w:rsidR="00344B40" w:rsidRDefault="00344B40" w:rsidP="005D1438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44B4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$gameTemp.gamejoltScoresAddPoint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344B4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('DrXama', '379357', 100, 45, </w:t>
                              </w:r>
                              <w:r w:rsidR="00EA3C7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success </w:t>
                              </w:r>
                              <w:r w:rsidRPr="00344B4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=&gt; { return</w:t>
                              </w:r>
                              <w:r w:rsidR="00EA3C7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44B4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console.log(</w:t>
                              </w:r>
                              <w:r w:rsidR="00EA3C7B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344B4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0EB02651" w14:textId="1F230D3C" w:rsidR="00EA3C7B" w:rsidRDefault="005D1438" w:rsidP="005D1438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5D14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A </w:t>
                              </w:r>
                              <w:r w:rsidRPr="005D14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irá retornar true se a adição da pontuação do usuário for um sucesso, e irá retornar false se a adição da pontuação do usuário não for bem sucedida.</w:t>
                              </w:r>
                              <w:r w:rsidR="00210683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10683" w:rsidRPr="00210683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O valor de sort é usado para definir um limite para o valor de score, ou seja, se você definir que score é 100 e sort é 45, o valor a ser registrado na tabela será 45.</w:t>
                              </w:r>
                            </w:p>
                            <w:p w14:paraId="3505BB6F" w14:textId="30585ABB" w:rsidR="00EA3C7B" w:rsidRPr="00E31D56" w:rsidRDefault="00EA3C7B" w:rsidP="00EA3C7B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</w:t>
                              </w:r>
                              <w:r w:rsidR="005D7C09" w:rsidRPr="005D7C09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gamejoltScoresAddGuestPoints</w:t>
                              </w:r>
                            </w:p>
                            <w:p w14:paraId="036B00AC" w14:textId="2B6B4491" w:rsidR="005D7C09" w:rsidRDefault="005D7C09" w:rsidP="00EA3C7B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5D7C09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Adiciona o score do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convidado</w:t>
                              </w:r>
                              <w:r w:rsidRPr="005D7C09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a uma tabela do </w:t>
                              </w:r>
                              <w:r w:rsidRPr="00A62BAC"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5D7C09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6C6326E7" w14:textId="6CEEC261" w:rsidR="005D7C09" w:rsidRDefault="00A961A6" w:rsidP="005D7C0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G</w:t>
                              </w:r>
                              <w:r w:rsidRPr="00A961A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uestname</w:t>
                              </w:r>
                              <w:r w:rsidR="005D7C0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="005D7C09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5D7C0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Nome de Convidado.</w:t>
                              </w:r>
                            </w:p>
                            <w:p w14:paraId="32D856C4" w14:textId="77777777" w:rsidR="005D7C09" w:rsidRDefault="005D7C09" w:rsidP="005D7C0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BA4E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ableID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Pr="00FE5BAB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Numero Identificador da tabela.</w:t>
                              </w:r>
                            </w:p>
                            <w:p w14:paraId="308577F1" w14:textId="77777777" w:rsidR="005D7C09" w:rsidRDefault="005D7C09" w:rsidP="005D7C0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Score(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Quantidades de pontos a serem dados ao jogador.</w:t>
                              </w:r>
                            </w:p>
                            <w:p w14:paraId="0B57311F" w14:textId="77777777" w:rsidR="005D7C09" w:rsidRPr="00E140CF" w:rsidRDefault="005D7C09" w:rsidP="005D7C0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Sort(</w:t>
                              </w:r>
                              <w:r w:rsidRPr="00E352B2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5D14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Valor máximo do score.</w:t>
                              </w:r>
                            </w:p>
                            <w:p w14:paraId="2B041A33" w14:textId="77777777" w:rsidR="005D7C09" w:rsidRDefault="005D7C09" w:rsidP="005D7C0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78D95DFA" w14:textId="77777777" w:rsidR="00EA3C7B" w:rsidRPr="001901B3" w:rsidRDefault="00EA3C7B" w:rsidP="00EA3C7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4AB6FAA1" w14:textId="04832787" w:rsidR="00A961A6" w:rsidRDefault="00A961A6" w:rsidP="005D1438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A961A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$gameTemp.gamejoltScoresAddGuestPoints('convidado001', '379357', 100, 45,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A961A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=&gt; { return console.log(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A961A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1EBF895F" w14:textId="2E2043C5" w:rsidR="00EA3C7B" w:rsidRPr="00DF5E7C" w:rsidRDefault="006B43FB" w:rsidP="006B43FB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5D1438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 função irá retornar true se a adição da pontuação do usuário for um sucesso, e irá retornar false se a adição da pontuação do usuário não for bem sucedida.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10683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O valor de sort é usado para definir um limite para o valor de score, ou seja, se você definir que score é 100 e sort é 45, o valor a ser registrado na tabela será 45.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23" name="Retângulo 23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D173E" id="_x0000_s1078" style="position:absolute;left:0;text-align:left;margin-left:14.9pt;margin-top:0;width:616.1pt;height:627.05pt;z-index:251698176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">
                <v:shape id="Caixa de Texto 21" o:spid="_x0000_s1079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" filled="f" stroked="f" strokeweight=".5pt">
                  <v:textbox inset="0,0,0,0">
                    <w:txbxContent>
                      <w:p w14:paraId="15908487" w14:textId="163871A2" w:rsidR="00DF5E7C" w:rsidRPr="00E31D56" w:rsidRDefault="00FB0E36" w:rsidP="00DF5E7C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$gameTemp.gamejoltScoresTables</w:t>
                        </w:r>
                      </w:p>
                      <w:p w14:paraId="50AE6817" w14:textId="4DDC27C0" w:rsidR="00FB0E36" w:rsidRDefault="00FB0E36" w:rsidP="00DF5E7C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FB0E3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Retorna todas as tabelas do </w:t>
                        </w:r>
                        <w:r w:rsidRPr="00FB0E36"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  <w:t>Scoreboards</w:t>
                        </w:r>
                        <w:r w:rsidRPr="00FB0E3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02B5ECB4" w14:textId="77777777" w:rsidR="00DF5E7C" w:rsidRDefault="00DF5E7C" w:rsidP="00DF5E7C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18465430" w14:textId="77777777" w:rsidR="00DF5E7C" w:rsidRPr="001901B3" w:rsidRDefault="00DF5E7C" w:rsidP="00DF5E7C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090B2AF0" w14:textId="40B1C226" w:rsidR="00011EE4" w:rsidRDefault="00011EE4" w:rsidP="00964C3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011EE4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$gameTemp.gamejoltScoresTables(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tables</w:t>
                        </w:r>
                        <w:r w:rsidRPr="00011EE4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=&gt; { return console.log(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tables</w:t>
                        </w:r>
                        <w:r w:rsidRPr="00011EE4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3562FEDB" w14:textId="3E78E1E0" w:rsidR="00DF5E7C" w:rsidRDefault="00964C31" w:rsidP="00964C31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964C3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 função retorna uma lista(</w:t>
                        </w:r>
                        <w:r w:rsidRPr="00964C31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Array</w:t>
                        </w:r>
                        <w:r w:rsidRPr="00964C3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com todas as tabelas do </w:t>
                        </w:r>
                        <w:r w:rsidRPr="00964C31">
                          <w:rPr>
                            <w:color w:val="FBA919"/>
                            <w:sz w:val="24"/>
                            <w:szCs w:val="24"/>
                          </w:rPr>
                          <w:t>Scoreboards</w:t>
                        </w:r>
                        <w:r w:rsidRPr="00964C3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0A57E675" w14:textId="1561BF3A" w:rsidR="00E40B0D" w:rsidRPr="00E31D56" w:rsidRDefault="00993174" w:rsidP="00E40B0D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993174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$gameTemp.gamejoltScoresAddPoint</w:t>
                        </w:r>
                        <w:r w:rsidR="00AF69E0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s</w:t>
                        </w:r>
                      </w:p>
                      <w:p w14:paraId="606C96D0" w14:textId="765638EE" w:rsidR="00CB0E58" w:rsidRDefault="00CB0E58" w:rsidP="00E40B0D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CB0E5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Adiciona o score do usuário a uma tabela do </w:t>
                        </w:r>
                        <w:r w:rsidRPr="00CB0E58"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  <w:t>Scoreboards</w:t>
                        </w:r>
                        <w:r w:rsidRPr="00CB0E5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64D2F8B2" w14:textId="3686235F" w:rsidR="00E140CF" w:rsidRDefault="00E140CF" w:rsidP="00E40B0D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</w:t>
                        </w:r>
                        <w:r w:rsidR="00BA4E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BA4E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Nome de Usuario.</w:t>
                        </w:r>
                      </w:p>
                      <w:p w14:paraId="5307C628" w14:textId="6FF0CB2B" w:rsidR="00BA4EDE" w:rsidRDefault="00BA4EDE" w:rsidP="00E40B0D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</w:t>
                        </w:r>
                        <w:r w:rsidRPr="00BA4E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ableID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Pr="00FE5BAB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Numero Identificador da tabela.</w:t>
                        </w:r>
                      </w:p>
                      <w:p w14:paraId="03AF3207" w14:textId="4D50EC70" w:rsidR="00FE5BAB" w:rsidRDefault="00FE5BAB" w:rsidP="00E40B0D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Score(</w:t>
                        </w:r>
                        <w:r w:rsidR="00E352B2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Number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</w:t>
                        </w:r>
                        <w:r w:rsidR="00E352B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E352B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Quantidades de pontos a serem dados ao jogador.</w:t>
                        </w:r>
                      </w:p>
                      <w:p w14:paraId="2A285B04" w14:textId="46FCF9F9" w:rsidR="005D1438" w:rsidRPr="00E140CF" w:rsidRDefault="00E352B2" w:rsidP="00E40B0D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Sort(</w:t>
                        </w:r>
                        <w:r w:rsidRPr="00E352B2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Number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="005D1438" w:rsidRPr="005D14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Valor máximo do score.</w:t>
                        </w:r>
                      </w:p>
                      <w:p w14:paraId="0E09A7A5" w14:textId="0D6B1761" w:rsidR="00E40B0D" w:rsidRDefault="00E40B0D" w:rsidP="00E40B0D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237128AE" w14:textId="77777777" w:rsidR="00E40B0D" w:rsidRPr="001901B3" w:rsidRDefault="00E40B0D" w:rsidP="00E40B0D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18EA1695" w14:textId="041233B9" w:rsidR="00344B40" w:rsidRDefault="00344B40" w:rsidP="005D1438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44B4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$gameTemp.gamejoltScoresAddPoint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</w:t>
                        </w:r>
                        <w:r w:rsidRPr="00344B4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('DrXama', '379357', 100, 45, </w:t>
                        </w:r>
                        <w:r w:rsidR="00EA3C7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success </w:t>
                        </w:r>
                        <w:r w:rsidRPr="00344B4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=&gt; { return</w:t>
                        </w:r>
                        <w:r w:rsidR="00EA3C7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</w:t>
                        </w:r>
                        <w:r w:rsidRPr="00344B4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console.log(</w:t>
                        </w:r>
                        <w:r w:rsidR="00EA3C7B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344B4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0EB02651" w14:textId="1F230D3C" w:rsidR="00EA3C7B" w:rsidRDefault="005D1438" w:rsidP="005D1438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5D14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A </w:t>
                        </w:r>
                        <w:r w:rsidRPr="005D14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irá retornar true se a adição da pontuação do usuário for um sucesso, e irá retornar false se a adição da pontuação do usuário não for bem sucedida.</w:t>
                        </w:r>
                        <w:r w:rsidR="00210683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="00210683" w:rsidRPr="00210683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O valor de sort é usado para definir um limite para o valor de score, ou seja, se você definir que score é 100 e sort é 45, o valor a ser registrado na tabela será 45.</w:t>
                        </w:r>
                      </w:p>
                      <w:p w14:paraId="3505BB6F" w14:textId="30585ABB" w:rsidR="00EA3C7B" w:rsidRPr="00E31D56" w:rsidRDefault="00EA3C7B" w:rsidP="00EA3C7B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</w:t>
                        </w:r>
                        <w:r w:rsidR="005D7C09" w:rsidRPr="005D7C09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gamejoltScoresAddGuestPoints</w:t>
                        </w:r>
                      </w:p>
                      <w:p w14:paraId="036B00AC" w14:textId="2B6B4491" w:rsidR="005D7C09" w:rsidRDefault="005D7C09" w:rsidP="00EA3C7B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5D7C09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Adiciona o score do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convidado</w:t>
                        </w:r>
                        <w:r w:rsidRPr="005D7C09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a uma tabela do </w:t>
                        </w:r>
                        <w:r w:rsidRPr="00A62BAC"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  <w:t>Scoreboards</w:t>
                        </w:r>
                        <w:r w:rsidRPr="005D7C09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6C6326E7" w14:textId="6CEEC261" w:rsidR="005D7C09" w:rsidRDefault="00A961A6" w:rsidP="005D7C0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G</w:t>
                        </w:r>
                        <w:r w:rsidRPr="00A961A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uestname</w:t>
                        </w:r>
                        <w:r w:rsidR="005D7C0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="005D7C09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5D7C0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Nome de Convidado.</w:t>
                        </w:r>
                      </w:p>
                      <w:p w14:paraId="32D856C4" w14:textId="77777777" w:rsidR="005D7C09" w:rsidRDefault="005D7C09" w:rsidP="005D7C0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</w:t>
                        </w:r>
                        <w:r w:rsidRPr="00BA4E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ableID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Pr="00FE5BAB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Numero Identificador da tabela.</w:t>
                        </w:r>
                      </w:p>
                      <w:p w14:paraId="308577F1" w14:textId="77777777" w:rsidR="005D7C09" w:rsidRDefault="005D7C09" w:rsidP="005D7C0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Score(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Number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Quantidades de pontos a serem dados ao jogador.</w:t>
                        </w:r>
                      </w:p>
                      <w:p w14:paraId="0B57311F" w14:textId="77777777" w:rsidR="005D7C09" w:rsidRPr="00E140CF" w:rsidRDefault="005D7C09" w:rsidP="005D7C0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Sort(</w:t>
                        </w:r>
                        <w:r w:rsidRPr="00E352B2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Number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5D14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Valor máximo do score.</w:t>
                        </w:r>
                      </w:p>
                      <w:p w14:paraId="2B041A33" w14:textId="77777777" w:rsidR="005D7C09" w:rsidRDefault="005D7C09" w:rsidP="005D7C0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78D95DFA" w14:textId="77777777" w:rsidR="00EA3C7B" w:rsidRPr="001901B3" w:rsidRDefault="00EA3C7B" w:rsidP="00EA3C7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4AB6FAA1" w14:textId="04832787" w:rsidR="00A961A6" w:rsidRDefault="00A961A6" w:rsidP="005D1438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A961A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$gameTemp.gamejoltScoresAddGuestPoints('convidado001', '379357', 100, 45,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A961A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=&gt; { return console.log(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A961A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1EBF895F" w14:textId="2E2043C5" w:rsidR="00EA3C7B" w:rsidRPr="00DF5E7C" w:rsidRDefault="006B43FB" w:rsidP="006B43FB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5D1438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 função irá retornar true se a adição da pontuação do usuário for um sucesso, e irá retornar false se a adição da pontuação do usuário não for bem sucedida.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Pr="00210683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O valor de sort é usado para definir um limite para o valor de score, ou seja, se você definir que score é 100 e sort é 45, o valor a ser registrado na tabela será 45.</w:t>
                        </w:r>
                      </w:p>
                    </w:txbxContent>
                  </v:textbox>
                </v:shape>
                <v:group id="Grupo 188" o:spid="_x0000_s108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tângulo 23" o:spid="_x0000_s108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" fillcolor="#fba919 [3212]" stroked="f" strokeweight="1pt">
                    <v:fill opacity="0"/>
                  </v:rect>
                  <v:shape id="Retângulo 8" o:spid="_x0000_s1082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Comandos de Script 2</w:t>
      </w:r>
    </w:p>
    <w:p w14:paraId="2E2573C7" w14:textId="649A5FF5" w:rsidR="0003797A" w:rsidRDefault="00A62BAC" w:rsidP="00A62BAC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700224" behindDoc="0" locked="0" layoutInCell="1" allowOverlap="1" wp14:anchorId="49FB4CC1" wp14:editId="075471EF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25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C64EDC" w14:textId="77777777" w:rsidR="00A62BAC" w:rsidRPr="00E31D56" w:rsidRDefault="00A62BAC" w:rsidP="00A62BAC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</w:t>
                              </w:r>
                              <w:r w:rsidRPr="004568E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gamejoltScoresGetRankTables</w:t>
                              </w:r>
                            </w:p>
                            <w:p w14:paraId="08CC115C" w14:textId="0476E076" w:rsidR="00A62BAC" w:rsidRDefault="00A62BAC" w:rsidP="00A62BAC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4568E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A função irá retornar a classificação da pontuação na tabela do </w:t>
                              </w:r>
                              <w:r w:rsidRPr="00A62BAC">
                                <w:rPr>
                                  <w:b/>
                                  <w:bCs/>
                                  <w:color w:val="EBEBEB" w:themeColor="background2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4568E6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5F8DC68A" w14:textId="01901E0D" w:rsidR="00C219F6" w:rsidRDefault="002254B3" w:rsidP="00A62BAC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TableID</w:t>
                              </w:r>
                              <w:r w:rsidR="00C219F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C219F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</w:t>
                              </w:r>
                              <w:r w:rsidR="00C219F6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Numero Identificador da tabela</w:t>
                              </w:r>
                              <w:r w:rsidR="00C219F6"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10DD8ED3" w14:textId="39FFF6FE" w:rsidR="002254B3" w:rsidRPr="00C219F6" w:rsidRDefault="002254B3" w:rsidP="00A62BAC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Sort(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</w:t>
                              </w:r>
                              <w:r w:rsidR="00F70DA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Pontuação a ser classificada</w:t>
                              </w:r>
                              <w:r w:rsidR="00F70DAF" w:rsidRPr="00F70DAF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17C2BC2F" w14:textId="77777777" w:rsidR="00A62BAC" w:rsidRDefault="00A62BAC" w:rsidP="00A62BAC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24BA0EAC" w14:textId="77777777" w:rsidR="00A62BAC" w:rsidRPr="001901B3" w:rsidRDefault="00A62BAC" w:rsidP="00A62BAC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44BA1CA3" w14:textId="028C3600" w:rsidR="001D2C82" w:rsidRDefault="001D2C82" w:rsidP="00E92385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1D2C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$gameTemp.gamejoltScoresGetRankTables('379357', 100, 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rank</w:t>
                              </w:r>
                              <w:r w:rsidRPr="001D2C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=&gt; { return console.log(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rank</w:t>
                              </w:r>
                              <w:r w:rsidRPr="001D2C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0C0BAAE1" w14:textId="580059F1" w:rsidR="00A62BAC" w:rsidRDefault="00E92385" w:rsidP="00E92385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9238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A função </w:t>
                              </w:r>
                              <w:r w:rsidRPr="00E9238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irá retornar a </w:t>
                              </w:r>
                              <w:r w:rsidRPr="008936A5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classificação </w:t>
                              </w:r>
                              <w:r w:rsidRPr="00AB4A8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da pontuação na</w:t>
                              </w:r>
                              <w:r w:rsidRPr="00E9238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tabela do </w:t>
                              </w:r>
                              <w:r w:rsidRPr="00AB4A89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Scoreboards</w:t>
                              </w:r>
                              <w:r w:rsidRPr="00E92385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79B82299" w14:textId="2B1FF115" w:rsidR="001D2C82" w:rsidRPr="00E31D56" w:rsidRDefault="001D2C82" w:rsidP="001D2C82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</w:t>
                              </w:r>
                              <w:r w:rsidR="00427CF3" w:rsidRPr="00427CF3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gamejoltTrophiesUser</w:t>
                              </w:r>
                            </w:p>
                            <w:p w14:paraId="5539C851" w14:textId="77777777" w:rsidR="00FD7411" w:rsidRDefault="00FD7411" w:rsidP="001D2C82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FD7411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Retorna todos os troféus disponíveis para o usuário.</w:t>
                              </w:r>
                            </w:p>
                            <w:p w14:paraId="2DDED2A9" w14:textId="2E640CDC" w:rsidR="001D2C82" w:rsidRDefault="00FD7411" w:rsidP="001D2C82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 w:rsidR="001D2C8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="001D2C82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1D2C8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–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Nome d</w:t>
                              </w:r>
                              <w:r w:rsidR="00606B7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e Usuario.</w:t>
                              </w:r>
                            </w:p>
                            <w:p w14:paraId="58446CAB" w14:textId="18C60018" w:rsidR="001D2C82" w:rsidRDefault="00606B7E" w:rsidP="001D2C82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606B7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rophyId</w:t>
                              </w:r>
                              <w:r w:rsidR="001D2C8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1D2C8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–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Numero Identificador do troféu.</w:t>
                              </w:r>
                            </w:p>
                            <w:p w14:paraId="7EFE65E4" w14:textId="4C350C9D" w:rsidR="00951C84" w:rsidRPr="00C219F6" w:rsidRDefault="00951C84" w:rsidP="001D2C82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951C8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chieved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Pr="00B47F08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Boolean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951C8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Se o troféu foi conquistado pelo usuário.</w:t>
                              </w:r>
                            </w:p>
                            <w:p w14:paraId="5409BCB4" w14:textId="77777777" w:rsidR="001D2C82" w:rsidRDefault="001D2C82" w:rsidP="001D2C82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14992467" w14:textId="77777777" w:rsidR="001D2C82" w:rsidRPr="001901B3" w:rsidRDefault="001D2C82" w:rsidP="001D2C82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2B32242A" w14:textId="3D35C6E5" w:rsidR="00B47F08" w:rsidRDefault="00B47F08" w:rsidP="00E92385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B47F0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$gameTemp.gamejoltTrophiesUser(</w:t>
                              </w:r>
                              <w:r w:rsidR="005D6687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‘Drxama’</w:t>
                              </w:r>
                              <w:r w:rsidRPr="00B47F0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="00C4329D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‘’</w:t>
                              </w:r>
                              <w:r w:rsidRPr="00B47F0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="00C4329D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true</w:t>
                              </w:r>
                              <w:r w:rsidRPr="00B47F0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="00C4329D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trophies =&gt; {return console.log(trophies); }</w:t>
                              </w:r>
                              <w:r w:rsidRPr="00B47F08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</w:t>
                              </w:r>
                            </w:p>
                            <w:p w14:paraId="20875862" w14:textId="15DD8926" w:rsidR="001D2C82" w:rsidRDefault="00195564" w:rsidP="00195564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A função irá retornar uma lista(</w:t>
                              </w:r>
                              <w:r w:rsidRPr="00195564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Array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com todos os troféus do usuário.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Em </w:t>
                              </w:r>
                              <w:r w:rsidRPr="00195564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achieved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defina </w:t>
                              </w:r>
                              <w:r w:rsidRPr="00195564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true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para retornar apenas os troféus conquistados pelo usuário. Defina </w:t>
                              </w:r>
                              <w:r w:rsidRPr="00195564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false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para retornar apenas os troféus que o usuário não conseguiu. Deixe em </w:t>
                              </w:r>
                              <w:r w:rsidRPr="00195564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branco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para recuperar todos os troféus.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Em </w:t>
                              </w:r>
                              <w:r w:rsidRPr="00195564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trophyId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Se você quiser coletar apenas um troféu, passe a </w:t>
                              </w:r>
                              <w:r w:rsidRPr="00195564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ID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do troféu. Se você fizer isso, apenas esse troféu será retornado na resposta. Definir um valor para </w:t>
                              </w:r>
                              <w:r w:rsidRPr="00380F4B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trophyId 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irá ignorar o valor de </w:t>
                              </w:r>
                              <w:r w:rsidRPr="00380F4B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achieved</w:t>
                              </w:r>
                              <w:r w:rsidRPr="0019556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6129C083" w14:textId="3CD244AD" w:rsidR="007924A9" w:rsidRPr="00E31D56" w:rsidRDefault="007924A9" w:rsidP="007924A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</w:t>
                              </w:r>
                              <w:r w:rsidR="00E66C50" w:rsidRPr="00E66C50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gamejoltTrophiesAddUser</w:t>
                              </w:r>
                            </w:p>
                            <w:p w14:paraId="3AEDB085" w14:textId="4A570645" w:rsidR="00A3268C" w:rsidRDefault="00A3268C" w:rsidP="007924A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A3268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Adiciona um troféu para o usuário.</w:t>
                              </w:r>
                            </w:p>
                            <w:p w14:paraId="079873E4" w14:textId="49E390CB" w:rsidR="00A505CA" w:rsidRPr="00F454B4" w:rsidRDefault="00F454B4" w:rsidP="007924A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</w:t>
                              </w:r>
                              <w:r w:rsidR="00A505CA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A505CA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–</w:t>
                              </w:r>
                              <w:r w:rsidR="00A505CA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Nome de Usuario.</w:t>
                              </w:r>
                            </w:p>
                            <w:p w14:paraId="6CA596C1" w14:textId="17781EAD" w:rsidR="00F454B4" w:rsidRDefault="00F454B4" w:rsidP="007924A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F454B4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rophyId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Numero Identificador do Troféu.</w:t>
                              </w:r>
                            </w:p>
                            <w:p w14:paraId="29DB2146" w14:textId="366570CF" w:rsidR="007924A9" w:rsidRDefault="007924A9" w:rsidP="007924A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5698480E" w14:textId="77777777" w:rsidR="007924A9" w:rsidRPr="001901B3" w:rsidRDefault="007924A9" w:rsidP="007924A9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52B88FFE" w14:textId="6FC09668" w:rsidR="00A3268C" w:rsidRDefault="00A3268C" w:rsidP="007924A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A3268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$gameTemp.gamejoltTrophiesAddUser('DrXama', '101982', </w:t>
                              </w:r>
                              <w:r w:rsidR="00A505CA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A3268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=&gt; { return console.log(</w:t>
                              </w:r>
                              <w:r w:rsidR="00A505CA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A3268C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6EE343FA" w14:textId="4DC22A59" w:rsidR="007924A9" w:rsidRPr="00A62BAC" w:rsidRDefault="00A505CA" w:rsidP="00195564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A505CA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A função irá retornar </w:t>
                              </w:r>
                              <w:r w:rsidRPr="00A505CA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true </w:t>
                              </w:r>
                              <w:r w:rsidRPr="00A505CA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se a adição do troféu do usuário for um sucesso, e irá retornar </w:t>
                              </w:r>
                              <w:r w:rsidRPr="00A505CA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false </w:t>
                              </w:r>
                              <w:r w:rsidRPr="00A505CA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se a adição do troféu do usuario não for bem sucedida.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28" name="Retângulo 28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FB4CC1" id="_x0000_s1083" style="position:absolute;left:0;text-align:left;margin-left:14.9pt;margin-top:0;width:616.1pt;height:627.05pt;z-index:251700224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">
                <v:shape id="Caixa de Texto 26" o:spid="_x0000_s1084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" filled="f" stroked="f" strokeweight=".5pt">
                  <v:textbox inset="0,0,0,0">
                    <w:txbxContent>
                      <w:p w14:paraId="2EC64EDC" w14:textId="77777777" w:rsidR="00A62BAC" w:rsidRPr="00E31D56" w:rsidRDefault="00A62BAC" w:rsidP="00A62BAC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</w:t>
                        </w:r>
                        <w:r w:rsidRPr="004568E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gamejoltScoresGetRankTables</w:t>
                        </w:r>
                      </w:p>
                      <w:p w14:paraId="08CC115C" w14:textId="0476E076" w:rsidR="00A62BAC" w:rsidRDefault="00A62BAC" w:rsidP="00A62BAC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4568E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A função irá retornar a classificação da pontuação na tabela do </w:t>
                        </w:r>
                        <w:r w:rsidRPr="00A62BAC">
                          <w:rPr>
                            <w:b/>
                            <w:bCs/>
                            <w:color w:val="EBEBEB" w:themeColor="background2"/>
                            <w:sz w:val="24"/>
                            <w:szCs w:val="24"/>
                          </w:rPr>
                          <w:t>Scoreboards</w:t>
                        </w:r>
                        <w:r w:rsidRPr="004568E6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5F8DC68A" w14:textId="01901E0D" w:rsidR="00C219F6" w:rsidRDefault="002254B3" w:rsidP="00A62BAC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TableID</w:t>
                        </w:r>
                        <w:r w:rsidR="00C219F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C219F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</w:t>
                        </w:r>
                        <w:r w:rsidR="00C219F6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Numero Identificador da tabela</w:t>
                        </w:r>
                        <w:r w:rsidR="00C219F6"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10DD8ED3" w14:textId="39FFF6FE" w:rsidR="002254B3" w:rsidRPr="00C219F6" w:rsidRDefault="002254B3" w:rsidP="00A62BAC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Sort(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Number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</w:t>
                        </w:r>
                        <w:r w:rsidR="00F70DA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Pontuação a ser classificada</w:t>
                        </w:r>
                        <w:r w:rsidR="00F70DAF" w:rsidRPr="00F70DAF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17C2BC2F" w14:textId="77777777" w:rsidR="00A62BAC" w:rsidRDefault="00A62BAC" w:rsidP="00A62BAC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24BA0EAC" w14:textId="77777777" w:rsidR="00A62BAC" w:rsidRPr="001901B3" w:rsidRDefault="00A62BAC" w:rsidP="00A62BAC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44BA1CA3" w14:textId="028C3600" w:rsidR="001D2C82" w:rsidRDefault="001D2C82" w:rsidP="00E92385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1D2C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$gameTemp.gamejoltScoresGetRankTables('379357', 100, 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rank</w:t>
                        </w:r>
                        <w:r w:rsidRPr="001D2C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=&gt; { return console.log(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rank</w:t>
                        </w:r>
                        <w:r w:rsidRPr="001D2C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0C0BAAE1" w14:textId="580059F1" w:rsidR="00A62BAC" w:rsidRDefault="00E92385" w:rsidP="00E92385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9238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A função </w:t>
                        </w:r>
                        <w:r w:rsidRPr="00E9238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irá retornar a </w:t>
                        </w:r>
                        <w:r w:rsidRPr="008936A5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classificação </w:t>
                        </w:r>
                        <w:r w:rsidRPr="00AB4A8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da pontuação na</w:t>
                        </w:r>
                        <w:r w:rsidRPr="00E9238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tabela do </w:t>
                        </w:r>
                        <w:r w:rsidRPr="00AB4A89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Scoreboards</w:t>
                        </w:r>
                        <w:r w:rsidRPr="00E92385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79B82299" w14:textId="2B1FF115" w:rsidR="001D2C82" w:rsidRPr="00E31D56" w:rsidRDefault="001D2C82" w:rsidP="001D2C82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</w:t>
                        </w:r>
                        <w:r w:rsidR="00427CF3" w:rsidRPr="00427CF3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gamejoltTrophiesUser</w:t>
                        </w:r>
                      </w:p>
                      <w:p w14:paraId="5539C851" w14:textId="77777777" w:rsidR="00FD7411" w:rsidRDefault="00FD7411" w:rsidP="001D2C82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FD7411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Retorna todos os troféus disponíveis para o usuário.</w:t>
                        </w:r>
                      </w:p>
                      <w:p w14:paraId="2DDED2A9" w14:textId="2E640CDC" w:rsidR="001D2C82" w:rsidRDefault="00FD7411" w:rsidP="001D2C82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 w:rsidR="001D2C8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="001D2C82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1D2C8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–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Nome d</w:t>
                        </w:r>
                        <w:r w:rsidR="00606B7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e Usuario.</w:t>
                        </w:r>
                      </w:p>
                      <w:p w14:paraId="58446CAB" w14:textId="18C60018" w:rsidR="001D2C82" w:rsidRDefault="00606B7E" w:rsidP="001D2C82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</w:t>
                        </w:r>
                        <w:r w:rsidRPr="00606B7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rophyId</w:t>
                        </w:r>
                        <w:r w:rsidR="001D2C8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1D2C8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–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Numero Identificador do troféu.</w:t>
                        </w:r>
                      </w:p>
                      <w:p w14:paraId="7EFE65E4" w14:textId="4C350C9D" w:rsidR="00951C84" w:rsidRPr="00C219F6" w:rsidRDefault="00951C84" w:rsidP="001D2C82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</w:t>
                        </w:r>
                        <w:r w:rsidRPr="00951C8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chieved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Pr="00B47F08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Boolean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951C8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Se o troféu foi conquistado pelo usuário.</w:t>
                        </w:r>
                      </w:p>
                      <w:p w14:paraId="5409BCB4" w14:textId="77777777" w:rsidR="001D2C82" w:rsidRDefault="001D2C82" w:rsidP="001D2C82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14992467" w14:textId="77777777" w:rsidR="001D2C82" w:rsidRPr="001901B3" w:rsidRDefault="001D2C82" w:rsidP="001D2C82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2B32242A" w14:textId="3D35C6E5" w:rsidR="00B47F08" w:rsidRDefault="00B47F08" w:rsidP="00E92385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B47F0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$gameTemp.gamejoltTrophiesUser(</w:t>
                        </w:r>
                        <w:r w:rsidR="005D6687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‘Drxama’</w:t>
                        </w:r>
                        <w:r w:rsidRPr="00B47F0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, </w:t>
                        </w:r>
                        <w:r w:rsidR="00C4329D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‘’</w:t>
                        </w:r>
                        <w:r w:rsidRPr="00B47F0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, </w:t>
                        </w:r>
                        <w:r w:rsidR="00C4329D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true</w:t>
                        </w:r>
                        <w:r w:rsidRPr="00B47F0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, </w:t>
                        </w:r>
                        <w:r w:rsidR="00C4329D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trophies =&gt; {return console.log(trophies); }</w:t>
                        </w:r>
                        <w:r w:rsidRPr="00B47F08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</w:t>
                        </w:r>
                      </w:p>
                      <w:p w14:paraId="20875862" w14:textId="15DD8926" w:rsidR="001D2C82" w:rsidRDefault="00195564" w:rsidP="00195564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A função irá retornar uma lista(</w:t>
                        </w:r>
                        <w:r w:rsidRPr="00195564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Array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com todos os troféus do usuário.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Em </w:t>
                        </w:r>
                        <w:r w:rsidRPr="00195564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achieved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defina </w:t>
                        </w:r>
                        <w:r w:rsidRPr="00195564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true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para retornar apenas os troféus conquistados pelo usuário. Defina </w:t>
                        </w:r>
                        <w:r w:rsidRPr="00195564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false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para retornar apenas os troféus que o usuário não conseguiu. Deixe em </w:t>
                        </w:r>
                        <w:r w:rsidRPr="00195564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branco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para recuperar todos os troféus.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Em </w:t>
                        </w:r>
                        <w:r w:rsidRPr="00195564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trophyId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Se você quiser coletar apenas um troféu, passe a </w:t>
                        </w:r>
                        <w:r w:rsidRPr="00195564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ID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do troféu. Se você fizer isso, apenas esse troféu será retornado na resposta. Definir um valor para </w:t>
                        </w:r>
                        <w:r w:rsidRPr="00380F4B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trophyId 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irá ignorar o valor de </w:t>
                        </w:r>
                        <w:r w:rsidRPr="00380F4B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achieved</w:t>
                        </w:r>
                        <w:r w:rsidRPr="0019556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.</w:t>
                        </w:r>
                      </w:p>
                      <w:p w14:paraId="6129C083" w14:textId="3CD244AD" w:rsidR="007924A9" w:rsidRPr="00E31D56" w:rsidRDefault="007924A9" w:rsidP="007924A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</w:t>
                        </w:r>
                        <w:r w:rsidR="00E66C50" w:rsidRPr="00E66C50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gamejoltTrophiesAddUser</w:t>
                        </w:r>
                      </w:p>
                      <w:p w14:paraId="3AEDB085" w14:textId="4A570645" w:rsidR="00A3268C" w:rsidRDefault="00A3268C" w:rsidP="007924A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A3268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Adiciona um troféu para o usuário.</w:t>
                        </w:r>
                      </w:p>
                      <w:p w14:paraId="079873E4" w14:textId="49E390CB" w:rsidR="00A505CA" w:rsidRPr="00F454B4" w:rsidRDefault="00F454B4" w:rsidP="007924A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</w:t>
                        </w:r>
                        <w:r w:rsidR="00A505CA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A505CA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–</w:t>
                        </w:r>
                        <w:r w:rsidR="00A505CA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Nome de Usuario.</w:t>
                        </w:r>
                      </w:p>
                      <w:p w14:paraId="6CA596C1" w14:textId="17781EAD" w:rsidR="00F454B4" w:rsidRDefault="00F454B4" w:rsidP="007924A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</w:t>
                        </w:r>
                        <w:r w:rsidRPr="00F454B4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rophyId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Numero Identificador do Troféu.</w:t>
                        </w:r>
                      </w:p>
                      <w:p w14:paraId="29DB2146" w14:textId="366570CF" w:rsidR="007924A9" w:rsidRDefault="007924A9" w:rsidP="007924A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5698480E" w14:textId="77777777" w:rsidR="007924A9" w:rsidRPr="001901B3" w:rsidRDefault="007924A9" w:rsidP="007924A9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52B88FFE" w14:textId="6FC09668" w:rsidR="00A3268C" w:rsidRDefault="00A3268C" w:rsidP="007924A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A3268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$gameTemp.gamejoltTrophiesAddUser('DrXama', '101982', </w:t>
                        </w:r>
                        <w:r w:rsidR="00A505CA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A3268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=&gt; { return console.log(</w:t>
                        </w:r>
                        <w:r w:rsidR="00A505CA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A3268C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6EE343FA" w14:textId="4DC22A59" w:rsidR="007924A9" w:rsidRPr="00A62BAC" w:rsidRDefault="00A505CA" w:rsidP="00195564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A505CA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A função irá retornar </w:t>
                        </w:r>
                        <w:r w:rsidRPr="00A505CA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true </w:t>
                        </w:r>
                        <w:r w:rsidRPr="00A505CA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se a adição do troféu do usuário for um sucesso, e irá retornar </w:t>
                        </w:r>
                        <w:r w:rsidRPr="00A505CA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false </w:t>
                        </w:r>
                        <w:r w:rsidRPr="00A505CA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se a adição do troféu do usuario não for bem sucedida.</w:t>
                        </w:r>
                      </w:p>
                    </w:txbxContent>
                  </v:textbox>
                </v:shape>
                <v:group id="Grupo 188" o:spid="_x0000_s1085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tângulo 28" o:spid="_x0000_s1086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" fillcolor="#fba919 [3212]" stroked="f" strokeweight="1pt">
                    <v:fill opacity="0"/>
                  </v:rect>
                  <v:shape id="Retângulo 8" o:spid="_x0000_s1087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Comandos de Script 3</w:t>
      </w:r>
    </w:p>
    <w:p w14:paraId="080FE394" w14:textId="105DCA6B" w:rsidR="00BC7B29" w:rsidRDefault="0003797A" w:rsidP="0003797A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702272" behindDoc="0" locked="0" layoutInCell="1" allowOverlap="1" wp14:anchorId="2105FFFC" wp14:editId="7E3A349E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30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31" name="Caixa de Texto 31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86E7EE" w14:textId="7812A1BE" w:rsidR="0003797A" w:rsidRPr="00E31D56" w:rsidRDefault="0003797A" w:rsidP="0003797A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</w:t>
                              </w:r>
                              <w:r w:rsidR="001F3F2C" w:rsidRPr="001F3F2C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gamejoltTrophiesRemoveUser</w:t>
                              </w:r>
                            </w:p>
                            <w:p w14:paraId="057C7E24" w14:textId="11C70281" w:rsidR="0003797A" w:rsidRDefault="00376382" w:rsidP="0003797A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Remove o troféu do usuário.</w:t>
                              </w:r>
                            </w:p>
                            <w:p w14:paraId="1AB7C8EF" w14:textId="65783846" w:rsidR="004336DE" w:rsidRDefault="004336DE" w:rsidP="0003797A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Username(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) – Nome de Usuario.</w:t>
                              </w:r>
                            </w:p>
                            <w:p w14:paraId="5013B244" w14:textId="75B98848" w:rsidR="004336DE" w:rsidRPr="004336DE" w:rsidRDefault="00FE7F22" w:rsidP="0003797A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FE7F22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rophyId</w:t>
                              </w:r>
                              <w:r w:rsidR="004336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(</w:t>
                              </w:r>
                              <w:r w:rsidR="004336DE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String</w:t>
                              </w:r>
                              <w:r w:rsidR="004336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– 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Numero Identificador do troféu.</w:t>
                              </w:r>
                            </w:p>
                            <w:p w14:paraId="13FFD50A" w14:textId="77777777" w:rsidR="0003797A" w:rsidRDefault="0003797A" w:rsidP="0003797A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Callback(</w:t>
                              </w:r>
                              <w:r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) - </w:t>
                              </w:r>
                              <w:r w:rsidRPr="004D0AD1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Função a ser retornada com a resposta.</w:t>
                              </w:r>
                            </w:p>
                            <w:p w14:paraId="589CAFAE" w14:textId="77777777" w:rsidR="0003797A" w:rsidRPr="001901B3" w:rsidRDefault="0003797A" w:rsidP="0003797A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044360D0" w14:textId="638DD244" w:rsidR="00376382" w:rsidRDefault="00376382" w:rsidP="0003797A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$gameTemp.gamejoltTrophiesRemoveUser('DrXama', '101982', </w:t>
                              </w:r>
                              <w:r w:rsidR="004336DE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=&gt; { return console.log(</w:t>
                              </w:r>
                              <w:r w:rsidR="004336DE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success</w:t>
                              </w: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 });</w:t>
                              </w:r>
                            </w:p>
                            <w:p w14:paraId="72DA457A" w14:textId="2F4C3A13" w:rsidR="0003797A" w:rsidRDefault="004336DE" w:rsidP="004336DE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4336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A função irá retornar </w:t>
                              </w:r>
                              <w:r w:rsidRPr="004336DE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true </w:t>
                              </w:r>
                              <w:r w:rsidRPr="004336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 xml:space="preserve">se a remoção do troféu do usuário for um sucesso, e irá retornar </w:t>
                              </w:r>
                              <w:r w:rsidRPr="004336DE">
                                <w:rPr>
                                  <w:b/>
                                  <w:bCs/>
                                  <w:color w:val="00B0F0"/>
                                  <w:sz w:val="24"/>
                                  <w:szCs w:val="24"/>
                                </w:rPr>
                                <w:t xml:space="preserve">false </w:t>
                              </w:r>
                              <w:r w:rsidRPr="004336DE"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  <w:t>se a remoção do troféu do usuario não for bem sucedida.</w:t>
                              </w:r>
                            </w:p>
                            <w:p w14:paraId="4C9D27C4" w14:textId="442B19F2" w:rsidR="0023743A" w:rsidRPr="00E31D56" w:rsidRDefault="0023743A" w:rsidP="0023743A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</w:t>
                              </w:r>
                              <w:r w:rsidRPr="0023743A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gameJoltOpenWindowLogin</w:t>
                              </w:r>
                            </w:p>
                            <w:p w14:paraId="440B55CE" w14:textId="7654E6E4" w:rsidR="0023743A" w:rsidRDefault="0023743A" w:rsidP="0023743A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Exibe a interface grafica de login.</w:t>
                              </w:r>
                            </w:p>
                            <w:p w14:paraId="6661A792" w14:textId="77777777" w:rsidR="0023743A" w:rsidRPr="001901B3" w:rsidRDefault="0023743A" w:rsidP="0023743A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1A5CBA7B" w14:textId="356005BA" w:rsidR="0023743A" w:rsidRDefault="0023743A" w:rsidP="004336DE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</w:t>
                              </w:r>
                              <w:r w:rsidRPr="0023743A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gameJoltOpenWindowLogin</w:t>
                              </w: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</w:t>
                              </w:r>
                            </w:p>
                            <w:p w14:paraId="0CD71FC9" w14:textId="60903BAF" w:rsidR="0023743A" w:rsidRPr="00E31D56" w:rsidRDefault="0023743A" w:rsidP="0023743A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 w:rsidRPr="00FB0E36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$gameTemp.</w:t>
                              </w:r>
                              <w:r w:rsidR="002157EF" w:rsidRPr="002157EF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gameJoltOpenWindowLogout</w:t>
                              </w:r>
                            </w:p>
                            <w:p w14:paraId="33EB08C2" w14:textId="174CCD99" w:rsidR="0023743A" w:rsidRDefault="0023743A" w:rsidP="0023743A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Exibe a interface grafica de </w:t>
                              </w:r>
                              <w:r w:rsidR="002157EF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logout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5ABBD0CB" w14:textId="77777777" w:rsidR="0023743A" w:rsidRPr="001901B3" w:rsidRDefault="0023743A" w:rsidP="0023743A">
                              <w:pPr>
                                <w:jc w:val="both"/>
                                <w:rPr>
                                  <w:b/>
                                  <w:bCs/>
                                  <w:color w:val="FBA919"/>
                                  <w:sz w:val="24"/>
                                  <w:szCs w:val="24"/>
                                </w:rPr>
                              </w:pPr>
                              <w:r w:rsidRPr="00EF3E2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Exemplo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3FC893B3" w14:textId="5D65B860" w:rsidR="0023743A" w:rsidRPr="0023743A" w:rsidRDefault="0023743A" w:rsidP="004336DE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$gameTemp.</w:t>
                              </w:r>
                              <w:r w:rsidR="002157EF" w:rsidRPr="002157EF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gameJoltOpenWindowLogout</w:t>
                              </w:r>
                              <w:r w:rsidRPr="00376382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33" name="Retângulo 33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05FFFC" id="_x0000_s1088" style="position:absolute;left:0;text-align:left;margin-left:14.9pt;margin-top:0;width:616.1pt;height:627.05pt;z-index:251702272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">
                <v:shape id="Caixa de Texto 31" o:spid="_x0000_s1089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a6xxgAAANsAAAAPAAAAZHJzL2Rvd25yZXYueG1sRI9fS8NA&#10;EMTfhX6HYwt9s5dYkB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yGmuscYAAADbAAAA&#10;DwAAAAAAAAAAAAAAAAAHAgAAZHJzL2Rvd25yZXYueG1sUEsFBgAAAAADAAMAtwAAAPoCAAAAAA==&#10;" filled="f" stroked="f" strokeweight=".5pt">
                  <v:textbox inset="0,0,0,0">
                    <w:txbxContent>
                      <w:p w14:paraId="4F86E7EE" w14:textId="7812A1BE" w:rsidR="0003797A" w:rsidRPr="00E31D56" w:rsidRDefault="0003797A" w:rsidP="0003797A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</w:t>
                        </w:r>
                        <w:r w:rsidR="001F3F2C" w:rsidRPr="001F3F2C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gamejoltTrophiesRemoveUser</w:t>
                        </w:r>
                      </w:p>
                      <w:p w14:paraId="057C7E24" w14:textId="11C70281" w:rsidR="0003797A" w:rsidRDefault="00376382" w:rsidP="0003797A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Remove o troféu do usuário.</w:t>
                        </w:r>
                      </w:p>
                      <w:p w14:paraId="1AB7C8EF" w14:textId="65783846" w:rsidR="004336DE" w:rsidRDefault="004336DE" w:rsidP="0003797A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Username(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) – Nome de Usuario.</w:t>
                        </w:r>
                      </w:p>
                      <w:p w14:paraId="5013B244" w14:textId="75B98848" w:rsidR="004336DE" w:rsidRPr="004336DE" w:rsidRDefault="00FE7F22" w:rsidP="0003797A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T</w:t>
                        </w:r>
                        <w:r w:rsidRPr="00FE7F22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rophyId</w:t>
                        </w:r>
                        <w:r w:rsidR="004336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(</w:t>
                        </w:r>
                        <w:r w:rsidR="004336DE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String</w:t>
                        </w:r>
                        <w:r w:rsidR="004336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– 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Numero Identificador do troféu.</w:t>
                        </w:r>
                      </w:p>
                      <w:p w14:paraId="13FFD50A" w14:textId="77777777" w:rsidR="0003797A" w:rsidRDefault="0003797A" w:rsidP="0003797A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Callback(</w:t>
                        </w:r>
                        <w:r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>Function</w:t>
                        </w:r>
                        <w:r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) - </w:t>
                        </w:r>
                        <w:r w:rsidRPr="004D0AD1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Função a ser retornada com a resposta.</w:t>
                        </w:r>
                      </w:p>
                      <w:p w14:paraId="589CAFAE" w14:textId="77777777" w:rsidR="0003797A" w:rsidRPr="001901B3" w:rsidRDefault="0003797A" w:rsidP="0003797A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044360D0" w14:textId="638DD244" w:rsidR="00376382" w:rsidRDefault="00376382" w:rsidP="0003797A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$gameTemp.gamejoltTrophiesRemoveUser('DrXama', '101982', </w:t>
                        </w:r>
                        <w:r w:rsidR="004336DE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=&gt; { return console.log(</w:t>
                        </w:r>
                        <w:r w:rsidR="004336DE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success</w:t>
                        </w: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 });</w:t>
                        </w:r>
                      </w:p>
                      <w:p w14:paraId="72DA457A" w14:textId="2F4C3A13" w:rsidR="0003797A" w:rsidRDefault="004336DE" w:rsidP="004336DE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4336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A função irá retornar </w:t>
                        </w:r>
                        <w:r w:rsidRPr="004336DE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true </w:t>
                        </w:r>
                        <w:r w:rsidRPr="004336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 xml:space="preserve">se a remoção do troféu do usuário for um sucesso, e irá retornar </w:t>
                        </w:r>
                        <w:r w:rsidRPr="004336DE">
                          <w:rPr>
                            <w:b/>
                            <w:bCs/>
                            <w:color w:val="00B0F0"/>
                            <w:sz w:val="24"/>
                            <w:szCs w:val="24"/>
                          </w:rPr>
                          <w:t xml:space="preserve">false </w:t>
                        </w:r>
                        <w:r w:rsidRPr="004336DE"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  <w:t>se a remoção do troféu do usuario não for bem sucedida.</w:t>
                        </w:r>
                      </w:p>
                      <w:p w14:paraId="4C9D27C4" w14:textId="442B19F2" w:rsidR="0023743A" w:rsidRPr="00E31D56" w:rsidRDefault="0023743A" w:rsidP="0023743A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</w:t>
                        </w:r>
                        <w:r w:rsidRPr="0023743A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gameJoltOpenWindowLogin</w:t>
                        </w:r>
                      </w:p>
                      <w:p w14:paraId="440B55CE" w14:textId="7654E6E4" w:rsidR="0023743A" w:rsidRDefault="0023743A" w:rsidP="0023743A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Exibe a interface grafica de login.</w:t>
                        </w:r>
                      </w:p>
                      <w:p w14:paraId="6661A792" w14:textId="77777777" w:rsidR="0023743A" w:rsidRPr="001901B3" w:rsidRDefault="0023743A" w:rsidP="0023743A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1A5CBA7B" w14:textId="356005BA" w:rsidR="0023743A" w:rsidRDefault="0023743A" w:rsidP="004336DE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</w:t>
                        </w:r>
                        <w:r w:rsidRPr="0023743A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gameJoltOpenWindowLogin</w:t>
                        </w: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</w:t>
                        </w:r>
                      </w:p>
                      <w:p w14:paraId="0CD71FC9" w14:textId="60903BAF" w:rsidR="0023743A" w:rsidRPr="00E31D56" w:rsidRDefault="0023743A" w:rsidP="0023743A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</w:rPr>
                        </w:pPr>
                        <w:r w:rsidRPr="00FB0E36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$gameTemp.</w:t>
                        </w:r>
                        <w:r w:rsidR="002157EF" w:rsidRPr="002157EF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gameJoltOpenWindowLogout</w:t>
                        </w:r>
                      </w:p>
                      <w:p w14:paraId="33EB08C2" w14:textId="174CCD99" w:rsidR="0023743A" w:rsidRDefault="0023743A" w:rsidP="0023743A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Exibe a interface grafica de </w:t>
                        </w:r>
                        <w:r w:rsidR="002157EF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logout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5ABBD0CB" w14:textId="77777777" w:rsidR="0023743A" w:rsidRPr="001901B3" w:rsidRDefault="0023743A" w:rsidP="0023743A">
                        <w:pPr>
                          <w:jc w:val="both"/>
                          <w:rPr>
                            <w:b/>
                            <w:bCs/>
                            <w:color w:val="FBA919"/>
                            <w:sz w:val="24"/>
                            <w:szCs w:val="24"/>
                          </w:rPr>
                        </w:pPr>
                        <w:r w:rsidRPr="00EF3E2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Exemplo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:</w:t>
                        </w:r>
                      </w:p>
                      <w:p w14:paraId="3FC893B3" w14:textId="5D65B860" w:rsidR="0023743A" w:rsidRPr="0023743A" w:rsidRDefault="0023743A" w:rsidP="004336DE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$gameTemp.</w:t>
                        </w:r>
                        <w:r w:rsidR="002157EF" w:rsidRPr="002157EF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gameJoltOpenWindowLogout</w:t>
                        </w:r>
                        <w:r w:rsidRPr="00376382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);</w:t>
                        </w:r>
                      </w:p>
                    </w:txbxContent>
                  </v:textbox>
                </v:shape>
                <v:group id="Grupo 188" o:spid="_x0000_s109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tângulo 33" o:spid="_x0000_s109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" fillcolor="#fba919 [3212]" stroked="f" strokeweight="1pt">
                    <v:fill opacity="0"/>
                  </v:rect>
                  <v:shape id="Retângulo 8" o:spid="_x0000_s1092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Comandos de Script 4</w:t>
      </w:r>
    </w:p>
    <w:p w14:paraId="364F041E" w14:textId="5F124EB4" w:rsidR="00FC32D2" w:rsidRDefault="00BC7B29" w:rsidP="00BC7B29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704320" behindDoc="0" locked="0" layoutInCell="1" allowOverlap="1" wp14:anchorId="4345086F" wp14:editId="1F9A7538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35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36" name="Caixa de Texto 36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A611D4" w14:textId="541F160A" w:rsidR="00BC7B29" w:rsidRPr="00136CE7" w:rsidRDefault="005A5254" w:rsidP="00BC7B2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 Token</w:t>
                              </w:r>
                            </w:p>
                            <w:p w14:paraId="0D4AFA45" w14:textId="56D3A63B" w:rsidR="00BC7B29" w:rsidRDefault="005A5254" w:rsidP="00BC7B2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Veja a baixo como </w:t>
                              </w:r>
                              <w:r w:rsidR="00832520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obte-lo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F6F5B7C" w14:textId="523B48BF" w:rsidR="005A5254" w:rsidRDefault="00832520" w:rsidP="00832520">
                              <w:pP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EBEBEB" w:themeColor="background2"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8DCC39A" wp14:editId="50FD73F3">
                                    <wp:extent cx="2809875" cy="1581150"/>
                                    <wp:effectExtent l="0" t="0" r="9525" b="0"/>
                                    <wp:docPr id="40" name="Vídeo 40" descr="2020-04-21 17-35-59">
                                      <a:hlinkClick xmlns:a="http://schemas.openxmlformats.org/drawingml/2006/main" r:id="rId20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" name="Vídeo 40" descr="2020-04-21 17-35-59">
                                              <a:hlinkClick r:id="rId20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C809E66F-F1BF-436E-b5F7-EEA9579F0CBA}">
                                                  <wp15:webVideoPr xmlns:wp15="http://schemas.microsoft.com/office/word/2012/wordprocessingDrawing" embeddedHtml="&lt;iframe src=&quot;https://player.vimeo.com/video/410360188?app_id=122963&quot; width=&quot;426&quot; height=&quot;240&quot; frameborder=&quot;0&quot; allow=&quot;autoplay; fullscreen&quot; allowfullscreen=&quot;&quot; title=&quot;2020-04-21 17-35-59&quot;&gt;&lt;/iframe&gt;" h="240" w="4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09875" cy="1581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168A0B" w14:textId="6C4FE625" w:rsidR="007331A9" w:rsidRPr="00136CE7" w:rsidRDefault="007331A9" w:rsidP="007331A9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</w:t>
                              </w:r>
                              <w:r w:rsidR="00663B09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 ID</w:t>
                              </w:r>
                              <w:r w:rsidR="00765A85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 e Private Key</w:t>
                              </w:r>
                            </w:p>
                            <w:p w14:paraId="5ABAC32D" w14:textId="77777777" w:rsidR="007331A9" w:rsidRDefault="007331A9" w:rsidP="007331A9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Veja a baixo como obte-lo.</w:t>
                              </w:r>
                            </w:p>
                            <w:p w14:paraId="4762A44C" w14:textId="45D6BC3E" w:rsidR="007331A9" w:rsidRDefault="00DD7127" w:rsidP="00832520">
                              <w:pP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EBEBEB" w:themeColor="background2"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B231C9F" wp14:editId="38FB8FC0">
                                    <wp:extent cx="2809875" cy="1581150"/>
                                    <wp:effectExtent l="0" t="0" r="9525" b="0"/>
                                    <wp:docPr id="41" name="Vídeo 41" descr="2020-04-21 17-40-56">
                                      <a:hlinkClick xmlns:a="http://schemas.openxmlformats.org/drawingml/2006/main" r:id="rId22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1" name="Vídeo 41" descr="2020-04-21 17-40-56">
                                              <a:hlinkClick r:id="rId22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C809E66F-F1BF-436E-b5F7-EEA9579F0CBA}">
                                                  <wp15:webVideoPr xmlns:wp15="http://schemas.microsoft.com/office/word/2012/wordprocessingDrawing" embeddedHtml="&lt;iframe src=&quot;https://player.vimeo.com/video/410361795?app_id=122963&quot; width=&quot;426&quot; height=&quot;240&quot; frameborder=&quot;0&quot; allow=&quot;autoplay; fullscreen&quot; allowfullscreen=&quot;&quot; title=&quot;2020-04-21 17-40-56&quot;&gt;&lt;/iframe&gt;" h="240" w="4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09875" cy="1581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6AB6E3" w14:textId="46B723A5" w:rsidR="00A57981" w:rsidRPr="00136CE7" w:rsidRDefault="009A2F1D" w:rsidP="00A57981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Troféus</w:t>
                              </w:r>
                            </w:p>
                            <w:p w14:paraId="61F70F7C" w14:textId="63FFDE7A" w:rsidR="00A57981" w:rsidRDefault="00A57981" w:rsidP="00A57981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Veja a baixo como obte-lo</w:t>
                              </w:r>
                              <w:r w:rsidR="00847B8D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5A006D37" w14:textId="42BD3A50" w:rsidR="00A57981" w:rsidRPr="00E31D56" w:rsidRDefault="0049594E" w:rsidP="00832520">
                              <w:pP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EBEBEB" w:themeColor="background2"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072F124" wp14:editId="7B3507CB">
                                    <wp:extent cx="2809875" cy="1581150"/>
                                    <wp:effectExtent l="0" t="0" r="9525" b="0"/>
                                    <wp:docPr id="42" name="Vídeo 42" descr="2020-04-21 17-44-56">
                                      <a:hlinkClick xmlns:a="http://schemas.openxmlformats.org/drawingml/2006/main" r:id="rId24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2" name="Vídeo 42" descr="2020-04-21 17-44-56">
                                              <a:hlinkClick r:id="rId24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C809E66F-F1BF-436E-b5F7-EEA9579F0CBA}">
                                                  <wp15:webVideoPr xmlns:wp15="http://schemas.microsoft.com/office/word/2012/wordprocessingDrawing" embeddedHtml="&lt;iframe src=&quot;https://player.vimeo.com/video/410363534?app_id=122963&quot; width=&quot;426&quot; height=&quot;240&quot; frameborder=&quot;0&quot; allow=&quot;autoplay; fullscreen&quot; allowfullscreen=&quot;&quot; title=&quot;2020-04-21 17-44-56&quot;&gt;&lt;/iframe&gt;" h="240" w="4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09875" cy="1581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38" name="Retângulo 38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5086F" id="_x0000_s1093" style="position:absolute;left:0;text-align:left;margin-left:14.9pt;margin-top:0;width:616.1pt;height:627.05pt;z-index:251704320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">
                <v:shape id="Caixa de Texto 36" o:spid="_x0000_s1094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" filled="f" stroked="f" strokeweight=".5pt">
                  <v:textbox inset="0,0,0,0">
                    <w:txbxContent>
                      <w:p w14:paraId="30A611D4" w14:textId="541F160A" w:rsidR="00BC7B29" w:rsidRPr="00136CE7" w:rsidRDefault="005A5254" w:rsidP="00BC7B2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 Token</w:t>
                        </w:r>
                      </w:p>
                      <w:p w14:paraId="0D4AFA45" w14:textId="56D3A63B" w:rsidR="00BC7B29" w:rsidRDefault="005A5254" w:rsidP="00BC7B2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Veja a baixo como </w:t>
                        </w:r>
                        <w:r w:rsidR="00832520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obte-lo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2F6F5B7C" w14:textId="523B48BF" w:rsidR="005A5254" w:rsidRDefault="00832520" w:rsidP="00832520">
                        <w:pPr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EBEBEB" w:themeColor="background2"/>
                            <w:sz w:val="24"/>
                            <w:szCs w:val="24"/>
                          </w:rPr>
                          <w:drawing>
                            <wp:inline distT="0" distB="0" distL="0" distR="0" wp14:anchorId="18DCC39A" wp14:editId="50FD73F3">
                              <wp:extent cx="2809875" cy="1581150"/>
                              <wp:effectExtent l="0" t="0" r="9525" b="0"/>
                              <wp:docPr id="40" name="Vídeo 40" descr="2020-04-21 17-35-59">
                                <a:hlinkClick xmlns:a="http://schemas.openxmlformats.org/drawingml/2006/main" r:id="rId20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0" name="Vídeo 40" descr="2020-04-21 17-35-59">
                                        <a:hlinkClick r:id="rId20"/>
                                      </pic:cNvPr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C809E66F-F1BF-436E-b5F7-EEA9579F0CBA}">
                                            <wp15:webVideoPr xmlns:wp15="http://schemas.microsoft.com/office/word/2012/wordprocessingDrawing" embeddedHtml="&lt;iframe src=&quot;https://player.vimeo.com/video/410360188?app_id=122963&quot; width=&quot;426&quot; height=&quot;240&quot; frameborder=&quot;0&quot; allow=&quot;autoplay; fullscreen&quot; allowfullscreen=&quot;&quot; title=&quot;2020-04-21 17-35-59&quot;&gt;&lt;/iframe&gt;" h="240" w="4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09875" cy="1581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168A0B" w14:textId="6C4FE625" w:rsidR="007331A9" w:rsidRPr="00136CE7" w:rsidRDefault="007331A9" w:rsidP="007331A9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</w:t>
                        </w:r>
                        <w:r w:rsidR="00663B09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 ID</w:t>
                        </w:r>
                        <w:r w:rsidR="00765A85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 e Private Key</w:t>
                        </w:r>
                      </w:p>
                      <w:p w14:paraId="5ABAC32D" w14:textId="77777777" w:rsidR="007331A9" w:rsidRDefault="007331A9" w:rsidP="007331A9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Veja a baixo como obte-lo.</w:t>
                        </w:r>
                      </w:p>
                      <w:p w14:paraId="4762A44C" w14:textId="45D6BC3E" w:rsidR="007331A9" w:rsidRDefault="00DD7127" w:rsidP="00832520">
                        <w:pPr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EBEBEB" w:themeColor="background2"/>
                            <w:sz w:val="24"/>
                            <w:szCs w:val="24"/>
                          </w:rPr>
                          <w:drawing>
                            <wp:inline distT="0" distB="0" distL="0" distR="0" wp14:anchorId="1B231C9F" wp14:editId="38FB8FC0">
                              <wp:extent cx="2809875" cy="1581150"/>
                              <wp:effectExtent l="0" t="0" r="9525" b="0"/>
                              <wp:docPr id="41" name="Vídeo 41" descr="2020-04-21 17-40-56">
                                <a:hlinkClick xmlns:a="http://schemas.openxmlformats.org/drawingml/2006/main" r:id="rId22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1" name="Vídeo 41" descr="2020-04-21 17-40-56">
                                        <a:hlinkClick r:id="rId22"/>
                                      </pic:cNvPr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C809E66F-F1BF-436E-b5F7-EEA9579F0CBA}">
                                            <wp15:webVideoPr xmlns:wp15="http://schemas.microsoft.com/office/word/2012/wordprocessingDrawing" embeddedHtml="&lt;iframe src=&quot;https://player.vimeo.com/video/410361795?app_id=122963&quot; width=&quot;426&quot; height=&quot;240&quot; frameborder=&quot;0&quot; allow=&quot;autoplay; fullscreen&quot; allowfullscreen=&quot;&quot; title=&quot;2020-04-21 17-40-56&quot;&gt;&lt;/iframe&gt;" h="240" w="4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09875" cy="1581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6AB6E3" w14:textId="46B723A5" w:rsidR="00A57981" w:rsidRPr="00136CE7" w:rsidRDefault="009A2F1D" w:rsidP="00A57981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Troféus</w:t>
                        </w:r>
                      </w:p>
                      <w:p w14:paraId="61F70F7C" w14:textId="63FFDE7A" w:rsidR="00A57981" w:rsidRDefault="00A57981" w:rsidP="00A57981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Veja a baixo como obte-lo</w:t>
                        </w:r>
                        <w:r w:rsidR="00847B8D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5A006D37" w14:textId="42BD3A50" w:rsidR="00A57981" w:rsidRPr="00E31D56" w:rsidRDefault="0049594E" w:rsidP="00832520">
                        <w:pPr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EBEBEB" w:themeColor="background2"/>
                            <w:sz w:val="24"/>
                            <w:szCs w:val="24"/>
                          </w:rPr>
                          <w:drawing>
                            <wp:inline distT="0" distB="0" distL="0" distR="0" wp14:anchorId="7072F124" wp14:editId="7B3507CB">
                              <wp:extent cx="2809875" cy="1581150"/>
                              <wp:effectExtent l="0" t="0" r="9525" b="0"/>
                              <wp:docPr id="42" name="Vídeo 42" descr="2020-04-21 17-44-56">
                                <a:hlinkClick xmlns:a="http://schemas.openxmlformats.org/drawingml/2006/main" r:id="rId24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2" name="Vídeo 42" descr="2020-04-21 17-44-56">
                                        <a:hlinkClick r:id="rId24"/>
                                      </pic:cNvPr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C809E66F-F1BF-436E-b5F7-EEA9579F0CBA}">
                                            <wp15:webVideoPr xmlns:wp15="http://schemas.microsoft.com/office/word/2012/wordprocessingDrawing" embeddedHtml="&lt;iframe src=&quot;https://player.vimeo.com/video/410363534?app_id=122963&quot; width=&quot;426&quot; height=&quot;240&quot; frameborder=&quot;0&quot; allow=&quot;autoplay; fullscreen&quot; allowfullscreen=&quot;&quot; title=&quot;2020-04-21 17-44-56&quot;&gt;&lt;/iframe&gt;" h="240" w="4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09875" cy="1581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upo 188" o:spid="_x0000_s1095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tângulo 38" o:spid="_x0000_s1096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" fillcolor="#fba919 [3212]" stroked="f" strokeweight="1pt">
                    <v:fill opacity="0"/>
                  </v:rect>
                  <v:shape id="Retângulo 8" o:spid="_x0000_s1097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 xml:space="preserve">Game </w:t>
      </w:r>
      <w:proofErr w:type="spellStart"/>
      <w:r>
        <w:rPr>
          <w:color w:val="FBA919"/>
          <w:sz w:val="96"/>
          <w:szCs w:val="72"/>
          <w:lang w:val="pt-BR"/>
        </w:rPr>
        <w:t>Jolt</w:t>
      </w:r>
      <w:proofErr w:type="spellEnd"/>
      <w:r>
        <w:rPr>
          <w:color w:val="FBA919"/>
          <w:sz w:val="96"/>
          <w:szCs w:val="72"/>
          <w:lang w:val="pt-BR"/>
        </w:rPr>
        <w:t xml:space="preserve"> API</w:t>
      </w:r>
      <w:r w:rsidR="00B713E6">
        <w:rPr>
          <w:color w:val="FBA919"/>
          <w:sz w:val="96"/>
          <w:szCs w:val="72"/>
          <w:lang w:val="pt-BR"/>
        </w:rPr>
        <w:t xml:space="preserve"> 1</w:t>
      </w:r>
    </w:p>
    <w:p w14:paraId="00DD4055" w14:textId="6EE5B668" w:rsidR="008F2BE7" w:rsidRDefault="00FC32D2" w:rsidP="00B713E6">
      <w:pPr>
        <w:jc w:val="center"/>
        <w:rPr>
          <w:color w:val="FBA919"/>
          <w:sz w:val="96"/>
          <w:szCs w:val="72"/>
          <w:lang w:val="pt-BR"/>
        </w:rPr>
      </w:pPr>
      <w:r>
        <w:rPr>
          <w:color w:val="FBA919"/>
          <w:sz w:val="96"/>
          <w:szCs w:val="72"/>
          <w:lang w:val="pt-BR"/>
        </w:rPr>
        <w:br w:type="page"/>
      </w:r>
      <w:r w:rsidR="00B713E6"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706368" behindDoc="0" locked="0" layoutInCell="1" allowOverlap="1" wp14:anchorId="73F88667" wp14:editId="50DF65A8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43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44" name="Caixa de Texto 44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DDD56B" w14:textId="5519055C" w:rsidR="00B713E6" w:rsidRPr="00136CE7" w:rsidRDefault="009C5FD1" w:rsidP="00B713E6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9C5FD1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Scoreboard</w:t>
                              </w: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s</w:t>
                              </w:r>
                            </w:p>
                            <w:p w14:paraId="2AA85C67" w14:textId="6A06D68B" w:rsidR="00B713E6" w:rsidRDefault="00B713E6" w:rsidP="00B713E6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Veja a baixo como obte-lo</w:t>
                              </w:r>
                              <w:r w:rsidR="00847B8D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76AEA851" w14:textId="3EF81AFC" w:rsidR="009C5FD1" w:rsidRDefault="00C46D02" w:rsidP="00B713E6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EBEBEB" w:themeColor="background2"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5908E932" wp14:editId="66AA3E60">
                                    <wp:extent cx="2809875" cy="1581150"/>
                                    <wp:effectExtent l="0" t="0" r="9525" b="0"/>
                                    <wp:docPr id="48" name="Vídeo 48" descr="2020-04-21 17-51-06">
                                      <a:hlinkClick xmlns:a="http://schemas.openxmlformats.org/drawingml/2006/main" r:id="rId26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" name="Vídeo 48" descr="2020-04-21 17-51-06">
                                              <a:hlinkClick r:id="rId26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C809E66F-F1BF-436E-b5F7-EEA9579F0CBA}">
                                                  <wp15:webVideoPr xmlns:wp15="http://schemas.microsoft.com/office/word/2012/wordprocessingDrawing" embeddedHtml="&lt;iframe src=&quot;https://player.vimeo.com/video/410365417?app_id=122963&quot; width=&quot;426&quot; height=&quot;240&quot; frameborder=&quot;0&quot; allow=&quot;autoplay; fullscreen&quot; allowfullscreen=&quot;&quot; title=&quot;2020-04-21 17-51-06&quot;&gt;&lt;/iframe&gt;" h="240" w="4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09875" cy="1581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C2A68A" w14:textId="1EDF1985" w:rsidR="00C46D02" w:rsidRPr="00136CE7" w:rsidRDefault="00D843A1" w:rsidP="00C46D02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Data Store</w:t>
                              </w:r>
                            </w:p>
                            <w:p w14:paraId="4F30087E" w14:textId="7ECDB16B" w:rsidR="00C46D02" w:rsidRDefault="00C46D02" w:rsidP="00B713E6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Veja a baixo como obte-lo.</w:t>
                              </w:r>
                              <w:r w:rsidR="00D843A1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 xml:space="preserve"> Só seram exibidos os valores globais</w:t>
                              </w:r>
                              <w:r w:rsidR="00B904B5"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345F891A" w14:textId="2FE71D29" w:rsidR="00D843A1" w:rsidRPr="00E31D56" w:rsidRDefault="001669A8" w:rsidP="00B713E6">
                              <w:pPr>
                                <w:jc w:val="both"/>
                                <w:rPr>
                                  <w:color w:val="EBEBEB" w:themeColor="background2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color w:val="EBEBEB" w:themeColor="background2"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50568A5B" wp14:editId="7B114F02">
                                    <wp:extent cx="2809875" cy="1581150"/>
                                    <wp:effectExtent l="0" t="0" r="9525" b="0"/>
                                    <wp:docPr id="49" name="Vídeo 49" descr="2020-04-21 17-56-04">
                                      <a:hlinkClick xmlns:a="http://schemas.openxmlformats.org/drawingml/2006/main" r:id="rId28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9" name="Vídeo 49" descr="2020-04-21 17-56-04">
                                              <a:hlinkClick r:id="rId28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C809E66F-F1BF-436E-b5F7-EEA9579F0CBA}">
                                                  <wp15:webVideoPr xmlns:wp15="http://schemas.microsoft.com/office/word/2012/wordprocessingDrawing" embeddedHtml="&lt;iframe src=&quot;https://player.vimeo.com/video/410367002?app_id=122963&quot; width=&quot;426&quot; height=&quot;240&quot; frameborder=&quot;0&quot; allow=&quot;autoplay; fullscreen&quot; allowfullscreen=&quot;&quot; title=&quot;2020-04-21 17-56-04&quot;&gt;&lt;/iframe&gt;" h="240" w="4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09875" cy="1581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46" name="Retângulo 46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F88667" id="_x0000_s1098" style="position:absolute;left:0;text-align:left;margin-left:14.9pt;margin-top:0;width:616.1pt;height:627.05pt;z-index:251706368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">
                <v:shape id="Caixa de Texto 44" o:spid="_x0000_s1099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" filled="f" stroked="f" strokeweight=".5pt">
                  <v:textbox inset="0,0,0,0">
                    <w:txbxContent>
                      <w:p w14:paraId="54DDD56B" w14:textId="5519055C" w:rsidR="00B713E6" w:rsidRPr="00136CE7" w:rsidRDefault="009C5FD1" w:rsidP="00B713E6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9C5FD1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Scoreboard</w:t>
                        </w: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s</w:t>
                        </w:r>
                      </w:p>
                      <w:p w14:paraId="2AA85C67" w14:textId="6A06D68B" w:rsidR="00B713E6" w:rsidRDefault="00B713E6" w:rsidP="00B713E6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Veja a baixo como obte-lo</w:t>
                        </w:r>
                        <w:r w:rsidR="00847B8D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76AEA851" w14:textId="3EF81AFC" w:rsidR="009C5FD1" w:rsidRDefault="00C46D02" w:rsidP="00B713E6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EBEBEB" w:themeColor="background2"/>
                            <w:sz w:val="24"/>
                            <w:szCs w:val="24"/>
                          </w:rPr>
                          <w:drawing>
                            <wp:inline distT="0" distB="0" distL="0" distR="0" wp14:anchorId="5908E932" wp14:editId="66AA3E60">
                              <wp:extent cx="2809875" cy="1581150"/>
                              <wp:effectExtent l="0" t="0" r="9525" b="0"/>
                              <wp:docPr id="48" name="Vídeo 48" descr="2020-04-21 17-51-06">
                                <a:hlinkClick xmlns:a="http://schemas.openxmlformats.org/drawingml/2006/main" r:id="rId26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" name="Vídeo 48" descr="2020-04-21 17-51-06">
                                        <a:hlinkClick r:id="rId26"/>
                                      </pic:cNvPr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C809E66F-F1BF-436E-b5F7-EEA9579F0CBA}">
                                            <wp15:webVideoPr xmlns:wp15="http://schemas.microsoft.com/office/word/2012/wordprocessingDrawing" embeddedHtml="&lt;iframe src=&quot;https://player.vimeo.com/video/410365417?app_id=122963&quot; width=&quot;426&quot; height=&quot;240&quot; frameborder=&quot;0&quot; allow=&quot;autoplay; fullscreen&quot; allowfullscreen=&quot;&quot; title=&quot;2020-04-21 17-51-06&quot;&gt;&lt;/iframe&gt;" h="240" w="4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09875" cy="1581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C2A68A" w14:textId="1EDF1985" w:rsidR="00C46D02" w:rsidRPr="00136CE7" w:rsidRDefault="00D843A1" w:rsidP="00C46D02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Data Store</w:t>
                        </w:r>
                      </w:p>
                      <w:p w14:paraId="4F30087E" w14:textId="7ECDB16B" w:rsidR="00C46D02" w:rsidRDefault="00C46D02" w:rsidP="00B713E6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color w:val="EBEBEB" w:themeColor="background2"/>
                            <w:sz w:val="24"/>
                            <w:szCs w:val="24"/>
                          </w:rPr>
                          <w:t>Veja a baixo como obte-lo.</w:t>
                        </w:r>
                        <w:r w:rsidR="00D843A1">
                          <w:rPr>
                            <w:color w:val="EBEBEB" w:themeColor="background2"/>
                            <w:sz w:val="24"/>
                            <w:szCs w:val="24"/>
                          </w:rPr>
                          <w:t xml:space="preserve"> Só seram exibidos os valores globais</w:t>
                        </w:r>
                        <w:r w:rsidR="00B904B5">
                          <w:rPr>
                            <w:color w:val="EBEBEB" w:themeColor="background2"/>
                            <w:sz w:val="24"/>
                            <w:szCs w:val="24"/>
                          </w:rPr>
                          <w:t>.</w:t>
                        </w:r>
                      </w:p>
                      <w:p w14:paraId="345F891A" w14:textId="2FE71D29" w:rsidR="00D843A1" w:rsidRPr="00E31D56" w:rsidRDefault="001669A8" w:rsidP="00B713E6">
                        <w:pPr>
                          <w:jc w:val="both"/>
                          <w:rPr>
                            <w:color w:val="EBEBEB" w:themeColor="background2"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  <w:color w:val="EBEBEB" w:themeColor="background2"/>
                            <w:sz w:val="24"/>
                            <w:szCs w:val="24"/>
                          </w:rPr>
                          <w:drawing>
                            <wp:inline distT="0" distB="0" distL="0" distR="0" wp14:anchorId="50568A5B" wp14:editId="7B114F02">
                              <wp:extent cx="2809875" cy="1581150"/>
                              <wp:effectExtent l="0" t="0" r="9525" b="0"/>
                              <wp:docPr id="49" name="Vídeo 49" descr="2020-04-21 17-56-04">
                                <a:hlinkClick xmlns:a="http://schemas.openxmlformats.org/drawingml/2006/main" r:id="rId28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9" name="Vídeo 49" descr="2020-04-21 17-56-04">
                                        <a:hlinkClick r:id="rId28"/>
                                      </pic:cNvPr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C809E66F-F1BF-436E-b5F7-EEA9579F0CBA}">
                                            <wp15:webVideoPr xmlns:wp15="http://schemas.microsoft.com/office/word/2012/wordprocessingDrawing" embeddedHtml="&lt;iframe src=&quot;https://player.vimeo.com/video/410367002?app_id=122963&quot; width=&quot;426&quot; height=&quot;240&quot; frameborder=&quot;0&quot; allow=&quot;autoplay; fullscreen&quot; allowfullscreen=&quot;&quot; title=&quot;2020-04-21 17-56-04&quot;&gt;&lt;/iframe&gt;" h="240" w="4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09875" cy="1581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upo 188" o:spid="_x0000_s110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Retângulo 46" o:spid="_x0000_s110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" fillcolor="#fba919 [3212]" stroked="f" strokeweight="1pt">
                    <v:fill opacity="0"/>
                  </v:rect>
                  <v:shape id="Retângulo 8" o:spid="_x0000_s1102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 w:rsidR="00B713E6">
        <w:rPr>
          <w:color w:val="FBA919"/>
          <w:sz w:val="96"/>
          <w:szCs w:val="72"/>
          <w:lang w:val="pt-BR"/>
        </w:rPr>
        <w:t xml:space="preserve">Game </w:t>
      </w:r>
      <w:proofErr w:type="spellStart"/>
      <w:r w:rsidR="00B713E6">
        <w:rPr>
          <w:color w:val="FBA919"/>
          <w:sz w:val="96"/>
          <w:szCs w:val="72"/>
          <w:lang w:val="pt-BR"/>
        </w:rPr>
        <w:t>Jolt</w:t>
      </w:r>
      <w:proofErr w:type="spellEnd"/>
      <w:r w:rsidR="00B713E6">
        <w:rPr>
          <w:color w:val="FBA919"/>
          <w:sz w:val="96"/>
          <w:szCs w:val="72"/>
          <w:lang w:val="pt-BR"/>
        </w:rPr>
        <w:t xml:space="preserve"> API 2</w:t>
      </w:r>
    </w:p>
    <w:p w14:paraId="28E8327D" w14:textId="256F3304" w:rsidR="00C3202C" w:rsidRDefault="008F2BE7" w:rsidP="00825432">
      <w:pPr>
        <w:jc w:val="center"/>
        <w:rPr>
          <w:color w:val="FBA919"/>
          <w:sz w:val="96"/>
          <w:szCs w:val="72"/>
          <w:lang w:val="pt-BR"/>
        </w:rPr>
      </w:pP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712512" behindDoc="0" locked="0" layoutInCell="1" allowOverlap="1" wp14:anchorId="49FC8E28" wp14:editId="78E68286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133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135" name="Caixa de Texto 135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630704" w14:textId="77777777" w:rsidR="00825432" w:rsidRPr="00136CE7" w:rsidRDefault="00825432" w:rsidP="00825432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 Token</w:t>
                              </w:r>
                            </w:p>
                            <w:p w14:paraId="548D1B63" w14:textId="72A111D0" w:rsidR="008F2BE7" w:rsidRDefault="008B7321" w:rsidP="008B7321">
                              <w:pPr>
                                <w:jc w:val="both"/>
                                <w:rPr>
                                  <w:color w:val="FFC000"/>
                                </w:rPr>
                              </w:pPr>
                              <w:hyperlink r:id="rId30" w:history="1">
                                <w:r w:rsidRPr="008B7321">
                                  <w:rPr>
                                    <w:rStyle w:val="Hyperlink"/>
                                    <w:color w:val="FFC000"/>
                                  </w:rPr>
                                  <w:t>https://player.vimeo.com/video/410360188?app_id=122963</w:t>
                                </w:r>
                              </w:hyperlink>
                            </w:p>
                            <w:p w14:paraId="1B278043" w14:textId="77777777" w:rsidR="008B7321" w:rsidRPr="00136CE7" w:rsidRDefault="008B7321" w:rsidP="008B7321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Game ID e Private Key</w:t>
                              </w:r>
                            </w:p>
                            <w:p w14:paraId="28353FF7" w14:textId="3E3C1DDF" w:rsidR="008B7321" w:rsidRDefault="00F21436" w:rsidP="008B7321">
                              <w:pPr>
                                <w:jc w:val="both"/>
                                <w:rPr>
                                  <w:color w:val="FFC000"/>
                                </w:rPr>
                              </w:pPr>
                              <w:hyperlink r:id="rId31" w:history="1">
                                <w:r w:rsidRPr="00F21436">
                                  <w:rPr>
                                    <w:rStyle w:val="Hyperlink"/>
                                    <w:color w:val="FFC000"/>
                                  </w:rPr>
                                  <w:t>https://player.vimeo.com/video/410361795?app_id=122963</w:t>
                                </w:r>
                              </w:hyperlink>
                            </w:p>
                            <w:p w14:paraId="55B7D06F" w14:textId="77777777" w:rsidR="00F21436" w:rsidRPr="00136CE7" w:rsidRDefault="00F21436" w:rsidP="00F21436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Troféus</w:t>
                              </w:r>
                            </w:p>
                            <w:p w14:paraId="2352D499" w14:textId="13B009FB" w:rsidR="00F21436" w:rsidRDefault="00385385" w:rsidP="008B7321">
                              <w:pPr>
                                <w:jc w:val="both"/>
                                <w:rPr>
                                  <w:color w:val="FFC000"/>
                                </w:rPr>
                              </w:pPr>
                              <w:hyperlink r:id="rId32" w:history="1">
                                <w:r w:rsidRPr="00385385">
                                  <w:rPr>
                                    <w:rStyle w:val="Hyperlink"/>
                                    <w:color w:val="FFC000"/>
                                  </w:rPr>
                                  <w:t>https://player.vimeo.com/video/410363534?app_id=122963</w:t>
                                </w:r>
                              </w:hyperlink>
                            </w:p>
                            <w:p w14:paraId="5251450B" w14:textId="77777777" w:rsidR="00385385" w:rsidRPr="00136CE7" w:rsidRDefault="00385385" w:rsidP="00385385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9C5FD1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Scoreboard</w:t>
                              </w: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s</w:t>
                              </w:r>
                            </w:p>
                            <w:p w14:paraId="637B9D13" w14:textId="63380F21" w:rsidR="00385385" w:rsidRDefault="00385385" w:rsidP="008B7321">
                              <w:pPr>
                                <w:jc w:val="both"/>
                                <w:rPr>
                                  <w:color w:val="FFC000"/>
                                </w:rPr>
                              </w:pPr>
                              <w:hyperlink r:id="rId33" w:history="1">
                                <w:r w:rsidRPr="00385385">
                                  <w:rPr>
                                    <w:rStyle w:val="Hyperlink"/>
                                    <w:color w:val="FFC000"/>
                                  </w:rPr>
                                  <w:t>https://player.vimeo.com/video/410365417?app_id=122963</w:t>
                                </w:r>
                              </w:hyperlink>
                            </w:p>
                            <w:p w14:paraId="7B824B5F" w14:textId="77777777" w:rsidR="00385385" w:rsidRPr="00136CE7" w:rsidRDefault="00385385" w:rsidP="00385385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Data Store</w:t>
                              </w:r>
                            </w:p>
                            <w:p w14:paraId="78A96244" w14:textId="3FA2B830" w:rsidR="00385385" w:rsidRPr="009F4DA1" w:rsidRDefault="009F4DA1" w:rsidP="008B7321">
                              <w:pPr>
                                <w:jc w:val="both"/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hyperlink r:id="rId34" w:history="1">
                                <w:r w:rsidRPr="009F4DA1">
                                  <w:rPr>
                                    <w:rStyle w:val="Hyperlink"/>
                                    <w:color w:val="FFC000"/>
                                  </w:rPr>
                                  <w:t>https://player.vimeo.com/video/410367002?app_id=122963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44" name="Retângulo 144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FC8E28" id="_x0000_s1103" style="position:absolute;left:0;text-align:left;margin-left:14.9pt;margin-top:0;width:616.1pt;height:627.05pt;z-index:251712512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">
                <v:shape id="Caixa de Texto 135" o:spid="_x0000_s1104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" filled="f" stroked="f" strokeweight=".5pt">
                  <v:textbox inset="0,0,0,0">
                    <w:txbxContent>
                      <w:p w14:paraId="27630704" w14:textId="77777777" w:rsidR="00825432" w:rsidRPr="00136CE7" w:rsidRDefault="00825432" w:rsidP="00825432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 Token</w:t>
                        </w:r>
                      </w:p>
                      <w:p w14:paraId="548D1B63" w14:textId="72A111D0" w:rsidR="008F2BE7" w:rsidRDefault="008B7321" w:rsidP="008B7321">
                        <w:pPr>
                          <w:jc w:val="both"/>
                          <w:rPr>
                            <w:color w:val="FFC000"/>
                          </w:rPr>
                        </w:pPr>
                        <w:hyperlink r:id="rId35" w:history="1">
                          <w:r w:rsidRPr="008B7321">
                            <w:rPr>
                              <w:rStyle w:val="Hyperlink"/>
                              <w:color w:val="FFC000"/>
                            </w:rPr>
                            <w:t>https://player.vimeo.com/video/410360188?app_id=122963</w:t>
                          </w:r>
                        </w:hyperlink>
                      </w:p>
                      <w:p w14:paraId="1B278043" w14:textId="77777777" w:rsidR="008B7321" w:rsidRPr="00136CE7" w:rsidRDefault="008B7321" w:rsidP="008B7321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Game ID e Private Key</w:t>
                        </w:r>
                      </w:p>
                      <w:p w14:paraId="28353FF7" w14:textId="3E3C1DDF" w:rsidR="008B7321" w:rsidRDefault="00F21436" w:rsidP="008B7321">
                        <w:pPr>
                          <w:jc w:val="both"/>
                          <w:rPr>
                            <w:color w:val="FFC000"/>
                          </w:rPr>
                        </w:pPr>
                        <w:hyperlink r:id="rId36" w:history="1">
                          <w:r w:rsidRPr="00F21436">
                            <w:rPr>
                              <w:rStyle w:val="Hyperlink"/>
                              <w:color w:val="FFC000"/>
                            </w:rPr>
                            <w:t>https://player.vimeo.com/video/410361795?app_id=122963</w:t>
                          </w:r>
                        </w:hyperlink>
                      </w:p>
                      <w:p w14:paraId="55B7D06F" w14:textId="77777777" w:rsidR="00F21436" w:rsidRPr="00136CE7" w:rsidRDefault="00F21436" w:rsidP="00F21436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Troféus</w:t>
                        </w:r>
                      </w:p>
                      <w:p w14:paraId="2352D499" w14:textId="13B009FB" w:rsidR="00F21436" w:rsidRDefault="00385385" w:rsidP="008B7321">
                        <w:pPr>
                          <w:jc w:val="both"/>
                          <w:rPr>
                            <w:color w:val="FFC000"/>
                          </w:rPr>
                        </w:pPr>
                        <w:hyperlink r:id="rId37" w:history="1">
                          <w:r w:rsidRPr="00385385">
                            <w:rPr>
                              <w:rStyle w:val="Hyperlink"/>
                              <w:color w:val="FFC000"/>
                            </w:rPr>
                            <w:t>https://player.vimeo.com/video/410363534?app_id=122963</w:t>
                          </w:r>
                        </w:hyperlink>
                      </w:p>
                      <w:p w14:paraId="5251450B" w14:textId="77777777" w:rsidR="00385385" w:rsidRPr="00136CE7" w:rsidRDefault="00385385" w:rsidP="00385385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 w:rsidRPr="009C5FD1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Scoreboard</w:t>
                        </w: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s</w:t>
                        </w:r>
                      </w:p>
                      <w:p w14:paraId="637B9D13" w14:textId="63380F21" w:rsidR="00385385" w:rsidRDefault="00385385" w:rsidP="008B7321">
                        <w:pPr>
                          <w:jc w:val="both"/>
                          <w:rPr>
                            <w:color w:val="FFC000"/>
                          </w:rPr>
                        </w:pPr>
                        <w:hyperlink r:id="rId38" w:history="1">
                          <w:r w:rsidRPr="00385385">
                            <w:rPr>
                              <w:rStyle w:val="Hyperlink"/>
                              <w:color w:val="FFC000"/>
                            </w:rPr>
                            <w:t>https://player.vimeo.com/video/410365417?app_id=122963</w:t>
                          </w:r>
                        </w:hyperlink>
                      </w:p>
                      <w:p w14:paraId="7B824B5F" w14:textId="77777777" w:rsidR="00385385" w:rsidRPr="00136CE7" w:rsidRDefault="00385385" w:rsidP="00385385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Data Store</w:t>
                        </w:r>
                      </w:p>
                      <w:p w14:paraId="78A96244" w14:textId="3FA2B830" w:rsidR="00385385" w:rsidRPr="009F4DA1" w:rsidRDefault="009F4DA1" w:rsidP="008B7321">
                        <w:pPr>
                          <w:jc w:val="both"/>
                          <w:rPr>
                            <w:color w:val="FFC000"/>
                            <w:sz w:val="24"/>
                            <w:szCs w:val="24"/>
                          </w:rPr>
                        </w:pPr>
                        <w:hyperlink r:id="rId39" w:history="1">
                          <w:r w:rsidRPr="009F4DA1">
                            <w:rPr>
                              <w:rStyle w:val="Hyperlink"/>
                              <w:color w:val="FFC000"/>
                            </w:rPr>
                            <w:t>https://player.vimeo.com/video/410367002?app_id=122963</w:t>
                          </w:r>
                        </w:hyperlink>
                      </w:p>
                    </w:txbxContent>
                  </v:textbox>
                </v:shape>
                <v:group id="Grupo 188" o:spid="_x0000_s1105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tângulo 144" o:spid="_x0000_s1106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" fillcolor="#fba919 [3212]" stroked="f" strokeweight="1pt">
                    <v:fill opacity="0"/>
                  </v:rect>
                  <v:shape id="Retângulo 8" o:spid="_x0000_s1107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 w:rsidR="00825432">
        <w:rPr>
          <w:color w:val="FBA919"/>
          <w:sz w:val="96"/>
          <w:szCs w:val="72"/>
          <w:lang w:val="pt-BR"/>
        </w:rPr>
        <w:t>Links dos Vídeos</w:t>
      </w:r>
    </w:p>
    <w:p w14:paraId="1E592872" w14:textId="7D9ACDC5" w:rsidR="00C3202C" w:rsidRDefault="00C3202C" w:rsidP="00C3202C">
      <w:pPr>
        <w:jc w:val="center"/>
        <w:rPr>
          <w:color w:val="FBA919"/>
          <w:sz w:val="96"/>
          <w:szCs w:val="72"/>
          <w:lang w:val="pt-BR"/>
        </w:rPr>
      </w:pP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708416" behindDoc="0" locked="0" layoutInCell="1" allowOverlap="1" wp14:anchorId="5F92287D" wp14:editId="05283681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3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50" name="Caixa de Texto 50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3E103B" w14:textId="73010179" w:rsidR="00C3202C" w:rsidRPr="00136CE7" w:rsidRDefault="00C3202C" w:rsidP="00C3202C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Email</w:t>
                              </w:r>
                              <w:r w:rsidR="006E6AAD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 </w:t>
                              </w:r>
                              <w:r w:rsidR="004E7475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1</w:t>
                              </w:r>
                            </w:p>
                            <w:p w14:paraId="5570722B" w14:textId="33CD0FC6" w:rsidR="00C3202C" w:rsidRDefault="00C3202C" w:rsidP="00C3202C">
                              <w:pPr>
                                <w:jc w:val="both"/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 w:rsidRPr="00C3202C"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t>contato@drxama.com.br</w:t>
                              </w:r>
                            </w:p>
                            <w:p w14:paraId="3132743B" w14:textId="7217EF5A" w:rsidR="006E6AAD" w:rsidRPr="00136CE7" w:rsidRDefault="006E6AAD" w:rsidP="006E6AAD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Email</w:t>
                              </w: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 xml:space="preserve"> </w:t>
                              </w:r>
                              <w:r w:rsidR="004E7475"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2</w:t>
                              </w:r>
                            </w:p>
                            <w:p w14:paraId="5CE2F70B" w14:textId="28D17CA8" w:rsidR="00C3202C" w:rsidRPr="00C3202C" w:rsidRDefault="006E6AAD" w:rsidP="00C3202C">
                              <w:pPr>
                                <w:jc w:val="both"/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t>spgamesoficial@gmail.com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52" name="Retângulo 52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2287D" id="_x0000_s1108" style="position:absolute;left:0;text-align:left;margin-left:14.9pt;margin-top:0;width:616.1pt;height:627.05pt;z-index:251708416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">
                <v:shape id="Caixa de Texto 50" o:spid="_x0000_s1109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" filled="f" stroked="f" strokeweight=".5pt">
                  <v:textbox inset="0,0,0,0">
                    <w:txbxContent>
                      <w:p w14:paraId="403E103B" w14:textId="73010179" w:rsidR="00C3202C" w:rsidRPr="00136CE7" w:rsidRDefault="00C3202C" w:rsidP="00C3202C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Email</w:t>
                        </w:r>
                        <w:r w:rsidR="006E6AAD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  <w:r w:rsidR="004E7475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1</w:t>
                        </w:r>
                      </w:p>
                      <w:p w14:paraId="5570722B" w14:textId="33CD0FC6" w:rsidR="00C3202C" w:rsidRDefault="00C3202C" w:rsidP="00C3202C">
                        <w:pPr>
                          <w:jc w:val="both"/>
                          <w:rPr>
                            <w:color w:val="FFC000"/>
                            <w:sz w:val="24"/>
                            <w:szCs w:val="24"/>
                          </w:rPr>
                        </w:pPr>
                        <w:r w:rsidRPr="00C3202C">
                          <w:rPr>
                            <w:color w:val="FFC000"/>
                            <w:sz w:val="24"/>
                            <w:szCs w:val="24"/>
                          </w:rPr>
                          <w:t>contato@drxama.com.br</w:t>
                        </w:r>
                      </w:p>
                      <w:p w14:paraId="3132743B" w14:textId="7217EF5A" w:rsidR="006E6AAD" w:rsidRPr="00136CE7" w:rsidRDefault="006E6AAD" w:rsidP="006E6AAD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Email</w:t>
                        </w: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  <w:r w:rsidR="004E7475"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2</w:t>
                        </w:r>
                      </w:p>
                      <w:p w14:paraId="5CE2F70B" w14:textId="28D17CA8" w:rsidR="00C3202C" w:rsidRPr="00C3202C" w:rsidRDefault="006E6AAD" w:rsidP="00C3202C">
                        <w:pPr>
                          <w:jc w:val="both"/>
                          <w:rPr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color w:val="FFC000"/>
                            <w:sz w:val="24"/>
                            <w:szCs w:val="24"/>
                          </w:rPr>
                          <w:t>spgamesoficial@gmail.com</w:t>
                        </w:r>
                      </w:p>
                    </w:txbxContent>
                  </v:textbox>
                </v:shape>
                <v:group id="Grupo 188" o:spid="_x0000_s111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tângulo 52" o:spid="_x0000_s111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" fillcolor="#fba919 [3212]" stroked="f" strokeweight="1pt">
                    <v:fill opacity="0"/>
                  </v:rect>
                  <v:shape id="Retângulo 8" o:spid="_x0000_s1112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Entre em Contato</w:t>
      </w:r>
    </w:p>
    <w:p w14:paraId="5D7E0875" w14:textId="594829C4" w:rsidR="005A258A" w:rsidRPr="006155AC" w:rsidRDefault="00C3202C" w:rsidP="00C3202C">
      <w:pPr>
        <w:jc w:val="center"/>
        <w:rPr>
          <w:color w:val="FBA919"/>
          <w:sz w:val="96"/>
          <w:szCs w:val="72"/>
          <w:lang w:val="pt-BR"/>
        </w:rPr>
      </w:pPr>
      <w:r w:rsidRPr="005A258A">
        <w:rPr>
          <w:b/>
          <w:bCs/>
          <w:noProof/>
          <w:color w:val="FBA919"/>
          <w:sz w:val="300"/>
          <w:szCs w:val="300"/>
          <w:lang w:val="pt-BR"/>
        </w:rPr>
        <w:lastRenderedPageBreak/>
        <mc:AlternateContent>
          <mc:Choice Requires="wpg">
            <w:drawing>
              <wp:anchor distT="0" distB="0" distL="457200" distR="457200" simplePos="0" relativeHeight="251710464" behindDoc="0" locked="0" layoutInCell="1" allowOverlap="1" wp14:anchorId="7DBADE71" wp14:editId="04F4A01F">
                <wp:simplePos x="0" y="0"/>
                <wp:positionH relativeFrom="page">
                  <wp:posOffset>189186</wp:posOffset>
                </wp:positionH>
                <wp:positionV relativeFrom="margin">
                  <wp:align>bottom</wp:align>
                </wp:positionV>
                <wp:extent cx="7824470" cy="7963535"/>
                <wp:effectExtent l="0" t="19050" r="0" b="94615"/>
                <wp:wrapSquare wrapText="bothSides"/>
                <wp:docPr id="54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4470" cy="7963535"/>
                          <a:chOff x="-828154" y="0"/>
                          <a:chExt cx="3762121" cy="9372600"/>
                        </a:xfrm>
                      </wpg:grpSpPr>
                      <wps:wsp>
                        <wps:cNvPr id="55" name="Caixa de Texto 55"/>
                        <wps:cNvSpPr txBox="1"/>
                        <wps:spPr>
                          <a:xfrm>
                            <a:off x="-828154" y="1"/>
                            <a:ext cx="2865861" cy="9363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BF2269" w14:textId="39622AF8" w:rsidR="00D717DA" w:rsidRPr="00136CE7" w:rsidRDefault="00D717DA" w:rsidP="00D717DA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Site</w:t>
                              </w:r>
                            </w:p>
                            <w:p w14:paraId="490E8989" w14:textId="5F6A610C" w:rsidR="00D717DA" w:rsidRPr="00D717DA" w:rsidRDefault="001E593A" w:rsidP="00D717DA">
                              <w:pPr>
                                <w:jc w:val="both"/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hyperlink r:id="rId40" w:history="1">
                                <w:r w:rsidRPr="001E593A">
                                  <w:rPr>
                                    <w:rStyle w:val="Hyperlink"/>
                                    <w:color w:val="FFC000"/>
                                  </w:rPr>
                                  <w:t>https://drxama.com.br/</w:t>
                                </w:r>
                              </w:hyperlink>
                              <w:r>
                                <w:t xml:space="preserve"> </w:t>
                              </w:r>
                              <w:r w:rsidRPr="001E593A">
                                <w:rPr>
                                  <w:color w:val="EBEBEB" w:themeColor="background2"/>
                                </w:rPr>
                                <w:t xml:space="preserve">ou </w:t>
                              </w:r>
                              <w:hyperlink r:id="rId41" w:history="1">
                                <w:r w:rsidRPr="001E593A">
                                  <w:rPr>
                                    <w:rStyle w:val="Hyperlink"/>
                                    <w:color w:val="FFC000"/>
                                  </w:rPr>
                                  <w:t>https://drxama.com/</w:t>
                                </w:r>
                              </w:hyperlink>
                            </w:p>
                            <w:p w14:paraId="72BFA656" w14:textId="656AB0D3" w:rsidR="00C3202C" w:rsidRPr="00136CE7" w:rsidRDefault="006E6AAD" w:rsidP="00C3202C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Canal do Youtube</w:t>
                              </w:r>
                            </w:p>
                            <w:p w14:paraId="3D5D2947" w14:textId="0F04878C" w:rsidR="00C3202C" w:rsidRPr="00362114" w:rsidRDefault="00362114" w:rsidP="00C3202C">
                              <w:pPr>
                                <w:jc w:val="both"/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hyperlink r:id="rId42" w:history="1">
                                <w:r w:rsidRPr="00362114">
                                  <w:rPr>
                                    <w:rStyle w:val="Hyperlink"/>
                                    <w:color w:val="FFC000"/>
                                  </w:rPr>
                                  <w:t>https://www.youtube.com/channel/UCIL322VJEbtqIt53BLcn80w</w:t>
                                </w:r>
                              </w:hyperlink>
                            </w:p>
                            <w:p w14:paraId="172C6AF0" w14:textId="1E6AFBE9" w:rsidR="00362114" w:rsidRPr="00136CE7" w:rsidRDefault="00362114" w:rsidP="00362114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Github</w:t>
                              </w:r>
                            </w:p>
                            <w:p w14:paraId="1E0F344F" w14:textId="1BA30574" w:rsidR="00362114" w:rsidRDefault="005B097F" w:rsidP="00362114">
                              <w:pPr>
                                <w:jc w:val="both"/>
                                <w:rPr>
                                  <w:color w:val="FFC000"/>
                                </w:rPr>
                              </w:pPr>
                              <w:hyperlink r:id="rId43" w:history="1">
                                <w:r w:rsidRPr="005B097F">
                                  <w:rPr>
                                    <w:rStyle w:val="Hyperlink"/>
                                    <w:color w:val="FFC000"/>
                                  </w:rPr>
                                  <w:t>https://github.com/GS-GAME-WORDS/Dr.Xama---RPG-MAKER-MV</w:t>
                                </w:r>
                              </w:hyperlink>
                            </w:p>
                            <w:p w14:paraId="37D6EAEE" w14:textId="3D788242" w:rsidR="005B097F" w:rsidRPr="00136CE7" w:rsidRDefault="00460347" w:rsidP="005B097F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Twitter</w:t>
                              </w:r>
                            </w:p>
                            <w:p w14:paraId="4AFF7810" w14:textId="0F3B24A0" w:rsidR="005B097F" w:rsidRPr="0045003F" w:rsidRDefault="0045003F" w:rsidP="005B097F">
                              <w:pPr>
                                <w:jc w:val="both"/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hyperlink r:id="rId44" w:history="1">
                                <w:r w:rsidRPr="0045003F">
                                  <w:rPr>
                                    <w:rStyle w:val="Hyperlink"/>
                                    <w:color w:val="FFC000"/>
                                  </w:rPr>
                                  <w:t>https://twitter.com/dr_xama</w:t>
                                </w:r>
                              </w:hyperlink>
                            </w:p>
                            <w:p w14:paraId="25827F4C" w14:textId="7DC621AE" w:rsidR="0045003F" w:rsidRDefault="003F2E00" w:rsidP="00B205A6">
                              <w:pPr>
                                <w:pStyle w:val="CabealhodoSumrio"/>
                                <w:spacing w:before="120"/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6F6F6F" w:themeColor="accent1"/>
                                  <w:sz w:val="28"/>
                                  <w:szCs w:val="28"/>
                                  <w:u w:val="single"/>
                                </w:rPr>
                                <w:t>Discord</w:t>
                              </w:r>
                            </w:p>
                            <w:p w14:paraId="7CD724F4" w14:textId="6903D582" w:rsidR="00C3202C" w:rsidRPr="00D717DA" w:rsidRDefault="00B205A6" w:rsidP="00D717DA">
                              <w:pPr>
                                <w:rPr>
                                  <w:color w:val="FFC000"/>
                                </w:rPr>
                              </w:pPr>
                              <w:hyperlink r:id="rId45" w:history="1">
                                <w:r w:rsidRPr="00B205A6">
                                  <w:rPr>
                                    <w:rStyle w:val="Hyperlink"/>
                                    <w:color w:val="FFC000"/>
                                  </w:rPr>
                                  <w:t>https://discord.gg/bvS9fgB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57" name="Retângulo 57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tângulo 8"/>
                          <wps:cNvSpPr/>
                          <wps:spPr>
                            <a:xfrm>
                              <a:off x="18407" y="0"/>
                              <a:ext cx="667393" cy="9363456"/>
                            </a:xfrm>
                            <a:custGeom>
                              <a:avLst/>
                              <a:gdLst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0 w 667679"/>
                                <a:gd name="connsiteY4" fmla="*/ 0 h 9363456"/>
                                <a:gd name="connsiteX0" fmla="*/ 19104 w 686783"/>
                                <a:gd name="connsiteY0" fmla="*/ 0 h 9363456"/>
                                <a:gd name="connsiteX1" fmla="*/ 686783 w 686783"/>
                                <a:gd name="connsiteY1" fmla="*/ 0 h 9363456"/>
                                <a:gd name="connsiteX2" fmla="*/ 686783 w 686783"/>
                                <a:gd name="connsiteY2" fmla="*/ 9363456 h 9363456"/>
                                <a:gd name="connsiteX3" fmla="*/ 19104 w 686783"/>
                                <a:gd name="connsiteY3" fmla="*/ 9363456 h 9363456"/>
                                <a:gd name="connsiteX4" fmla="*/ 0 w 686783"/>
                                <a:gd name="connsiteY4" fmla="*/ 5353050 h 9363456"/>
                                <a:gd name="connsiteX5" fmla="*/ 19104 w 686783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28546 w 667679"/>
                                <a:gd name="connsiteY4" fmla="*/ 5419712 h 9363456"/>
                                <a:gd name="connsiteX5" fmla="*/ 0 w 667679"/>
                                <a:gd name="connsiteY5" fmla="*/ 0 h 9363456"/>
                                <a:gd name="connsiteX0" fmla="*/ 0 w 667679"/>
                                <a:gd name="connsiteY0" fmla="*/ 0 h 9363456"/>
                                <a:gd name="connsiteX1" fmla="*/ 667679 w 667679"/>
                                <a:gd name="connsiteY1" fmla="*/ 0 h 9363456"/>
                                <a:gd name="connsiteX2" fmla="*/ 667679 w 667679"/>
                                <a:gd name="connsiteY2" fmla="*/ 9363456 h 9363456"/>
                                <a:gd name="connsiteX3" fmla="*/ 0 w 667679"/>
                                <a:gd name="connsiteY3" fmla="*/ 9363456 h 9363456"/>
                                <a:gd name="connsiteX4" fmla="*/ 219021 w 667679"/>
                                <a:gd name="connsiteY4" fmla="*/ 5372097 h 9363456"/>
                                <a:gd name="connsiteX5" fmla="*/ 0 w 667679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679" h="9363456">
                                  <a:moveTo>
                                    <a:pt x="0" y="0"/>
                                  </a:moveTo>
                                  <a:lnTo>
                                    <a:pt x="667679" y="0"/>
                                  </a:lnTo>
                                  <a:lnTo>
                                    <a:pt x="667679" y="9363456"/>
                                  </a:lnTo>
                                  <a:lnTo>
                                    <a:pt x="0" y="9363456"/>
                                  </a:lnTo>
                                  <a:lnTo>
                                    <a:pt x="219021" y="537209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A919"/>
                            </a:soli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BADE71" id="_x0000_s1113" style="position:absolute;left:0;text-align:left;margin-left:14.9pt;margin-top:0;width:616.1pt;height:627.05pt;z-index:251710464;mso-wrap-distance-left:36pt;mso-wrap-distance-right:36pt;mso-position-horizontal-relative:page;mso-position-vertical:bottom;mso-position-vertical-relative:margin;mso-width-relative:margin" coordorigin="-8281" coordsize="37621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">
                <v:shape id="Caixa de Texto 55" o:spid="_x0000_s1114" type="#_x0000_t202" style="position:absolute;left:-8281;width:28658;height:9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" filled="f" stroked="f" strokeweight=".5pt">
                  <v:textbox inset="0,0,0,0">
                    <w:txbxContent>
                      <w:p w14:paraId="4DBF2269" w14:textId="39622AF8" w:rsidR="00D717DA" w:rsidRPr="00136CE7" w:rsidRDefault="00D717DA" w:rsidP="00D717DA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Site</w:t>
                        </w:r>
                      </w:p>
                      <w:p w14:paraId="490E8989" w14:textId="5F6A610C" w:rsidR="00D717DA" w:rsidRPr="00D717DA" w:rsidRDefault="001E593A" w:rsidP="00D717DA">
                        <w:pPr>
                          <w:jc w:val="both"/>
                          <w:rPr>
                            <w:color w:val="FFC000"/>
                            <w:sz w:val="24"/>
                            <w:szCs w:val="24"/>
                          </w:rPr>
                        </w:pPr>
                        <w:hyperlink r:id="rId46" w:history="1">
                          <w:r w:rsidRPr="001E593A">
                            <w:rPr>
                              <w:rStyle w:val="Hyperlink"/>
                              <w:color w:val="FFC000"/>
                            </w:rPr>
                            <w:t>https://drxama.com.br/</w:t>
                          </w:r>
                        </w:hyperlink>
                        <w:r>
                          <w:t xml:space="preserve"> </w:t>
                        </w:r>
                        <w:r w:rsidRPr="001E593A">
                          <w:rPr>
                            <w:color w:val="EBEBEB" w:themeColor="background2"/>
                          </w:rPr>
                          <w:t xml:space="preserve">ou </w:t>
                        </w:r>
                        <w:hyperlink r:id="rId47" w:history="1">
                          <w:r w:rsidRPr="001E593A">
                            <w:rPr>
                              <w:rStyle w:val="Hyperlink"/>
                              <w:color w:val="FFC000"/>
                            </w:rPr>
                            <w:t>https://drxama.com/</w:t>
                          </w:r>
                        </w:hyperlink>
                      </w:p>
                      <w:p w14:paraId="72BFA656" w14:textId="656AB0D3" w:rsidR="00C3202C" w:rsidRPr="00136CE7" w:rsidRDefault="006E6AAD" w:rsidP="00C3202C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Canal do Youtube</w:t>
                        </w:r>
                      </w:p>
                      <w:p w14:paraId="3D5D2947" w14:textId="0F04878C" w:rsidR="00C3202C" w:rsidRPr="00362114" w:rsidRDefault="00362114" w:rsidP="00C3202C">
                        <w:pPr>
                          <w:jc w:val="both"/>
                          <w:rPr>
                            <w:color w:val="FFC000"/>
                            <w:sz w:val="24"/>
                            <w:szCs w:val="24"/>
                          </w:rPr>
                        </w:pPr>
                        <w:hyperlink r:id="rId48" w:history="1">
                          <w:r w:rsidRPr="00362114">
                            <w:rPr>
                              <w:rStyle w:val="Hyperlink"/>
                              <w:color w:val="FFC000"/>
                            </w:rPr>
                            <w:t>https://www.youtube.com/channel/UCIL322VJEbtqIt53BLcn80w</w:t>
                          </w:r>
                        </w:hyperlink>
                      </w:p>
                      <w:p w14:paraId="172C6AF0" w14:textId="1E6AFBE9" w:rsidR="00362114" w:rsidRPr="00136CE7" w:rsidRDefault="00362114" w:rsidP="00362114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Github</w:t>
                        </w:r>
                      </w:p>
                      <w:p w14:paraId="1E0F344F" w14:textId="1BA30574" w:rsidR="00362114" w:rsidRDefault="005B097F" w:rsidP="00362114">
                        <w:pPr>
                          <w:jc w:val="both"/>
                          <w:rPr>
                            <w:color w:val="FFC000"/>
                          </w:rPr>
                        </w:pPr>
                        <w:hyperlink r:id="rId49" w:history="1">
                          <w:r w:rsidRPr="005B097F">
                            <w:rPr>
                              <w:rStyle w:val="Hyperlink"/>
                              <w:color w:val="FFC000"/>
                            </w:rPr>
                            <w:t>https://github.com/GS-GAME-WORDS/Dr.Xama---RPG-MAKER-MV</w:t>
                          </w:r>
                        </w:hyperlink>
                      </w:p>
                      <w:p w14:paraId="37D6EAEE" w14:textId="3D788242" w:rsidR="005B097F" w:rsidRPr="00136CE7" w:rsidRDefault="00460347" w:rsidP="005B097F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Twitter</w:t>
                        </w:r>
                      </w:p>
                      <w:p w14:paraId="4AFF7810" w14:textId="0F3B24A0" w:rsidR="005B097F" w:rsidRPr="0045003F" w:rsidRDefault="0045003F" w:rsidP="005B097F">
                        <w:pPr>
                          <w:jc w:val="both"/>
                          <w:rPr>
                            <w:color w:val="FFC000"/>
                            <w:sz w:val="24"/>
                            <w:szCs w:val="24"/>
                          </w:rPr>
                        </w:pPr>
                        <w:hyperlink r:id="rId50" w:history="1">
                          <w:r w:rsidRPr="0045003F">
                            <w:rPr>
                              <w:rStyle w:val="Hyperlink"/>
                              <w:color w:val="FFC000"/>
                            </w:rPr>
                            <w:t>https://twitter.com/dr_xama</w:t>
                          </w:r>
                        </w:hyperlink>
                      </w:p>
                      <w:p w14:paraId="25827F4C" w14:textId="7DC621AE" w:rsidR="0045003F" w:rsidRDefault="003F2E00" w:rsidP="00B205A6">
                        <w:pPr>
                          <w:pStyle w:val="CabealhodoSumrio"/>
                          <w:spacing w:before="120"/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6F6F6F" w:themeColor="accent1"/>
                            <w:sz w:val="28"/>
                            <w:szCs w:val="28"/>
                            <w:u w:val="single"/>
                          </w:rPr>
                          <w:t>Discord</w:t>
                        </w:r>
                      </w:p>
                      <w:p w14:paraId="7CD724F4" w14:textId="6903D582" w:rsidR="00C3202C" w:rsidRPr="00D717DA" w:rsidRDefault="00B205A6" w:rsidP="00D717DA">
                        <w:pPr>
                          <w:rPr>
                            <w:color w:val="FFC000"/>
                          </w:rPr>
                        </w:pPr>
                        <w:hyperlink r:id="rId51" w:history="1">
                          <w:r w:rsidRPr="00B205A6">
                            <w:rPr>
                              <w:rStyle w:val="Hyperlink"/>
                              <w:color w:val="FFC000"/>
                            </w:rPr>
                            <w:t>https://discord.gg/bvS9fgB</w:t>
                          </w:r>
                        </w:hyperlink>
                      </w:p>
                    </w:txbxContent>
                  </v:textbox>
                </v:shape>
                <v:group id="Grupo 188" o:spid="_x0000_s1115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rect id="Retângulo 57" o:spid="_x0000_s1116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" fillcolor="#fba919 [3212]" stroked="f" strokeweight="1pt">
                    <v:fill opacity="0"/>
                  </v:rect>
                  <v:shape id="Retângulo 8" o:spid="_x0000_s1117" style="position:absolute;left:184;width:6674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" path="m,l667679,r,9363456l,9363456,219021,5372097,,xe" fillcolor="#fba919" stroked="f" strokeweight="1pt">
                    <v:shadow on="t" color="black" opacity="26214f" origin=",-.5" offset="0,3pt"/>
                    <v:path arrowok="t" o:connecttype="custom" o:connectlocs="0,0;667393,0;667393,9363456;0,9363456;218927,5372097;0,0" o:connectangles="0,0,0,0,0,0"/>
                  </v:shape>
                </v:group>
                <w10:wrap type="square" anchorx="page" anchory="margin"/>
              </v:group>
            </w:pict>
          </mc:Fallback>
        </mc:AlternateContent>
      </w:r>
      <w:r>
        <w:rPr>
          <w:color w:val="FBA919"/>
          <w:sz w:val="96"/>
          <w:szCs w:val="72"/>
          <w:lang w:val="pt-BR"/>
        </w:rPr>
        <w:t>Publicidade</w:t>
      </w:r>
    </w:p>
    <w:sectPr w:rsidR="005A258A" w:rsidRPr="006155AC" w:rsidSect="00CB681B">
      <w:headerReference w:type="default" r:id="rId52"/>
      <w:footerReference w:type="default" r:id="rId5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AC693" w14:textId="77777777" w:rsidR="00A860E4" w:rsidRDefault="00A860E4" w:rsidP="00D766DE">
      <w:r>
        <w:separator/>
      </w:r>
    </w:p>
  </w:endnote>
  <w:endnote w:type="continuationSeparator" w:id="0">
    <w:p w14:paraId="09DBCFD4" w14:textId="77777777" w:rsidR="00A860E4" w:rsidRDefault="00A860E4" w:rsidP="00D76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sha">
    <w:charset w:val="B1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9DD91" w14:textId="75899651" w:rsidR="0049047F" w:rsidRPr="00DC1BD1" w:rsidRDefault="00DC1BD1" w:rsidP="00DC1BD1">
    <w:pPr>
      <w:pStyle w:val="Rodap"/>
      <w:pBdr>
        <w:top w:val="single" w:sz="4" w:space="1" w:color="E69304" w:themeColor="background1" w:themeShade="D9"/>
      </w:pBdr>
      <w:jc w:val="right"/>
      <w:rPr>
        <w:color w:val="865602" w:themeColor="background1" w:themeShade="7F"/>
        <w:spacing w:val="60"/>
        <w:lang w:val="pt-BR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3A588E99" wp14:editId="7FD81C2E">
              <wp:simplePos x="0" y="0"/>
              <wp:positionH relativeFrom="margin">
                <wp:align>left</wp:align>
              </wp:positionH>
              <wp:positionV relativeFrom="paragraph">
                <wp:posOffset>26139</wp:posOffset>
              </wp:positionV>
              <wp:extent cx="3534410" cy="299720"/>
              <wp:effectExtent l="0" t="0" r="0" b="5080"/>
              <wp:wrapNone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34410" cy="299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5ADA29" w14:textId="33527CF9" w:rsidR="00DC1BD1" w:rsidRPr="00DC1BD1" w:rsidRDefault="00DC1BD1">
                          <w:pPr>
                            <w:rPr>
                              <w:color w:val="FBA919"/>
                            </w:rPr>
                          </w:pPr>
                          <w:r>
                            <w:rPr>
                              <w:color w:val="FBA919"/>
                            </w:rPr>
                            <w:t>DR.XAMÃ – GAME JOLT API DOCUMENTAÇÃO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588E99" id="_x0000_t202" coordsize="21600,21600" o:spt="202" path="m,l,21600r21600,l21600,xe">
              <v:stroke joinstyle="miter"/>
              <v:path gradientshapeok="t" o:connecttype="rect"/>
            </v:shapetype>
            <v:shape id="_x0000_s1118" type="#_x0000_t202" style="position:absolute;left:0;text-align:left;margin-left:0;margin-top:2.05pt;width:278.3pt;height:23.6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" filled="f" stroked="f">
              <v:textbox>
                <w:txbxContent>
                  <w:p w14:paraId="065ADA29" w14:textId="33527CF9" w:rsidR="00DC1BD1" w:rsidRPr="00DC1BD1" w:rsidRDefault="00DC1BD1">
                    <w:pPr>
                      <w:rPr>
                        <w:color w:val="FBA919"/>
                      </w:rPr>
                    </w:pPr>
                    <w:r>
                      <w:rPr>
                        <w:color w:val="FBA919"/>
                      </w:rPr>
                      <w:t>DR.XAMÃ – GAME JOLT API DOCUMENTAÇÃO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773134536"/>
        <w:docPartObj>
          <w:docPartGallery w:val="Page Numbers (Bottom of Page)"/>
          <w:docPartUnique/>
        </w:docPartObj>
      </w:sdtPr>
      <w:sdtEndPr>
        <w:rPr>
          <w:color w:val="865602" w:themeColor="background1" w:themeShade="7F"/>
          <w:spacing w:val="60"/>
          <w:lang w:val="pt-BR"/>
        </w:rPr>
      </w:sdtEndPr>
      <w:sdtContent>
        <w:r w:rsidR="00CB681B">
          <w:fldChar w:fldCharType="begin"/>
        </w:r>
        <w:r w:rsidR="00CB681B">
          <w:instrText>PAGE   \* MERGEFORMAT</w:instrText>
        </w:r>
        <w:r w:rsidR="00CB681B">
          <w:fldChar w:fldCharType="separate"/>
        </w:r>
        <w:r w:rsidR="00CB681B">
          <w:rPr>
            <w:lang w:val="pt-BR"/>
          </w:rPr>
          <w:t>2</w:t>
        </w:r>
        <w:r w:rsidR="00CB681B">
          <w:fldChar w:fldCharType="end"/>
        </w:r>
        <w:r w:rsidR="00CB681B">
          <w:rPr>
            <w:lang w:val="pt-BR"/>
          </w:rPr>
          <w:t xml:space="preserve"> | </w:t>
        </w:r>
        <w:r w:rsidR="00CB681B">
          <w:rPr>
            <w:color w:val="865602" w:themeColor="background1" w:themeShade="7F"/>
            <w:spacing w:val="60"/>
            <w:lang w:val="pt-BR"/>
          </w:rPr>
          <w:t>Página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0B16A" w14:textId="77777777" w:rsidR="00A860E4" w:rsidRDefault="00A860E4" w:rsidP="00D766DE">
      <w:r>
        <w:separator/>
      </w:r>
    </w:p>
  </w:footnote>
  <w:footnote w:type="continuationSeparator" w:id="0">
    <w:p w14:paraId="6963B481" w14:textId="77777777" w:rsidR="00A860E4" w:rsidRDefault="00A860E4" w:rsidP="00D766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2DA7E" w14:textId="4207790F" w:rsidR="00CB681B" w:rsidRPr="00CB681B" w:rsidRDefault="00E31D56" w:rsidP="00CB681B">
    <w:pPr>
      <w:pStyle w:val="Cabealho"/>
      <w:jc w:val="center"/>
      <w:rPr>
        <w:color w:val="FBA919"/>
        <w:sz w:val="40"/>
        <w:szCs w:val="40"/>
      </w:rPr>
    </w:pPr>
    <w:r>
      <w:rPr>
        <w:b/>
        <w:bCs/>
        <w:noProof/>
        <w:color w:val="FBA919"/>
        <w:sz w:val="40"/>
        <w:szCs w:val="40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DCD4F16" wp14:editId="085FDF5B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7626350" cy="82550"/>
              <wp:effectExtent l="0" t="0" r="0" b="0"/>
              <wp:wrapTight wrapText="bothSides">
                <wp:wrapPolygon edited="0">
                  <wp:start x="0" y="0"/>
                  <wp:lineTo x="0" y="14954"/>
                  <wp:lineTo x="21528" y="14954"/>
                  <wp:lineTo x="21528" y="0"/>
                  <wp:lineTo x="0" y="0"/>
                </wp:wrapPolygon>
              </wp:wrapTight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6350" cy="82550"/>
                      </a:xfrm>
                      <a:prstGeom prst="rect">
                        <a:avLst/>
                      </a:prstGeom>
                      <a:solidFill>
                        <a:srgbClr val="FBA91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8D456B" id="Retângulo 5" o:spid="_x0000_s1026" style="position:absolute;margin-left:549.3pt;margin-top:-36pt;width:600.5pt;height:6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" fillcolor="#fba919" stroked="f" strokeweight="1pt">
              <w10:wrap type="tight"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68C1A9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B2C5000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62399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C6EA8C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707D66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AA452D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DCDCB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921B9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7078C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E8C43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21326B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6345EB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27227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AB6775B"/>
    <w:multiLevelType w:val="hybridMultilevel"/>
    <w:tmpl w:val="6E6CA01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3"/>
  </w:num>
  <w:num w:numId="2">
    <w:abstractNumId w:val="12"/>
  </w:num>
  <w:num w:numId="3">
    <w:abstractNumId w:val="10"/>
  </w:num>
  <w:num w:numId="4">
    <w:abstractNumId w:val="25"/>
  </w:num>
  <w:num w:numId="5">
    <w:abstractNumId w:val="13"/>
  </w:num>
  <w:num w:numId="6">
    <w:abstractNumId w:val="19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7"/>
  </w:num>
  <w:num w:numId="20">
    <w:abstractNumId w:val="24"/>
  </w:num>
  <w:num w:numId="21">
    <w:abstractNumId w:val="20"/>
  </w:num>
  <w:num w:numId="22">
    <w:abstractNumId w:val="11"/>
  </w:num>
  <w:num w:numId="23">
    <w:abstractNumId w:val="26"/>
  </w:num>
  <w:num w:numId="24">
    <w:abstractNumId w:val="15"/>
  </w:num>
  <w:num w:numId="25">
    <w:abstractNumId w:val="18"/>
  </w:num>
  <w:num w:numId="26">
    <w:abstractNumId w:val="14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removePersonalInformation/>
  <w:removeDateAndTime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20202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1B"/>
    <w:rsid w:val="00010F64"/>
    <w:rsid w:val="00011EE4"/>
    <w:rsid w:val="00013792"/>
    <w:rsid w:val="00013862"/>
    <w:rsid w:val="00017CBE"/>
    <w:rsid w:val="00021532"/>
    <w:rsid w:val="00021C2F"/>
    <w:rsid w:val="0002356F"/>
    <w:rsid w:val="000304FC"/>
    <w:rsid w:val="0003797A"/>
    <w:rsid w:val="00050AFA"/>
    <w:rsid w:val="00065636"/>
    <w:rsid w:val="00073392"/>
    <w:rsid w:val="00094476"/>
    <w:rsid w:val="000A42D9"/>
    <w:rsid w:val="000D2CE2"/>
    <w:rsid w:val="000D518D"/>
    <w:rsid w:val="000F3A61"/>
    <w:rsid w:val="001305A2"/>
    <w:rsid w:val="001317E3"/>
    <w:rsid w:val="00136CE7"/>
    <w:rsid w:val="00156206"/>
    <w:rsid w:val="00161F7E"/>
    <w:rsid w:val="001669A8"/>
    <w:rsid w:val="00173F98"/>
    <w:rsid w:val="001901B3"/>
    <w:rsid w:val="00195564"/>
    <w:rsid w:val="001A1DD7"/>
    <w:rsid w:val="001B049B"/>
    <w:rsid w:val="001D2C82"/>
    <w:rsid w:val="001E593A"/>
    <w:rsid w:val="001F0EFA"/>
    <w:rsid w:val="001F25DC"/>
    <w:rsid w:val="001F3F2C"/>
    <w:rsid w:val="002023E3"/>
    <w:rsid w:val="00210683"/>
    <w:rsid w:val="00214504"/>
    <w:rsid w:val="002157EF"/>
    <w:rsid w:val="00215B8F"/>
    <w:rsid w:val="002254B3"/>
    <w:rsid w:val="002270E6"/>
    <w:rsid w:val="00235EE3"/>
    <w:rsid w:val="0023743A"/>
    <w:rsid w:val="00240F56"/>
    <w:rsid w:val="00241F47"/>
    <w:rsid w:val="00245789"/>
    <w:rsid w:val="002525A5"/>
    <w:rsid w:val="002676E9"/>
    <w:rsid w:val="00282EB8"/>
    <w:rsid w:val="002A3BF3"/>
    <w:rsid w:val="002B07C7"/>
    <w:rsid w:val="002B26F4"/>
    <w:rsid w:val="002C2BC6"/>
    <w:rsid w:val="002C3AF8"/>
    <w:rsid w:val="002D0873"/>
    <w:rsid w:val="002E0A5B"/>
    <w:rsid w:val="002E7785"/>
    <w:rsid w:val="002F1049"/>
    <w:rsid w:val="002F32E0"/>
    <w:rsid w:val="0030167F"/>
    <w:rsid w:val="003033C8"/>
    <w:rsid w:val="00323A0C"/>
    <w:rsid w:val="0032765C"/>
    <w:rsid w:val="00340C8F"/>
    <w:rsid w:val="00344B40"/>
    <w:rsid w:val="00355F80"/>
    <w:rsid w:val="0035704B"/>
    <w:rsid w:val="00362114"/>
    <w:rsid w:val="00376382"/>
    <w:rsid w:val="00380F4B"/>
    <w:rsid w:val="003831B7"/>
    <w:rsid w:val="00385385"/>
    <w:rsid w:val="003931DD"/>
    <w:rsid w:val="00393B9A"/>
    <w:rsid w:val="003A4F35"/>
    <w:rsid w:val="003A72EB"/>
    <w:rsid w:val="003B2FAB"/>
    <w:rsid w:val="003D1514"/>
    <w:rsid w:val="003D1EBF"/>
    <w:rsid w:val="003D2D54"/>
    <w:rsid w:val="003F05A7"/>
    <w:rsid w:val="003F13B3"/>
    <w:rsid w:val="003F2E00"/>
    <w:rsid w:val="004023DB"/>
    <w:rsid w:val="00414456"/>
    <w:rsid w:val="00427CF3"/>
    <w:rsid w:val="00431F59"/>
    <w:rsid w:val="004336DE"/>
    <w:rsid w:val="00435111"/>
    <w:rsid w:val="0045003F"/>
    <w:rsid w:val="004568E6"/>
    <w:rsid w:val="00460347"/>
    <w:rsid w:val="00462B35"/>
    <w:rsid w:val="004755F5"/>
    <w:rsid w:val="0048120C"/>
    <w:rsid w:val="0049047F"/>
    <w:rsid w:val="0049594E"/>
    <w:rsid w:val="004A300B"/>
    <w:rsid w:val="004B37C8"/>
    <w:rsid w:val="004C07D9"/>
    <w:rsid w:val="004C55DB"/>
    <w:rsid w:val="004D0AD1"/>
    <w:rsid w:val="004D78A0"/>
    <w:rsid w:val="004E108E"/>
    <w:rsid w:val="004E7475"/>
    <w:rsid w:val="00567CBF"/>
    <w:rsid w:val="005A17B3"/>
    <w:rsid w:val="005A258A"/>
    <w:rsid w:val="005A5254"/>
    <w:rsid w:val="005B097F"/>
    <w:rsid w:val="005C7B87"/>
    <w:rsid w:val="005D1438"/>
    <w:rsid w:val="005D6687"/>
    <w:rsid w:val="005D7C09"/>
    <w:rsid w:val="005E5D9C"/>
    <w:rsid w:val="005F3524"/>
    <w:rsid w:val="006061B6"/>
    <w:rsid w:val="00606B7E"/>
    <w:rsid w:val="0061107C"/>
    <w:rsid w:val="006155AC"/>
    <w:rsid w:val="00625F22"/>
    <w:rsid w:val="0062726B"/>
    <w:rsid w:val="00645252"/>
    <w:rsid w:val="00660D17"/>
    <w:rsid w:val="00663B09"/>
    <w:rsid w:val="00671CFC"/>
    <w:rsid w:val="00674649"/>
    <w:rsid w:val="00680F9E"/>
    <w:rsid w:val="006A2980"/>
    <w:rsid w:val="006B43FB"/>
    <w:rsid w:val="006B4A7F"/>
    <w:rsid w:val="006C6122"/>
    <w:rsid w:val="006D3D74"/>
    <w:rsid w:val="006D5251"/>
    <w:rsid w:val="006E30A9"/>
    <w:rsid w:val="006E6AAD"/>
    <w:rsid w:val="006F5AE2"/>
    <w:rsid w:val="007274A2"/>
    <w:rsid w:val="007331A9"/>
    <w:rsid w:val="0075602F"/>
    <w:rsid w:val="00765A85"/>
    <w:rsid w:val="00772820"/>
    <w:rsid w:val="00774F52"/>
    <w:rsid w:val="007924A9"/>
    <w:rsid w:val="0079335E"/>
    <w:rsid w:val="0079776A"/>
    <w:rsid w:val="007A3E85"/>
    <w:rsid w:val="007B0C15"/>
    <w:rsid w:val="007B3C5A"/>
    <w:rsid w:val="007C66D3"/>
    <w:rsid w:val="007D1016"/>
    <w:rsid w:val="007F2EA6"/>
    <w:rsid w:val="00814535"/>
    <w:rsid w:val="00825432"/>
    <w:rsid w:val="00832520"/>
    <w:rsid w:val="0083569A"/>
    <w:rsid w:val="00847B8D"/>
    <w:rsid w:val="00851022"/>
    <w:rsid w:val="008622DF"/>
    <w:rsid w:val="008652D7"/>
    <w:rsid w:val="00892AAB"/>
    <w:rsid w:val="008936A5"/>
    <w:rsid w:val="008A72AD"/>
    <w:rsid w:val="008A77CB"/>
    <w:rsid w:val="008B2D52"/>
    <w:rsid w:val="008B7321"/>
    <w:rsid w:val="008C5C9A"/>
    <w:rsid w:val="008C7711"/>
    <w:rsid w:val="008D5E01"/>
    <w:rsid w:val="008F1CEC"/>
    <w:rsid w:val="008F2BE7"/>
    <w:rsid w:val="008F562B"/>
    <w:rsid w:val="00900953"/>
    <w:rsid w:val="00945FA2"/>
    <w:rsid w:val="00951C84"/>
    <w:rsid w:val="00964C31"/>
    <w:rsid w:val="00965AE8"/>
    <w:rsid w:val="00966268"/>
    <w:rsid w:val="009753D1"/>
    <w:rsid w:val="00981721"/>
    <w:rsid w:val="00993174"/>
    <w:rsid w:val="009A2F1D"/>
    <w:rsid w:val="009B6B6B"/>
    <w:rsid w:val="009C443E"/>
    <w:rsid w:val="009C5FD1"/>
    <w:rsid w:val="009E6EE9"/>
    <w:rsid w:val="009F4DA1"/>
    <w:rsid w:val="00A0341A"/>
    <w:rsid w:val="00A30767"/>
    <w:rsid w:val="00A3268C"/>
    <w:rsid w:val="00A505CA"/>
    <w:rsid w:val="00A57981"/>
    <w:rsid w:val="00A6097D"/>
    <w:rsid w:val="00A61ED5"/>
    <w:rsid w:val="00A62BAC"/>
    <w:rsid w:val="00A72650"/>
    <w:rsid w:val="00A732E0"/>
    <w:rsid w:val="00A80B7D"/>
    <w:rsid w:val="00A860E4"/>
    <w:rsid w:val="00A9204E"/>
    <w:rsid w:val="00A93346"/>
    <w:rsid w:val="00A961A6"/>
    <w:rsid w:val="00AB194B"/>
    <w:rsid w:val="00AB4A89"/>
    <w:rsid w:val="00AD42A3"/>
    <w:rsid w:val="00AD6B01"/>
    <w:rsid w:val="00AE3113"/>
    <w:rsid w:val="00AE5568"/>
    <w:rsid w:val="00AF497B"/>
    <w:rsid w:val="00AF69E0"/>
    <w:rsid w:val="00B205A6"/>
    <w:rsid w:val="00B40D07"/>
    <w:rsid w:val="00B412C8"/>
    <w:rsid w:val="00B44788"/>
    <w:rsid w:val="00B47F08"/>
    <w:rsid w:val="00B713E6"/>
    <w:rsid w:val="00B726D8"/>
    <w:rsid w:val="00B74234"/>
    <w:rsid w:val="00B755D5"/>
    <w:rsid w:val="00B75690"/>
    <w:rsid w:val="00B76091"/>
    <w:rsid w:val="00B86C3F"/>
    <w:rsid w:val="00B904B5"/>
    <w:rsid w:val="00BA4EDE"/>
    <w:rsid w:val="00BC7B29"/>
    <w:rsid w:val="00BD6FD3"/>
    <w:rsid w:val="00C02C71"/>
    <w:rsid w:val="00C0599C"/>
    <w:rsid w:val="00C219F6"/>
    <w:rsid w:val="00C30C78"/>
    <w:rsid w:val="00C3202C"/>
    <w:rsid w:val="00C33436"/>
    <w:rsid w:val="00C33883"/>
    <w:rsid w:val="00C42647"/>
    <w:rsid w:val="00C4329D"/>
    <w:rsid w:val="00C46D02"/>
    <w:rsid w:val="00C94489"/>
    <w:rsid w:val="00CB0E58"/>
    <w:rsid w:val="00CB681B"/>
    <w:rsid w:val="00CC1CF2"/>
    <w:rsid w:val="00CE2F53"/>
    <w:rsid w:val="00CE3459"/>
    <w:rsid w:val="00D02BF7"/>
    <w:rsid w:val="00D049F4"/>
    <w:rsid w:val="00D14846"/>
    <w:rsid w:val="00D43044"/>
    <w:rsid w:val="00D44F1C"/>
    <w:rsid w:val="00D603D0"/>
    <w:rsid w:val="00D64015"/>
    <w:rsid w:val="00D717DA"/>
    <w:rsid w:val="00D72E08"/>
    <w:rsid w:val="00D766DE"/>
    <w:rsid w:val="00D843A1"/>
    <w:rsid w:val="00D87335"/>
    <w:rsid w:val="00DA191D"/>
    <w:rsid w:val="00DC1BD1"/>
    <w:rsid w:val="00DD50E6"/>
    <w:rsid w:val="00DD7127"/>
    <w:rsid w:val="00DE407A"/>
    <w:rsid w:val="00DF5E7C"/>
    <w:rsid w:val="00E04338"/>
    <w:rsid w:val="00E05450"/>
    <w:rsid w:val="00E140CF"/>
    <w:rsid w:val="00E15290"/>
    <w:rsid w:val="00E222CB"/>
    <w:rsid w:val="00E30980"/>
    <w:rsid w:val="00E31D56"/>
    <w:rsid w:val="00E337B4"/>
    <w:rsid w:val="00E352B2"/>
    <w:rsid w:val="00E40B0D"/>
    <w:rsid w:val="00E57F20"/>
    <w:rsid w:val="00E66C50"/>
    <w:rsid w:val="00E84EED"/>
    <w:rsid w:val="00E92385"/>
    <w:rsid w:val="00EA3C7B"/>
    <w:rsid w:val="00EB35FA"/>
    <w:rsid w:val="00EB6B0E"/>
    <w:rsid w:val="00ED211E"/>
    <w:rsid w:val="00ED3F01"/>
    <w:rsid w:val="00EF3E22"/>
    <w:rsid w:val="00EF5D70"/>
    <w:rsid w:val="00F15300"/>
    <w:rsid w:val="00F21436"/>
    <w:rsid w:val="00F454B4"/>
    <w:rsid w:val="00F70DAF"/>
    <w:rsid w:val="00F76E13"/>
    <w:rsid w:val="00F90702"/>
    <w:rsid w:val="00F93239"/>
    <w:rsid w:val="00F9692B"/>
    <w:rsid w:val="00FB0E36"/>
    <w:rsid w:val="00FC32D2"/>
    <w:rsid w:val="00FD7411"/>
    <w:rsid w:val="00FE2B89"/>
    <w:rsid w:val="00FE56FC"/>
    <w:rsid w:val="00FE5BAB"/>
    <w:rsid w:val="00FE7F22"/>
    <w:rsid w:val="00FF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02020"/>
    </o:shapedefaults>
    <o:shapelayout v:ext="edit">
      <o:idmap v:ext="edit" data="1"/>
    </o:shapelayout>
  </w:shapeDefaults>
  <w:decimalSymbol w:val=","/>
  <w:listSeparator w:val=";"/>
  <w14:docId w14:val="1AE873E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C09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D766DE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373737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66DE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373737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66DE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37373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766DE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373737" w:themeColor="accent1" w:themeShade="8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766DE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373737" w:themeColor="accent1" w:themeShade="8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766DE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373737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D766DE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373737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766DE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FBB53C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D766DE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FBB53C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6DE"/>
    <w:rPr>
      <w:rFonts w:ascii="Calibri Light" w:eastAsiaTheme="majorEastAsia" w:hAnsi="Calibri Light" w:cs="Calibri Light"/>
      <w:color w:val="373737" w:themeColor="accent1" w:themeShade="8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766DE"/>
    <w:rPr>
      <w:rFonts w:ascii="Calibri Light" w:eastAsiaTheme="majorEastAsia" w:hAnsi="Calibri Light" w:cs="Calibri Light"/>
      <w:color w:val="373737" w:themeColor="accent1" w:themeShade="8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766DE"/>
    <w:rPr>
      <w:rFonts w:ascii="Calibri Light" w:eastAsiaTheme="majorEastAsia" w:hAnsi="Calibri Light" w:cs="Calibri Light"/>
      <w:color w:val="373737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766DE"/>
    <w:rPr>
      <w:rFonts w:ascii="Calibri Light" w:eastAsiaTheme="majorEastAsia" w:hAnsi="Calibri Light" w:cs="Calibri Light"/>
      <w:i/>
      <w:iCs/>
      <w:color w:val="373737" w:themeColor="accent1" w:themeShade="80"/>
    </w:rPr>
  </w:style>
  <w:style w:type="character" w:customStyle="1" w:styleId="Ttulo5Char">
    <w:name w:val="Título 5 Char"/>
    <w:basedOn w:val="Fontepargpadro"/>
    <w:link w:val="Ttulo5"/>
    <w:uiPriority w:val="9"/>
    <w:rsid w:val="00D766DE"/>
    <w:rPr>
      <w:rFonts w:ascii="Calibri Light" w:eastAsiaTheme="majorEastAsia" w:hAnsi="Calibri Light" w:cs="Calibri Light"/>
      <w:color w:val="373737" w:themeColor="accent1" w:themeShade="80"/>
    </w:rPr>
  </w:style>
  <w:style w:type="character" w:customStyle="1" w:styleId="Ttulo6Char">
    <w:name w:val="Título 6 Char"/>
    <w:basedOn w:val="Fontepargpadro"/>
    <w:link w:val="Ttulo6"/>
    <w:uiPriority w:val="9"/>
    <w:rsid w:val="00D766DE"/>
    <w:rPr>
      <w:rFonts w:ascii="Calibri Light" w:eastAsiaTheme="majorEastAsia" w:hAnsi="Calibri Light" w:cs="Calibri Light"/>
      <w:color w:val="373737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766DE"/>
    <w:rPr>
      <w:rFonts w:ascii="Calibri Light" w:eastAsiaTheme="majorEastAsia" w:hAnsi="Calibri Light" w:cs="Calibri Light"/>
      <w:i/>
      <w:iCs/>
      <w:color w:val="373737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D766DE"/>
    <w:rPr>
      <w:rFonts w:ascii="Calibri Light" w:eastAsiaTheme="majorEastAsia" w:hAnsi="Calibri Light" w:cs="Calibri Light"/>
      <w:color w:val="FBB53C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D766DE"/>
    <w:rPr>
      <w:rFonts w:ascii="Calibri Light" w:eastAsiaTheme="majorEastAsia" w:hAnsi="Calibri Light" w:cs="Calibri Light"/>
      <w:i/>
      <w:iCs/>
      <w:color w:val="FBB53C" w:themeColor="text1" w:themeTint="D8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D766DE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6D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6DE"/>
    <w:pPr>
      <w:numPr>
        <w:ilvl w:val="1"/>
      </w:numPr>
    </w:pPr>
    <w:rPr>
      <w:rFonts w:eastAsiaTheme="minorEastAsia"/>
      <w:color w:val="FCC769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766DE"/>
    <w:rPr>
      <w:rFonts w:ascii="Calibri" w:eastAsiaTheme="minorEastAsia" w:hAnsi="Calibri" w:cs="Calibri"/>
      <w:color w:val="FCC769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D766DE"/>
    <w:rPr>
      <w:rFonts w:ascii="Calibri" w:hAnsi="Calibri" w:cs="Calibri"/>
      <w:i/>
      <w:iCs/>
      <w:color w:val="FCBE52" w:themeColor="text1" w:themeTint="BF"/>
    </w:rPr>
  </w:style>
  <w:style w:type="character" w:styleId="nfase">
    <w:name w:val="Emphasis"/>
    <w:basedOn w:val="Fontepargpadro"/>
    <w:uiPriority w:val="20"/>
    <w:qFormat/>
    <w:rsid w:val="00D766DE"/>
    <w:rPr>
      <w:rFonts w:ascii="Calibri" w:hAnsi="Calibri" w:cs="Calibri"/>
      <w:i/>
      <w:iCs/>
    </w:rPr>
  </w:style>
  <w:style w:type="character" w:styleId="nfaseIntensa">
    <w:name w:val="Intense Emphasis"/>
    <w:basedOn w:val="Fontepargpadro"/>
    <w:uiPriority w:val="21"/>
    <w:qFormat/>
    <w:rsid w:val="00D766DE"/>
    <w:rPr>
      <w:rFonts w:ascii="Calibri" w:hAnsi="Calibri" w:cs="Calibri"/>
      <w:i/>
      <w:iCs/>
      <w:color w:val="373737" w:themeColor="accent1" w:themeShade="80"/>
    </w:rPr>
  </w:style>
  <w:style w:type="character" w:styleId="Forte">
    <w:name w:val="Strong"/>
    <w:basedOn w:val="Fontepargpadro"/>
    <w:uiPriority w:val="22"/>
    <w:qFormat/>
    <w:rsid w:val="00D766DE"/>
    <w:rPr>
      <w:rFonts w:ascii="Calibri" w:hAnsi="Calibri" w:cs="Calibri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766DE"/>
    <w:pPr>
      <w:spacing w:before="200"/>
      <w:ind w:left="864" w:right="864"/>
      <w:jc w:val="center"/>
    </w:pPr>
    <w:rPr>
      <w:i/>
      <w:iCs/>
      <w:color w:val="FCBE52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6DE"/>
    <w:rPr>
      <w:rFonts w:ascii="Calibri" w:hAnsi="Calibri" w:cs="Calibri"/>
      <w:i/>
      <w:iCs/>
      <w:color w:val="FCBE52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6DE"/>
    <w:pPr>
      <w:pBdr>
        <w:top w:val="single" w:sz="4" w:space="10" w:color="373737" w:themeColor="accent1" w:themeShade="80"/>
        <w:bottom w:val="single" w:sz="4" w:space="10" w:color="373737" w:themeColor="accent1" w:themeShade="80"/>
      </w:pBdr>
      <w:spacing w:before="360" w:after="360"/>
      <w:ind w:left="864" w:right="864"/>
      <w:jc w:val="center"/>
    </w:pPr>
    <w:rPr>
      <w:i/>
      <w:iCs/>
      <w:color w:val="373737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6DE"/>
    <w:rPr>
      <w:rFonts w:ascii="Calibri" w:hAnsi="Calibri" w:cs="Calibri"/>
      <w:i/>
      <w:iCs/>
      <w:color w:val="373737" w:themeColor="accent1" w:themeShade="80"/>
    </w:rPr>
  </w:style>
  <w:style w:type="character" w:styleId="RefernciaSutil">
    <w:name w:val="Subtle Reference"/>
    <w:basedOn w:val="Fontepargpadro"/>
    <w:uiPriority w:val="31"/>
    <w:qFormat/>
    <w:rsid w:val="00D766DE"/>
    <w:rPr>
      <w:rFonts w:ascii="Calibri" w:hAnsi="Calibri" w:cs="Calibri"/>
      <w:smallCaps/>
      <w:color w:val="FCC769" w:themeColor="text1" w:themeTint="A5"/>
    </w:rPr>
  </w:style>
  <w:style w:type="character" w:styleId="RefernciaIntensa">
    <w:name w:val="Intense Reference"/>
    <w:basedOn w:val="Fontepargpadro"/>
    <w:uiPriority w:val="32"/>
    <w:qFormat/>
    <w:rsid w:val="00D766DE"/>
    <w:rPr>
      <w:rFonts w:ascii="Calibri" w:hAnsi="Calibri" w:cs="Calibri"/>
      <w:b/>
      <w:bCs/>
      <w:caps w:val="0"/>
      <w:smallCaps/>
      <w:color w:val="373737" w:themeColor="accent1" w:themeShade="80"/>
      <w:spacing w:val="5"/>
    </w:rPr>
  </w:style>
  <w:style w:type="character" w:styleId="TtulodoLivro">
    <w:name w:val="Book Title"/>
    <w:basedOn w:val="Fontepargpadro"/>
    <w:uiPriority w:val="33"/>
    <w:qFormat/>
    <w:rsid w:val="00D766DE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Fontepargpadro"/>
    <w:uiPriority w:val="99"/>
    <w:unhideWhenUsed/>
    <w:rsid w:val="00D766DE"/>
    <w:rPr>
      <w:rFonts w:ascii="Calibri" w:hAnsi="Calibri" w:cs="Calibri"/>
      <w:color w:val="373737" w:themeColor="accent1" w:themeShade="80"/>
      <w:u w:val="single"/>
    </w:rPr>
  </w:style>
  <w:style w:type="character" w:styleId="HiperlinkVisitado">
    <w:name w:val="FollowedHyperlink"/>
    <w:basedOn w:val="Fontepargpadro"/>
    <w:uiPriority w:val="99"/>
    <w:unhideWhenUsed/>
    <w:rsid w:val="00D766DE"/>
    <w:rPr>
      <w:rFonts w:ascii="Calibri" w:hAnsi="Calibri" w:cs="Calibri"/>
      <w:color w:val="F1B76C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766DE"/>
    <w:pPr>
      <w:spacing w:after="200"/>
    </w:pPr>
    <w:rPr>
      <w:i/>
      <w:iCs/>
      <w:color w:val="363D46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66DE"/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66DE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D766DE"/>
    <w:pPr>
      <w:pBdr>
        <w:top w:val="single" w:sz="2" w:space="10" w:color="6F6F6F" w:themeColor="accent1" w:shadow="1" w:frame="1"/>
        <w:left w:val="single" w:sz="2" w:space="10" w:color="6F6F6F" w:themeColor="accent1" w:shadow="1" w:frame="1"/>
        <w:bottom w:val="single" w:sz="2" w:space="10" w:color="6F6F6F" w:themeColor="accent1" w:shadow="1" w:frame="1"/>
        <w:right w:val="single" w:sz="2" w:space="10" w:color="6F6F6F" w:themeColor="accent1" w:shadow="1" w:frame="1"/>
      </w:pBdr>
      <w:ind w:left="1152" w:right="1152"/>
    </w:pPr>
    <w:rPr>
      <w:rFonts w:eastAsiaTheme="minorEastAsia"/>
      <w:i/>
      <w:iCs/>
      <w:color w:val="373737" w:themeColor="accent1" w:themeShade="8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766DE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766DE"/>
    <w:rPr>
      <w:rFonts w:ascii="Calibri" w:hAnsi="Calibri" w:cs="Calibri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766DE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766DE"/>
    <w:rPr>
      <w:rFonts w:ascii="Calibri" w:hAnsi="Calibri" w:cs="Calibri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766DE"/>
    <w:rPr>
      <w:rFonts w:ascii="Calibri" w:hAnsi="Calibri" w:cs="Calibr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6DE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6DE"/>
    <w:rPr>
      <w:rFonts w:ascii="Calibri" w:hAnsi="Calibri" w:cs="Calibr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6DE"/>
    <w:rPr>
      <w:rFonts w:ascii="Calibri" w:hAnsi="Calibri" w:cs="Calibri"/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766DE"/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766DE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766DE"/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766DE"/>
    <w:rPr>
      <w:rFonts w:ascii="Calibri" w:hAnsi="Calibri" w:cs="Calibri"/>
      <w:szCs w:val="20"/>
    </w:rPr>
  </w:style>
  <w:style w:type="paragraph" w:styleId="Remetente">
    <w:name w:val="envelope return"/>
    <w:basedOn w:val="Normal"/>
    <w:uiPriority w:val="99"/>
    <w:semiHidden/>
    <w:unhideWhenUsed/>
    <w:rsid w:val="00D766DE"/>
    <w:rPr>
      <w:rFonts w:ascii="Calibri Light" w:eastAsiaTheme="majorEastAsia" w:hAnsi="Calibri Light" w:cs="Calibri Light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766DE"/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766DE"/>
    <w:rPr>
      <w:rFonts w:ascii="Calibri" w:hAnsi="Calibri" w:cs="Calibri"/>
      <w:szCs w:val="20"/>
    </w:rPr>
  </w:style>
  <w:style w:type="character" w:styleId="CdigoHTML">
    <w:name w:val="HTML Code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66DE"/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66DE"/>
    <w:rPr>
      <w:rFonts w:ascii="Consolas" w:hAnsi="Consolas" w:cs="Calibri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D766D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766DE"/>
    <w:rPr>
      <w:rFonts w:ascii="Consolas" w:hAnsi="Consolas" w:cs="Calibri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766DE"/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766DE"/>
    <w:rPr>
      <w:rFonts w:ascii="Consolas" w:hAnsi="Consolas" w:cs="Calibri"/>
      <w:szCs w:val="21"/>
    </w:rPr>
  </w:style>
  <w:style w:type="character" w:styleId="TextodoEspaoReservado">
    <w:name w:val="Placeholder Text"/>
    <w:basedOn w:val="Fontepargpadro"/>
    <w:uiPriority w:val="99"/>
    <w:semiHidden/>
    <w:rsid w:val="00D766DE"/>
    <w:rPr>
      <w:rFonts w:ascii="Calibri" w:hAnsi="Calibri" w:cs="Calibri"/>
      <w:color w:val="3A3A3A" w:themeColor="background2" w:themeShade="40"/>
    </w:rPr>
  </w:style>
  <w:style w:type="paragraph" w:styleId="Cabealho">
    <w:name w:val="header"/>
    <w:basedOn w:val="Normal"/>
    <w:link w:val="CabealhoChar"/>
    <w:uiPriority w:val="99"/>
    <w:unhideWhenUsed/>
    <w:rsid w:val="00D766DE"/>
  </w:style>
  <w:style w:type="character" w:customStyle="1" w:styleId="CabealhoChar">
    <w:name w:val="Cabeçalho Char"/>
    <w:basedOn w:val="Fontepargpadro"/>
    <w:link w:val="Cabealho"/>
    <w:uiPriority w:val="99"/>
    <w:rsid w:val="00D766DE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766DE"/>
  </w:style>
  <w:style w:type="character" w:customStyle="1" w:styleId="RodapChar">
    <w:name w:val="Rodapé Char"/>
    <w:basedOn w:val="Fontepargpadro"/>
    <w:link w:val="Rodap"/>
    <w:uiPriority w:val="99"/>
    <w:rsid w:val="00D766DE"/>
    <w:rPr>
      <w:rFonts w:ascii="Calibri" w:hAnsi="Calibri" w:cs="Calibri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D766DE"/>
    <w:pPr>
      <w:spacing w:after="120"/>
      <w:ind w:left="1757"/>
    </w:pPr>
  </w:style>
  <w:style w:type="character" w:styleId="Meno">
    <w:name w:val="Mention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766DE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766DE"/>
    <w:pPr>
      <w:numPr>
        <w:numId w:val="25"/>
      </w:numPr>
    </w:pPr>
  </w:style>
  <w:style w:type="character" w:styleId="VarivelHTML">
    <w:name w:val="HTML Variabl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766DE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766DE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ExemploHTML">
    <w:name w:val="HTML Sample"/>
    <w:basedOn w:val="Fontepargpadro"/>
    <w:uiPriority w:val="99"/>
    <w:semiHidden/>
    <w:unhideWhenUsed/>
    <w:rsid w:val="00D766DE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766DE"/>
    <w:rPr>
      <w:rFonts w:ascii="Calibri" w:hAnsi="Calibri" w:cs="Calibri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D766DE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D766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D766DE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D766DE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D766DE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D766DE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D766DE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D766DE"/>
    <w:pPr>
      <w:spacing w:after="100"/>
      <w:ind w:left="15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D766DE"/>
    <w:pPr>
      <w:outlineLvl w:val="9"/>
    </w:pPr>
    <w:rPr>
      <w:color w:val="535353" w:themeColor="accent1" w:themeShade="BF"/>
    </w:rPr>
  </w:style>
  <w:style w:type="table" w:styleId="Tabelaprofissional">
    <w:name w:val="Table Professional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8" w:space="0" w:color="FBA919" w:themeColor="text1"/>
        <w:bottom w:val="single" w:sz="8" w:space="0" w:color="FBA91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A919" w:themeColor="text1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FBA919" w:themeColor="text1"/>
          <w:bottom w:val="single" w:sz="8" w:space="0" w:color="FBA91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A919" w:themeColor="text1"/>
          <w:bottom w:val="single" w:sz="8" w:space="0" w:color="FBA919" w:themeColor="text1"/>
        </w:tcBorders>
      </w:tcPr>
    </w:tblStylePr>
    <w:tblStylePr w:type="band1Vert">
      <w:tblPr/>
      <w:tcPr>
        <w:shd w:val="clear" w:color="auto" w:fill="FEE9C6" w:themeFill="text1" w:themeFillTint="3F"/>
      </w:tcPr>
    </w:tblStylePr>
    <w:tblStylePr w:type="band1Horz">
      <w:tblPr/>
      <w:tcPr>
        <w:shd w:val="clear" w:color="auto" w:fill="FEE9C6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D766DE"/>
    <w:rPr>
      <w:color w:val="FBA919" w:themeColor="text1"/>
    </w:rPr>
    <w:tblPr>
      <w:tblStyleRowBandSize w:val="1"/>
      <w:tblStyleColBandSize w:val="1"/>
      <w:tblBorders>
        <w:top w:val="single" w:sz="8" w:space="0" w:color="6F6F6F" w:themeColor="accent1"/>
        <w:bottom w:val="single" w:sz="8" w:space="0" w:color="6F6F6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F6F6F" w:themeColor="accent1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6F6F6F" w:themeColor="accent1"/>
          <w:bottom w:val="single" w:sz="8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F6F6F" w:themeColor="accent1"/>
          <w:bottom w:val="single" w:sz="8" w:space="0" w:color="6F6F6F" w:themeColor="accent1"/>
        </w:tcBorders>
      </w:tcPr>
    </w:tblStylePr>
    <w:tblStylePr w:type="band1Vert">
      <w:tblPr/>
      <w:tcPr>
        <w:shd w:val="clear" w:color="auto" w:fill="DBDBDB" w:themeFill="accent1" w:themeFillTint="3F"/>
      </w:tcPr>
    </w:tblStylePr>
    <w:tblStylePr w:type="band1Horz">
      <w:tblPr/>
      <w:tcPr>
        <w:shd w:val="clear" w:color="auto" w:fill="DBDBD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8" w:space="0" w:color="BFBFA5" w:themeColor="accent2"/>
        <w:bottom w:val="single" w:sz="8" w:space="0" w:color="BFBFA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BFA5" w:themeColor="accent2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BFBFA5" w:themeColor="accent2"/>
          <w:bottom w:val="single" w:sz="8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BFA5" w:themeColor="accent2"/>
          <w:bottom w:val="single" w:sz="8" w:space="0" w:color="BFBFA5" w:themeColor="accent2"/>
        </w:tcBorders>
      </w:tcPr>
    </w:tblStylePr>
    <w:tblStylePr w:type="band1Vert">
      <w:tblPr/>
      <w:tcPr>
        <w:shd w:val="clear" w:color="auto" w:fill="EFEFE8" w:themeFill="accent2" w:themeFillTint="3F"/>
      </w:tcPr>
    </w:tblStylePr>
    <w:tblStylePr w:type="band1Horz">
      <w:tblPr/>
      <w:tcPr>
        <w:shd w:val="clear" w:color="auto" w:fill="EFEFE8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8" w:space="0" w:color="DCD084" w:themeColor="accent3"/>
        <w:bottom w:val="single" w:sz="8" w:space="0" w:color="DCD0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CD084" w:themeColor="accent3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DCD084" w:themeColor="accent3"/>
          <w:bottom w:val="single" w:sz="8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CD084" w:themeColor="accent3"/>
          <w:bottom w:val="single" w:sz="8" w:space="0" w:color="DCD084" w:themeColor="accent3"/>
        </w:tcBorders>
      </w:tcPr>
    </w:tblStylePr>
    <w:tblStylePr w:type="band1Vert">
      <w:tblPr/>
      <w:tcPr>
        <w:shd w:val="clear" w:color="auto" w:fill="F6F3E0" w:themeFill="accent3" w:themeFillTint="3F"/>
      </w:tcPr>
    </w:tblStylePr>
    <w:tblStylePr w:type="band1Horz">
      <w:tblPr/>
      <w:tcPr>
        <w:shd w:val="clear" w:color="auto" w:fill="F6F3E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8" w:space="0" w:color="E7BF5F" w:themeColor="accent4"/>
        <w:bottom w:val="single" w:sz="8" w:space="0" w:color="E7BF5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BF5F" w:themeColor="accent4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E7BF5F" w:themeColor="accent4"/>
          <w:bottom w:val="single" w:sz="8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BF5F" w:themeColor="accent4"/>
          <w:bottom w:val="single" w:sz="8" w:space="0" w:color="E7BF5F" w:themeColor="accent4"/>
        </w:tcBorders>
      </w:tcPr>
    </w:tblStylePr>
    <w:tblStylePr w:type="band1Vert">
      <w:tblPr/>
      <w:tcPr>
        <w:shd w:val="clear" w:color="auto" w:fill="F9EFD7" w:themeFill="accent4" w:themeFillTint="3F"/>
      </w:tcPr>
    </w:tblStylePr>
    <w:tblStylePr w:type="band1Horz">
      <w:tblPr/>
      <w:tcPr>
        <w:shd w:val="clear" w:color="auto" w:fill="F9EFD7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8" w:space="0" w:color="E9A039" w:themeColor="accent5"/>
        <w:bottom w:val="single" w:sz="8" w:space="0" w:color="E9A03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A039" w:themeColor="accent5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E9A039" w:themeColor="accent5"/>
          <w:bottom w:val="single" w:sz="8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A039" w:themeColor="accent5"/>
          <w:bottom w:val="single" w:sz="8" w:space="0" w:color="E9A039" w:themeColor="accent5"/>
        </w:tcBorders>
      </w:tcPr>
    </w:tblStylePr>
    <w:tblStylePr w:type="band1Vert">
      <w:tblPr/>
      <w:tcPr>
        <w:shd w:val="clear" w:color="auto" w:fill="F9E7CD" w:themeFill="accent5" w:themeFillTint="3F"/>
      </w:tcPr>
    </w:tblStylePr>
    <w:tblStylePr w:type="band1Horz">
      <w:tblPr/>
      <w:tcPr>
        <w:shd w:val="clear" w:color="auto" w:fill="F9E7CD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8" w:space="0" w:color="CF7133" w:themeColor="accent6"/>
        <w:bottom w:val="single" w:sz="8" w:space="0" w:color="CF713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F7133" w:themeColor="accent6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CF7133" w:themeColor="accent6"/>
          <w:bottom w:val="single" w:sz="8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F7133" w:themeColor="accent6"/>
          <w:bottom w:val="single" w:sz="8" w:space="0" w:color="CF7133" w:themeColor="accent6"/>
        </w:tcBorders>
      </w:tcPr>
    </w:tblStylePr>
    <w:tblStylePr w:type="band1Vert">
      <w:tblPr/>
      <w:tcPr>
        <w:shd w:val="clear" w:color="auto" w:fill="F3DBCC" w:themeFill="accent6" w:themeFillTint="3F"/>
      </w:tcPr>
    </w:tblStylePr>
    <w:tblStylePr w:type="band1Horz">
      <w:tblPr/>
      <w:tcPr>
        <w:shd w:val="clear" w:color="auto" w:fill="F3DBCC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FBA919" w:themeColor="text1"/>
        <w:left w:val="single" w:sz="8" w:space="0" w:color="FBA919" w:themeColor="text1"/>
        <w:bottom w:val="single" w:sz="8" w:space="0" w:color="FBA919" w:themeColor="text1"/>
        <w:right w:val="single" w:sz="8" w:space="0" w:color="FBA91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A919" w:themeColor="text1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A919" w:themeColor="text1"/>
          <w:insideH w:val="nil"/>
          <w:insideV w:val="nil"/>
        </w:tcBorders>
        <w:shd w:val="clear" w:color="auto" w:fill="FBA919" w:themeFill="background1"/>
      </w:tcPr>
    </w:tblStylePr>
    <w:tblStylePr w:type="lastCol">
      <w:tblPr/>
      <w:tcPr>
        <w:tcBorders>
          <w:top w:val="nil"/>
          <w:left w:val="single" w:sz="8" w:space="0" w:color="FBA919" w:themeColor="text1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9C6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9C6" w:themeFill="text1" w:themeFillTint="3F"/>
      </w:tcPr>
    </w:tblStylePr>
    <w:tblStylePr w:type="nwCell">
      <w:tblPr/>
      <w:tcPr>
        <w:shd w:val="clear" w:color="auto" w:fill="FBA919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F6F6F" w:themeColor="accent1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F6F6F" w:themeColor="accent1"/>
          <w:insideH w:val="nil"/>
          <w:insideV w:val="nil"/>
        </w:tcBorders>
        <w:shd w:val="clear" w:color="auto" w:fill="FBA919" w:themeFill="background1"/>
      </w:tcPr>
    </w:tblStylePr>
    <w:tblStylePr w:type="lastCol">
      <w:tblPr/>
      <w:tcPr>
        <w:tcBorders>
          <w:top w:val="nil"/>
          <w:left w:val="single" w:sz="8" w:space="0" w:color="6F6F6F" w:themeColor="accent1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DBDB" w:themeFill="accent1" w:themeFillTint="3F"/>
      </w:tcPr>
    </w:tblStylePr>
    <w:tblStylePr w:type="nwCell">
      <w:tblPr/>
      <w:tcPr>
        <w:shd w:val="clear" w:color="auto" w:fill="FBA919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BFA5" w:themeColor="accent2"/>
          <w:insideH w:val="nil"/>
          <w:insideV w:val="nil"/>
        </w:tcBorders>
        <w:shd w:val="clear" w:color="auto" w:fill="FBA919" w:themeFill="background1"/>
      </w:tcPr>
    </w:tblStylePr>
    <w:tblStylePr w:type="lastCol">
      <w:tblPr/>
      <w:tcPr>
        <w:tcBorders>
          <w:top w:val="nil"/>
          <w:left w:val="single" w:sz="8" w:space="0" w:color="BFBFA5" w:themeColor="accent2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FE8" w:themeFill="accent2" w:themeFillTint="3F"/>
      </w:tcPr>
    </w:tblStylePr>
    <w:tblStylePr w:type="nwCell">
      <w:tblPr/>
      <w:tcPr>
        <w:shd w:val="clear" w:color="auto" w:fill="FBA919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CD084" w:themeColor="accent3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CD084" w:themeColor="accent3"/>
          <w:insideH w:val="nil"/>
          <w:insideV w:val="nil"/>
        </w:tcBorders>
        <w:shd w:val="clear" w:color="auto" w:fill="FBA919" w:themeFill="background1"/>
      </w:tcPr>
    </w:tblStylePr>
    <w:tblStylePr w:type="lastCol">
      <w:tblPr/>
      <w:tcPr>
        <w:tcBorders>
          <w:top w:val="nil"/>
          <w:left w:val="single" w:sz="8" w:space="0" w:color="DCD084" w:themeColor="accent3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3E0" w:themeFill="accent3" w:themeFillTint="3F"/>
      </w:tcPr>
    </w:tblStylePr>
    <w:tblStylePr w:type="nwCell">
      <w:tblPr/>
      <w:tcPr>
        <w:shd w:val="clear" w:color="auto" w:fill="FBA919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BF5F" w:themeColor="accent4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BF5F" w:themeColor="accent4"/>
          <w:insideH w:val="nil"/>
          <w:insideV w:val="nil"/>
        </w:tcBorders>
        <w:shd w:val="clear" w:color="auto" w:fill="FBA919" w:themeFill="background1"/>
      </w:tcPr>
    </w:tblStylePr>
    <w:tblStylePr w:type="lastCol">
      <w:tblPr/>
      <w:tcPr>
        <w:tcBorders>
          <w:top w:val="nil"/>
          <w:left w:val="single" w:sz="8" w:space="0" w:color="E7BF5F" w:themeColor="accent4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FD7" w:themeFill="accent4" w:themeFillTint="3F"/>
      </w:tcPr>
    </w:tblStylePr>
    <w:tblStylePr w:type="nwCell">
      <w:tblPr/>
      <w:tcPr>
        <w:shd w:val="clear" w:color="auto" w:fill="FBA919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A039" w:themeColor="accent5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A039" w:themeColor="accent5"/>
          <w:insideH w:val="nil"/>
          <w:insideV w:val="nil"/>
        </w:tcBorders>
        <w:shd w:val="clear" w:color="auto" w:fill="FBA919" w:themeFill="background1"/>
      </w:tcPr>
    </w:tblStylePr>
    <w:tblStylePr w:type="lastCol">
      <w:tblPr/>
      <w:tcPr>
        <w:tcBorders>
          <w:top w:val="nil"/>
          <w:left w:val="single" w:sz="8" w:space="0" w:color="E9A039" w:themeColor="accent5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7CD" w:themeFill="accent5" w:themeFillTint="3F"/>
      </w:tcPr>
    </w:tblStylePr>
    <w:tblStylePr w:type="nwCell">
      <w:tblPr/>
      <w:tcPr>
        <w:shd w:val="clear" w:color="auto" w:fill="FBA919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F7133" w:themeColor="accent6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F7133" w:themeColor="accent6"/>
          <w:insideH w:val="nil"/>
          <w:insideV w:val="nil"/>
        </w:tcBorders>
        <w:shd w:val="clear" w:color="auto" w:fill="FBA919" w:themeFill="background1"/>
      </w:tcPr>
    </w:tblStylePr>
    <w:tblStylePr w:type="lastCol">
      <w:tblPr/>
      <w:tcPr>
        <w:tcBorders>
          <w:top w:val="nil"/>
          <w:left w:val="single" w:sz="8" w:space="0" w:color="CF7133" w:themeColor="accent6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BCC" w:themeFill="accent6" w:themeFillTint="3F"/>
      </w:tcPr>
    </w:tblStylePr>
    <w:tblStylePr w:type="nwCell">
      <w:tblPr/>
      <w:tcPr>
        <w:shd w:val="clear" w:color="auto" w:fill="FBA919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CBE52" w:themeColor="text1" w:themeTint="BF"/>
        <w:left w:val="single" w:sz="8" w:space="0" w:color="FCBE52" w:themeColor="text1" w:themeTint="BF"/>
        <w:bottom w:val="single" w:sz="8" w:space="0" w:color="FCBE52" w:themeColor="text1" w:themeTint="BF"/>
        <w:right w:val="single" w:sz="8" w:space="0" w:color="FCBE52" w:themeColor="text1" w:themeTint="BF"/>
        <w:insideH w:val="single" w:sz="8" w:space="0" w:color="FCBE52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8" w:space="0" w:color="FCBE52" w:themeColor="text1" w:themeTint="BF"/>
          <w:left w:val="single" w:sz="8" w:space="0" w:color="FCBE52" w:themeColor="text1" w:themeTint="BF"/>
          <w:bottom w:val="single" w:sz="8" w:space="0" w:color="FCBE52" w:themeColor="text1" w:themeTint="BF"/>
          <w:right w:val="single" w:sz="8" w:space="0" w:color="FCBE52" w:themeColor="text1" w:themeTint="BF"/>
          <w:insideH w:val="nil"/>
          <w:insideV w:val="nil"/>
        </w:tcBorders>
        <w:shd w:val="clear" w:color="auto" w:fill="FBA91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BE52" w:themeColor="text1" w:themeTint="BF"/>
          <w:left w:val="single" w:sz="8" w:space="0" w:color="FCBE52" w:themeColor="text1" w:themeTint="BF"/>
          <w:bottom w:val="single" w:sz="8" w:space="0" w:color="FCBE52" w:themeColor="text1" w:themeTint="BF"/>
          <w:right w:val="single" w:sz="8" w:space="0" w:color="FCBE52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9C6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9C6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D766DE"/>
    <w:tblPr>
      <w:tblStyleRowBandSize w:val="1"/>
      <w:tblStyleColBandSize w:val="1"/>
      <w:tblBorders>
        <w:top w:val="single" w:sz="8" w:space="0" w:color="939393" w:themeColor="accent1" w:themeTint="BF"/>
        <w:left w:val="single" w:sz="8" w:space="0" w:color="939393" w:themeColor="accent1" w:themeTint="BF"/>
        <w:bottom w:val="single" w:sz="8" w:space="0" w:color="939393" w:themeColor="accent1" w:themeTint="BF"/>
        <w:right w:val="single" w:sz="8" w:space="0" w:color="939393" w:themeColor="accent1" w:themeTint="BF"/>
        <w:insideH w:val="single" w:sz="8" w:space="0" w:color="93939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8" w:space="0" w:color="939393" w:themeColor="accent1" w:themeTint="BF"/>
          <w:left w:val="single" w:sz="8" w:space="0" w:color="939393" w:themeColor="accent1" w:themeTint="BF"/>
          <w:bottom w:val="single" w:sz="8" w:space="0" w:color="939393" w:themeColor="accent1" w:themeTint="BF"/>
          <w:right w:val="single" w:sz="8" w:space="0" w:color="939393" w:themeColor="accent1" w:themeTint="BF"/>
          <w:insideH w:val="nil"/>
          <w:insideV w:val="nil"/>
        </w:tcBorders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9393" w:themeColor="accent1" w:themeTint="BF"/>
          <w:left w:val="single" w:sz="8" w:space="0" w:color="939393" w:themeColor="accent1" w:themeTint="BF"/>
          <w:bottom w:val="single" w:sz="8" w:space="0" w:color="939393" w:themeColor="accent1" w:themeTint="BF"/>
          <w:right w:val="single" w:sz="8" w:space="0" w:color="93939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DBD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CFCFBB" w:themeColor="accent2" w:themeTint="BF"/>
        <w:left w:val="single" w:sz="8" w:space="0" w:color="CFCFBB" w:themeColor="accent2" w:themeTint="BF"/>
        <w:bottom w:val="single" w:sz="8" w:space="0" w:color="CFCFBB" w:themeColor="accent2" w:themeTint="BF"/>
        <w:right w:val="single" w:sz="8" w:space="0" w:color="CFCFBB" w:themeColor="accent2" w:themeTint="BF"/>
        <w:insideH w:val="single" w:sz="8" w:space="0" w:color="CFCFB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8" w:space="0" w:color="CFCFBB" w:themeColor="accent2" w:themeTint="BF"/>
          <w:left w:val="single" w:sz="8" w:space="0" w:color="CFCFBB" w:themeColor="accent2" w:themeTint="BF"/>
          <w:bottom w:val="single" w:sz="8" w:space="0" w:color="CFCFBB" w:themeColor="accent2" w:themeTint="BF"/>
          <w:right w:val="single" w:sz="8" w:space="0" w:color="CFCFBB" w:themeColor="accent2" w:themeTint="BF"/>
          <w:insideH w:val="nil"/>
          <w:insideV w:val="nil"/>
        </w:tcBorders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FBB" w:themeColor="accent2" w:themeTint="BF"/>
          <w:left w:val="single" w:sz="8" w:space="0" w:color="CFCFBB" w:themeColor="accent2" w:themeTint="BF"/>
          <w:bottom w:val="single" w:sz="8" w:space="0" w:color="CFCFBB" w:themeColor="accent2" w:themeTint="BF"/>
          <w:right w:val="single" w:sz="8" w:space="0" w:color="CFCFB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FE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E4DBA2" w:themeColor="accent3" w:themeTint="BF"/>
        <w:left w:val="single" w:sz="8" w:space="0" w:color="E4DBA2" w:themeColor="accent3" w:themeTint="BF"/>
        <w:bottom w:val="single" w:sz="8" w:space="0" w:color="E4DBA2" w:themeColor="accent3" w:themeTint="BF"/>
        <w:right w:val="single" w:sz="8" w:space="0" w:color="E4DBA2" w:themeColor="accent3" w:themeTint="BF"/>
        <w:insideH w:val="single" w:sz="8" w:space="0" w:color="E4DB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8" w:space="0" w:color="E4DBA2" w:themeColor="accent3" w:themeTint="BF"/>
          <w:left w:val="single" w:sz="8" w:space="0" w:color="E4DBA2" w:themeColor="accent3" w:themeTint="BF"/>
          <w:bottom w:val="single" w:sz="8" w:space="0" w:color="E4DBA2" w:themeColor="accent3" w:themeTint="BF"/>
          <w:right w:val="single" w:sz="8" w:space="0" w:color="E4DBA2" w:themeColor="accent3" w:themeTint="BF"/>
          <w:insideH w:val="nil"/>
          <w:insideV w:val="nil"/>
        </w:tcBorders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DBA2" w:themeColor="accent3" w:themeTint="BF"/>
          <w:left w:val="single" w:sz="8" w:space="0" w:color="E4DBA2" w:themeColor="accent3" w:themeTint="BF"/>
          <w:bottom w:val="single" w:sz="8" w:space="0" w:color="E4DBA2" w:themeColor="accent3" w:themeTint="BF"/>
          <w:right w:val="single" w:sz="8" w:space="0" w:color="E4DB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3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3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EDCF87" w:themeColor="accent4" w:themeTint="BF"/>
        <w:left w:val="single" w:sz="8" w:space="0" w:color="EDCF87" w:themeColor="accent4" w:themeTint="BF"/>
        <w:bottom w:val="single" w:sz="8" w:space="0" w:color="EDCF87" w:themeColor="accent4" w:themeTint="BF"/>
        <w:right w:val="single" w:sz="8" w:space="0" w:color="EDCF87" w:themeColor="accent4" w:themeTint="BF"/>
        <w:insideH w:val="single" w:sz="8" w:space="0" w:color="EDCF8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8" w:space="0" w:color="EDCF87" w:themeColor="accent4" w:themeTint="BF"/>
          <w:left w:val="single" w:sz="8" w:space="0" w:color="EDCF87" w:themeColor="accent4" w:themeTint="BF"/>
          <w:bottom w:val="single" w:sz="8" w:space="0" w:color="EDCF87" w:themeColor="accent4" w:themeTint="BF"/>
          <w:right w:val="single" w:sz="8" w:space="0" w:color="EDCF87" w:themeColor="accent4" w:themeTint="BF"/>
          <w:insideH w:val="nil"/>
          <w:insideV w:val="nil"/>
        </w:tcBorders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CF87" w:themeColor="accent4" w:themeTint="BF"/>
          <w:left w:val="single" w:sz="8" w:space="0" w:color="EDCF87" w:themeColor="accent4" w:themeTint="BF"/>
          <w:bottom w:val="single" w:sz="8" w:space="0" w:color="EDCF87" w:themeColor="accent4" w:themeTint="BF"/>
          <w:right w:val="single" w:sz="8" w:space="0" w:color="EDCF8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FD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FD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EEB76A" w:themeColor="accent5" w:themeTint="BF"/>
        <w:left w:val="single" w:sz="8" w:space="0" w:color="EEB76A" w:themeColor="accent5" w:themeTint="BF"/>
        <w:bottom w:val="single" w:sz="8" w:space="0" w:color="EEB76A" w:themeColor="accent5" w:themeTint="BF"/>
        <w:right w:val="single" w:sz="8" w:space="0" w:color="EEB76A" w:themeColor="accent5" w:themeTint="BF"/>
        <w:insideH w:val="single" w:sz="8" w:space="0" w:color="EEB76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8" w:space="0" w:color="EEB76A" w:themeColor="accent5" w:themeTint="BF"/>
          <w:left w:val="single" w:sz="8" w:space="0" w:color="EEB76A" w:themeColor="accent5" w:themeTint="BF"/>
          <w:bottom w:val="single" w:sz="8" w:space="0" w:color="EEB76A" w:themeColor="accent5" w:themeTint="BF"/>
          <w:right w:val="single" w:sz="8" w:space="0" w:color="EEB76A" w:themeColor="accent5" w:themeTint="BF"/>
          <w:insideH w:val="nil"/>
          <w:insideV w:val="nil"/>
        </w:tcBorders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B76A" w:themeColor="accent5" w:themeTint="BF"/>
          <w:left w:val="single" w:sz="8" w:space="0" w:color="EEB76A" w:themeColor="accent5" w:themeTint="BF"/>
          <w:bottom w:val="single" w:sz="8" w:space="0" w:color="EEB76A" w:themeColor="accent5" w:themeTint="BF"/>
          <w:right w:val="single" w:sz="8" w:space="0" w:color="EEB76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7C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7C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DB9466" w:themeColor="accent6" w:themeTint="BF"/>
        <w:left w:val="single" w:sz="8" w:space="0" w:color="DB9466" w:themeColor="accent6" w:themeTint="BF"/>
        <w:bottom w:val="single" w:sz="8" w:space="0" w:color="DB9466" w:themeColor="accent6" w:themeTint="BF"/>
        <w:right w:val="single" w:sz="8" w:space="0" w:color="DB9466" w:themeColor="accent6" w:themeTint="BF"/>
        <w:insideH w:val="single" w:sz="8" w:space="0" w:color="DB946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8" w:space="0" w:color="DB9466" w:themeColor="accent6" w:themeTint="BF"/>
          <w:left w:val="single" w:sz="8" w:space="0" w:color="DB9466" w:themeColor="accent6" w:themeTint="BF"/>
          <w:bottom w:val="single" w:sz="8" w:space="0" w:color="DB9466" w:themeColor="accent6" w:themeTint="BF"/>
          <w:right w:val="single" w:sz="8" w:space="0" w:color="DB9466" w:themeColor="accent6" w:themeTint="BF"/>
          <w:insideH w:val="nil"/>
          <w:insideV w:val="nil"/>
        </w:tcBorders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9466" w:themeColor="accent6" w:themeTint="BF"/>
          <w:left w:val="single" w:sz="8" w:space="0" w:color="DB9466" w:themeColor="accent6" w:themeTint="BF"/>
          <w:bottom w:val="single" w:sz="8" w:space="0" w:color="DB9466" w:themeColor="accent6" w:themeTint="BF"/>
          <w:right w:val="single" w:sz="8" w:space="0" w:color="DB946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BC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BC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text1"/>
      </w:tcPr>
    </w:tblStylePr>
    <w:tblStylePr w:type="lastCol">
      <w:rPr>
        <w:b/>
        <w:bCs/>
        <w:color w:val="FBA919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A91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9304" w:themeFill="background1" w:themeFillShade="D8"/>
      </w:tcPr>
    </w:tblStylePr>
    <w:tblStylePr w:type="band1Horz">
      <w:tblPr/>
      <w:tcPr>
        <w:shd w:val="clear" w:color="auto" w:fill="E59304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BA919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6F6F" w:themeFill="accent1"/>
      </w:tcPr>
    </w:tblStylePr>
    <w:tblStylePr w:type="lastCol">
      <w:rPr>
        <w:b/>
        <w:bCs/>
        <w:color w:val="FBA919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F6F6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9304" w:themeFill="background1" w:themeFillShade="D8"/>
      </w:tcPr>
    </w:tblStylePr>
    <w:tblStylePr w:type="band1Horz">
      <w:tblPr/>
      <w:tcPr>
        <w:shd w:val="clear" w:color="auto" w:fill="E59304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BA919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A5" w:themeFill="accent2"/>
      </w:tcPr>
    </w:tblStylePr>
    <w:tblStylePr w:type="lastCol">
      <w:rPr>
        <w:b/>
        <w:bCs/>
        <w:color w:val="FBA919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BFA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9304" w:themeFill="background1" w:themeFillShade="D8"/>
      </w:tcPr>
    </w:tblStylePr>
    <w:tblStylePr w:type="band1Horz">
      <w:tblPr/>
      <w:tcPr>
        <w:shd w:val="clear" w:color="auto" w:fill="E59304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BA919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D084" w:themeFill="accent3"/>
      </w:tcPr>
    </w:tblStylePr>
    <w:tblStylePr w:type="lastCol">
      <w:rPr>
        <w:b/>
        <w:bCs/>
        <w:color w:val="FBA919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CD0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9304" w:themeFill="background1" w:themeFillShade="D8"/>
      </w:tcPr>
    </w:tblStylePr>
    <w:tblStylePr w:type="band1Horz">
      <w:tblPr/>
      <w:tcPr>
        <w:shd w:val="clear" w:color="auto" w:fill="E59304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BA919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BF5F" w:themeFill="accent4"/>
      </w:tcPr>
    </w:tblStylePr>
    <w:tblStylePr w:type="lastCol">
      <w:rPr>
        <w:b/>
        <w:bCs/>
        <w:color w:val="FBA919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BF5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9304" w:themeFill="background1" w:themeFillShade="D8"/>
      </w:tcPr>
    </w:tblStylePr>
    <w:tblStylePr w:type="band1Horz">
      <w:tblPr/>
      <w:tcPr>
        <w:shd w:val="clear" w:color="auto" w:fill="E59304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BA919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A039" w:themeFill="accent5"/>
      </w:tcPr>
    </w:tblStylePr>
    <w:tblStylePr w:type="lastCol">
      <w:rPr>
        <w:b/>
        <w:bCs/>
        <w:color w:val="FBA919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A03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9304" w:themeFill="background1" w:themeFillShade="D8"/>
      </w:tcPr>
    </w:tblStylePr>
    <w:tblStylePr w:type="band1Horz">
      <w:tblPr/>
      <w:tcPr>
        <w:shd w:val="clear" w:color="auto" w:fill="E59304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BA919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7133" w:themeFill="accent6"/>
      </w:tcPr>
    </w:tblStylePr>
    <w:tblStylePr w:type="lastCol">
      <w:rPr>
        <w:b/>
        <w:bCs/>
        <w:color w:val="FBA919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F713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9304" w:themeFill="background1" w:themeFillShade="D8"/>
      </w:tcPr>
    </w:tblStylePr>
    <w:tblStylePr w:type="band1Horz">
      <w:tblPr/>
      <w:tcPr>
        <w:shd w:val="clear" w:color="auto" w:fill="E59304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BA919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CBE52" w:themeColor="text1" w:themeTint="BF"/>
        <w:left w:val="single" w:sz="8" w:space="0" w:color="FCBE52" w:themeColor="text1" w:themeTint="BF"/>
        <w:bottom w:val="single" w:sz="8" w:space="0" w:color="FCBE52" w:themeColor="text1" w:themeTint="BF"/>
        <w:right w:val="single" w:sz="8" w:space="0" w:color="FCBE52" w:themeColor="text1" w:themeTint="BF"/>
        <w:insideH w:val="single" w:sz="8" w:space="0" w:color="FCBE52" w:themeColor="text1" w:themeTint="BF"/>
        <w:insideV w:val="single" w:sz="8" w:space="0" w:color="FCBE52" w:themeColor="text1" w:themeTint="BF"/>
      </w:tblBorders>
    </w:tblPr>
    <w:tcPr>
      <w:shd w:val="clear" w:color="auto" w:fill="FEE9C6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BE52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38C" w:themeFill="text1" w:themeFillTint="7F"/>
      </w:tcPr>
    </w:tblStylePr>
    <w:tblStylePr w:type="band1Horz">
      <w:tblPr/>
      <w:tcPr>
        <w:shd w:val="clear" w:color="auto" w:fill="FDD38C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939393" w:themeColor="accent1" w:themeTint="BF"/>
        <w:left w:val="single" w:sz="8" w:space="0" w:color="939393" w:themeColor="accent1" w:themeTint="BF"/>
        <w:bottom w:val="single" w:sz="8" w:space="0" w:color="939393" w:themeColor="accent1" w:themeTint="BF"/>
        <w:right w:val="single" w:sz="8" w:space="0" w:color="939393" w:themeColor="accent1" w:themeTint="BF"/>
        <w:insideH w:val="single" w:sz="8" w:space="0" w:color="939393" w:themeColor="accent1" w:themeTint="BF"/>
        <w:insideV w:val="single" w:sz="8" w:space="0" w:color="939393" w:themeColor="accent1" w:themeTint="BF"/>
      </w:tblBorders>
    </w:tblPr>
    <w:tcPr>
      <w:shd w:val="clear" w:color="auto" w:fill="DBDBD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939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shd w:val="clear" w:color="auto" w:fill="B7B7B7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CFCFBB" w:themeColor="accent2" w:themeTint="BF"/>
        <w:left w:val="single" w:sz="8" w:space="0" w:color="CFCFBB" w:themeColor="accent2" w:themeTint="BF"/>
        <w:bottom w:val="single" w:sz="8" w:space="0" w:color="CFCFBB" w:themeColor="accent2" w:themeTint="BF"/>
        <w:right w:val="single" w:sz="8" w:space="0" w:color="CFCFBB" w:themeColor="accent2" w:themeTint="BF"/>
        <w:insideH w:val="single" w:sz="8" w:space="0" w:color="CFCFBB" w:themeColor="accent2" w:themeTint="BF"/>
        <w:insideV w:val="single" w:sz="8" w:space="0" w:color="CFCFBB" w:themeColor="accent2" w:themeTint="BF"/>
      </w:tblBorders>
    </w:tblPr>
    <w:tcPr>
      <w:shd w:val="clear" w:color="auto" w:fill="EFEFE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FB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shd w:val="clear" w:color="auto" w:fill="DFDFD2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E4DBA2" w:themeColor="accent3" w:themeTint="BF"/>
        <w:left w:val="single" w:sz="8" w:space="0" w:color="E4DBA2" w:themeColor="accent3" w:themeTint="BF"/>
        <w:bottom w:val="single" w:sz="8" w:space="0" w:color="E4DBA2" w:themeColor="accent3" w:themeTint="BF"/>
        <w:right w:val="single" w:sz="8" w:space="0" w:color="E4DBA2" w:themeColor="accent3" w:themeTint="BF"/>
        <w:insideH w:val="single" w:sz="8" w:space="0" w:color="E4DBA2" w:themeColor="accent3" w:themeTint="BF"/>
        <w:insideV w:val="single" w:sz="8" w:space="0" w:color="E4DBA2" w:themeColor="accent3" w:themeTint="BF"/>
      </w:tblBorders>
    </w:tblPr>
    <w:tcPr>
      <w:shd w:val="clear" w:color="auto" w:fill="F6F3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DB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EDCF87" w:themeColor="accent4" w:themeTint="BF"/>
        <w:left w:val="single" w:sz="8" w:space="0" w:color="EDCF87" w:themeColor="accent4" w:themeTint="BF"/>
        <w:bottom w:val="single" w:sz="8" w:space="0" w:color="EDCF87" w:themeColor="accent4" w:themeTint="BF"/>
        <w:right w:val="single" w:sz="8" w:space="0" w:color="EDCF87" w:themeColor="accent4" w:themeTint="BF"/>
        <w:insideH w:val="single" w:sz="8" w:space="0" w:color="EDCF87" w:themeColor="accent4" w:themeTint="BF"/>
        <w:insideV w:val="single" w:sz="8" w:space="0" w:color="EDCF87" w:themeColor="accent4" w:themeTint="BF"/>
      </w:tblBorders>
    </w:tblPr>
    <w:tcPr>
      <w:shd w:val="clear" w:color="auto" w:fill="F9EFD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CF8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shd w:val="clear" w:color="auto" w:fill="F3DFAF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EEB76A" w:themeColor="accent5" w:themeTint="BF"/>
        <w:left w:val="single" w:sz="8" w:space="0" w:color="EEB76A" w:themeColor="accent5" w:themeTint="BF"/>
        <w:bottom w:val="single" w:sz="8" w:space="0" w:color="EEB76A" w:themeColor="accent5" w:themeTint="BF"/>
        <w:right w:val="single" w:sz="8" w:space="0" w:color="EEB76A" w:themeColor="accent5" w:themeTint="BF"/>
        <w:insideH w:val="single" w:sz="8" w:space="0" w:color="EEB76A" w:themeColor="accent5" w:themeTint="BF"/>
        <w:insideV w:val="single" w:sz="8" w:space="0" w:color="EEB76A" w:themeColor="accent5" w:themeTint="BF"/>
      </w:tblBorders>
    </w:tblPr>
    <w:tcPr>
      <w:shd w:val="clear" w:color="auto" w:fill="F9E7C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B76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shd w:val="clear" w:color="auto" w:fill="F4CF9C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DB9466" w:themeColor="accent6" w:themeTint="BF"/>
        <w:left w:val="single" w:sz="8" w:space="0" w:color="DB9466" w:themeColor="accent6" w:themeTint="BF"/>
        <w:bottom w:val="single" w:sz="8" w:space="0" w:color="DB9466" w:themeColor="accent6" w:themeTint="BF"/>
        <w:right w:val="single" w:sz="8" w:space="0" w:color="DB9466" w:themeColor="accent6" w:themeTint="BF"/>
        <w:insideH w:val="single" w:sz="8" w:space="0" w:color="DB9466" w:themeColor="accent6" w:themeTint="BF"/>
        <w:insideV w:val="single" w:sz="8" w:space="0" w:color="DB9466" w:themeColor="accent6" w:themeTint="BF"/>
      </w:tblBorders>
    </w:tblPr>
    <w:tcPr>
      <w:shd w:val="clear" w:color="auto" w:fill="F3DBC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B946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shd w:val="clear" w:color="auto" w:fill="E7B899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FBA919" w:themeColor="text1"/>
        <w:left w:val="single" w:sz="8" w:space="0" w:color="FBA919" w:themeColor="text1"/>
        <w:bottom w:val="single" w:sz="8" w:space="0" w:color="FBA919" w:themeColor="text1"/>
        <w:right w:val="single" w:sz="8" w:space="0" w:color="FBA919" w:themeColor="text1"/>
        <w:insideH w:val="single" w:sz="8" w:space="0" w:color="FBA919" w:themeColor="text1"/>
        <w:insideV w:val="single" w:sz="8" w:space="0" w:color="FBA919" w:themeColor="text1"/>
      </w:tblBorders>
    </w:tblPr>
    <w:tcPr>
      <w:shd w:val="clear" w:color="auto" w:fill="FEE9C6" w:themeFill="text1" w:themeFillTint="3F"/>
    </w:tcPr>
    <w:tblStylePr w:type="firstRow">
      <w:rPr>
        <w:b/>
        <w:bCs/>
        <w:color w:val="FBA919" w:themeColor="text1"/>
      </w:rPr>
      <w:tblPr/>
      <w:tcPr>
        <w:shd w:val="clear" w:color="auto" w:fill="FEF6E8" w:themeFill="text1" w:themeFillTint="19"/>
      </w:tcPr>
    </w:tblStylePr>
    <w:tblStylePr w:type="lastRow">
      <w:rPr>
        <w:b/>
        <w:bCs/>
        <w:color w:val="FBA919" w:themeColor="text1"/>
      </w:rPr>
      <w:tblPr/>
      <w:tcPr>
        <w:tcBorders>
          <w:top w:val="single" w:sz="12" w:space="0" w:color="FBA919" w:themeColor="text1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b w:val="0"/>
        <w:bCs w:val="0"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D0" w:themeFill="text1" w:themeFillTint="33"/>
      </w:tcPr>
    </w:tblStylePr>
    <w:tblStylePr w:type="band1Vert">
      <w:tblPr/>
      <w:tcPr>
        <w:shd w:val="clear" w:color="auto" w:fill="FDD38C" w:themeFill="text1" w:themeFillTint="7F"/>
      </w:tcPr>
    </w:tblStylePr>
    <w:tblStylePr w:type="band1Horz">
      <w:tblPr/>
      <w:tcPr>
        <w:tcBorders>
          <w:insideH w:val="single" w:sz="6" w:space="0" w:color="FBA919" w:themeColor="text1"/>
          <w:insideV w:val="single" w:sz="6" w:space="0" w:color="FBA919" w:themeColor="text1"/>
        </w:tcBorders>
        <w:shd w:val="clear" w:color="auto" w:fill="FDD38C" w:themeFill="text1" w:themeFillTint="7F"/>
      </w:tcPr>
    </w:tblStylePr>
    <w:tblStylePr w:type="nwCell">
      <w:tblPr/>
      <w:tcPr>
        <w:shd w:val="clear" w:color="auto" w:fill="FBA919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  <w:insideH w:val="single" w:sz="8" w:space="0" w:color="6F6F6F" w:themeColor="accent1"/>
        <w:insideV w:val="single" w:sz="8" w:space="0" w:color="6F6F6F" w:themeColor="accent1"/>
      </w:tblBorders>
    </w:tblPr>
    <w:tcPr>
      <w:shd w:val="clear" w:color="auto" w:fill="DBDBDB" w:themeFill="accent1" w:themeFillTint="3F"/>
    </w:tcPr>
    <w:tblStylePr w:type="firstRow">
      <w:rPr>
        <w:b/>
        <w:bCs/>
        <w:color w:val="FBA919" w:themeColor="text1"/>
      </w:rPr>
      <w:tblPr/>
      <w:tcPr>
        <w:shd w:val="clear" w:color="auto" w:fill="F0F0F0" w:themeFill="accent1" w:themeFillTint="19"/>
      </w:tcPr>
    </w:tblStylePr>
    <w:tblStylePr w:type="lastRow">
      <w:rPr>
        <w:b/>
        <w:bCs/>
        <w:color w:val="FBA919" w:themeColor="text1"/>
      </w:rPr>
      <w:tblPr/>
      <w:tcPr>
        <w:tcBorders>
          <w:top w:val="single" w:sz="12" w:space="0" w:color="FBA919" w:themeColor="text1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b w:val="0"/>
        <w:bCs w:val="0"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2E2" w:themeFill="accent1" w:themeFillTint="33"/>
      </w:tc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tcBorders>
          <w:insideH w:val="single" w:sz="6" w:space="0" w:color="6F6F6F" w:themeColor="accent1"/>
          <w:insideV w:val="single" w:sz="6" w:space="0" w:color="6F6F6F" w:themeColor="accent1"/>
        </w:tcBorders>
        <w:shd w:val="clear" w:color="auto" w:fill="B7B7B7" w:themeFill="accent1" w:themeFillTint="7F"/>
      </w:tcPr>
    </w:tblStylePr>
    <w:tblStylePr w:type="nwCell">
      <w:tblPr/>
      <w:tcPr>
        <w:shd w:val="clear" w:color="auto" w:fill="FBA919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  <w:insideH w:val="single" w:sz="8" w:space="0" w:color="BFBFA5" w:themeColor="accent2"/>
        <w:insideV w:val="single" w:sz="8" w:space="0" w:color="BFBFA5" w:themeColor="accent2"/>
      </w:tblBorders>
    </w:tblPr>
    <w:tcPr>
      <w:shd w:val="clear" w:color="auto" w:fill="EFEFE8" w:themeFill="accent2" w:themeFillTint="3F"/>
    </w:tcPr>
    <w:tblStylePr w:type="firstRow">
      <w:rPr>
        <w:b/>
        <w:bCs/>
        <w:color w:val="FBA919" w:themeColor="text1"/>
      </w:rPr>
      <w:tblPr/>
      <w:tcPr>
        <w:shd w:val="clear" w:color="auto" w:fill="F8F8F6" w:themeFill="accent2" w:themeFillTint="19"/>
      </w:tcPr>
    </w:tblStylePr>
    <w:tblStylePr w:type="lastRow">
      <w:rPr>
        <w:b/>
        <w:bCs/>
        <w:color w:val="FBA919" w:themeColor="text1"/>
      </w:rPr>
      <w:tblPr/>
      <w:tcPr>
        <w:tcBorders>
          <w:top w:val="single" w:sz="12" w:space="0" w:color="FBA919" w:themeColor="text1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b w:val="0"/>
        <w:bCs w:val="0"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EC" w:themeFill="accent2" w:themeFillTint="33"/>
      </w:tc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tcBorders>
          <w:insideH w:val="single" w:sz="6" w:space="0" w:color="BFBFA5" w:themeColor="accent2"/>
          <w:insideV w:val="single" w:sz="6" w:space="0" w:color="BFBFA5" w:themeColor="accent2"/>
        </w:tcBorders>
        <w:shd w:val="clear" w:color="auto" w:fill="DFDFD2" w:themeFill="accent2" w:themeFillTint="7F"/>
      </w:tcPr>
    </w:tblStylePr>
    <w:tblStylePr w:type="nwCell">
      <w:tblPr/>
      <w:tcPr>
        <w:shd w:val="clear" w:color="auto" w:fill="FBA919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  <w:insideH w:val="single" w:sz="8" w:space="0" w:color="DCD084" w:themeColor="accent3"/>
        <w:insideV w:val="single" w:sz="8" w:space="0" w:color="DCD084" w:themeColor="accent3"/>
      </w:tblBorders>
    </w:tblPr>
    <w:tcPr>
      <w:shd w:val="clear" w:color="auto" w:fill="F6F3E0" w:themeFill="accent3" w:themeFillTint="3F"/>
    </w:tcPr>
    <w:tblStylePr w:type="firstRow">
      <w:rPr>
        <w:b/>
        <w:bCs/>
        <w:color w:val="FBA919" w:themeColor="text1"/>
      </w:rPr>
      <w:tblPr/>
      <w:tcPr>
        <w:shd w:val="clear" w:color="auto" w:fill="FBFAF2" w:themeFill="accent3" w:themeFillTint="19"/>
      </w:tcPr>
    </w:tblStylePr>
    <w:tblStylePr w:type="lastRow">
      <w:rPr>
        <w:b/>
        <w:bCs/>
        <w:color w:val="FBA919" w:themeColor="text1"/>
      </w:rPr>
      <w:tblPr/>
      <w:tcPr>
        <w:tcBorders>
          <w:top w:val="single" w:sz="12" w:space="0" w:color="FBA919" w:themeColor="text1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b w:val="0"/>
        <w:bCs w:val="0"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5E6" w:themeFill="accent3" w:themeFillTint="33"/>
      </w:tc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tcBorders>
          <w:insideH w:val="single" w:sz="6" w:space="0" w:color="DCD084" w:themeColor="accent3"/>
          <w:insideV w:val="single" w:sz="6" w:space="0" w:color="DCD084" w:themeColor="accent3"/>
        </w:tcBorders>
        <w:shd w:val="clear" w:color="auto" w:fill="EDE7C1" w:themeFill="accent3" w:themeFillTint="7F"/>
      </w:tcPr>
    </w:tblStylePr>
    <w:tblStylePr w:type="nwCell">
      <w:tblPr/>
      <w:tcPr>
        <w:shd w:val="clear" w:color="auto" w:fill="FBA919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  <w:insideH w:val="single" w:sz="8" w:space="0" w:color="E7BF5F" w:themeColor="accent4"/>
        <w:insideV w:val="single" w:sz="8" w:space="0" w:color="E7BF5F" w:themeColor="accent4"/>
      </w:tblBorders>
    </w:tblPr>
    <w:tcPr>
      <w:shd w:val="clear" w:color="auto" w:fill="F9EFD7" w:themeFill="accent4" w:themeFillTint="3F"/>
    </w:tcPr>
    <w:tblStylePr w:type="firstRow">
      <w:rPr>
        <w:b/>
        <w:bCs/>
        <w:color w:val="FBA919" w:themeColor="text1"/>
      </w:rPr>
      <w:tblPr/>
      <w:tcPr>
        <w:shd w:val="clear" w:color="auto" w:fill="FCF8EF" w:themeFill="accent4" w:themeFillTint="19"/>
      </w:tcPr>
    </w:tblStylePr>
    <w:tblStylePr w:type="lastRow">
      <w:rPr>
        <w:b/>
        <w:bCs/>
        <w:color w:val="FBA919" w:themeColor="text1"/>
      </w:rPr>
      <w:tblPr/>
      <w:tcPr>
        <w:tcBorders>
          <w:top w:val="single" w:sz="12" w:space="0" w:color="FBA919" w:themeColor="text1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b w:val="0"/>
        <w:bCs w:val="0"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2DE" w:themeFill="accent4" w:themeFillTint="33"/>
      </w:tc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tcBorders>
          <w:insideH w:val="single" w:sz="6" w:space="0" w:color="E7BF5F" w:themeColor="accent4"/>
          <w:insideV w:val="single" w:sz="6" w:space="0" w:color="E7BF5F" w:themeColor="accent4"/>
        </w:tcBorders>
        <w:shd w:val="clear" w:color="auto" w:fill="F3DFAF" w:themeFill="accent4" w:themeFillTint="7F"/>
      </w:tcPr>
    </w:tblStylePr>
    <w:tblStylePr w:type="nwCell">
      <w:tblPr/>
      <w:tcPr>
        <w:shd w:val="clear" w:color="auto" w:fill="FBA919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  <w:insideH w:val="single" w:sz="8" w:space="0" w:color="E9A039" w:themeColor="accent5"/>
        <w:insideV w:val="single" w:sz="8" w:space="0" w:color="E9A039" w:themeColor="accent5"/>
      </w:tblBorders>
    </w:tblPr>
    <w:tcPr>
      <w:shd w:val="clear" w:color="auto" w:fill="F9E7CD" w:themeFill="accent5" w:themeFillTint="3F"/>
    </w:tcPr>
    <w:tblStylePr w:type="firstRow">
      <w:rPr>
        <w:b/>
        <w:bCs/>
        <w:color w:val="FBA919" w:themeColor="text1"/>
      </w:rPr>
      <w:tblPr/>
      <w:tcPr>
        <w:shd w:val="clear" w:color="auto" w:fill="FCF5EB" w:themeFill="accent5" w:themeFillTint="19"/>
      </w:tcPr>
    </w:tblStylePr>
    <w:tblStylePr w:type="lastRow">
      <w:rPr>
        <w:b/>
        <w:bCs/>
        <w:color w:val="FBA919" w:themeColor="text1"/>
      </w:rPr>
      <w:tblPr/>
      <w:tcPr>
        <w:tcBorders>
          <w:top w:val="single" w:sz="12" w:space="0" w:color="FBA919" w:themeColor="text1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b w:val="0"/>
        <w:bCs w:val="0"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BD7" w:themeFill="accent5" w:themeFillTint="33"/>
      </w:tc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tcBorders>
          <w:insideH w:val="single" w:sz="6" w:space="0" w:color="E9A039" w:themeColor="accent5"/>
          <w:insideV w:val="single" w:sz="6" w:space="0" w:color="E9A039" w:themeColor="accent5"/>
        </w:tcBorders>
        <w:shd w:val="clear" w:color="auto" w:fill="F4CF9C" w:themeFill="accent5" w:themeFillTint="7F"/>
      </w:tcPr>
    </w:tblStylePr>
    <w:tblStylePr w:type="nwCell">
      <w:tblPr/>
      <w:tcPr>
        <w:shd w:val="clear" w:color="auto" w:fill="FBA919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FBA919" w:themeColor="text1"/>
    </w:r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  <w:insideH w:val="single" w:sz="8" w:space="0" w:color="CF7133" w:themeColor="accent6"/>
        <w:insideV w:val="single" w:sz="8" w:space="0" w:color="CF7133" w:themeColor="accent6"/>
      </w:tblBorders>
    </w:tblPr>
    <w:tcPr>
      <w:shd w:val="clear" w:color="auto" w:fill="F3DBCC" w:themeFill="accent6" w:themeFillTint="3F"/>
    </w:tcPr>
    <w:tblStylePr w:type="firstRow">
      <w:rPr>
        <w:b/>
        <w:bCs/>
        <w:color w:val="FBA919" w:themeColor="text1"/>
      </w:rPr>
      <w:tblPr/>
      <w:tcPr>
        <w:shd w:val="clear" w:color="auto" w:fill="FAF0EA" w:themeFill="accent6" w:themeFillTint="19"/>
      </w:tcPr>
    </w:tblStylePr>
    <w:tblStylePr w:type="lastRow">
      <w:rPr>
        <w:b/>
        <w:bCs/>
        <w:color w:val="FBA919" w:themeColor="text1"/>
      </w:rPr>
      <w:tblPr/>
      <w:tcPr>
        <w:tcBorders>
          <w:top w:val="single" w:sz="12" w:space="0" w:color="FBA919" w:themeColor="text1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b w:val="0"/>
        <w:bCs w:val="0"/>
        <w:color w:val="FBA91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2D5" w:themeFill="accent6" w:themeFillTint="33"/>
      </w:tc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tcBorders>
          <w:insideH w:val="single" w:sz="6" w:space="0" w:color="CF7133" w:themeColor="accent6"/>
          <w:insideV w:val="single" w:sz="6" w:space="0" w:color="CF7133" w:themeColor="accent6"/>
        </w:tcBorders>
        <w:shd w:val="clear" w:color="auto" w:fill="E7B899" w:themeFill="accent6" w:themeFillTint="7F"/>
      </w:tcPr>
    </w:tblStylePr>
    <w:tblStylePr w:type="nwCell">
      <w:tblPr/>
      <w:tcPr>
        <w:shd w:val="clear" w:color="auto" w:fill="FBA919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BA919" w:themeColor="background1"/>
        <w:left w:val="single" w:sz="8" w:space="0" w:color="FBA919" w:themeColor="background1"/>
        <w:bottom w:val="single" w:sz="8" w:space="0" w:color="FBA919" w:themeColor="background1"/>
        <w:right w:val="single" w:sz="8" w:space="0" w:color="FBA919" w:themeColor="background1"/>
        <w:insideH w:val="single" w:sz="6" w:space="0" w:color="FBA919" w:themeColor="background1"/>
        <w:insideV w:val="single" w:sz="6" w:space="0" w:color="FBA919" w:themeColor="background1"/>
      </w:tblBorders>
    </w:tblPr>
    <w:tcPr>
      <w:shd w:val="clear" w:color="auto" w:fill="FEE9C6" w:themeFill="text1" w:themeFillTint="3F"/>
    </w:tcPr>
    <w:tblStylePr w:type="firstRow">
      <w:rPr>
        <w:b/>
        <w:bCs/>
        <w:i w:val="0"/>
        <w:iCs w:val="0"/>
        <w:color w:val="FBA919" w:themeColor="background1"/>
      </w:rPr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24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FBA919" w:themeFill="text1"/>
      </w:tcPr>
    </w:tblStylePr>
    <w:tblStylePr w:type="lastRow">
      <w:rPr>
        <w:b/>
        <w:bCs/>
        <w:i w:val="0"/>
        <w:iCs w:val="0"/>
        <w:color w:val="FBA919" w:themeColor="background1"/>
      </w:rPr>
      <w:tblPr/>
      <w:tcPr>
        <w:tcBorders>
          <w:top w:val="single" w:sz="24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FBA919" w:themeFill="text1"/>
      </w:tcPr>
    </w:tblStylePr>
    <w:tblStylePr w:type="firstCol">
      <w:rPr>
        <w:b/>
        <w:bCs/>
        <w:i w:val="0"/>
        <w:iCs w:val="0"/>
        <w:color w:val="FBA919" w:themeColor="background1"/>
      </w:rPr>
      <w:tblPr/>
      <w:tcPr>
        <w:tcBorders>
          <w:left w:val="single" w:sz="8" w:space="0" w:color="FBA919" w:themeColor="background1"/>
          <w:right w:val="single" w:sz="24" w:space="0" w:color="FBA919" w:themeColor="background1"/>
          <w:insideH w:val="nil"/>
          <w:insideV w:val="nil"/>
        </w:tcBorders>
        <w:shd w:val="clear" w:color="auto" w:fill="FBA919" w:themeFill="text1"/>
      </w:tcPr>
    </w:tblStylePr>
    <w:tblStylePr w:type="lastCol">
      <w:rPr>
        <w:b/>
        <w:bCs/>
        <w:i w:val="0"/>
        <w:iCs w:val="0"/>
        <w:color w:val="FBA919" w:themeColor="background1"/>
      </w:rPr>
      <w:tblPr/>
      <w:tcPr>
        <w:tcBorders>
          <w:top w:val="nil"/>
          <w:left w:val="single" w:sz="24" w:space="0" w:color="FBA919" w:themeColor="background1"/>
          <w:bottom w:val="nil"/>
          <w:right w:val="nil"/>
          <w:insideH w:val="nil"/>
          <w:insideV w:val="nil"/>
        </w:tcBorders>
        <w:shd w:val="clear" w:color="auto" w:fill="FBA919" w:themeFill="text1"/>
      </w:tcPr>
    </w:tblStylePr>
    <w:tblStylePr w:type="band1Vert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nil"/>
        </w:tcBorders>
        <w:shd w:val="clear" w:color="auto" w:fill="FDD38C" w:themeFill="text1" w:themeFillTint="7F"/>
      </w:tcPr>
    </w:tblStylePr>
    <w:tblStylePr w:type="band1Horz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single" w:sz="8" w:space="0" w:color="FBA919" w:themeColor="background1"/>
          <w:insideV w:val="single" w:sz="8" w:space="0" w:color="FBA919" w:themeColor="background1"/>
        </w:tcBorders>
        <w:shd w:val="clear" w:color="auto" w:fill="FDD38C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BA919" w:themeColor="background1"/>
        <w:left w:val="single" w:sz="8" w:space="0" w:color="FBA919" w:themeColor="background1"/>
        <w:bottom w:val="single" w:sz="8" w:space="0" w:color="FBA919" w:themeColor="background1"/>
        <w:right w:val="single" w:sz="8" w:space="0" w:color="FBA919" w:themeColor="background1"/>
        <w:insideH w:val="single" w:sz="6" w:space="0" w:color="FBA919" w:themeColor="background1"/>
        <w:insideV w:val="single" w:sz="6" w:space="0" w:color="FBA919" w:themeColor="background1"/>
      </w:tblBorders>
    </w:tblPr>
    <w:tcPr>
      <w:shd w:val="clear" w:color="auto" w:fill="DBDBDB" w:themeFill="accent1" w:themeFillTint="3F"/>
    </w:tcPr>
    <w:tblStylePr w:type="firstRow">
      <w:rPr>
        <w:b/>
        <w:bCs/>
        <w:i w:val="0"/>
        <w:iCs w:val="0"/>
        <w:color w:val="FBA919" w:themeColor="background1"/>
      </w:rPr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24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6F6F6F" w:themeFill="accent1"/>
      </w:tcPr>
    </w:tblStylePr>
    <w:tblStylePr w:type="lastRow">
      <w:rPr>
        <w:b/>
        <w:bCs/>
        <w:i w:val="0"/>
        <w:iCs w:val="0"/>
        <w:color w:val="FBA919" w:themeColor="background1"/>
      </w:rPr>
      <w:tblPr/>
      <w:tcPr>
        <w:tcBorders>
          <w:top w:val="single" w:sz="24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6F6F6F" w:themeFill="accent1"/>
      </w:tcPr>
    </w:tblStylePr>
    <w:tblStylePr w:type="firstCol">
      <w:rPr>
        <w:b/>
        <w:bCs/>
        <w:i w:val="0"/>
        <w:iCs w:val="0"/>
        <w:color w:val="FBA919" w:themeColor="background1"/>
      </w:rPr>
      <w:tblPr/>
      <w:tcPr>
        <w:tcBorders>
          <w:left w:val="single" w:sz="8" w:space="0" w:color="FBA919" w:themeColor="background1"/>
          <w:right w:val="single" w:sz="24" w:space="0" w:color="FBA919" w:themeColor="background1"/>
          <w:insideH w:val="nil"/>
          <w:insideV w:val="nil"/>
        </w:tcBorders>
        <w:shd w:val="clear" w:color="auto" w:fill="6F6F6F" w:themeFill="accent1"/>
      </w:tcPr>
    </w:tblStylePr>
    <w:tblStylePr w:type="lastCol">
      <w:rPr>
        <w:b/>
        <w:bCs/>
        <w:i w:val="0"/>
        <w:iCs w:val="0"/>
        <w:color w:val="FBA919" w:themeColor="background1"/>
      </w:rPr>
      <w:tblPr/>
      <w:tcPr>
        <w:tcBorders>
          <w:top w:val="nil"/>
          <w:left w:val="single" w:sz="24" w:space="0" w:color="FBA919" w:themeColor="background1"/>
          <w:bottom w:val="nil"/>
          <w:right w:val="nil"/>
          <w:insideH w:val="nil"/>
          <w:insideV w:val="nil"/>
        </w:tcBorders>
        <w:shd w:val="clear" w:color="auto" w:fill="6F6F6F" w:themeFill="accent1"/>
      </w:tcPr>
    </w:tblStylePr>
    <w:tblStylePr w:type="band1Vert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nil"/>
        </w:tcBorders>
        <w:shd w:val="clear" w:color="auto" w:fill="B7B7B7" w:themeFill="accent1" w:themeFillTint="7F"/>
      </w:tcPr>
    </w:tblStylePr>
    <w:tblStylePr w:type="band1Horz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single" w:sz="8" w:space="0" w:color="FBA919" w:themeColor="background1"/>
          <w:insideV w:val="single" w:sz="8" w:space="0" w:color="FBA919" w:themeColor="background1"/>
        </w:tcBorders>
        <w:shd w:val="clear" w:color="auto" w:fill="B7B7B7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BA919" w:themeColor="background1"/>
        <w:left w:val="single" w:sz="8" w:space="0" w:color="FBA919" w:themeColor="background1"/>
        <w:bottom w:val="single" w:sz="8" w:space="0" w:color="FBA919" w:themeColor="background1"/>
        <w:right w:val="single" w:sz="8" w:space="0" w:color="FBA919" w:themeColor="background1"/>
        <w:insideH w:val="single" w:sz="6" w:space="0" w:color="FBA919" w:themeColor="background1"/>
        <w:insideV w:val="single" w:sz="6" w:space="0" w:color="FBA919" w:themeColor="background1"/>
      </w:tblBorders>
    </w:tblPr>
    <w:tcPr>
      <w:shd w:val="clear" w:color="auto" w:fill="EFEFE8" w:themeFill="accent2" w:themeFillTint="3F"/>
    </w:tcPr>
    <w:tblStylePr w:type="firstRow">
      <w:rPr>
        <w:b/>
        <w:bCs/>
        <w:i w:val="0"/>
        <w:iCs w:val="0"/>
        <w:color w:val="FBA919" w:themeColor="background1"/>
      </w:rPr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24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BFBFA5" w:themeFill="accent2"/>
      </w:tcPr>
    </w:tblStylePr>
    <w:tblStylePr w:type="lastRow">
      <w:rPr>
        <w:b/>
        <w:bCs/>
        <w:i w:val="0"/>
        <w:iCs w:val="0"/>
        <w:color w:val="FBA919" w:themeColor="background1"/>
      </w:rPr>
      <w:tblPr/>
      <w:tcPr>
        <w:tcBorders>
          <w:top w:val="single" w:sz="24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BFBFA5" w:themeFill="accent2"/>
      </w:tcPr>
    </w:tblStylePr>
    <w:tblStylePr w:type="firstCol">
      <w:rPr>
        <w:b/>
        <w:bCs/>
        <w:i w:val="0"/>
        <w:iCs w:val="0"/>
        <w:color w:val="FBA919" w:themeColor="background1"/>
      </w:rPr>
      <w:tblPr/>
      <w:tcPr>
        <w:tcBorders>
          <w:left w:val="single" w:sz="8" w:space="0" w:color="FBA919" w:themeColor="background1"/>
          <w:right w:val="single" w:sz="24" w:space="0" w:color="FBA919" w:themeColor="background1"/>
          <w:insideH w:val="nil"/>
          <w:insideV w:val="nil"/>
        </w:tcBorders>
        <w:shd w:val="clear" w:color="auto" w:fill="BFBFA5" w:themeFill="accent2"/>
      </w:tcPr>
    </w:tblStylePr>
    <w:tblStylePr w:type="lastCol">
      <w:rPr>
        <w:b/>
        <w:bCs/>
        <w:i w:val="0"/>
        <w:iCs w:val="0"/>
        <w:color w:val="FBA919" w:themeColor="background1"/>
      </w:rPr>
      <w:tblPr/>
      <w:tcPr>
        <w:tcBorders>
          <w:top w:val="nil"/>
          <w:left w:val="single" w:sz="24" w:space="0" w:color="FBA919" w:themeColor="background1"/>
          <w:bottom w:val="nil"/>
          <w:right w:val="nil"/>
          <w:insideH w:val="nil"/>
          <w:insideV w:val="nil"/>
        </w:tcBorders>
        <w:shd w:val="clear" w:color="auto" w:fill="BFBFA5" w:themeFill="accent2"/>
      </w:tcPr>
    </w:tblStylePr>
    <w:tblStylePr w:type="band1Vert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nil"/>
        </w:tcBorders>
        <w:shd w:val="clear" w:color="auto" w:fill="DFDFD2" w:themeFill="accent2" w:themeFillTint="7F"/>
      </w:tcPr>
    </w:tblStylePr>
    <w:tblStylePr w:type="band1Horz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single" w:sz="8" w:space="0" w:color="FBA919" w:themeColor="background1"/>
          <w:insideV w:val="single" w:sz="8" w:space="0" w:color="FBA919" w:themeColor="background1"/>
        </w:tcBorders>
        <w:shd w:val="clear" w:color="auto" w:fill="DFDFD2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BA919" w:themeColor="background1"/>
        <w:left w:val="single" w:sz="8" w:space="0" w:color="FBA919" w:themeColor="background1"/>
        <w:bottom w:val="single" w:sz="8" w:space="0" w:color="FBA919" w:themeColor="background1"/>
        <w:right w:val="single" w:sz="8" w:space="0" w:color="FBA919" w:themeColor="background1"/>
        <w:insideH w:val="single" w:sz="6" w:space="0" w:color="FBA919" w:themeColor="background1"/>
        <w:insideV w:val="single" w:sz="6" w:space="0" w:color="FBA919" w:themeColor="background1"/>
      </w:tblBorders>
    </w:tblPr>
    <w:tcPr>
      <w:shd w:val="clear" w:color="auto" w:fill="F6F3E0" w:themeFill="accent3" w:themeFillTint="3F"/>
    </w:tcPr>
    <w:tblStylePr w:type="firstRow">
      <w:rPr>
        <w:b/>
        <w:bCs/>
        <w:i w:val="0"/>
        <w:iCs w:val="0"/>
        <w:color w:val="FBA919" w:themeColor="background1"/>
      </w:rPr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24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DCD084" w:themeFill="accent3"/>
      </w:tcPr>
    </w:tblStylePr>
    <w:tblStylePr w:type="lastRow">
      <w:rPr>
        <w:b/>
        <w:bCs/>
        <w:i w:val="0"/>
        <w:iCs w:val="0"/>
        <w:color w:val="FBA919" w:themeColor="background1"/>
      </w:rPr>
      <w:tblPr/>
      <w:tcPr>
        <w:tcBorders>
          <w:top w:val="single" w:sz="24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DCD084" w:themeFill="accent3"/>
      </w:tcPr>
    </w:tblStylePr>
    <w:tblStylePr w:type="firstCol">
      <w:rPr>
        <w:b/>
        <w:bCs/>
        <w:i w:val="0"/>
        <w:iCs w:val="0"/>
        <w:color w:val="FBA919" w:themeColor="background1"/>
      </w:rPr>
      <w:tblPr/>
      <w:tcPr>
        <w:tcBorders>
          <w:left w:val="single" w:sz="8" w:space="0" w:color="FBA919" w:themeColor="background1"/>
          <w:right w:val="single" w:sz="24" w:space="0" w:color="FBA919" w:themeColor="background1"/>
          <w:insideH w:val="nil"/>
          <w:insideV w:val="nil"/>
        </w:tcBorders>
        <w:shd w:val="clear" w:color="auto" w:fill="DCD084" w:themeFill="accent3"/>
      </w:tcPr>
    </w:tblStylePr>
    <w:tblStylePr w:type="lastCol">
      <w:rPr>
        <w:b/>
        <w:bCs/>
        <w:i w:val="0"/>
        <w:iCs w:val="0"/>
        <w:color w:val="FBA919" w:themeColor="background1"/>
      </w:rPr>
      <w:tblPr/>
      <w:tcPr>
        <w:tcBorders>
          <w:top w:val="nil"/>
          <w:left w:val="single" w:sz="24" w:space="0" w:color="FBA919" w:themeColor="background1"/>
          <w:bottom w:val="nil"/>
          <w:right w:val="nil"/>
          <w:insideH w:val="nil"/>
          <w:insideV w:val="nil"/>
        </w:tcBorders>
        <w:shd w:val="clear" w:color="auto" w:fill="DCD084" w:themeFill="accent3"/>
      </w:tcPr>
    </w:tblStylePr>
    <w:tblStylePr w:type="band1Vert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nil"/>
        </w:tcBorders>
        <w:shd w:val="clear" w:color="auto" w:fill="EDE7C1" w:themeFill="accent3" w:themeFillTint="7F"/>
      </w:tcPr>
    </w:tblStylePr>
    <w:tblStylePr w:type="band1Horz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single" w:sz="8" w:space="0" w:color="FBA919" w:themeColor="background1"/>
          <w:insideV w:val="single" w:sz="8" w:space="0" w:color="FBA919" w:themeColor="background1"/>
        </w:tcBorders>
        <w:shd w:val="clear" w:color="auto" w:fill="EDE7C1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BA919" w:themeColor="background1"/>
        <w:left w:val="single" w:sz="8" w:space="0" w:color="FBA919" w:themeColor="background1"/>
        <w:bottom w:val="single" w:sz="8" w:space="0" w:color="FBA919" w:themeColor="background1"/>
        <w:right w:val="single" w:sz="8" w:space="0" w:color="FBA919" w:themeColor="background1"/>
        <w:insideH w:val="single" w:sz="6" w:space="0" w:color="FBA919" w:themeColor="background1"/>
        <w:insideV w:val="single" w:sz="6" w:space="0" w:color="FBA919" w:themeColor="background1"/>
      </w:tblBorders>
    </w:tblPr>
    <w:tcPr>
      <w:shd w:val="clear" w:color="auto" w:fill="F9EFD7" w:themeFill="accent4" w:themeFillTint="3F"/>
    </w:tcPr>
    <w:tblStylePr w:type="firstRow">
      <w:rPr>
        <w:b/>
        <w:bCs/>
        <w:i w:val="0"/>
        <w:iCs w:val="0"/>
        <w:color w:val="FBA919" w:themeColor="background1"/>
      </w:rPr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24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E7BF5F" w:themeFill="accent4"/>
      </w:tcPr>
    </w:tblStylePr>
    <w:tblStylePr w:type="lastRow">
      <w:rPr>
        <w:b/>
        <w:bCs/>
        <w:i w:val="0"/>
        <w:iCs w:val="0"/>
        <w:color w:val="FBA919" w:themeColor="background1"/>
      </w:rPr>
      <w:tblPr/>
      <w:tcPr>
        <w:tcBorders>
          <w:top w:val="single" w:sz="24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E7BF5F" w:themeFill="accent4"/>
      </w:tcPr>
    </w:tblStylePr>
    <w:tblStylePr w:type="firstCol">
      <w:rPr>
        <w:b/>
        <w:bCs/>
        <w:i w:val="0"/>
        <w:iCs w:val="0"/>
        <w:color w:val="FBA919" w:themeColor="background1"/>
      </w:rPr>
      <w:tblPr/>
      <w:tcPr>
        <w:tcBorders>
          <w:left w:val="single" w:sz="8" w:space="0" w:color="FBA919" w:themeColor="background1"/>
          <w:right w:val="single" w:sz="24" w:space="0" w:color="FBA919" w:themeColor="background1"/>
          <w:insideH w:val="nil"/>
          <w:insideV w:val="nil"/>
        </w:tcBorders>
        <w:shd w:val="clear" w:color="auto" w:fill="E7BF5F" w:themeFill="accent4"/>
      </w:tcPr>
    </w:tblStylePr>
    <w:tblStylePr w:type="lastCol">
      <w:rPr>
        <w:b/>
        <w:bCs/>
        <w:i w:val="0"/>
        <w:iCs w:val="0"/>
        <w:color w:val="FBA919" w:themeColor="background1"/>
      </w:rPr>
      <w:tblPr/>
      <w:tcPr>
        <w:tcBorders>
          <w:top w:val="nil"/>
          <w:left w:val="single" w:sz="24" w:space="0" w:color="FBA919" w:themeColor="background1"/>
          <w:bottom w:val="nil"/>
          <w:right w:val="nil"/>
          <w:insideH w:val="nil"/>
          <w:insideV w:val="nil"/>
        </w:tcBorders>
        <w:shd w:val="clear" w:color="auto" w:fill="E7BF5F" w:themeFill="accent4"/>
      </w:tcPr>
    </w:tblStylePr>
    <w:tblStylePr w:type="band1Vert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nil"/>
        </w:tcBorders>
        <w:shd w:val="clear" w:color="auto" w:fill="F3DFAF" w:themeFill="accent4" w:themeFillTint="7F"/>
      </w:tcPr>
    </w:tblStylePr>
    <w:tblStylePr w:type="band1Horz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single" w:sz="8" w:space="0" w:color="FBA919" w:themeColor="background1"/>
          <w:insideV w:val="single" w:sz="8" w:space="0" w:color="FBA919" w:themeColor="background1"/>
        </w:tcBorders>
        <w:shd w:val="clear" w:color="auto" w:fill="F3DFAF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BA919" w:themeColor="background1"/>
        <w:left w:val="single" w:sz="8" w:space="0" w:color="FBA919" w:themeColor="background1"/>
        <w:bottom w:val="single" w:sz="8" w:space="0" w:color="FBA919" w:themeColor="background1"/>
        <w:right w:val="single" w:sz="8" w:space="0" w:color="FBA919" w:themeColor="background1"/>
        <w:insideH w:val="single" w:sz="6" w:space="0" w:color="FBA919" w:themeColor="background1"/>
        <w:insideV w:val="single" w:sz="6" w:space="0" w:color="FBA919" w:themeColor="background1"/>
      </w:tblBorders>
    </w:tblPr>
    <w:tcPr>
      <w:shd w:val="clear" w:color="auto" w:fill="F9E7CD" w:themeFill="accent5" w:themeFillTint="3F"/>
    </w:tcPr>
    <w:tblStylePr w:type="firstRow">
      <w:rPr>
        <w:b/>
        <w:bCs/>
        <w:i w:val="0"/>
        <w:iCs w:val="0"/>
        <w:color w:val="FBA919" w:themeColor="background1"/>
      </w:rPr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24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E9A039" w:themeFill="accent5"/>
      </w:tcPr>
    </w:tblStylePr>
    <w:tblStylePr w:type="lastRow">
      <w:rPr>
        <w:b/>
        <w:bCs/>
        <w:i w:val="0"/>
        <w:iCs w:val="0"/>
        <w:color w:val="FBA919" w:themeColor="background1"/>
      </w:rPr>
      <w:tblPr/>
      <w:tcPr>
        <w:tcBorders>
          <w:top w:val="single" w:sz="24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E9A039" w:themeFill="accent5"/>
      </w:tcPr>
    </w:tblStylePr>
    <w:tblStylePr w:type="firstCol">
      <w:rPr>
        <w:b/>
        <w:bCs/>
        <w:i w:val="0"/>
        <w:iCs w:val="0"/>
        <w:color w:val="FBA919" w:themeColor="background1"/>
      </w:rPr>
      <w:tblPr/>
      <w:tcPr>
        <w:tcBorders>
          <w:left w:val="single" w:sz="8" w:space="0" w:color="FBA919" w:themeColor="background1"/>
          <w:right w:val="single" w:sz="24" w:space="0" w:color="FBA919" w:themeColor="background1"/>
          <w:insideH w:val="nil"/>
          <w:insideV w:val="nil"/>
        </w:tcBorders>
        <w:shd w:val="clear" w:color="auto" w:fill="E9A039" w:themeFill="accent5"/>
      </w:tcPr>
    </w:tblStylePr>
    <w:tblStylePr w:type="lastCol">
      <w:rPr>
        <w:b/>
        <w:bCs/>
        <w:i w:val="0"/>
        <w:iCs w:val="0"/>
        <w:color w:val="FBA919" w:themeColor="background1"/>
      </w:rPr>
      <w:tblPr/>
      <w:tcPr>
        <w:tcBorders>
          <w:top w:val="nil"/>
          <w:left w:val="single" w:sz="24" w:space="0" w:color="FBA919" w:themeColor="background1"/>
          <w:bottom w:val="nil"/>
          <w:right w:val="nil"/>
          <w:insideH w:val="nil"/>
          <w:insideV w:val="nil"/>
        </w:tcBorders>
        <w:shd w:val="clear" w:color="auto" w:fill="E9A039" w:themeFill="accent5"/>
      </w:tcPr>
    </w:tblStylePr>
    <w:tblStylePr w:type="band1Vert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nil"/>
        </w:tcBorders>
        <w:shd w:val="clear" w:color="auto" w:fill="F4CF9C" w:themeFill="accent5" w:themeFillTint="7F"/>
      </w:tcPr>
    </w:tblStylePr>
    <w:tblStylePr w:type="band1Horz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single" w:sz="8" w:space="0" w:color="FBA919" w:themeColor="background1"/>
          <w:insideV w:val="single" w:sz="8" w:space="0" w:color="FBA919" w:themeColor="background1"/>
        </w:tcBorders>
        <w:shd w:val="clear" w:color="auto" w:fill="F4CF9C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BA919" w:themeColor="background1"/>
        <w:left w:val="single" w:sz="8" w:space="0" w:color="FBA919" w:themeColor="background1"/>
        <w:bottom w:val="single" w:sz="8" w:space="0" w:color="FBA919" w:themeColor="background1"/>
        <w:right w:val="single" w:sz="8" w:space="0" w:color="FBA919" w:themeColor="background1"/>
        <w:insideH w:val="single" w:sz="6" w:space="0" w:color="FBA919" w:themeColor="background1"/>
        <w:insideV w:val="single" w:sz="6" w:space="0" w:color="FBA919" w:themeColor="background1"/>
      </w:tblBorders>
    </w:tblPr>
    <w:tcPr>
      <w:shd w:val="clear" w:color="auto" w:fill="F3DBCC" w:themeFill="accent6" w:themeFillTint="3F"/>
    </w:tcPr>
    <w:tblStylePr w:type="firstRow">
      <w:rPr>
        <w:b/>
        <w:bCs/>
        <w:i w:val="0"/>
        <w:iCs w:val="0"/>
        <w:color w:val="FBA919" w:themeColor="background1"/>
      </w:rPr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24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CF7133" w:themeFill="accent6"/>
      </w:tcPr>
    </w:tblStylePr>
    <w:tblStylePr w:type="lastRow">
      <w:rPr>
        <w:b/>
        <w:bCs/>
        <w:i w:val="0"/>
        <w:iCs w:val="0"/>
        <w:color w:val="FBA919" w:themeColor="background1"/>
      </w:rPr>
      <w:tblPr/>
      <w:tcPr>
        <w:tcBorders>
          <w:top w:val="single" w:sz="24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single" w:sz="8" w:space="0" w:color="FBA919" w:themeColor="background1"/>
        </w:tcBorders>
        <w:shd w:val="clear" w:color="auto" w:fill="CF7133" w:themeFill="accent6"/>
      </w:tcPr>
    </w:tblStylePr>
    <w:tblStylePr w:type="firstCol">
      <w:rPr>
        <w:b/>
        <w:bCs/>
        <w:i w:val="0"/>
        <w:iCs w:val="0"/>
        <w:color w:val="FBA919" w:themeColor="background1"/>
      </w:rPr>
      <w:tblPr/>
      <w:tcPr>
        <w:tcBorders>
          <w:left w:val="single" w:sz="8" w:space="0" w:color="FBA919" w:themeColor="background1"/>
          <w:right w:val="single" w:sz="24" w:space="0" w:color="FBA919" w:themeColor="background1"/>
          <w:insideH w:val="nil"/>
          <w:insideV w:val="nil"/>
        </w:tcBorders>
        <w:shd w:val="clear" w:color="auto" w:fill="CF7133" w:themeFill="accent6"/>
      </w:tcPr>
    </w:tblStylePr>
    <w:tblStylePr w:type="lastCol">
      <w:rPr>
        <w:b/>
        <w:bCs/>
        <w:i w:val="0"/>
        <w:iCs w:val="0"/>
        <w:color w:val="FBA919" w:themeColor="background1"/>
      </w:rPr>
      <w:tblPr/>
      <w:tcPr>
        <w:tcBorders>
          <w:top w:val="nil"/>
          <w:left w:val="single" w:sz="24" w:space="0" w:color="FBA919" w:themeColor="background1"/>
          <w:bottom w:val="nil"/>
          <w:right w:val="nil"/>
          <w:insideH w:val="nil"/>
          <w:insideV w:val="nil"/>
        </w:tcBorders>
        <w:shd w:val="clear" w:color="auto" w:fill="CF7133" w:themeFill="accent6"/>
      </w:tcPr>
    </w:tblStylePr>
    <w:tblStylePr w:type="band1Vert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nil"/>
          <w:insideV w:val="nil"/>
        </w:tcBorders>
        <w:shd w:val="clear" w:color="auto" w:fill="E7B899" w:themeFill="accent6" w:themeFillTint="7F"/>
      </w:tcPr>
    </w:tblStylePr>
    <w:tblStylePr w:type="band1Horz">
      <w:tblPr/>
      <w:tcPr>
        <w:tcBorders>
          <w:top w:val="single" w:sz="8" w:space="0" w:color="FBA919" w:themeColor="background1"/>
          <w:left w:val="single" w:sz="8" w:space="0" w:color="FBA919" w:themeColor="background1"/>
          <w:bottom w:val="single" w:sz="8" w:space="0" w:color="FBA919" w:themeColor="background1"/>
          <w:right w:val="single" w:sz="8" w:space="0" w:color="FBA919" w:themeColor="background1"/>
          <w:insideH w:val="single" w:sz="8" w:space="0" w:color="FBA919" w:themeColor="background1"/>
          <w:insideV w:val="single" w:sz="8" w:space="0" w:color="FBA919" w:themeColor="background1"/>
        </w:tcBorders>
        <w:shd w:val="clear" w:color="auto" w:fill="E7B899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766DE"/>
  </w:style>
  <w:style w:type="character" w:styleId="Hashtag">
    <w:name w:val="Hashtag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766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766D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766D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766DE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766DE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766DE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766DE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766DE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766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D766DE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D766DE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D766DE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D766DE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D766DE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unhideWhenUsed/>
    <w:qFormat/>
    <w:rsid w:val="00D766DE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D766DE"/>
    <w:pPr>
      <w:numPr>
        <w:numId w:val="1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D766DE"/>
    <w:pPr>
      <w:numPr>
        <w:numId w:val="1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D766DE"/>
    <w:pPr>
      <w:numPr>
        <w:numId w:val="1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D766DE"/>
    <w:pPr>
      <w:numPr>
        <w:numId w:val="1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D766DE"/>
    <w:pPr>
      <w:numPr>
        <w:numId w:val="1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D766DE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D766DE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D766DE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D766DE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D766DE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766D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D766DE"/>
  </w:style>
  <w:style w:type="character" w:styleId="Refdenotadefim">
    <w:name w:val="end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766DE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D766DE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Colorida">
    <w:name w:val="Colorful List"/>
    <w:basedOn w:val="Tabelanormal"/>
    <w:uiPriority w:val="72"/>
    <w:semiHidden/>
    <w:unhideWhenUsed/>
    <w:rsid w:val="00D766DE"/>
    <w:rPr>
      <w:color w:val="FBA919" w:themeColor="text1"/>
    </w:rPr>
    <w:tblPr>
      <w:tblStyleRowBandSize w:val="1"/>
      <w:tblStyleColBandSize w:val="1"/>
    </w:tblPr>
    <w:tcPr>
      <w:shd w:val="clear" w:color="auto" w:fill="FEF6E8" w:themeFill="text1" w:themeFillTint="19"/>
    </w:tcPr>
    <w:tblStylePr w:type="firstRow">
      <w:rPr>
        <w:b/>
        <w:bCs/>
        <w:color w:val="FBA919" w:themeColor="background1"/>
      </w:rPr>
      <w:tblPr/>
      <w:tcPr>
        <w:tcBorders>
          <w:bottom w:val="single" w:sz="12" w:space="0" w:color="FBA919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9C6" w:themeFill="text1" w:themeFillTint="3F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766DE"/>
    <w:rPr>
      <w:color w:val="FBA919" w:themeColor="text1"/>
    </w:rPr>
    <w:tblPr>
      <w:tblStyleRowBandSize w:val="1"/>
      <w:tblStyleColBandSize w:val="1"/>
    </w:tblPr>
    <w:tcPr>
      <w:shd w:val="clear" w:color="auto" w:fill="F0F0F0" w:themeFill="accent1" w:themeFillTint="19"/>
    </w:tcPr>
    <w:tblStylePr w:type="firstRow">
      <w:rPr>
        <w:b/>
        <w:bCs/>
        <w:color w:val="FBA919" w:themeColor="background1"/>
      </w:rPr>
      <w:tblPr/>
      <w:tcPr>
        <w:tcBorders>
          <w:bottom w:val="single" w:sz="12" w:space="0" w:color="FBA919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766DE"/>
    <w:rPr>
      <w:color w:val="FBA919" w:themeColor="text1"/>
    </w:rPr>
    <w:tblPr>
      <w:tblStyleRowBandSize w:val="1"/>
      <w:tblStyleColBandSize w:val="1"/>
    </w:tblPr>
    <w:tcPr>
      <w:shd w:val="clear" w:color="auto" w:fill="F8F8F6" w:themeFill="accent2" w:themeFillTint="19"/>
    </w:tcPr>
    <w:tblStylePr w:type="firstRow">
      <w:rPr>
        <w:b/>
        <w:bCs/>
        <w:color w:val="FBA919" w:themeColor="background1"/>
      </w:rPr>
      <w:tblPr/>
      <w:tcPr>
        <w:tcBorders>
          <w:bottom w:val="single" w:sz="12" w:space="0" w:color="FBA919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766DE"/>
    <w:rPr>
      <w:color w:val="FBA919" w:themeColor="text1"/>
    </w:rPr>
    <w:tblPr>
      <w:tblStyleRowBandSize w:val="1"/>
      <w:tblStyleColBandSize w:val="1"/>
    </w:tblPr>
    <w:tcPr>
      <w:shd w:val="clear" w:color="auto" w:fill="FBFAF2" w:themeFill="accent3" w:themeFillTint="19"/>
    </w:tcPr>
    <w:tblStylePr w:type="firstRow">
      <w:rPr>
        <w:b/>
        <w:bCs/>
        <w:color w:val="FBA919" w:themeColor="background1"/>
      </w:rPr>
      <w:tblPr/>
      <w:tcPr>
        <w:tcBorders>
          <w:bottom w:val="single" w:sz="12" w:space="0" w:color="FBA919" w:themeColor="background1"/>
        </w:tcBorders>
        <w:shd w:val="clear" w:color="auto" w:fill="DEA826" w:themeFill="accent4" w:themeFillShade="CC"/>
      </w:tcPr>
    </w:tblStylePr>
    <w:tblStylePr w:type="lastRow">
      <w:rPr>
        <w:b/>
        <w:bCs/>
        <w:color w:val="DEA826" w:themeColor="accent4" w:themeShade="CC"/>
      </w:rPr>
      <w:tblPr/>
      <w:tcPr>
        <w:tcBorders>
          <w:top w:val="single" w:sz="12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766DE"/>
    <w:rPr>
      <w:color w:val="FBA919" w:themeColor="text1"/>
    </w:rPr>
    <w:tblPr>
      <w:tblStyleRowBandSize w:val="1"/>
      <w:tblStyleColBandSize w:val="1"/>
    </w:tblPr>
    <w:tcPr>
      <w:shd w:val="clear" w:color="auto" w:fill="FCF8EF" w:themeFill="accent4" w:themeFillTint="19"/>
    </w:tcPr>
    <w:tblStylePr w:type="firstRow">
      <w:rPr>
        <w:b/>
        <w:bCs/>
        <w:color w:val="FBA919" w:themeColor="background1"/>
      </w:rPr>
      <w:tblPr/>
      <w:tcPr>
        <w:tcBorders>
          <w:bottom w:val="single" w:sz="12" w:space="0" w:color="FBA919" w:themeColor="background1"/>
        </w:tcBorders>
        <w:shd w:val="clear" w:color="auto" w:fill="CCBA4C" w:themeFill="accent3" w:themeFillShade="CC"/>
      </w:tcPr>
    </w:tblStylePr>
    <w:tblStylePr w:type="lastRow">
      <w:rPr>
        <w:b/>
        <w:bCs/>
        <w:color w:val="CCBA4C" w:themeColor="accent3" w:themeShade="CC"/>
      </w:rPr>
      <w:tblPr/>
      <w:tcPr>
        <w:tcBorders>
          <w:top w:val="single" w:sz="12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766DE"/>
    <w:rPr>
      <w:color w:val="FBA919" w:themeColor="text1"/>
    </w:rPr>
    <w:tblPr>
      <w:tblStyleRowBandSize w:val="1"/>
      <w:tblStyleColBandSize w:val="1"/>
    </w:tblPr>
    <w:tcPr>
      <w:shd w:val="clear" w:color="auto" w:fill="FCF5EB" w:themeFill="accent5" w:themeFillTint="19"/>
    </w:tcPr>
    <w:tblStylePr w:type="firstRow">
      <w:rPr>
        <w:b/>
        <w:bCs/>
        <w:color w:val="FBA919" w:themeColor="background1"/>
      </w:rPr>
      <w:tblPr/>
      <w:tcPr>
        <w:tcBorders>
          <w:bottom w:val="single" w:sz="12" w:space="0" w:color="FBA919" w:themeColor="background1"/>
        </w:tcBorders>
        <w:shd w:val="clear" w:color="auto" w:fill="A75927" w:themeFill="accent6" w:themeFillShade="CC"/>
      </w:tcPr>
    </w:tblStylePr>
    <w:tblStylePr w:type="lastRow">
      <w:rPr>
        <w:b/>
        <w:bCs/>
        <w:color w:val="A75927" w:themeColor="accent6" w:themeShade="CC"/>
      </w:rPr>
      <w:tblPr/>
      <w:tcPr>
        <w:tcBorders>
          <w:top w:val="single" w:sz="12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D766DE"/>
    <w:rPr>
      <w:color w:val="FBA919" w:themeColor="text1"/>
    </w:rPr>
    <w:tblPr>
      <w:tblStyleRowBandSize w:val="1"/>
      <w:tblStyleColBandSize w:val="1"/>
    </w:tblPr>
    <w:tcPr>
      <w:shd w:val="clear" w:color="auto" w:fill="FAF0EA" w:themeFill="accent6" w:themeFillTint="19"/>
    </w:tcPr>
    <w:tblStylePr w:type="firstRow">
      <w:rPr>
        <w:b/>
        <w:bCs/>
        <w:color w:val="FBA919" w:themeColor="background1"/>
      </w:rPr>
      <w:tblPr/>
      <w:tcPr>
        <w:tcBorders>
          <w:bottom w:val="single" w:sz="12" w:space="0" w:color="FBA919" w:themeColor="background1"/>
        </w:tcBorders>
        <w:shd w:val="clear" w:color="auto" w:fill="D08317" w:themeFill="accent5" w:themeFillShade="CC"/>
      </w:tcPr>
    </w:tblStylePr>
    <w:tblStylePr w:type="lastRow">
      <w:rPr>
        <w:b/>
        <w:bCs/>
        <w:color w:val="D08317" w:themeColor="accent5" w:themeShade="CC"/>
      </w:rPr>
      <w:tblPr/>
      <w:tcPr>
        <w:tcBorders>
          <w:top w:val="single" w:sz="12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766D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766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766D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FBA919" w:themeColor="text1"/>
        <w:bottom w:val="single" w:sz="4" w:space="0" w:color="FBA919" w:themeColor="text1"/>
        <w:right w:val="single" w:sz="4" w:space="0" w:color="FBA919" w:themeColor="text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EF6E8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  <w:color w:val="FBA919" w:themeColor="background1"/>
      </w:rPr>
      <w:tblPr/>
      <w:tcPr>
        <w:tcBorders>
          <w:top w:val="single" w:sz="6" w:space="0" w:color="FBA919" w:themeColor="background1"/>
        </w:tcBorders>
        <w:shd w:val="clear" w:color="auto" w:fill="A26803" w:themeFill="text1" w:themeFillShade="99"/>
      </w:tcPr>
    </w:tblStylePr>
    <w:tblStylePr w:type="fir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6803" w:themeColor="text1" w:themeShade="99"/>
          <w:insideV w:val="nil"/>
        </w:tcBorders>
        <w:shd w:val="clear" w:color="auto" w:fill="A26803" w:themeFill="text1" w:themeFillShade="99"/>
      </w:tcPr>
    </w:tblStylePr>
    <w:tblStylePr w:type="la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8203" w:themeFill="text1" w:themeFillShade="BF"/>
      </w:tcPr>
    </w:tblStylePr>
    <w:tblStylePr w:type="band1Vert">
      <w:tblPr/>
      <w:tcPr>
        <w:shd w:val="clear" w:color="auto" w:fill="FDDCA2" w:themeFill="text1" w:themeFillTint="66"/>
      </w:tcPr>
    </w:tblStylePr>
    <w:tblStylePr w:type="band1Horz">
      <w:tblPr/>
      <w:tcPr>
        <w:shd w:val="clear" w:color="auto" w:fill="FDD38C" w:themeFill="text1" w:themeFillTint="7F"/>
      </w:tcPr>
    </w:tblStylePr>
    <w:tblStylePr w:type="neCell">
      <w:rPr>
        <w:color w:val="FBA919" w:themeColor="text1"/>
      </w:rPr>
    </w:tblStylePr>
    <w:tblStylePr w:type="nwCell">
      <w:rPr>
        <w:color w:val="FBA919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0F0F0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  <w:color w:val="FBA919" w:themeColor="background1"/>
      </w:rPr>
      <w:tblPr/>
      <w:tcPr>
        <w:tcBorders>
          <w:top w:val="single" w:sz="6" w:space="0" w:color="FBA919" w:themeColor="background1"/>
        </w:tcBorders>
        <w:shd w:val="clear" w:color="auto" w:fill="424242" w:themeFill="accent1" w:themeFillShade="99"/>
      </w:tcPr>
    </w:tblStylePr>
    <w:tblStylePr w:type="fir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4242" w:themeColor="accent1" w:themeShade="99"/>
          <w:insideV w:val="nil"/>
        </w:tcBorders>
        <w:shd w:val="clear" w:color="auto" w:fill="424242" w:themeFill="accent1" w:themeFillShade="99"/>
      </w:tcPr>
    </w:tblStylePr>
    <w:tblStylePr w:type="la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accent1" w:themeFillShade="99"/>
      </w:tcPr>
    </w:tblStylePr>
    <w:tblStylePr w:type="band1Vert">
      <w:tblPr/>
      <w:tcPr>
        <w:shd w:val="clear" w:color="auto" w:fill="C5C5C5" w:themeFill="accent1" w:themeFillTint="66"/>
      </w:tcPr>
    </w:tblStylePr>
    <w:tblStylePr w:type="band1Horz">
      <w:tblPr/>
      <w:tcPr>
        <w:shd w:val="clear" w:color="auto" w:fill="B7B7B7" w:themeFill="accent1" w:themeFillTint="7F"/>
      </w:tcPr>
    </w:tblStylePr>
    <w:tblStylePr w:type="neCell">
      <w:rPr>
        <w:color w:val="FBA919" w:themeColor="text1"/>
      </w:rPr>
    </w:tblStylePr>
    <w:tblStylePr w:type="nwCell">
      <w:rPr>
        <w:color w:val="FBA919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BFBFA5" w:themeColor="accent2"/>
        <w:bottom w:val="single" w:sz="4" w:space="0" w:color="BFBFA5" w:themeColor="accent2"/>
        <w:right w:val="single" w:sz="4" w:space="0" w:color="BFBFA5" w:themeColor="accent2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8F8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  <w:color w:val="FBA919" w:themeColor="background1"/>
      </w:rPr>
      <w:tblPr/>
      <w:tcPr>
        <w:tcBorders>
          <w:top w:val="single" w:sz="6" w:space="0" w:color="FBA919" w:themeColor="background1"/>
        </w:tcBorders>
        <w:shd w:val="clear" w:color="auto" w:fill="7C7C58" w:themeFill="accent2" w:themeFillShade="99"/>
      </w:tcPr>
    </w:tblStylePr>
    <w:tblStylePr w:type="fir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7C58" w:themeColor="accent2" w:themeShade="99"/>
          <w:insideV w:val="nil"/>
        </w:tcBorders>
        <w:shd w:val="clear" w:color="auto" w:fill="7C7C58" w:themeFill="accent2" w:themeFillShade="99"/>
      </w:tcPr>
    </w:tblStylePr>
    <w:tblStylePr w:type="la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7C58" w:themeFill="accent2" w:themeFillShade="99"/>
      </w:tcPr>
    </w:tblStylePr>
    <w:tblStylePr w:type="band1Vert">
      <w:tblPr/>
      <w:tcPr>
        <w:shd w:val="clear" w:color="auto" w:fill="E5E5DA" w:themeFill="accent2" w:themeFillTint="66"/>
      </w:tcPr>
    </w:tblStylePr>
    <w:tblStylePr w:type="band1Horz">
      <w:tblPr/>
      <w:tcPr>
        <w:shd w:val="clear" w:color="auto" w:fill="DFDFD2" w:themeFill="accent2" w:themeFillTint="7F"/>
      </w:tcPr>
    </w:tblStylePr>
    <w:tblStylePr w:type="neCell">
      <w:rPr>
        <w:color w:val="FBA919" w:themeColor="text1"/>
      </w:rPr>
    </w:tblStylePr>
    <w:tblStylePr w:type="nwCell">
      <w:rPr>
        <w:color w:val="FBA919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24" w:space="0" w:color="E7BF5F" w:themeColor="accent4"/>
        <w:left w:val="single" w:sz="4" w:space="0" w:color="DCD084" w:themeColor="accent3"/>
        <w:bottom w:val="single" w:sz="4" w:space="0" w:color="DCD084" w:themeColor="accent3"/>
        <w:right w:val="single" w:sz="4" w:space="0" w:color="DCD084" w:themeColor="accent3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BFA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BF5F" w:themeColor="accent4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  <w:color w:val="FBA919" w:themeColor="background1"/>
      </w:rPr>
      <w:tblPr/>
      <w:tcPr>
        <w:tcBorders>
          <w:top w:val="single" w:sz="6" w:space="0" w:color="FBA919" w:themeColor="background1"/>
        </w:tcBorders>
        <w:shd w:val="clear" w:color="auto" w:fill="A4942E" w:themeFill="accent3" w:themeFillShade="99"/>
      </w:tcPr>
    </w:tblStylePr>
    <w:tblStylePr w:type="fir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942E" w:themeColor="accent3" w:themeShade="99"/>
          <w:insideV w:val="nil"/>
        </w:tcBorders>
        <w:shd w:val="clear" w:color="auto" w:fill="A4942E" w:themeFill="accent3" w:themeFillShade="99"/>
      </w:tcPr>
    </w:tblStylePr>
    <w:tblStylePr w:type="la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942E" w:themeFill="accent3" w:themeFillShade="99"/>
      </w:tcPr>
    </w:tblStylePr>
    <w:tblStylePr w:type="band1Vert">
      <w:tblPr/>
      <w:tcPr>
        <w:shd w:val="clear" w:color="auto" w:fill="F1ECCD" w:themeFill="accent3" w:themeFillTint="66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24" w:space="0" w:color="DCD084" w:themeColor="accent3"/>
        <w:left w:val="single" w:sz="4" w:space="0" w:color="E7BF5F" w:themeColor="accent4"/>
        <w:bottom w:val="single" w:sz="4" w:space="0" w:color="E7BF5F" w:themeColor="accent4"/>
        <w:right w:val="single" w:sz="4" w:space="0" w:color="E7BF5F" w:themeColor="accent4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CF8E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CD084" w:themeColor="accent3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  <w:color w:val="FBA919" w:themeColor="background1"/>
      </w:rPr>
      <w:tblPr/>
      <w:tcPr>
        <w:tcBorders>
          <w:top w:val="single" w:sz="6" w:space="0" w:color="FBA919" w:themeColor="background1"/>
        </w:tcBorders>
        <w:shd w:val="clear" w:color="auto" w:fill="A97F19" w:themeFill="accent4" w:themeFillShade="99"/>
      </w:tcPr>
    </w:tblStylePr>
    <w:tblStylePr w:type="fir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97F19" w:themeColor="accent4" w:themeShade="99"/>
          <w:insideV w:val="nil"/>
        </w:tcBorders>
        <w:shd w:val="clear" w:color="auto" w:fill="A97F19" w:themeFill="accent4" w:themeFillShade="99"/>
      </w:tcPr>
    </w:tblStylePr>
    <w:tblStylePr w:type="la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7F19" w:themeFill="accent4" w:themeFillShade="99"/>
      </w:tcPr>
    </w:tblStylePr>
    <w:tblStylePr w:type="band1Vert">
      <w:tblPr/>
      <w:tcPr>
        <w:shd w:val="clear" w:color="auto" w:fill="F5E5BE" w:themeFill="accent4" w:themeFillTint="66"/>
      </w:tcPr>
    </w:tblStylePr>
    <w:tblStylePr w:type="band1Horz">
      <w:tblPr/>
      <w:tcPr>
        <w:shd w:val="clear" w:color="auto" w:fill="F3DFAF" w:themeFill="accent4" w:themeFillTint="7F"/>
      </w:tcPr>
    </w:tblStylePr>
    <w:tblStylePr w:type="neCell">
      <w:rPr>
        <w:color w:val="FBA919" w:themeColor="text1"/>
      </w:rPr>
    </w:tblStylePr>
    <w:tblStylePr w:type="nwCell">
      <w:rPr>
        <w:color w:val="FBA919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top w:val="single" w:sz="24" w:space="0" w:color="CF7133" w:themeColor="accent6"/>
        <w:left w:val="single" w:sz="4" w:space="0" w:color="E9A039" w:themeColor="accent5"/>
        <w:bottom w:val="single" w:sz="4" w:space="0" w:color="E9A039" w:themeColor="accent5"/>
        <w:right w:val="single" w:sz="4" w:space="0" w:color="E9A039" w:themeColor="accent5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CF5E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7133" w:themeColor="accent6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  <w:color w:val="FBA919" w:themeColor="background1"/>
      </w:rPr>
      <w:tblPr/>
      <w:tcPr>
        <w:tcBorders>
          <w:top w:val="single" w:sz="6" w:space="0" w:color="FBA919" w:themeColor="background1"/>
        </w:tcBorders>
        <w:shd w:val="clear" w:color="auto" w:fill="9C6211" w:themeFill="accent5" w:themeFillShade="99"/>
      </w:tcPr>
    </w:tblStylePr>
    <w:tblStylePr w:type="fir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C6211" w:themeColor="accent5" w:themeShade="99"/>
          <w:insideV w:val="nil"/>
        </w:tcBorders>
        <w:shd w:val="clear" w:color="auto" w:fill="9C6211" w:themeFill="accent5" w:themeFillShade="99"/>
      </w:tcPr>
    </w:tblStylePr>
    <w:tblStylePr w:type="la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6211" w:themeFill="accent5" w:themeFillShade="99"/>
      </w:tcPr>
    </w:tblStylePr>
    <w:tblStylePr w:type="band1Vert">
      <w:tblPr/>
      <w:tcPr>
        <w:shd w:val="clear" w:color="auto" w:fill="F6D8AF" w:themeFill="accent5" w:themeFillTint="66"/>
      </w:tcPr>
    </w:tblStylePr>
    <w:tblStylePr w:type="band1Horz">
      <w:tblPr/>
      <w:tcPr>
        <w:shd w:val="clear" w:color="auto" w:fill="F4CF9C" w:themeFill="accent5" w:themeFillTint="7F"/>
      </w:tcPr>
    </w:tblStylePr>
    <w:tblStylePr w:type="neCell">
      <w:rPr>
        <w:color w:val="FBA919" w:themeColor="text1"/>
      </w:rPr>
    </w:tblStylePr>
    <w:tblStylePr w:type="nwCell">
      <w:rPr>
        <w:color w:val="FBA919" w:themeColor="text1"/>
      </w:rPr>
    </w:tblStylePr>
  </w:style>
  <w:style w:type="table" w:styleId="SombreamentoColorido-nfase6">
    <w:name w:val="Colorful Shading Accent 6"/>
    <w:basedOn w:val="Tabelanormal"/>
    <w:uiPriority w:val="71"/>
    <w:rsid w:val="00D766DE"/>
    <w:rPr>
      <w:color w:val="FBA919" w:themeColor="text1"/>
    </w:rPr>
    <w:tblPr>
      <w:tblStyleRowBandSize w:val="1"/>
      <w:tblStyleColBandSize w:val="1"/>
      <w:tblBorders>
        <w:top w:val="single" w:sz="24" w:space="0" w:color="E9A039" w:themeColor="accent5"/>
        <w:left w:val="single" w:sz="4" w:space="0" w:color="CF7133" w:themeColor="accent6"/>
        <w:bottom w:val="single" w:sz="4" w:space="0" w:color="CF7133" w:themeColor="accent6"/>
        <w:right w:val="single" w:sz="4" w:space="0" w:color="CF7133" w:themeColor="accent6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AF0E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A039" w:themeColor="accent5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  <w:color w:val="FBA919" w:themeColor="background1"/>
      </w:rPr>
      <w:tblPr/>
      <w:tcPr>
        <w:tcBorders>
          <w:top w:val="single" w:sz="6" w:space="0" w:color="FBA919" w:themeColor="background1"/>
        </w:tcBorders>
        <w:shd w:val="clear" w:color="auto" w:fill="7D431D" w:themeFill="accent6" w:themeFillShade="99"/>
      </w:tcPr>
    </w:tblStylePr>
    <w:tblStylePr w:type="fir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D431D" w:themeColor="accent6" w:themeShade="99"/>
          <w:insideV w:val="nil"/>
        </w:tcBorders>
        <w:shd w:val="clear" w:color="auto" w:fill="7D431D" w:themeFill="accent6" w:themeFillShade="99"/>
      </w:tcPr>
    </w:tblStylePr>
    <w:tblStylePr w:type="lastCol">
      <w:rPr>
        <w:color w:val="FBA919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431D" w:themeFill="accent6" w:themeFillShade="99"/>
      </w:tcPr>
    </w:tblStylePr>
    <w:tblStylePr w:type="band1Vert">
      <w:tblPr/>
      <w:tcPr>
        <w:shd w:val="clear" w:color="auto" w:fill="EBC5AD" w:themeFill="accent6" w:themeFillTint="66"/>
      </w:tcPr>
    </w:tblStylePr>
    <w:tblStylePr w:type="band1Horz">
      <w:tblPr/>
      <w:tcPr>
        <w:shd w:val="clear" w:color="auto" w:fill="E7B899" w:themeFill="accent6" w:themeFillTint="7F"/>
      </w:tcPr>
    </w:tblStylePr>
    <w:tblStylePr w:type="neCell">
      <w:rPr>
        <w:color w:val="FBA919" w:themeColor="text1"/>
      </w:rPr>
    </w:tblStylePr>
    <w:tblStylePr w:type="nwCell">
      <w:rPr>
        <w:color w:val="FBA919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insideH w:val="single" w:sz="4" w:space="0" w:color="FBA919" w:themeColor="background1"/>
      </w:tblBorders>
    </w:tblPr>
    <w:tcPr>
      <w:shd w:val="clear" w:color="auto" w:fill="FEEDD0" w:themeFill="text1" w:themeFillTint="33"/>
    </w:tcPr>
    <w:tblStylePr w:type="firstRow">
      <w:rPr>
        <w:b/>
        <w:bCs/>
      </w:rPr>
      <w:tblPr/>
      <w:tcPr>
        <w:shd w:val="clear" w:color="auto" w:fill="FDDCA2" w:themeFill="text1" w:themeFillTint="66"/>
      </w:tcPr>
    </w:tblStylePr>
    <w:tblStylePr w:type="lastRow">
      <w:rPr>
        <w:b/>
        <w:bCs/>
        <w:color w:val="FBA919" w:themeColor="text1"/>
      </w:rPr>
      <w:tblPr/>
      <w:tcPr>
        <w:shd w:val="clear" w:color="auto" w:fill="FDDCA2" w:themeFill="text1" w:themeFillTint="66"/>
      </w:tcPr>
    </w:tblStylePr>
    <w:tblStylePr w:type="firstCol">
      <w:rPr>
        <w:color w:val="FBA919" w:themeColor="background1"/>
      </w:rPr>
      <w:tblPr/>
      <w:tcPr>
        <w:shd w:val="clear" w:color="auto" w:fill="CB8203" w:themeFill="text1" w:themeFillShade="BF"/>
      </w:tcPr>
    </w:tblStylePr>
    <w:tblStylePr w:type="lastCol">
      <w:rPr>
        <w:color w:val="FBA919" w:themeColor="background1"/>
      </w:rPr>
      <w:tblPr/>
      <w:tcPr>
        <w:shd w:val="clear" w:color="auto" w:fill="CB8203" w:themeFill="text1" w:themeFillShade="BF"/>
      </w:tcPr>
    </w:tblStylePr>
    <w:tblStylePr w:type="band1Vert">
      <w:tblPr/>
      <w:tcPr>
        <w:shd w:val="clear" w:color="auto" w:fill="FDD38C" w:themeFill="text1" w:themeFillTint="7F"/>
      </w:tcPr>
    </w:tblStylePr>
    <w:tblStylePr w:type="band1Horz">
      <w:tblPr/>
      <w:tcPr>
        <w:shd w:val="clear" w:color="auto" w:fill="FDD38C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insideH w:val="single" w:sz="4" w:space="0" w:color="FBA919" w:themeColor="background1"/>
      </w:tblBorders>
    </w:tblPr>
    <w:tcPr>
      <w:shd w:val="clear" w:color="auto" w:fill="E2E2E2" w:themeFill="accent1" w:themeFillTint="33"/>
    </w:tcPr>
    <w:tblStylePr w:type="firstRow">
      <w:rPr>
        <w:b/>
        <w:bCs/>
      </w:rPr>
      <w:tblPr/>
      <w:tcPr>
        <w:shd w:val="clear" w:color="auto" w:fill="C5C5C5" w:themeFill="accent1" w:themeFillTint="66"/>
      </w:tcPr>
    </w:tblStylePr>
    <w:tblStylePr w:type="lastRow">
      <w:rPr>
        <w:b/>
        <w:bCs/>
        <w:color w:val="FBA919" w:themeColor="text1"/>
      </w:rPr>
      <w:tblPr/>
      <w:tcPr>
        <w:shd w:val="clear" w:color="auto" w:fill="C5C5C5" w:themeFill="accent1" w:themeFillTint="66"/>
      </w:tcPr>
    </w:tblStylePr>
    <w:tblStylePr w:type="firstCol">
      <w:rPr>
        <w:color w:val="FBA919" w:themeColor="background1"/>
      </w:rPr>
      <w:tblPr/>
      <w:tcPr>
        <w:shd w:val="clear" w:color="auto" w:fill="535353" w:themeFill="accent1" w:themeFillShade="BF"/>
      </w:tcPr>
    </w:tblStylePr>
    <w:tblStylePr w:type="lastCol">
      <w:rPr>
        <w:color w:val="FBA919" w:themeColor="background1"/>
      </w:rPr>
      <w:tblPr/>
      <w:tcPr>
        <w:shd w:val="clear" w:color="auto" w:fill="535353" w:themeFill="accent1" w:themeFillShade="BF"/>
      </w:tc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shd w:val="clear" w:color="auto" w:fill="B7B7B7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insideH w:val="single" w:sz="4" w:space="0" w:color="FBA919" w:themeColor="background1"/>
      </w:tblBorders>
    </w:tblPr>
    <w:tcPr>
      <w:shd w:val="clear" w:color="auto" w:fill="F2F2EC" w:themeFill="accent2" w:themeFillTint="33"/>
    </w:tcPr>
    <w:tblStylePr w:type="firstRow">
      <w:rPr>
        <w:b/>
        <w:bCs/>
      </w:rPr>
      <w:tblPr/>
      <w:tcPr>
        <w:shd w:val="clear" w:color="auto" w:fill="E5E5DA" w:themeFill="accent2" w:themeFillTint="66"/>
      </w:tcPr>
    </w:tblStylePr>
    <w:tblStylePr w:type="lastRow">
      <w:rPr>
        <w:b/>
        <w:bCs/>
        <w:color w:val="FBA919" w:themeColor="text1"/>
      </w:rPr>
      <w:tblPr/>
      <w:tcPr>
        <w:shd w:val="clear" w:color="auto" w:fill="E5E5DA" w:themeFill="accent2" w:themeFillTint="66"/>
      </w:tcPr>
    </w:tblStylePr>
    <w:tblStylePr w:type="firstCol">
      <w:rPr>
        <w:color w:val="FBA919" w:themeColor="background1"/>
      </w:rPr>
      <w:tblPr/>
      <w:tcPr>
        <w:shd w:val="clear" w:color="auto" w:fill="999970" w:themeFill="accent2" w:themeFillShade="BF"/>
      </w:tcPr>
    </w:tblStylePr>
    <w:tblStylePr w:type="lastCol">
      <w:rPr>
        <w:color w:val="FBA919" w:themeColor="background1"/>
      </w:rPr>
      <w:tblPr/>
      <w:tcPr>
        <w:shd w:val="clear" w:color="auto" w:fill="999970" w:themeFill="accent2" w:themeFillShade="BF"/>
      </w:tc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shd w:val="clear" w:color="auto" w:fill="DFDFD2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insideH w:val="single" w:sz="4" w:space="0" w:color="FBA919" w:themeColor="background1"/>
      </w:tblBorders>
    </w:tblPr>
    <w:tcPr>
      <w:shd w:val="clear" w:color="auto" w:fill="F8F5E6" w:themeFill="accent3" w:themeFillTint="33"/>
    </w:tcPr>
    <w:tblStylePr w:type="firstRow">
      <w:rPr>
        <w:b/>
        <w:bCs/>
      </w:rPr>
      <w:tblPr/>
      <w:tcPr>
        <w:shd w:val="clear" w:color="auto" w:fill="F1ECCD" w:themeFill="accent3" w:themeFillTint="66"/>
      </w:tcPr>
    </w:tblStylePr>
    <w:tblStylePr w:type="lastRow">
      <w:rPr>
        <w:b/>
        <w:bCs/>
        <w:color w:val="FBA919" w:themeColor="text1"/>
      </w:rPr>
      <w:tblPr/>
      <w:tcPr>
        <w:shd w:val="clear" w:color="auto" w:fill="F1ECCD" w:themeFill="accent3" w:themeFillTint="66"/>
      </w:tcPr>
    </w:tblStylePr>
    <w:tblStylePr w:type="firstCol">
      <w:rPr>
        <w:color w:val="FBA919" w:themeColor="background1"/>
      </w:rPr>
      <w:tblPr/>
      <w:tcPr>
        <w:shd w:val="clear" w:color="auto" w:fill="C8B53E" w:themeFill="accent3" w:themeFillShade="BF"/>
      </w:tcPr>
    </w:tblStylePr>
    <w:tblStylePr w:type="lastCol">
      <w:rPr>
        <w:color w:val="FBA919" w:themeColor="background1"/>
      </w:rPr>
      <w:tblPr/>
      <w:tcPr>
        <w:shd w:val="clear" w:color="auto" w:fill="C8B53E" w:themeFill="accent3" w:themeFillShade="BF"/>
      </w:tc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insideH w:val="single" w:sz="4" w:space="0" w:color="FBA919" w:themeColor="background1"/>
      </w:tblBorders>
    </w:tblPr>
    <w:tcPr>
      <w:shd w:val="clear" w:color="auto" w:fill="FAF2DE" w:themeFill="accent4" w:themeFillTint="33"/>
    </w:tcPr>
    <w:tblStylePr w:type="firstRow">
      <w:rPr>
        <w:b/>
        <w:bCs/>
      </w:rPr>
      <w:tblPr/>
      <w:tcPr>
        <w:shd w:val="clear" w:color="auto" w:fill="F5E5BE" w:themeFill="accent4" w:themeFillTint="66"/>
      </w:tcPr>
    </w:tblStylePr>
    <w:tblStylePr w:type="lastRow">
      <w:rPr>
        <w:b/>
        <w:bCs/>
        <w:color w:val="FBA919" w:themeColor="text1"/>
      </w:rPr>
      <w:tblPr/>
      <w:tcPr>
        <w:shd w:val="clear" w:color="auto" w:fill="F5E5BE" w:themeFill="accent4" w:themeFillTint="66"/>
      </w:tcPr>
    </w:tblStylePr>
    <w:tblStylePr w:type="firstCol">
      <w:rPr>
        <w:color w:val="FBA919" w:themeColor="background1"/>
      </w:rPr>
      <w:tblPr/>
      <w:tcPr>
        <w:shd w:val="clear" w:color="auto" w:fill="D49F20" w:themeFill="accent4" w:themeFillShade="BF"/>
      </w:tcPr>
    </w:tblStylePr>
    <w:tblStylePr w:type="lastCol">
      <w:rPr>
        <w:color w:val="FBA919" w:themeColor="background1"/>
      </w:rPr>
      <w:tblPr/>
      <w:tcPr>
        <w:shd w:val="clear" w:color="auto" w:fill="D49F20" w:themeFill="accent4" w:themeFillShade="BF"/>
      </w:tc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shd w:val="clear" w:color="auto" w:fill="F3DFAF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766DE"/>
    <w:rPr>
      <w:color w:val="FBA919" w:themeColor="text1"/>
    </w:rPr>
    <w:tblPr>
      <w:tblStyleRowBandSize w:val="1"/>
      <w:tblStyleColBandSize w:val="1"/>
      <w:tblBorders>
        <w:insideH w:val="single" w:sz="4" w:space="0" w:color="FBA919" w:themeColor="background1"/>
      </w:tblBorders>
    </w:tblPr>
    <w:tcPr>
      <w:shd w:val="clear" w:color="auto" w:fill="FAEBD7" w:themeFill="accent5" w:themeFillTint="33"/>
    </w:tcPr>
    <w:tblStylePr w:type="firstRow">
      <w:rPr>
        <w:b/>
        <w:bCs/>
      </w:rPr>
      <w:tblPr/>
      <w:tcPr>
        <w:shd w:val="clear" w:color="auto" w:fill="F6D8AF" w:themeFill="accent5" w:themeFillTint="66"/>
      </w:tcPr>
    </w:tblStylePr>
    <w:tblStylePr w:type="lastRow">
      <w:rPr>
        <w:b/>
        <w:bCs/>
        <w:color w:val="FBA919" w:themeColor="text1"/>
      </w:rPr>
      <w:tblPr/>
      <w:tcPr>
        <w:shd w:val="clear" w:color="auto" w:fill="F6D8AF" w:themeFill="accent5" w:themeFillTint="66"/>
      </w:tcPr>
    </w:tblStylePr>
    <w:tblStylePr w:type="firstCol">
      <w:rPr>
        <w:color w:val="FBA919" w:themeColor="background1"/>
      </w:rPr>
      <w:tblPr/>
      <w:tcPr>
        <w:shd w:val="clear" w:color="auto" w:fill="C37B15" w:themeFill="accent5" w:themeFillShade="BF"/>
      </w:tcPr>
    </w:tblStylePr>
    <w:tblStylePr w:type="lastCol">
      <w:rPr>
        <w:color w:val="FBA919" w:themeColor="background1"/>
      </w:rPr>
      <w:tblPr/>
      <w:tcPr>
        <w:shd w:val="clear" w:color="auto" w:fill="C37B15" w:themeFill="accent5" w:themeFillShade="BF"/>
      </w:tc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shd w:val="clear" w:color="auto" w:fill="F4CF9C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D766DE"/>
    <w:rPr>
      <w:color w:val="FBA919" w:themeColor="text1"/>
    </w:rPr>
    <w:tblPr>
      <w:tblStyleRowBandSize w:val="1"/>
      <w:tblStyleColBandSize w:val="1"/>
      <w:tblBorders>
        <w:insideH w:val="single" w:sz="4" w:space="0" w:color="FBA919" w:themeColor="background1"/>
      </w:tblBorders>
    </w:tblPr>
    <w:tcPr>
      <w:shd w:val="clear" w:color="auto" w:fill="F5E2D5" w:themeFill="accent6" w:themeFillTint="33"/>
    </w:tcPr>
    <w:tblStylePr w:type="firstRow">
      <w:rPr>
        <w:b/>
        <w:bCs/>
      </w:rPr>
      <w:tblPr/>
      <w:tcPr>
        <w:shd w:val="clear" w:color="auto" w:fill="EBC5AD" w:themeFill="accent6" w:themeFillTint="66"/>
      </w:tcPr>
    </w:tblStylePr>
    <w:tblStylePr w:type="lastRow">
      <w:rPr>
        <w:b/>
        <w:bCs/>
        <w:color w:val="FBA919" w:themeColor="text1"/>
      </w:rPr>
      <w:tblPr/>
      <w:tcPr>
        <w:shd w:val="clear" w:color="auto" w:fill="EBC5AD" w:themeFill="accent6" w:themeFillTint="66"/>
      </w:tcPr>
    </w:tblStylePr>
    <w:tblStylePr w:type="firstCol">
      <w:rPr>
        <w:color w:val="FBA919" w:themeColor="background1"/>
      </w:rPr>
      <w:tblPr/>
      <w:tcPr>
        <w:shd w:val="clear" w:color="auto" w:fill="9C5424" w:themeFill="accent6" w:themeFillShade="BF"/>
      </w:tcPr>
    </w:tblStylePr>
    <w:tblStylePr w:type="lastCol">
      <w:rPr>
        <w:color w:val="FBA919" w:themeColor="background1"/>
      </w:rPr>
      <w:tblPr/>
      <w:tcPr>
        <w:shd w:val="clear" w:color="auto" w:fill="9C5424" w:themeFill="accent6" w:themeFillShade="BF"/>
      </w:tc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shd w:val="clear" w:color="auto" w:fill="E7B899" w:themeFill="accent6" w:themeFillTint="7F"/>
      </w:tcPr>
    </w:tblStylePr>
  </w:style>
  <w:style w:type="paragraph" w:styleId="Destinatrio">
    <w:name w:val="envelope address"/>
    <w:basedOn w:val="Normal"/>
    <w:uiPriority w:val="99"/>
    <w:semiHidden/>
    <w:unhideWhenUsed/>
    <w:rsid w:val="00D766DE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goseo">
    <w:name w:val="Outline List 3"/>
    <w:basedOn w:val="Semlista"/>
    <w:uiPriority w:val="99"/>
    <w:semiHidden/>
    <w:unhideWhenUsed/>
    <w:rsid w:val="00D766DE"/>
    <w:pPr>
      <w:numPr>
        <w:numId w:val="26"/>
      </w:numPr>
    </w:pPr>
  </w:style>
  <w:style w:type="table" w:styleId="TabelaSimples1">
    <w:name w:val="Plain Table 1"/>
    <w:basedOn w:val="Tabelanormal"/>
    <w:uiPriority w:val="41"/>
    <w:rsid w:val="00D766DE"/>
    <w:tblPr>
      <w:tblStyleRowBandSize w:val="1"/>
      <w:tblStyleColBandSize w:val="1"/>
      <w:tblBorders>
        <w:top w:val="single" w:sz="4" w:space="0" w:color="CB8203" w:themeColor="background1" w:themeShade="BF"/>
        <w:left w:val="single" w:sz="4" w:space="0" w:color="CB8203" w:themeColor="background1" w:themeShade="BF"/>
        <w:bottom w:val="single" w:sz="4" w:space="0" w:color="CB8203" w:themeColor="background1" w:themeShade="BF"/>
        <w:right w:val="single" w:sz="4" w:space="0" w:color="CB8203" w:themeColor="background1" w:themeShade="BF"/>
        <w:insideH w:val="single" w:sz="4" w:space="0" w:color="CB8203" w:themeColor="background1" w:themeShade="BF"/>
        <w:insideV w:val="single" w:sz="4" w:space="0" w:color="CB8203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CB8203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A30A" w:themeFill="background1" w:themeFillShade="F2"/>
      </w:tcPr>
    </w:tblStylePr>
    <w:tblStylePr w:type="band1Horz">
      <w:tblPr/>
      <w:tcPr>
        <w:shd w:val="clear" w:color="auto" w:fill="FAA30A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766DE"/>
    <w:tblPr>
      <w:tblStyleRowBandSize w:val="1"/>
      <w:tblStyleColBandSize w:val="1"/>
      <w:tblBorders>
        <w:top w:val="single" w:sz="4" w:space="0" w:color="FDD38B" w:themeColor="text1" w:themeTint="80"/>
        <w:bottom w:val="single" w:sz="4" w:space="0" w:color="FDD38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FDD38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FDD38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FDD38B" w:themeColor="text1" w:themeTint="80"/>
          <w:right w:val="single" w:sz="4" w:space="0" w:color="FDD38B" w:themeColor="text1" w:themeTint="80"/>
        </w:tcBorders>
      </w:tcPr>
    </w:tblStylePr>
    <w:tblStylePr w:type="band2Vert">
      <w:tblPr/>
      <w:tcPr>
        <w:tcBorders>
          <w:left w:val="single" w:sz="4" w:space="0" w:color="FDD38B" w:themeColor="text1" w:themeTint="80"/>
          <w:right w:val="single" w:sz="4" w:space="0" w:color="FDD38B" w:themeColor="text1" w:themeTint="80"/>
        </w:tcBorders>
      </w:tcPr>
    </w:tblStylePr>
    <w:tblStylePr w:type="band1Horz">
      <w:tblPr/>
      <w:tcPr>
        <w:tcBorders>
          <w:top w:val="single" w:sz="4" w:space="0" w:color="FDD38B" w:themeColor="text1" w:themeTint="80"/>
          <w:bottom w:val="single" w:sz="4" w:space="0" w:color="FDD38B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766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FDD38B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FDD38B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AA30A" w:themeFill="background1" w:themeFillShade="F2"/>
      </w:tcPr>
    </w:tblStylePr>
    <w:tblStylePr w:type="band1Horz">
      <w:tblPr/>
      <w:tcPr>
        <w:shd w:val="clear" w:color="auto" w:fill="FAA30A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766D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A30A" w:themeFill="background1" w:themeFillShade="F2"/>
      </w:tcPr>
    </w:tblStylePr>
    <w:tblStylePr w:type="band1Horz">
      <w:tblPr/>
      <w:tcPr>
        <w:shd w:val="clear" w:color="auto" w:fill="FAA30A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766D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DD38B" w:themeColor="text1" w:themeTint="80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DD38B" w:themeColor="text1" w:themeTint="80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DD38B" w:themeColor="text1" w:themeTint="80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DD38B" w:themeColor="text1" w:themeTint="80"/>
        </w:tcBorders>
        <w:shd w:val="clear" w:color="auto" w:fill="FBA919" w:themeFill="background1"/>
      </w:tcPr>
    </w:tblStylePr>
    <w:tblStylePr w:type="band1Vert">
      <w:tblPr/>
      <w:tcPr>
        <w:shd w:val="clear" w:color="auto" w:fill="FAA30A" w:themeFill="background1" w:themeFillShade="F2"/>
      </w:tcPr>
    </w:tblStylePr>
    <w:tblStylePr w:type="band1Horz">
      <w:tblPr/>
      <w:tcPr>
        <w:shd w:val="clear" w:color="auto" w:fill="FAA30A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D766DE"/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D766DE"/>
  </w:style>
  <w:style w:type="character" w:customStyle="1" w:styleId="DataChar">
    <w:name w:val="Data Char"/>
    <w:basedOn w:val="Fontepargpadro"/>
    <w:link w:val="Data"/>
    <w:uiPriority w:val="99"/>
    <w:semiHidden/>
    <w:rsid w:val="00D766D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766DE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D766DE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766DE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66D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66DE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766D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766DE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766DE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766DE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766DE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766DE"/>
    <w:rPr>
      <w:rFonts w:ascii="Calibri" w:hAnsi="Calibri" w:cs="Calibri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766DE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766DE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D766DE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766DE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766DE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D766D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FBA919" w:themeColor="text1"/>
        <w:left w:val="single" w:sz="8" w:space="0" w:color="FBA919" w:themeColor="text1"/>
        <w:bottom w:val="single" w:sz="8" w:space="0" w:color="FBA919" w:themeColor="text1"/>
        <w:right w:val="single" w:sz="8" w:space="0" w:color="FBA919" w:themeColor="text1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shd w:val="clear" w:color="auto" w:fill="FBA91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</w:tcBorders>
      </w:tcPr>
    </w:tblStylePr>
    <w:tblStylePr w:type="band1Horz">
      <w:tblPr/>
      <w:tcPr>
        <w:tcBorders>
          <w:top w:val="single" w:sz="8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band1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band1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band1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band1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band1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b/>
        <w:bCs/>
        <w:color w:val="FBA919" w:themeColor="background1"/>
      </w:rPr>
      <w:tblPr/>
      <w:tcPr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band1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766DE"/>
    <w:rPr>
      <w:color w:val="CB8203" w:themeColor="text1" w:themeShade="BF"/>
    </w:rPr>
    <w:tblPr>
      <w:tblStyleRowBandSize w:val="1"/>
      <w:tblStyleColBandSize w:val="1"/>
      <w:tblBorders>
        <w:top w:val="single" w:sz="8" w:space="0" w:color="FBA919" w:themeColor="text1"/>
        <w:bottom w:val="single" w:sz="8" w:space="0" w:color="FBA91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A919" w:themeColor="text1"/>
          <w:left w:val="nil"/>
          <w:bottom w:val="single" w:sz="8" w:space="0" w:color="FBA91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A919" w:themeColor="text1"/>
          <w:left w:val="nil"/>
          <w:bottom w:val="single" w:sz="8" w:space="0" w:color="FBA91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9C6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9C6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766DE"/>
    <w:rPr>
      <w:color w:val="535353" w:themeColor="accent1" w:themeShade="BF"/>
    </w:rPr>
    <w:tblPr>
      <w:tblStyleRowBandSize w:val="1"/>
      <w:tblStyleColBandSize w:val="1"/>
      <w:tblBorders>
        <w:top w:val="single" w:sz="8" w:space="0" w:color="6F6F6F" w:themeColor="accent1"/>
        <w:bottom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6F6F" w:themeColor="accent1"/>
          <w:left w:val="nil"/>
          <w:bottom w:val="single" w:sz="8" w:space="0" w:color="6F6F6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6F6F" w:themeColor="accent1"/>
          <w:left w:val="nil"/>
          <w:bottom w:val="single" w:sz="8" w:space="0" w:color="6F6F6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766DE"/>
    <w:rPr>
      <w:color w:val="999970" w:themeColor="accent2" w:themeShade="BF"/>
    </w:rPr>
    <w:tblPr>
      <w:tblStyleRowBandSize w:val="1"/>
      <w:tblStyleColBandSize w:val="1"/>
      <w:tblBorders>
        <w:top w:val="single" w:sz="8" w:space="0" w:color="BFBFA5" w:themeColor="accent2"/>
        <w:bottom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FA5" w:themeColor="accent2"/>
          <w:left w:val="nil"/>
          <w:bottom w:val="single" w:sz="8" w:space="0" w:color="BFBFA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FA5" w:themeColor="accent2"/>
          <w:left w:val="nil"/>
          <w:bottom w:val="single" w:sz="8" w:space="0" w:color="BFBFA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766DE"/>
    <w:rPr>
      <w:color w:val="C8B53E" w:themeColor="accent3" w:themeShade="BF"/>
    </w:rPr>
    <w:tblPr>
      <w:tblStyleRowBandSize w:val="1"/>
      <w:tblStyleColBandSize w:val="1"/>
      <w:tblBorders>
        <w:top w:val="single" w:sz="8" w:space="0" w:color="DCD084" w:themeColor="accent3"/>
        <w:bottom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D084" w:themeColor="accent3"/>
          <w:left w:val="nil"/>
          <w:bottom w:val="single" w:sz="8" w:space="0" w:color="DCD0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D084" w:themeColor="accent3"/>
          <w:left w:val="nil"/>
          <w:bottom w:val="single" w:sz="8" w:space="0" w:color="DCD0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766DE"/>
    <w:rPr>
      <w:color w:val="D49F20" w:themeColor="accent4" w:themeShade="BF"/>
    </w:rPr>
    <w:tblPr>
      <w:tblStyleRowBandSize w:val="1"/>
      <w:tblStyleColBandSize w:val="1"/>
      <w:tblBorders>
        <w:top w:val="single" w:sz="8" w:space="0" w:color="E7BF5F" w:themeColor="accent4"/>
        <w:bottom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F5F" w:themeColor="accent4"/>
          <w:left w:val="nil"/>
          <w:bottom w:val="single" w:sz="8" w:space="0" w:color="E7BF5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F5F" w:themeColor="accent4"/>
          <w:left w:val="nil"/>
          <w:bottom w:val="single" w:sz="8" w:space="0" w:color="E7BF5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766DE"/>
    <w:rPr>
      <w:color w:val="C37B15" w:themeColor="accent5" w:themeShade="BF"/>
    </w:rPr>
    <w:tblPr>
      <w:tblStyleRowBandSize w:val="1"/>
      <w:tblStyleColBandSize w:val="1"/>
      <w:tblBorders>
        <w:top w:val="single" w:sz="8" w:space="0" w:color="E9A039" w:themeColor="accent5"/>
        <w:bottom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A039" w:themeColor="accent5"/>
          <w:left w:val="nil"/>
          <w:bottom w:val="single" w:sz="8" w:space="0" w:color="E9A03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A039" w:themeColor="accent5"/>
          <w:left w:val="nil"/>
          <w:bottom w:val="single" w:sz="8" w:space="0" w:color="E9A03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766DE"/>
    <w:rPr>
      <w:color w:val="9C5424" w:themeColor="accent6" w:themeShade="BF"/>
    </w:rPr>
    <w:tblPr>
      <w:tblStyleRowBandSize w:val="1"/>
      <w:tblStyleColBandSize w:val="1"/>
      <w:tblBorders>
        <w:top w:val="single" w:sz="8" w:space="0" w:color="CF7133" w:themeColor="accent6"/>
        <w:bottom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7133" w:themeColor="accent6"/>
          <w:left w:val="nil"/>
          <w:bottom w:val="single" w:sz="8" w:space="0" w:color="CF713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7133" w:themeColor="accent6"/>
          <w:left w:val="nil"/>
          <w:bottom w:val="single" w:sz="8" w:space="0" w:color="CF713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FBA919" w:themeColor="text1"/>
        <w:left w:val="single" w:sz="8" w:space="0" w:color="FBA919" w:themeColor="text1"/>
        <w:bottom w:val="single" w:sz="8" w:space="0" w:color="FBA919" w:themeColor="text1"/>
        <w:right w:val="single" w:sz="8" w:space="0" w:color="FBA919" w:themeColor="text1"/>
        <w:insideH w:val="single" w:sz="8" w:space="0" w:color="FBA919" w:themeColor="text1"/>
        <w:insideV w:val="single" w:sz="8" w:space="0" w:color="FBA91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A919" w:themeColor="text1"/>
          <w:left w:val="single" w:sz="8" w:space="0" w:color="FBA919" w:themeColor="text1"/>
          <w:bottom w:val="single" w:sz="18" w:space="0" w:color="FBA919" w:themeColor="text1"/>
          <w:right w:val="single" w:sz="8" w:space="0" w:color="FBA919" w:themeColor="text1"/>
          <w:insideH w:val="nil"/>
          <w:insideV w:val="single" w:sz="8" w:space="0" w:color="FBA91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  <w:insideH w:val="nil"/>
          <w:insideV w:val="single" w:sz="8" w:space="0" w:color="FBA91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</w:tcBorders>
      </w:tcPr>
    </w:tblStylePr>
    <w:tblStylePr w:type="band1Vert">
      <w:tblPr/>
      <w:tcPr>
        <w:tcBorders>
          <w:top w:val="single" w:sz="8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</w:tcBorders>
        <w:shd w:val="clear" w:color="auto" w:fill="FEE9C6" w:themeFill="text1" w:themeFillTint="3F"/>
      </w:tcPr>
    </w:tblStylePr>
    <w:tblStylePr w:type="band1Horz">
      <w:tblPr/>
      <w:tcPr>
        <w:tcBorders>
          <w:top w:val="single" w:sz="8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  <w:insideV w:val="single" w:sz="8" w:space="0" w:color="FBA919" w:themeColor="text1"/>
        </w:tcBorders>
        <w:shd w:val="clear" w:color="auto" w:fill="FEE9C6" w:themeFill="text1" w:themeFillTint="3F"/>
      </w:tcPr>
    </w:tblStylePr>
    <w:tblStylePr w:type="band2Horz">
      <w:tblPr/>
      <w:tcPr>
        <w:tcBorders>
          <w:top w:val="single" w:sz="8" w:space="0" w:color="FBA919" w:themeColor="text1"/>
          <w:left w:val="single" w:sz="8" w:space="0" w:color="FBA919" w:themeColor="text1"/>
          <w:bottom w:val="single" w:sz="8" w:space="0" w:color="FBA919" w:themeColor="text1"/>
          <w:right w:val="single" w:sz="8" w:space="0" w:color="FBA919" w:themeColor="text1"/>
          <w:insideV w:val="single" w:sz="8" w:space="0" w:color="FBA919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D766DE"/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  <w:insideH w:val="single" w:sz="8" w:space="0" w:color="6F6F6F" w:themeColor="accent1"/>
        <w:insideV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18" w:space="0" w:color="6F6F6F" w:themeColor="accent1"/>
          <w:right w:val="single" w:sz="8" w:space="0" w:color="6F6F6F" w:themeColor="accent1"/>
          <w:insideH w:val="nil"/>
          <w:insideV w:val="single" w:sz="8" w:space="0" w:color="6F6F6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H w:val="nil"/>
          <w:insideV w:val="single" w:sz="8" w:space="0" w:color="6F6F6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band1Vert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  <w:shd w:val="clear" w:color="auto" w:fill="DBDBDB" w:themeFill="accent1" w:themeFillTint="3F"/>
      </w:tcPr>
    </w:tblStylePr>
    <w:tblStylePr w:type="band1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V w:val="single" w:sz="8" w:space="0" w:color="6F6F6F" w:themeColor="accent1"/>
        </w:tcBorders>
        <w:shd w:val="clear" w:color="auto" w:fill="DBDBDB" w:themeFill="accent1" w:themeFillTint="3F"/>
      </w:tcPr>
    </w:tblStylePr>
    <w:tblStylePr w:type="band2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V w:val="single" w:sz="8" w:space="0" w:color="6F6F6F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  <w:insideH w:val="single" w:sz="8" w:space="0" w:color="BFBFA5" w:themeColor="accent2"/>
        <w:insideV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18" w:space="0" w:color="BFBFA5" w:themeColor="accent2"/>
          <w:right w:val="single" w:sz="8" w:space="0" w:color="BFBFA5" w:themeColor="accent2"/>
          <w:insideH w:val="nil"/>
          <w:insideV w:val="single" w:sz="8" w:space="0" w:color="BFBFA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H w:val="nil"/>
          <w:insideV w:val="single" w:sz="8" w:space="0" w:color="BFBFA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band1Vert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  <w:shd w:val="clear" w:color="auto" w:fill="EFEFE8" w:themeFill="accent2" w:themeFillTint="3F"/>
      </w:tcPr>
    </w:tblStylePr>
    <w:tblStylePr w:type="band1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V w:val="single" w:sz="8" w:space="0" w:color="BFBFA5" w:themeColor="accent2"/>
        </w:tcBorders>
        <w:shd w:val="clear" w:color="auto" w:fill="EFEFE8" w:themeFill="accent2" w:themeFillTint="3F"/>
      </w:tcPr>
    </w:tblStylePr>
    <w:tblStylePr w:type="band2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V w:val="single" w:sz="8" w:space="0" w:color="BFBFA5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  <w:insideH w:val="single" w:sz="8" w:space="0" w:color="DCD084" w:themeColor="accent3"/>
        <w:insideV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18" w:space="0" w:color="DCD084" w:themeColor="accent3"/>
          <w:right w:val="single" w:sz="8" w:space="0" w:color="DCD084" w:themeColor="accent3"/>
          <w:insideH w:val="nil"/>
          <w:insideV w:val="single" w:sz="8" w:space="0" w:color="DCD0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H w:val="nil"/>
          <w:insideV w:val="single" w:sz="8" w:space="0" w:color="DCD0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band1Vert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  <w:shd w:val="clear" w:color="auto" w:fill="F6F3E0" w:themeFill="accent3" w:themeFillTint="3F"/>
      </w:tcPr>
    </w:tblStylePr>
    <w:tblStylePr w:type="band1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V w:val="single" w:sz="8" w:space="0" w:color="DCD084" w:themeColor="accent3"/>
        </w:tcBorders>
        <w:shd w:val="clear" w:color="auto" w:fill="F6F3E0" w:themeFill="accent3" w:themeFillTint="3F"/>
      </w:tcPr>
    </w:tblStylePr>
    <w:tblStylePr w:type="band2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V w:val="single" w:sz="8" w:space="0" w:color="DCD084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  <w:insideH w:val="single" w:sz="8" w:space="0" w:color="E7BF5F" w:themeColor="accent4"/>
        <w:insideV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18" w:space="0" w:color="E7BF5F" w:themeColor="accent4"/>
          <w:right w:val="single" w:sz="8" w:space="0" w:color="E7BF5F" w:themeColor="accent4"/>
          <w:insideH w:val="nil"/>
          <w:insideV w:val="single" w:sz="8" w:space="0" w:color="E7BF5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H w:val="nil"/>
          <w:insideV w:val="single" w:sz="8" w:space="0" w:color="E7BF5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band1Vert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  <w:shd w:val="clear" w:color="auto" w:fill="F9EFD7" w:themeFill="accent4" w:themeFillTint="3F"/>
      </w:tcPr>
    </w:tblStylePr>
    <w:tblStylePr w:type="band1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V w:val="single" w:sz="8" w:space="0" w:color="E7BF5F" w:themeColor="accent4"/>
        </w:tcBorders>
        <w:shd w:val="clear" w:color="auto" w:fill="F9EFD7" w:themeFill="accent4" w:themeFillTint="3F"/>
      </w:tcPr>
    </w:tblStylePr>
    <w:tblStylePr w:type="band2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V w:val="single" w:sz="8" w:space="0" w:color="E7BF5F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  <w:insideH w:val="single" w:sz="8" w:space="0" w:color="E9A039" w:themeColor="accent5"/>
        <w:insideV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18" w:space="0" w:color="E9A039" w:themeColor="accent5"/>
          <w:right w:val="single" w:sz="8" w:space="0" w:color="E9A039" w:themeColor="accent5"/>
          <w:insideH w:val="nil"/>
          <w:insideV w:val="single" w:sz="8" w:space="0" w:color="E9A03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H w:val="nil"/>
          <w:insideV w:val="single" w:sz="8" w:space="0" w:color="E9A03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band1Vert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  <w:shd w:val="clear" w:color="auto" w:fill="F9E7CD" w:themeFill="accent5" w:themeFillTint="3F"/>
      </w:tcPr>
    </w:tblStylePr>
    <w:tblStylePr w:type="band1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V w:val="single" w:sz="8" w:space="0" w:color="E9A039" w:themeColor="accent5"/>
        </w:tcBorders>
        <w:shd w:val="clear" w:color="auto" w:fill="F9E7CD" w:themeFill="accent5" w:themeFillTint="3F"/>
      </w:tcPr>
    </w:tblStylePr>
    <w:tblStylePr w:type="band2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V w:val="single" w:sz="8" w:space="0" w:color="E9A039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  <w:insideH w:val="single" w:sz="8" w:space="0" w:color="CF7133" w:themeColor="accent6"/>
        <w:insideV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18" w:space="0" w:color="CF7133" w:themeColor="accent6"/>
          <w:right w:val="single" w:sz="8" w:space="0" w:color="CF7133" w:themeColor="accent6"/>
          <w:insideH w:val="nil"/>
          <w:insideV w:val="single" w:sz="8" w:space="0" w:color="CF713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H w:val="nil"/>
          <w:insideV w:val="single" w:sz="8" w:space="0" w:color="CF713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band1Vert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  <w:shd w:val="clear" w:color="auto" w:fill="F3DBCC" w:themeFill="accent6" w:themeFillTint="3F"/>
      </w:tcPr>
    </w:tblStylePr>
    <w:tblStylePr w:type="band1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V w:val="single" w:sz="8" w:space="0" w:color="CF7133" w:themeColor="accent6"/>
        </w:tcBorders>
        <w:shd w:val="clear" w:color="auto" w:fill="F3DBCC" w:themeFill="accent6" w:themeFillTint="3F"/>
      </w:tcPr>
    </w:tblStylePr>
    <w:tblStylePr w:type="band2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V w:val="single" w:sz="8" w:space="0" w:color="CF7133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766DE"/>
    <w:rPr>
      <w:color w:val="FBA919" w:themeColor="background1"/>
    </w:rPr>
    <w:tblPr>
      <w:tblStyleRowBandSize w:val="1"/>
      <w:tblStyleColBandSize w:val="1"/>
    </w:tblPr>
    <w:tcPr>
      <w:shd w:val="clear" w:color="auto" w:fill="FBA91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BA919" w:themeColor="background1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tblPr/>
      <w:tcPr>
        <w:tcBorders>
          <w:top w:val="single" w:sz="18" w:space="0" w:color="FBA919" w:themeColor="background1"/>
          <w:left w:val="nil"/>
          <w:bottom w:val="nil"/>
          <w:right w:val="nil"/>
          <w:insideH w:val="nil"/>
          <w:insideV w:val="nil"/>
        </w:tcBorders>
        <w:shd w:val="clear" w:color="auto" w:fill="865602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BA919" w:themeColor="background1"/>
          <w:insideH w:val="nil"/>
          <w:insideV w:val="nil"/>
        </w:tcBorders>
        <w:shd w:val="clear" w:color="auto" w:fill="CB8203" w:themeFill="text1" w:themeFillShade="BF"/>
      </w:tcPr>
    </w:tblStylePr>
    <w:tblStylePr w:type="lastCol">
      <w:tblPr/>
      <w:tcPr>
        <w:tcBorders>
          <w:top w:val="nil"/>
          <w:left w:val="single" w:sz="18" w:space="0" w:color="FBA919" w:themeColor="background1"/>
          <w:bottom w:val="nil"/>
          <w:right w:val="nil"/>
          <w:insideH w:val="nil"/>
          <w:insideV w:val="nil"/>
        </w:tcBorders>
        <w:shd w:val="clear" w:color="auto" w:fill="CB8203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8203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8203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766DE"/>
    <w:rPr>
      <w:color w:val="FBA919" w:themeColor="background1"/>
    </w:rPr>
    <w:tblPr>
      <w:tblStyleRowBandSize w:val="1"/>
      <w:tblStyleColBandSize w:val="1"/>
    </w:tblPr>
    <w:tcPr>
      <w:shd w:val="clear" w:color="auto" w:fill="6F6F6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BA919" w:themeColor="background1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tblPr/>
      <w:tcPr>
        <w:tcBorders>
          <w:top w:val="single" w:sz="18" w:space="0" w:color="FBA919" w:themeColor="background1"/>
          <w:left w:val="nil"/>
          <w:bottom w:val="nil"/>
          <w:right w:val="nil"/>
          <w:insideH w:val="nil"/>
          <w:insideV w:val="nil"/>
        </w:tcBorders>
        <w:shd w:val="clear" w:color="auto" w:fill="37373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BA919" w:themeColor="background1"/>
          <w:insideH w:val="nil"/>
          <w:insideV w:val="nil"/>
        </w:tcBorders>
        <w:shd w:val="clear" w:color="auto" w:fill="535353" w:themeFill="accent1" w:themeFillShade="BF"/>
      </w:tcPr>
    </w:tblStylePr>
    <w:tblStylePr w:type="lastCol">
      <w:tblPr/>
      <w:tcPr>
        <w:tcBorders>
          <w:top w:val="nil"/>
          <w:left w:val="single" w:sz="18" w:space="0" w:color="FBA919" w:themeColor="background1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766DE"/>
    <w:rPr>
      <w:color w:val="FBA919" w:themeColor="background1"/>
    </w:rPr>
    <w:tblPr>
      <w:tblStyleRowBandSize w:val="1"/>
      <w:tblStyleColBandSize w:val="1"/>
    </w:tblPr>
    <w:tcPr>
      <w:shd w:val="clear" w:color="auto" w:fill="BFBFA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BA919" w:themeColor="background1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tblPr/>
      <w:tcPr>
        <w:tcBorders>
          <w:top w:val="single" w:sz="18" w:space="0" w:color="FBA919" w:themeColor="background1"/>
          <w:left w:val="nil"/>
          <w:bottom w:val="nil"/>
          <w:right w:val="nil"/>
          <w:insideH w:val="nil"/>
          <w:insideV w:val="nil"/>
        </w:tcBorders>
        <w:shd w:val="clear" w:color="auto" w:fill="67674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BA919" w:themeColor="background1"/>
          <w:insideH w:val="nil"/>
          <w:insideV w:val="nil"/>
        </w:tcBorders>
        <w:shd w:val="clear" w:color="auto" w:fill="999970" w:themeFill="accent2" w:themeFillShade="BF"/>
      </w:tcPr>
    </w:tblStylePr>
    <w:tblStylePr w:type="lastCol">
      <w:tblPr/>
      <w:tcPr>
        <w:tcBorders>
          <w:top w:val="nil"/>
          <w:left w:val="single" w:sz="18" w:space="0" w:color="FBA919" w:themeColor="background1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766DE"/>
    <w:rPr>
      <w:color w:val="FBA919" w:themeColor="background1"/>
    </w:rPr>
    <w:tblPr>
      <w:tblStyleRowBandSize w:val="1"/>
      <w:tblStyleColBandSize w:val="1"/>
    </w:tblPr>
    <w:tcPr>
      <w:shd w:val="clear" w:color="auto" w:fill="DCD0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BA919" w:themeColor="background1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tblPr/>
      <w:tcPr>
        <w:tcBorders>
          <w:top w:val="single" w:sz="18" w:space="0" w:color="FBA919" w:themeColor="background1"/>
          <w:left w:val="nil"/>
          <w:bottom w:val="nil"/>
          <w:right w:val="nil"/>
          <w:insideH w:val="nil"/>
          <w:insideV w:val="nil"/>
        </w:tcBorders>
        <w:shd w:val="clear" w:color="auto" w:fill="887A2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BA919" w:themeColor="background1"/>
          <w:insideH w:val="nil"/>
          <w:insideV w:val="nil"/>
        </w:tcBorders>
        <w:shd w:val="clear" w:color="auto" w:fill="C8B53E" w:themeFill="accent3" w:themeFillShade="BF"/>
      </w:tcPr>
    </w:tblStylePr>
    <w:tblStylePr w:type="lastCol">
      <w:tblPr/>
      <w:tcPr>
        <w:tcBorders>
          <w:top w:val="nil"/>
          <w:left w:val="single" w:sz="18" w:space="0" w:color="FBA919" w:themeColor="background1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766DE"/>
    <w:rPr>
      <w:color w:val="FBA919" w:themeColor="background1"/>
    </w:rPr>
    <w:tblPr>
      <w:tblStyleRowBandSize w:val="1"/>
      <w:tblStyleColBandSize w:val="1"/>
    </w:tblPr>
    <w:tcPr>
      <w:shd w:val="clear" w:color="auto" w:fill="E7BF5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BA919" w:themeColor="background1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tblPr/>
      <w:tcPr>
        <w:tcBorders>
          <w:top w:val="single" w:sz="18" w:space="0" w:color="FBA919" w:themeColor="background1"/>
          <w:left w:val="nil"/>
          <w:bottom w:val="nil"/>
          <w:right w:val="nil"/>
          <w:insideH w:val="nil"/>
          <w:insideV w:val="nil"/>
        </w:tcBorders>
        <w:shd w:val="clear" w:color="auto" w:fill="8D691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BA919" w:themeColor="background1"/>
          <w:insideH w:val="nil"/>
          <w:insideV w:val="nil"/>
        </w:tcBorders>
        <w:shd w:val="clear" w:color="auto" w:fill="D49F20" w:themeFill="accent4" w:themeFillShade="BF"/>
      </w:tcPr>
    </w:tblStylePr>
    <w:tblStylePr w:type="lastCol">
      <w:tblPr/>
      <w:tcPr>
        <w:tcBorders>
          <w:top w:val="nil"/>
          <w:left w:val="single" w:sz="18" w:space="0" w:color="FBA919" w:themeColor="background1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766DE"/>
    <w:rPr>
      <w:color w:val="FBA919" w:themeColor="background1"/>
    </w:rPr>
    <w:tblPr>
      <w:tblStyleRowBandSize w:val="1"/>
      <w:tblStyleColBandSize w:val="1"/>
    </w:tblPr>
    <w:tcPr>
      <w:shd w:val="clear" w:color="auto" w:fill="E9A03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BA919" w:themeColor="background1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tblPr/>
      <w:tcPr>
        <w:tcBorders>
          <w:top w:val="single" w:sz="18" w:space="0" w:color="FBA919" w:themeColor="background1"/>
          <w:left w:val="nil"/>
          <w:bottom w:val="nil"/>
          <w:right w:val="nil"/>
          <w:insideH w:val="nil"/>
          <w:insideV w:val="nil"/>
        </w:tcBorders>
        <w:shd w:val="clear" w:color="auto" w:fill="8151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BA919" w:themeColor="background1"/>
          <w:insideH w:val="nil"/>
          <w:insideV w:val="nil"/>
        </w:tcBorders>
        <w:shd w:val="clear" w:color="auto" w:fill="C37B15" w:themeFill="accent5" w:themeFillShade="BF"/>
      </w:tcPr>
    </w:tblStylePr>
    <w:tblStylePr w:type="lastCol">
      <w:tblPr/>
      <w:tcPr>
        <w:tcBorders>
          <w:top w:val="nil"/>
          <w:left w:val="single" w:sz="18" w:space="0" w:color="FBA919" w:themeColor="background1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D766DE"/>
    <w:rPr>
      <w:color w:val="FBA919" w:themeColor="background1"/>
    </w:rPr>
    <w:tblPr>
      <w:tblStyleRowBandSize w:val="1"/>
      <w:tblStyleColBandSize w:val="1"/>
    </w:tblPr>
    <w:tcPr>
      <w:shd w:val="clear" w:color="auto" w:fill="CF713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BA919" w:themeColor="background1"/>
          <w:right w:val="nil"/>
          <w:insideH w:val="nil"/>
          <w:insideV w:val="nil"/>
        </w:tcBorders>
        <w:shd w:val="clear" w:color="auto" w:fill="FBA919" w:themeFill="text1"/>
      </w:tcPr>
    </w:tblStylePr>
    <w:tblStylePr w:type="lastRow">
      <w:tblPr/>
      <w:tcPr>
        <w:tcBorders>
          <w:top w:val="single" w:sz="18" w:space="0" w:color="FBA919" w:themeColor="background1"/>
          <w:left w:val="nil"/>
          <w:bottom w:val="nil"/>
          <w:right w:val="nil"/>
          <w:insideH w:val="nil"/>
          <w:insideV w:val="nil"/>
        </w:tcBorders>
        <w:shd w:val="clear" w:color="auto" w:fill="6737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BA919" w:themeColor="background1"/>
          <w:insideH w:val="nil"/>
          <w:insideV w:val="nil"/>
        </w:tcBorders>
        <w:shd w:val="clear" w:color="auto" w:fill="9C5424" w:themeFill="accent6" w:themeFillShade="BF"/>
      </w:tcPr>
    </w:tblStylePr>
    <w:tblStylePr w:type="lastCol">
      <w:tblPr/>
      <w:tcPr>
        <w:tcBorders>
          <w:top w:val="nil"/>
          <w:left w:val="single" w:sz="18" w:space="0" w:color="FBA919" w:themeColor="background1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B74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B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A8A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A8A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D8C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D8C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E2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E2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D89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D8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C58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C58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2A98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2A9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deLista2">
    <w:name w:val="List Table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CCB74" w:themeColor="text1" w:themeTint="99"/>
        <w:bottom w:val="single" w:sz="4" w:space="0" w:color="FCCB74" w:themeColor="text1" w:themeTint="99"/>
        <w:insideH w:val="single" w:sz="4" w:space="0" w:color="FCCB74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A8A8A8" w:themeColor="accent1" w:themeTint="99"/>
        <w:bottom w:val="single" w:sz="4" w:space="0" w:color="A8A8A8" w:themeColor="accent1" w:themeTint="99"/>
        <w:insideH w:val="single" w:sz="4" w:space="0" w:color="A8A8A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D8D8C8" w:themeColor="accent2" w:themeTint="99"/>
        <w:bottom w:val="single" w:sz="4" w:space="0" w:color="D8D8C8" w:themeColor="accent2" w:themeTint="99"/>
        <w:insideH w:val="single" w:sz="4" w:space="0" w:color="D8D8C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EAE2B5" w:themeColor="accent3" w:themeTint="99"/>
        <w:bottom w:val="single" w:sz="4" w:space="0" w:color="EAE2B5" w:themeColor="accent3" w:themeTint="99"/>
        <w:insideH w:val="single" w:sz="4" w:space="0" w:color="EAE2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0D89E" w:themeColor="accent4" w:themeTint="99"/>
        <w:bottom w:val="single" w:sz="4" w:space="0" w:color="F0D89E" w:themeColor="accent4" w:themeTint="99"/>
        <w:insideH w:val="single" w:sz="4" w:space="0" w:color="F0D89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1C588" w:themeColor="accent5" w:themeTint="99"/>
        <w:bottom w:val="single" w:sz="4" w:space="0" w:color="F1C588" w:themeColor="accent5" w:themeTint="99"/>
        <w:insideH w:val="single" w:sz="4" w:space="0" w:color="F1C58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E2A984" w:themeColor="accent6" w:themeTint="99"/>
        <w:bottom w:val="single" w:sz="4" w:space="0" w:color="E2A984" w:themeColor="accent6" w:themeTint="99"/>
        <w:insideH w:val="single" w:sz="4" w:space="0" w:color="E2A98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deLista3">
    <w:name w:val="List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BA919" w:themeColor="text1"/>
        <w:left w:val="single" w:sz="4" w:space="0" w:color="FBA919" w:themeColor="text1"/>
        <w:bottom w:val="single" w:sz="4" w:space="0" w:color="FBA919" w:themeColor="text1"/>
        <w:right w:val="single" w:sz="4" w:space="0" w:color="FBA919" w:themeColor="text1"/>
      </w:tblBorders>
    </w:tblPr>
    <w:tblStylePr w:type="firstRow">
      <w:rPr>
        <w:b/>
        <w:bCs/>
        <w:color w:val="FBA919" w:themeColor="background1"/>
      </w:rPr>
      <w:tblPr/>
      <w:tcPr>
        <w:shd w:val="clear" w:color="auto" w:fill="FBA919" w:themeFill="text1"/>
      </w:tcPr>
    </w:tblStylePr>
    <w:tblStylePr w:type="lastRow">
      <w:rPr>
        <w:b/>
        <w:bCs/>
      </w:rPr>
      <w:tblPr/>
      <w:tcPr>
        <w:tcBorders>
          <w:top w:val="double" w:sz="4" w:space="0" w:color="FBA919" w:themeColor="text1"/>
        </w:tcBorders>
        <w:shd w:val="clear" w:color="auto" w:fill="FBA919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BA919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BA919" w:themeFill="background1"/>
      </w:tcPr>
    </w:tblStylePr>
    <w:tblStylePr w:type="band1Vert">
      <w:tblPr/>
      <w:tcPr>
        <w:tcBorders>
          <w:left w:val="single" w:sz="4" w:space="0" w:color="FBA919" w:themeColor="text1"/>
          <w:right w:val="single" w:sz="4" w:space="0" w:color="FBA919" w:themeColor="text1"/>
        </w:tcBorders>
      </w:tcPr>
    </w:tblStylePr>
    <w:tblStylePr w:type="band1Horz">
      <w:tblPr/>
      <w:tcPr>
        <w:tcBorders>
          <w:top w:val="single" w:sz="4" w:space="0" w:color="FBA919" w:themeColor="text1"/>
          <w:bottom w:val="single" w:sz="4" w:space="0" w:color="FBA91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A919" w:themeColor="text1"/>
          <w:left w:val="nil"/>
        </w:tcBorders>
      </w:tcPr>
    </w:tblStylePr>
    <w:tblStylePr w:type="swCell">
      <w:tblPr/>
      <w:tcPr>
        <w:tcBorders>
          <w:top w:val="double" w:sz="4" w:space="0" w:color="FBA919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</w:tblBorders>
    </w:tblPr>
    <w:tblStylePr w:type="firstRow">
      <w:rPr>
        <w:b/>
        <w:bCs/>
        <w:color w:val="FBA919" w:themeColor="background1"/>
      </w:rPr>
      <w:tblPr/>
      <w:tcPr>
        <w:shd w:val="clear" w:color="auto" w:fill="6F6F6F" w:themeFill="accent1"/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  <w:shd w:val="clear" w:color="auto" w:fill="FBA919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BA919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BA919" w:themeFill="background1"/>
      </w:tcPr>
    </w:tblStylePr>
    <w:tblStylePr w:type="band1Vert">
      <w:tblPr/>
      <w:tcPr>
        <w:tcBorders>
          <w:left w:val="single" w:sz="4" w:space="0" w:color="6F6F6F" w:themeColor="accent1"/>
          <w:right w:val="single" w:sz="4" w:space="0" w:color="6F6F6F" w:themeColor="accent1"/>
        </w:tcBorders>
      </w:tcPr>
    </w:tblStylePr>
    <w:tblStylePr w:type="band1Horz">
      <w:tblPr/>
      <w:tcPr>
        <w:tcBorders>
          <w:top w:val="single" w:sz="4" w:space="0" w:color="6F6F6F" w:themeColor="accent1"/>
          <w:bottom w:val="single" w:sz="4" w:space="0" w:color="6F6F6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F6F6F" w:themeColor="accent1"/>
          <w:left w:val="nil"/>
        </w:tcBorders>
      </w:tcPr>
    </w:tblStylePr>
    <w:tblStylePr w:type="swCell">
      <w:tblPr/>
      <w:tcPr>
        <w:tcBorders>
          <w:top w:val="double" w:sz="4" w:space="0" w:color="6F6F6F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BFBFA5" w:themeColor="accent2"/>
        <w:left w:val="single" w:sz="4" w:space="0" w:color="BFBFA5" w:themeColor="accent2"/>
        <w:bottom w:val="single" w:sz="4" w:space="0" w:color="BFBFA5" w:themeColor="accent2"/>
        <w:right w:val="single" w:sz="4" w:space="0" w:color="BFBFA5" w:themeColor="accent2"/>
      </w:tblBorders>
    </w:tblPr>
    <w:tblStylePr w:type="firstRow">
      <w:rPr>
        <w:b/>
        <w:bCs/>
        <w:color w:val="FBA919" w:themeColor="background1"/>
      </w:rPr>
      <w:tblPr/>
      <w:tcPr>
        <w:shd w:val="clear" w:color="auto" w:fill="BFBFA5" w:themeFill="accent2"/>
      </w:tcPr>
    </w:tblStylePr>
    <w:tblStylePr w:type="lastRow">
      <w:rPr>
        <w:b/>
        <w:bCs/>
      </w:rPr>
      <w:tblPr/>
      <w:tcPr>
        <w:tcBorders>
          <w:top w:val="double" w:sz="4" w:space="0" w:color="BFBFA5" w:themeColor="accent2"/>
        </w:tcBorders>
        <w:shd w:val="clear" w:color="auto" w:fill="FBA919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BA919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BA919" w:themeFill="background1"/>
      </w:tcPr>
    </w:tblStylePr>
    <w:tblStylePr w:type="band1Vert">
      <w:tblPr/>
      <w:tcPr>
        <w:tcBorders>
          <w:left w:val="single" w:sz="4" w:space="0" w:color="BFBFA5" w:themeColor="accent2"/>
          <w:right w:val="single" w:sz="4" w:space="0" w:color="BFBFA5" w:themeColor="accent2"/>
        </w:tcBorders>
      </w:tcPr>
    </w:tblStylePr>
    <w:tblStylePr w:type="band1Horz">
      <w:tblPr/>
      <w:tcPr>
        <w:tcBorders>
          <w:top w:val="single" w:sz="4" w:space="0" w:color="BFBFA5" w:themeColor="accent2"/>
          <w:bottom w:val="single" w:sz="4" w:space="0" w:color="BFBFA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BFA5" w:themeColor="accent2"/>
          <w:left w:val="nil"/>
        </w:tcBorders>
      </w:tcPr>
    </w:tblStylePr>
    <w:tblStylePr w:type="swCell">
      <w:tblPr/>
      <w:tcPr>
        <w:tcBorders>
          <w:top w:val="double" w:sz="4" w:space="0" w:color="BFBFA5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DCD084" w:themeColor="accent3"/>
        <w:left w:val="single" w:sz="4" w:space="0" w:color="DCD084" w:themeColor="accent3"/>
        <w:bottom w:val="single" w:sz="4" w:space="0" w:color="DCD084" w:themeColor="accent3"/>
        <w:right w:val="single" w:sz="4" w:space="0" w:color="DCD084" w:themeColor="accent3"/>
      </w:tblBorders>
    </w:tblPr>
    <w:tblStylePr w:type="firstRow">
      <w:rPr>
        <w:b/>
        <w:bCs/>
        <w:color w:val="FBA919" w:themeColor="background1"/>
      </w:rPr>
      <w:tblPr/>
      <w:tcPr>
        <w:shd w:val="clear" w:color="auto" w:fill="DCD084" w:themeFill="accent3"/>
      </w:tcPr>
    </w:tblStylePr>
    <w:tblStylePr w:type="lastRow">
      <w:rPr>
        <w:b/>
        <w:bCs/>
      </w:rPr>
      <w:tblPr/>
      <w:tcPr>
        <w:tcBorders>
          <w:top w:val="double" w:sz="4" w:space="0" w:color="DCD084" w:themeColor="accent3"/>
        </w:tcBorders>
        <w:shd w:val="clear" w:color="auto" w:fill="FBA919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BA919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BA919" w:themeFill="background1"/>
      </w:tcPr>
    </w:tblStylePr>
    <w:tblStylePr w:type="band1Vert">
      <w:tblPr/>
      <w:tcPr>
        <w:tcBorders>
          <w:left w:val="single" w:sz="4" w:space="0" w:color="DCD084" w:themeColor="accent3"/>
          <w:right w:val="single" w:sz="4" w:space="0" w:color="DCD084" w:themeColor="accent3"/>
        </w:tcBorders>
      </w:tcPr>
    </w:tblStylePr>
    <w:tblStylePr w:type="band1Horz">
      <w:tblPr/>
      <w:tcPr>
        <w:tcBorders>
          <w:top w:val="single" w:sz="4" w:space="0" w:color="DCD084" w:themeColor="accent3"/>
          <w:bottom w:val="single" w:sz="4" w:space="0" w:color="DCD0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CD084" w:themeColor="accent3"/>
          <w:left w:val="nil"/>
        </w:tcBorders>
      </w:tcPr>
    </w:tblStylePr>
    <w:tblStylePr w:type="swCell">
      <w:tblPr/>
      <w:tcPr>
        <w:tcBorders>
          <w:top w:val="double" w:sz="4" w:space="0" w:color="DCD084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7BF5F" w:themeColor="accent4"/>
        <w:left w:val="single" w:sz="4" w:space="0" w:color="E7BF5F" w:themeColor="accent4"/>
        <w:bottom w:val="single" w:sz="4" w:space="0" w:color="E7BF5F" w:themeColor="accent4"/>
        <w:right w:val="single" w:sz="4" w:space="0" w:color="E7BF5F" w:themeColor="accent4"/>
      </w:tblBorders>
    </w:tblPr>
    <w:tblStylePr w:type="firstRow">
      <w:rPr>
        <w:b/>
        <w:bCs/>
        <w:color w:val="FBA919" w:themeColor="background1"/>
      </w:rPr>
      <w:tblPr/>
      <w:tcPr>
        <w:shd w:val="clear" w:color="auto" w:fill="E7BF5F" w:themeFill="accent4"/>
      </w:tcPr>
    </w:tblStylePr>
    <w:tblStylePr w:type="lastRow">
      <w:rPr>
        <w:b/>
        <w:bCs/>
      </w:rPr>
      <w:tblPr/>
      <w:tcPr>
        <w:tcBorders>
          <w:top w:val="double" w:sz="4" w:space="0" w:color="E7BF5F" w:themeColor="accent4"/>
        </w:tcBorders>
        <w:shd w:val="clear" w:color="auto" w:fill="FBA919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BA919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BA919" w:themeFill="background1"/>
      </w:tcPr>
    </w:tblStylePr>
    <w:tblStylePr w:type="band1Vert">
      <w:tblPr/>
      <w:tcPr>
        <w:tcBorders>
          <w:left w:val="single" w:sz="4" w:space="0" w:color="E7BF5F" w:themeColor="accent4"/>
          <w:right w:val="single" w:sz="4" w:space="0" w:color="E7BF5F" w:themeColor="accent4"/>
        </w:tcBorders>
      </w:tcPr>
    </w:tblStylePr>
    <w:tblStylePr w:type="band1Horz">
      <w:tblPr/>
      <w:tcPr>
        <w:tcBorders>
          <w:top w:val="single" w:sz="4" w:space="0" w:color="E7BF5F" w:themeColor="accent4"/>
          <w:bottom w:val="single" w:sz="4" w:space="0" w:color="E7BF5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BF5F" w:themeColor="accent4"/>
          <w:left w:val="nil"/>
        </w:tcBorders>
      </w:tcPr>
    </w:tblStylePr>
    <w:tblStylePr w:type="swCell">
      <w:tblPr/>
      <w:tcPr>
        <w:tcBorders>
          <w:top w:val="double" w:sz="4" w:space="0" w:color="E7BF5F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9A039" w:themeColor="accent5"/>
        <w:left w:val="single" w:sz="4" w:space="0" w:color="E9A039" w:themeColor="accent5"/>
        <w:bottom w:val="single" w:sz="4" w:space="0" w:color="E9A039" w:themeColor="accent5"/>
        <w:right w:val="single" w:sz="4" w:space="0" w:color="E9A039" w:themeColor="accent5"/>
      </w:tblBorders>
    </w:tblPr>
    <w:tblStylePr w:type="firstRow">
      <w:rPr>
        <w:b/>
        <w:bCs/>
        <w:color w:val="FBA919" w:themeColor="background1"/>
      </w:rPr>
      <w:tblPr/>
      <w:tcPr>
        <w:shd w:val="clear" w:color="auto" w:fill="E9A039" w:themeFill="accent5"/>
      </w:tcPr>
    </w:tblStylePr>
    <w:tblStylePr w:type="lastRow">
      <w:rPr>
        <w:b/>
        <w:bCs/>
      </w:rPr>
      <w:tblPr/>
      <w:tcPr>
        <w:tcBorders>
          <w:top w:val="double" w:sz="4" w:space="0" w:color="E9A039" w:themeColor="accent5"/>
        </w:tcBorders>
        <w:shd w:val="clear" w:color="auto" w:fill="FBA919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BA919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BA919" w:themeFill="background1"/>
      </w:tcPr>
    </w:tblStylePr>
    <w:tblStylePr w:type="band1Vert">
      <w:tblPr/>
      <w:tcPr>
        <w:tcBorders>
          <w:left w:val="single" w:sz="4" w:space="0" w:color="E9A039" w:themeColor="accent5"/>
          <w:right w:val="single" w:sz="4" w:space="0" w:color="E9A039" w:themeColor="accent5"/>
        </w:tcBorders>
      </w:tcPr>
    </w:tblStylePr>
    <w:tblStylePr w:type="band1Horz">
      <w:tblPr/>
      <w:tcPr>
        <w:tcBorders>
          <w:top w:val="single" w:sz="4" w:space="0" w:color="E9A039" w:themeColor="accent5"/>
          <w:bottom w:val="single" w:sz="4" w:space="0" w:color="E9A03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A039" w:themeColor="accent5"/>
          <w:left w:val="nil"/>
        </w:tcBorders>
      </w:tcPr>
    </w:tblStylePr>
    <w:tblStylePr w:type="swCell">
      <w:tblPr/>
      <w:tcPr>
        <w:tcBorders>
          <w:top w:val="double" w:sz="4" w:space="0" w:color="E9A039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CF7133" w:themeColor="accent6"/>
        <w:left w:val="single" w:sz="4" w:space="0" w:color="CF7133" w:themeColor="accent6"/>
        <w:bottom w:val="single" w:sz="4" w:space="0" w:color="CF7133" w:themeColor="accent6"/>
        <w:right w:val="single" w:sz="4" w:space="0" w:color="CF7133" w:themeColor="accent6"/>
      </w:tblBorders>
    </w:tblPr>
    <w:tblStylePr w:type="firstRow">
      <w:rPr>
        <w:b/>
        <w:bCs/>
        <w:color w:val="FBA919" w:themeColor="background1"/>
      </w:rPr>
      <w:tblPr/>
      <w:tcPr>
        <w:shd w:val="clear" w:color="auto" w:fill="CF7133" w:themeFill="accent6"/>
      </w:tcPr>
    </w:tblStylePr>
    <w:tblStylePr w:type="lastRow">
      <w:rPr>
        <w:b/>
        <w:bCs/>
      </w:rPr>
      <w:tblPr/>
      <w:tcPr>
        <w:tcBorders>
          <w:top w:val="double" w:sz="4" w:space="0" w:color="CF7133" w:themeColor="accent6"/>
        </w:tcBorders>
        <w:shd w:val="clear" w:color="auto" w:fill="FBA919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BA919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BA919" w:themeFill="background1"/>
      </w:tcPr>
    </w:tblStylePr>
    <w:tblStylePr w:type="band1Vert">
      <w:tblPr/>
      <w:tcPr>
        <w:tcBorders>
          <w:left w:val="single" w:sz="4" w:space="0" w:color="CF7133" w:themeColor="accent6"/>
          <w:right w:val="single" w:sz="4" w:space="0" w:color="CF7133" w:themeColor="accent6"/>
        </w:tcBorders>
      </w:tcPr>
    </w:tblStylePr>
    <w:tblStylePr w:type="band1Horz">
      <w:tblPr/>
      <w:tcPr>
        <w:tcBorders>
          <w:top w:val="single" w:sz="4" w:space="0" w:color="CF7133" w:themeColor="accent6"/>
          <w:bottom w:val="single" w:sz="4" w:space="0" w:color="CF713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F7133" w:themeColor="accent6"/>
          <w:left w:val="nil"/>
        </w:tcBorders>
      </w:tcPr>
    </w:tblStylePr>
    <w:tblStylePr w:type="swCell">
      <w:tblPr/>
      <w:tcPr>
        <w:tcBorders>
          <w:top w:val="double" w:sz="4" w:space="0" w:color="CF7133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CCB74" w:themeColor="text1" w:themeTint="99"/>
        <w:left w:val="single" w:sz="4" w:space="0" w:color="FCCB74" w:themeColor="text1" w:themeTint="99"/>
        <w:bottom w:val="single" w:sz="4" w:space="0" w:color="FCCB74" w:themeColor="text1" w:themeTint="99"/>
        <w:right w:val="single" w:sz="4" w:space="0" w:color="FCCB74" w:themeColor="text1" w:themeTint="99"/>
        <w:insideH w:val="single" w:sz="4" w:space="0" w:color="FCCB74" w:themeColor="text1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text1"/>
          <w:left w:val="single" w:sz="4" w:space="0" w:color="FBA919" w:themeColor="text1"/>
          <w:bottom w:val="single" w:sz="4" w:space="0" w:color="FBA919" w:themeColor="text1"/>
          <w:right w:val="single" w:sz="4" w:space="0" w:color="FBA919" w:themeColor="text1"/>
          <w:insideH w:val="nil"/>
        </w:tcBorders>
        <w:shd w:val="clear" w:color="auto" w:fill="FBA919" w:themeFill="text1"/>
      </w:tcPr>
    </w:tblStylePr>
    <w:tblStylePr w:type="lastRow">
      <w:rPr>
        <w:b/>
        <w:bCs/>
      </w:rPr>
      <w:tblPr/>
      <w:tcPr>
        <w:tcBorders>
          <w:top w:val="double" w:sz="4" w:space="0" w:color="FCCB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6F6F6F" w:themeColor="accent1"/>
          <w:left w:val="single" w:sz="4" w:space="0" w:color="6F6F6F" w:themeColor="accent1"/>
          <w:bottom w:val="single" w:sz="4" w:space="0" w:color="6F6F6F" w:themeColor="accent1"/>
          <w:right w:val="single" w:sz="4" w:space="0" w:color="6F6F6F" w:themeColor="accent1"/>
          <w:insideH w:val="nil"/>
        </w:tcBorders>
        <w:shd w:val="clear" w:color="auto" w:fill="6F6F6F" w:themeFill="accent1"/>
      </w:tcPr>
    </w:tblStylePr>
    <w:tblStylePr w:type="lastRow">
      <w:rPr>
        <w:b/>
        <w:bCs/>
      </w:rPr>
      <w:tblPr/>
      <w:tcPr>
        <w:tcBorders>
          <w:top w:val="double" w:sz="4" w:space="0" w:color="A8A8A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D8D8C8" w:themeColor="accent2" w:themeTint="99"/>
        <w:left w:val="single" w:sz="4" w:space="0" w:color="D8D8C8" w:themeColor="accent2" w:themeTint="99"/>
        <w:bottom w:val="single" w:sz="4" w:space="0" w:color="D8D8C8" w:themeColor="accent2" w:themeTint="99"/>
        <w:right w:val="single" w:sz="4" w:space="0" w:color="D8D8C8" w:themeColor="accent2" w:themeTint="99"/>
        <w:insideH w:val="single" w:sz="4" w:space="0" w:color="D8D8C8" w:themeColor="accent2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BFBFA5" w:themeColor="accent2"/>
          <w:left w:val="single" w:sz="4" w:space="0" w:color="BFBFA5" w:themeColor="accent2"/>
          <w:bottom w:val="single" w:sz="4" w:space="0" w:color="BFBFA5" w:themeColor="accent2"/>
          <w:right w:val="single" w:sz="4" w:space="0" w:color="BFBFA5" w:themeColor="accent2"/>
          <w:insideH w:val="nil"/>
        </w:tcBorders>
        <w:shd w:val="clear" w:color="auto" w:fill="BFBFA5" w:themeFill="accent2"/>
      </w:tcPr>
    </w:tblStylePr>
    <w:tblStylePr w:type="lastRow">
      <w:rPr>
        <w:b/>
        <w:bCs/>
      </w:rPr>
      <w:tblPr/>
      <w:tcPr>
        <w:tcBorders>
          <w:top w:val="double" w:sz="4" w:space="0" w:color="D8D8C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EAE2B5" w:themeColor="accent3" w:themeTint="99"/>
        <w:left w:val="single" w:sz="4" w:space="0" w:color="EAE2B5" w:themeColor="accent3" w:themeTint="99"/>
        <w:bottom w:val="single" w:sz="4" w:space="0" w:color="EAE2B5" w:themeColor="accent3" w:themeTint="99"/>
        <w:right w:val="single" w:sz="4" w:space="0" w:color="EAE2B5" w:themeColor="accent3" w:themeTint="99"/>
        <w:insideH w:val="single" w:sz="4" w:space="0" w:color="EAE2B5" w:themeColor="accent3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DCD084" w:themeColor="accent3"/>
          <w:left w:val="single" w:sz="4" w:space="0" w:color="DCD084" w:themeColor="accent3"/>
          <w:bottom w:val="single" w:sz="4" w:space="0" w:color="DCD084" w:themeColor="accent3"/>
          <w:right w:val="single" w:sz="4" w:space="0" w:color="DCD084" w:themeColor="accent3"/>
          <w:insideH w:val="nil"/>
        </w:tcBorders>
        <w:shd w:val="clear" w:color="auto" w:fill="DCD084" w:themeFill="accent3"/>
      </w:tcPr>
    </w:tblStylePr>
    <w:tblStylePr w:type="lastRow">
      <w:rPr>
        <w:b/>
        <w:bCs/>
      </w:rPr>
      <w:tblPr/>
      <w:tcPr>
        <w:tcBorders>
          <w:top w:val="double" w:sz="4" w:space="0" w:color="EAE2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0D89E" w:themeColor="accent4" w:themeTint="99"/>
        <w:left w:val="single" w:sz="4" w:space="0" w:color="F0D89E" w:themeColor="accent4" w:themeTint="99"/>
        <w:bottom w:val="single" w:sz="4" w:space="0" w:color="F0D89E" w:themeColor="accent4" w:themeTint="99"/>
        <w:right w:val="single" w:sz="4" w:space="0" w:color="F0D89E" w:themeColor="accent4" w:themeTint="99"/>
        <w:insideH w:val="single" w:sz="4" w:space="0" w:color="F0D89E" w:themeColor="accent4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E7BF5F" w:themeColor="accent4"/>
          <w:left w:val="single" w:sz="4" w:space="0" w:color="E7BF5F" w:themeColor="accent4"/>
          <w:bottom w:val="single" w:sz="4" w:space="0" w:color="E7BF5F" w:themeColor="accent4"/>
          <w:right w:val="single" w:sz="4" w:space="0" w:color="E7BF5F" w:themeColor="accent4"/>
          <w:insideH w:val="nil"/>
        </w:tcBorders>
        <w:shd w:val="clear" w:color="auto" w:fill="E7BF5F" w:themeFill="accent4"/>
      </w:tcPr>
    </w:tblStylePr>
    <w:tblStylePr w:type="lastRow">
      <w:rPr>
        <w:b/>
        <w:bCs/>
      </w:rPr>
      <w:tblPr/>
      <w:tcPr>
        <w:tcBorders>
          <w:top w:val="double" w:sz="4" w:space="0" w:color="F0D8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1C588" w:themeColor="accent5" w:themeTint="99"/>
        <w:left w:val="single" w:sz="4" w:space="0" w:color="F1C588" w:themeColor="accent5" w:themeTint="99"/>
        <w:bottom w:val="single" w:sz="4" w:space="0" w:color="F1C588" w:themeColor="accent5" w:themeTint="99"/>
        <w:right w:val="single" w:sz="4" w:space="0" w:color="F1C588" w:themeColor="accent5" w:themeTint="99"/>
        <w:insideH w:val="single" w:sz="4" w:space="0" w:color="F1C588" w:themeColor="accent5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E9A039" w:themeColor="accent5"/>
          <w:left w:val="single" w:sz="4" w:space="0" w:color="E9A039" w:themeColor="accent5"/>
          <w:bottom w:val="single" w:sz="4" w:space="0" w:color="E9A039" w:themeColor="accent5"/>
          <w:right w:val="single" w:sz="4" w:space="0" w:color="E9A039" w:themeColor="accent5"/>
          <w:insideH w:val="nil"/>
        </w:tcBorders>
        <w:shd w:val="clear" w:color="auto" w:fill="E9A039" w:themeFill="accent5"/>
      </w:tcPr>
    </w:tblStylePr>
    <w:tblStylePr w:type="lastRow">
      <w:rPr>
        <w:b/>
        <w:bCs/>
      </w:rPr>
      <w:tblPr/>
      <w:tcPr>
        <w:tcBorders>
          <w:top w:val="double" w:sz="4" w:space="0" w:color="F1C58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E2A984" w:themeColor="accent6" w:themeTint="99"/>
        <w:left w:val="single" w:sz="4" w:space="0" w:color="E2A984" w:themeColor="accent6" w:themeTint="99"/>
        <w:bottom w:val="single" w:sz="4" w:space="0" w:color="E2A984" w:themeColor="accent6" w:themeTint="99"/>
        <w:right w:val="single" w:sz="4" w:space="0" w:color="E2A984" w:themeColor="accent6" w:themeTint="99"/>
        <w:insideH w:val="single" w:sz="4" w:space="0" w:color="E2A984" w:themeColor="accent6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CF7133" w:themeColor="accent6"/>
          <w:left w:val="single" w:sz="4" w:space="0" w:color="CF7133" w:themeColor="accent6"/>
          <w:bottom w:val="single" w:sz="4" w:space="0" w:color="CF7133" w:themeColor="accent6"/>
          <w:right w:val="single" w:sz="4" w:space="0" w:color="CF7133" w:themeColor="accent6"/>
          <w:insideH w:val="nil"/>
        </w:tcBorders>
        <w:shd w:val="clear" w:color="auto" w:fill="CF7133" w:themeFill="accent6"/>
      </w:tcPr>
    </w:tblStylePr>
    <w:tblStylePr w:type="lastRow">
      <w:rPr>
        <w:b/>
        <w:bCs/>
      </w:rPr>
      <w:tblPr/>
      <w:tcPr>
        <w:tcBorders>
          <w:top w:val="double" w:sz="4" w:space="0" w:color="E2A9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766DE"/>
    <w:rPr>
      <w:color w:val="FBA919" w:themeColor="background1"/>
    </w:rPr>
    <w:tblPr>
      <w:tblStyleRowBandSize w:val="1"/>
      <w:tblStyleColBandSize w:val="1"/>
      <w:tblBorders>
        <w:top w:val="single" w:sz="24" w:space="0" w:color="FBA919" w:themeColor="text1"/>
        <w:left w:val="single" w:sz="24" w:space="0" w:color="FBA919" w:themeColor="text1"/>
        <w:bottom w:val="single" w:sz="24" w:space="0" w:color="FBA919" w:themeColor="text1"/>
        <w:right w:val="single" w:sz="24" w:space="0" w:color="FBA919" w:themeColor="text1"/>
      </w:tblBorders>
    </w:tblPr>
    <w:tcPr>
      <w:shd w:val="clear" w:color="auto" w:fill="FBA919" w:themeFill="text1"/>
    </w:tcPr>
    <w:tblStylePr w:type="firstRow">
      <w:rPr>
        <w:b/>
        <w:bCs/>
      </w:rPr>
      <w:tblPr/>
      <w:tcPr>
        <w:tcBorders>
          <w:bottom w:val="single" w:sz="18" w:space="0" w:color="FBA919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BA919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BA919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BA919" w:themeColor="background1"/>
        </w:tcBorders>
      </w:tcPr>
    </w:tblStylePr>
    <w:tblStylePr w:type="band1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2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1Horz">
      <w:tblPr/>
      <w:tcPr>
        <w:tcBorders>
          <w:top w:val="single" w:sz="4" w:space="0" w:color="FBA919" w:themeColor="background1"/>
          <w:bottom w:val="single" w:sz="4" w:space="0" w:color="FBA919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766DE"/>
    <w:rPr>
      <w:color w:val="FBA919" w:themeColor="background1"/>
    </w:rPr>
    <w:tblPr>
      <w:tblStyleRowBandSize w:val="1"/>
      <w:tblStyleColBandSize w:val="1"/>
      <w:tblBorders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tblBorders>
    </w:tblPr>
    <w:tcPr>
      <w:shd w:val="clear" w:color="auto" w:fill="6F6F6F" w:themeFill="accent1"/>
    </w:tcPr>
    <w:tblStylePr w:type="firstRow">
      <w:rPr>
        <w:b/>
        <w:bCs/>
      </w:rPr>
      <w:tblPr/>
      <w:tcPr>
        <w:tcBorders>
          <w:bottom w:val="single" w:sz="18" w:space="0" w:color="FBA919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BA919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BA919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BA919" w:themeColor="background1"/>
        </w:tcBorders>
      </w:tcPr>
    </w:tblStylePr>
    <w:tblStylePr w:type="band1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2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1Horz">
      <w:tblPr/>
      <w:tcPr>
        <w:tcBorders>
          <w:top w:val="single" w:sz="4" w:space="0" w:color="FBA919" w:themeColor="background1"/>
          <w:bottom w:val="single" w:sz="4" w:space="0" w:color="FBA919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766DE"/>
    <w:rPr>
      <w:color w:val="FBA919" w:themeColor="background1"/>
    </w:rPr>
    <w:tblPr>
      <w:tblStyleRowBandSize w:val="1"/>
      <w:tblStyleColBandSize w:val="1"/>
      <w:tblBorders>
        <w:top w:val="single" w:sz="24" w:space="0" w:color="BFBFA5" w:themeColor="accent2"/>
        <w:left w:val="single" w:sz="24" w:space="0" w:color="BFBFA5" w:themeColor="accent2"/>
        <w:bottom w:val="single" w:sz="24" w:space="0" w:color="BFBFA5" w:themeColor="accent2"/>
        <w:right w:val="single" w:sz="24" w:space="0" w:color="BFBFA5" w:themeColor="accent2"/>
      </w:tblBorders>
    </w:tblPr>
    <w:tcPr>
      <w:shd w:val="clear" w:color="auto" w:fill="BFBFA5" w:themeFill="accent2"/>
    </w:tcPr>
    <w:tblStylePr w:type="firstRow">
      <w:rPr>
        <w:b/>
        <w:bCs/>
      </w:rPr>
      <w:tblPr/>
      <w:tcPr>
        <w:tcBorders>
          <w:bottom w:val="single" w:sz="18" w:space="0" w:color="FBA919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BA919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BA919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BA919" w:themeColor="background1"/>
        </w:tcBorders>
      </w:tcPr>
    </w:tblStylePr>
    <w:tblStylePr w:type="band1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2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1Horz">
      <w:tblPr/>
      <w:tcPr>
        <w:tcBorders>
          <w:top w:val="single" w:sz="4" w:space="0" w:color="FBA919" w:themeColor="background1"/>
          <w:bottom w:val="single" w:sz="4" w:space="0" w:color="FBA919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766DE"/>
    <w:rPr>
      <w:color w:val="FBA919" w:themeColor="background1"/>
    </w:rPr>
    <w:tblPr>
      <w:tblStyleRowBandSize w:val="1"/>
      <w:tblStyleColBandSize w:val="1"/>
      <w:tblBorders>
        <w:top w:val="single" w:sz="24" w:space="0" w:color="DCD084" w:themeColor="accent3"/>
        <w:left w:val="single" w:sz="24" w:space="0" w:color="DCD084" w:themeColor="accent3"/>
        <w:bottom w:val="single" w:sz="24" w:space="0" w:color="DCD084" w:themeColor="accent3"/>
        <w:right w:val="single" w:sz="24" w:space="0" w:color="DCD084" w:themeColor="accent3"/>
      </w:tblBorders>
    </w:tblPr>
    <w:tcPr>
      <w:shd w:val="clear" w:color="auto" w:fill="DCD084" w:themeFill="accent3"/>
    </w:tcPr>
    <w:tblStylePr w:type="firstRow">
      <w:rPr>
        <w:b/>
        <w:bCs/>
      </w:rPr>
      <w:tblPr/>
      <w:tcPr>
        <w:tcBorders>
          <w:bottom w:val="single" w:sz="18" w:space="0" w:color="FBA919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BA919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BA919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BA919" w:themeColor="background1"/>
        </w:tcBorders>
      </w:tcPr>
    </w:tblStylePr>
    <w:tblStylePr w:type="band1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2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1Horz">
      <w:tblPr/>
      <w:tcPr>
        <w:tcBorders>
          <w:top w:val="single" w:sz="4" w:space="0" w:color="FBA919" w:themeColor="background1"/>
          <w:bottom w:val="single" w:sz="4" w:space="0" w:color="FBA919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766DE"/>
    <w:rPr>
      <w:color w:val="FBA919" w:themeColor="background1"/>
    </w:rPr>
    <w:tblPr>
      <w:tblStyleRowBandSize w:val="1"/>
      <w:tblStyleColBandSize w:val="1"/>
      <w:tblBorders>
        <w:top w:val="single" w:sz="24" w:space="0" w:color="E7BF5F" w:themeColor="accent4"/>
        <w:left w:val="single" w:sz="24" w:space="0" w:color="E7BF5F" w:themeColor="accent4"/>
        <w:bottom w:val="single" w:sz="24" w:space="0" w:color="E7BF5F" w:themeColor="accent4"/>
        <w:right w:val="single" w:sz="24" w:space="0" w:color="E7BF5F" w:themeColor="accent4"/>
      </w:tblBorders>
    </w:tblPr>
    <w:tcPr>
      <w:shd w:val="clear" w:color="auto" w:fill="E7BF5F" w:themeFill="accent4"/>
    </w:tcPr>
    <w:tblStylePr w:type="firstRow">
      <w:rPr>
        <w:b/>
        <w:bCs/>
      </w:rPr>
      <w:tblPr/>
      <w:tcPr>
        <w:tcBorders>
          <w:bottom w:val="single" w:sz="18" w:space="0" w:color="FBA919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BA919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BA919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BA919" w:themeColor="background1"/>
        </w:tcBorders>
      </w:tcPr>
    </w:tblStylePr>
    <w:tblStylePr w:type="band1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2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1Horz">
      <w:tblPr/>
      <w:tcPr>
        <w:tcBorders>
          <w:top w:val="single" w:sz="4" w:space="0" w:color="FBA919" w:themeColor="background1"/>
          <w:bottom w:val="single" w:sz="4" w:space="0" w:color="FBA919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766DE"/>
    <w:rPr>
      <w:color w:val="FBA919" w:themeColor="background1"/>
    </w:rPr>
    <w:tblPr>
      <w:tblStyleRowBandSize w:val="1"/>
      <w:tblStyleColBandSize w:val="1"/>
      <w:tblBorders>
        <w:top w:val="single" w:sz="24" w:space="0" w:color="E9A039" w:themeColor="accent5"/>
        <w:left w:val="single" w:sz="24" w:space="0" w:color="E9A039" w:themeColor="accent5"/>
        <w:bottom w:val="single" w:sz="24" w:space="0" w:color="E9A039" w:themeColor="accent5"/>
        <w:right w:val="single" w:sz="24" w:space="0" w:color="E9A039" w:themeColor="accent5"/>
      </w:tblBorders>
    </w:tblPr>
    <w:tcPr>
      <w:shd w:val="clear" w:color="auto" w:fill="E9A039" w:themeFill="accent5"/>
    </w:tcPr>
    <w:tblStylePr w:type="firstRow">
      <w:rPr>
        <w:b/>
        <w:bCs/>
      </w:rPr>
      <w:tblPr/>
      <w:tcPr>
        <w:tcBorders>
          <w:bottom w:val="single" w:sz="18" w:space="0" w:color="FBA919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BA919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BA919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BA919" w:themeColor="background1"/>
        </w:tcBorders>
      </w:tcPr>
    </w:tblStylePr>
    <w:tblStylePr w:type="band1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2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1Horz">
      <w:tblPr/>
      <w:tcPr>
        <w:tcBorders>
          <w:top w:val="single" w:sz="4" w:space="0" w:color="FBA919" w:themeColor="background1"/>
          <w:bottom w:val="single" w:sz="4" w:space="0" w:color="FBA919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766DE"/>
    <w:rPr>
      <w:color w:val="FBA919" w:themeColor="background1"/>
    </w:rPr>
    <w:tblPr>
      <w:tblStyleRowBandSize w:val="1"/>
      <w:tblStyleColBandSize w:val="1"/>
      <w:tblBorders>
        <w:top w:val="single" w:sz="24" w:space="0" w:color="CF7133" w:themeColor="accent6"/>
        <w:left w:val="single" w:sz="24" w:space="0" w:color="CF7133" w:themeColor="accent6"/>
        <w:bottom w:val="single" w:sz="24" w:space="0" w:color="CF7133" w:themeColor="accent6"/>
        <w:right w:val="single" w:sz="24" w:space="0" w:color="CF7133" w:themeColor="accent6"/>
      </w:tblBorders>
    </w:tblPr>
    <w:tcPr>
      <w:shd w:val="clear" w:color="auto" w:fill="CF7133" w:themeFill="accent6"/>
    </w:tcPr>
    <w:tblStylePr w:type="firstRow">
      <w:rPr>
        <w:b/>
        <w:bCs/>
      </w:rPr>
      <w:tblPr/>
      <w:tcPr>
        <w:tcBorders>
          <w:bottom w:val="single" w:sz="18" w:space="0" w:color="FBA919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BA919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BA919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BA919" w:themeColor="background1"/>
        </w:tcBorders>
      </w:tcPr>
    </w:tblStylePr>
    <w:tblStylePr w:type="band1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2Vert">
      <w:tblPr/>
      <w:tcPr>
        <w:tcBorders>
          <w:left w:val="single" w:sz="4" w:space="0" w:color="FBA919" w:themeColor="background1"/>
          <w:right w:val="single" w:sz="4" w:space="0" w:color="FBA919" w:themeColor="background1"/>
        </w:tcBorders>
      </w:tcPr>
    </w:tblStylePr>
    <w:tblStylePr w:type="band1Horz">
      <w:tblPr/>
      <w:tcPr>
        <w:tcBorders>
          <w:top w:val="single" w:sz="4" w:space="0" w:color="FBA919" w:themeColor="background1"/>
          <w:bottom w:val="single" w:sz="4" w:space="0" w:color="FBA919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766DE"/>
    <w:rPr>
      <w:color w:val="FBA919" w:themeColor="text1"/>
    </w:rPr>
    <w:tblPr>
      <w:tblStyleRowBandSize w:val="1"/>
      <w:tblStyleColBandSize w:val="1"/>
      <w:tblBorders>
        <w:top w:val="single" w:sz="4" w:space="0" w:color="FBA919" w:themeColor="text1"/>
        <w:bottom w:val="single" w:sz="4" w:space="0" w:color="FBA91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FBA91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FBA91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766DE"/>
    <w:rPr>
      <w:color w:val="535353" w:themeColor="accent1" w:themeShade="BF"/>
    </w:rPr>
    <w:tblPr>
      <w:tblStyleRowBandSize w:val="1"/>
      <w:tblStyleColBandSize w:val="1"/>
      <w:tblBorders>
        <w:top w:val="single" w:sz="4" w:space="0" w:color="6F6F6F" w:themeColor="accent1"/>
        <w:bottom w:val="single" w:sz="4" w:space="0" w:color="6F6F6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F6F6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766DE"/>
    <w:rPr>
      <w:color w:val="999970" w:themeColor="accent2" w:themeShade="BF"/>
    </w:rPr>
    <w:tblPr>
      <w:tblStyleRowBandSize w:val="1"/>
      <w:tblStyleColBandSize w:val="1"/>
      <w:tblBorders>
        <w:top w:val="single" w:sz="4" w:space="0" w:color="BFBFA5" w:themeColor="accent2"/>
        <w:bottom w:val="single" w:sz="4" w:space="0" w:color="BFBFA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FBFA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766DE"/>
    <w:rPr>
      <w:color w:val="C8B53E" w:themeColor="accent3" w:themeShade="BF"/>
    </w:rPr>
    <w:tblPr>
      <w:tblStyleRowBandSize w:val="1"/>
      <w:tblStyleColBandSize w:val="1"/>
      <w:tblBorders>
        <w:top w:val="single" w:sz="4" w:space="0" w:color="DCD084" w:themeColor="accent3"/>
        <w:bottom w:val="single" w:sz="4" w:space="0" w:color="DCD0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CD0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766DE"/>
    <w:rPr>
      <w:color w:val="D49F20" w:themeColor="accent4" w:themeShade="BF"/>
    </w:rPr>
    <w:tblPr>
      <w:tblStyleRowBandSize w:val="1"/>
      <w:tblStyleColBandSize w:val="1"/>
      <w:tblBorders>
        <w:top w:val="single" w:sz="4" w:space="0" w:color="E7BF5F" w:themeColor="accent4"/>
        <w:bottom w:val="single" w:sz="4" w:space="0" w:color="E7BF5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BF5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766DE"/>
    <w:rPr>
      <w:color w:val="C37B15" w:themeColor="accent5" w:themeShade="BF"/>
    </w:rPr>
    <w:tblPr>
      <w:tblStyleRowBandSize w:val="1"/>
      <w:tblStyleColBandSize w:val="1"/>
      <w:tblBorders>
        <w:top w:val="single" w:sz="4" w:space="0" w:color="E9A039" w:themeColor="accent5"/>
        <w:bottom w:val="single" w:sz="4" w:space="0" w:color="E9A03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9A03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766DE"/>
    <w:rPr>
      <w:color w:val="9C5424" w:themeColor="accent6" w:themeShade="BF"/>
    </w:rPr>
    <w:tblPr>
      <w:tblStyleRowBandSize w:val="1"/>
      <w:tblStyleColBandSize w:val="1"/>
      <w:tblBorders>
        <w:top w:val="single" w:sz="4" w:space="0" w:color="CF7133" w:themeColor="accent6"/>
        <w:bottom w:val="single" w:sz="4" w:space="0" w:color="CF713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F713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766DE"/>
    <w:rPr>
      <w:color w:val="FBA91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A919" w:themeColor="text1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A919" w:themeColor="text1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A919" w:themeColor="text1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A919" w:themeColor="text1"/>
        </w:tcBorders>
        <w:shd w:val="clear" w:color="auto" w:fill="FBA919" w:themeFill="background1"/>
      </w:tc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766DE"/>
    <w:rPr>
      <w:color w:val="53535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F6F6F" w:themeColor="accent1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F6F6F" w:themeColor="accent1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F6F6F" w:themeColor="accent1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F6F6F" w:themeColor="accent1"/>
        </w:tcBorders>
        <w:shd w:val="clear" w:color="auto" w:fill="FBA919" w:themeFill="background1"/>
      </w:tc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766DE"/>
    <w:rPr>
      <w:color w:val="99997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BFA5" w:themeColor="accent2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BFA5" w:themeColor="accent2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BFA5" w:themeColor="accent2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BFA5" w:themeColor="accent2"/>
        </w:tcBorders>
        <w:shd w:val="clear" w:color="auto" w:fill="FBA919" w:themeFill="background1"/>
      </w:tc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766DE"/>
    <w:rPr>
      <w:color w:val="C8B53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CD084" w:themeColor="accent3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CD084" w:themeColor="accent3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CD084" w:themeColor="accent3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CD084" w:themeColor="accent3"/>
        </w:tcBorders>
        <w:shd w:val="clear" w:color="auto" w:fill="FBA919" w:themeFill="background1"/>
      </w:tc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766DE"/>
    <w:rPr>
      <w:color w:val="D49F2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BF5F" w:themeColor="accent4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BF5F" w:themeColor="accent4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BF5F" w:themeColor="accent4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BF5F" w:themeColor="accent4"/>
        </w:tcBorders>
        <w:shd w:val="clear" w:color="auto" w:fill="FBA919" w:themeFill="background1"/>
      </w:tc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766DE"/>
    <w:rPr>
      <w:color w:val="C37B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A039" w:themeColor="accent5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A039" w:themeColor="accent5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A039" w:themeColor="accent5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A039" w:themeColor="accent5"/>
        </w:tcBorders>
        <w:shd w:val="clear" w:color="auto" w:fill="FBA919" w:themeFill="background1"/>
      </w:tc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766DE"/>
    <w:rPr>
      <w:color w:val="9C542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F7133" w:themeColor="accent6"/>
        </w:tcBorders>
        <w:shd w:val="clear" w:color="auto" w:fill="FBA91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F7133" w:themeColor="accent6"/>
        </w:tcBorders>
        <w:shd w:val="clear" w:color="auto" w:fill="FBA91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F7133" w:themeColor="accent6"/>
        </w:tcBorders>
        <w:shd w:val="clear" w:color="auto" w:fill="FBA91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F7133" w:themeColor="accent6"/>
        </w:tcBorders>
        <w:shd w:val="clear" w:color="auto" w:fill="FBA919" w:themeFill="background1"/>
      </w:tc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766DE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766DE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D766DE"/>
  </w:style>
  <w:style w:type="character" w:customStyle="1" w:styleId="SaudaoChar">
    <w:name w:val="Saudação Char"/>
    <w:basedOn w:val="Fontepargpadro"/>
    <w:link w:val="Saudao"/>
    <w:uiPriority w:val="99"/>
    <w:semiHidden/>
    <w:rsid w:val="00D766DE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766D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766D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766D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D766DE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D766DE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D766D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766D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766D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rsid w:val="00D766D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766DE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766DE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766DE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766DE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766DE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766DE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766DE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766DE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766DE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D766DE"/>
    <w:rPr>
      <w:rFonts w:ascii="Calibri Light" w:eastAsiaTheme="majorEastAsia" w:hAnsi="Calibri Light" w:cs="Calibri Light"/>
      <w:b/>
      <w:bCs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766DE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766DE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766D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766D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766D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766D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766DE"/>
    <w:tblPr>
      <w:tblBorders>
        <w:top w:val="single" w:sz="4" w:space="0" w:color="CB8203" w:themeColor="background1" w:themeShade="BF"/>
        <w:left w:val="single" w:sz="4" w:space="0" w:color="CB8203" w:themeColor="background1" w:themeShade="BF"/>
        <w:bottom w:val="single" w:sz="4" w:space="0" w:color="CB8203" w:themeColor="background1" w:themeShade="BF"/>
        <w:right w:val="single" w:sz="4" w:space="0" w:color="CB8203" w:themeColor="background1" w:themeShade="BF"/>
        <w:insideH w:val="single" w:sz="4" w:space="0" w:color="CB8203" w:themeColor="background1" w:themeShade="BF"/>
        <w:insideV w:val="single" w:sz="4" w:space="0" w:color="CB8203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DDCA2" w:themeColor="text1" w:themeTint="66"/>
        <w:left w:val="single" w:sz="4" w:space="0" w:color="FDDCA2" w:themeColor="text1" w:themeTint="66"/>
        <w:bottom w:val="single" w:sz="4" w:space="0" w:color="FDDCA2" w:themeColor="text1" w:themeTint="66"/>
        <w:right w:val="single" w:sz="4" w:space="0" w:color="FDDCA2" w:themeColor="text1" w:themeTint="66"/>
        <w:insideH w:val="single" w:sz="4" w:space="0" w:color="FDDCA2" w:themeColor="text1" w:themeTint="66"/>
        <w:insideV w:val="single" w:sz="4" w:space="0" w:color="FDDCA2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FCCB74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B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C5C5C5" w:themeColor="accent1" w:themeTint="66"/>
        <w:left w:val="single" w:sz="4" w:space="0" w:color="C5C5C5" w:themeColor="accent1" w:themeTint="66"/>
        <w:bottom w:val="single" w:sz="4" w:space="0" w:color="C5C5C5" w:themeColor="accent1" w:themeTint="66"/>
        <w:right w:val="single" w:sz="4" w:space="0" w:color="C5C5C5" w:themeColor="accent1" w:themeTint="66"/>
        <w:insideH w:val="single" w:sz="4" w:space="0" w:color="C5C5C5" w:themeColor="accent1" w:themeTint="66"/>
        <w:insideV w:val="single" w:sz="4" w:space="0" w:color="C5C5C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8A8A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A8A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E5E5DA" w:themeColor="accent2" w:themeTint="66"/>
        <w:left w:val="single" w:sz="4" w:space="0" w:color="E5E5DA" w:themeColor="accent2" w:themeTint="66"/>
        <w:bottom w:val="single" w:sz="4" w:space="0" w:color="E5E5DA" w:themeColor="accent2" w:themeTint="66"/>
        <w:right w:val="single" w:sz="4" w:space="0" w:color="E5E5DA" w:themeColor="accent2" w:themeTint="66"/>
        <w:insideH w:val="single" w:sz="4" w:space="0" w:color="E5E5DA" w:themeColor="accent2" w:themeTint="66"/>
        <w:insideV w:val="single" w:sz="4" w:space="0" w:color="E5E5D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D8C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D8C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1ECCD" w:themeColor="accent3" w:themeTint="66"/>
        <w:left w:val="single" w:sz="4" w:space="0" w:color="F1ECCD" w:themeColor="accent3" w:themeTint="66"/>
        <w:bottom w:val="single" w:sz="4" w:space="0" w:color="F1ECCD" w:themeColor="accent3" w:themeTint="66"/>
        <w:right w:val="single" w:sz="4" w:space="0" w:color="F1ECCD" w:themeColor="accent3" w:themeTint="66"/>
        <w:insideH w:val="single" w:sz="4" w:space="0" w:color="F1ECCD" w:themeColor="accent3" w:themeTint="66"/>
        <w:insideV w:val="single" w:sz="4" w:space="0" w:color="F1EC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AE2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2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5E5BE" w:themeColor="accent4" w:themeTint="66"/>
        <w:left w:val="single" w:sz="4" w:space="0" w:color="F5E5BE" w:themeColor="accent4" w:themeTint="66"/>
        <w:bottom w:val="single" w:sz="4" w:space="0" w:color="F5E5BE" w:themeColor="accent4" w:themeTint="66"/>
        <w:right w:val="single" w:sz="4" w:space="0" w:color="F5E5BE" w:themeColor="accent4" w:themeTint="66"/>
        <w:insideH w:val="single" w:sz="4" w:space="0" w:color="F5E5BE" w:themeColor="accent4" w:themeTint="66"/>
        <w:insideV w:val="single" w:sz="4" w:space="0" w:color="F5E5B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D89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D8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6D8AF" w:themeColor="accent5" w:themeTint="66"/>
        <w:left w:val="single" w:sz="4" w:space="0" w:color="F6D8AF" w:themeColor="accent5" w:themeTint="66"/>
        <w:bottom w:val="single" w:sz="4" w:space="0" w:color="F6D8AF" w:themeColor="accent5" w:themeTint="66"/>
        <w:right w:val="single" w:sz="4" w:space="0" w:color="F6D8AF" w:themeColor="accent5" w:themeTint="66"/>
        <w:insideH w:val="single" w:sz="4" w:space="0" w:color="F6D8AF" w:themeColor="accent5" w:themeTint="66"/>
        <w:insideV w:val="single" w:sz="4" w:space="0" w:color="F6D8A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1C58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C58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EBC5AD" w:themeColor="accent6" w:themeTint="66"/>
        <w:left w:val="single" w:sz="4" w:space="0" w:color="EBC5AD" w:themeColor="accent6" w:themeTint="66"/>
        <w:bottom w:val="single" w:sz="4" w:space="0" w:color="EBC5AD" w:themeColor="accent6" w:themeTint="66"/>
        <w:right w:val="single" w:sz="4" w:space="0" w:color="EBC5AD" w:themeColor="accent6" w:themeTint="66"/>
        <w:insideH w:val="single" w:sz="4" w:space="0" w:color="EBC5AD" w:themeColor="accent6" w:themeTint="66"/>
        <w:insideV w:val="single" w:sz="4" w:space="0" w:color="EBC5A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2A98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2A9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CCB74" w:themeColor="text1" w:themeTint="99"/>
        <w:bottom w:val="single" w:sz="2" w:space="0" w:color="FCCB74" w:themeColor="text1" w:themeTint="99"/>
        <w:insideH w:val="single" w:sz="2" w:space="0" w:color="FCCB74" w:themeColor="text1" w:themeTint="99"/>
        <w:insideV w:val="single" w:sz="2" w:space="0" w:color="FCCB74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B74" w:themeColor="text1" w:themeTint="99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B74" w:themeColor="text1" w:themeTint="99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A8A8A8" w:themeColor="accent1" w:themeTint="99"/>
        <w:bottom w:val="single" w:sz="2" w:space="0" w:color="A8A8A8" w:themeColor="accent1" w:themeTint="99"/>
        <w:insideH w:val="single" w:sz="2" w:space="0" w:color="A8A8A8" w:themeColor="accent1" w:themeTint="99"/>
        <w:insideV w:val="single" w:sz="2" w:space="0" w:color="A8A8A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A8A8" w:themeColor="accent1" w:themeTint="99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A8A8" w:themeColor="accent1" w:themeTint="99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D8D8C8" w:themeColor="accent2" w:themeTint="99"/>
        <w:bottom w:val="single" w:sz="2" w:space="0" w:color="D8D8C8" w:themeColor="accent2" w:themeTint="99"/>
        <w:insideH w:val="single" w:sz="2" w:space="0" w:color="D8D8C8" w:themeColor="accent2" w:themeTint="99"/>
        <w:insideV w:val="single" w:sz="2" w:space="0" w:color="D8D8C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D8C8" w:themeColor="accent2" w:themeTint="99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D8C8" w:themeColor="accent2" w:themeTint="99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EAE2B5" w:themeColor="accent3" w:themeTint="99"/>
        <w:bottom w:val="single" w:sz="2" w:space="0" w:color="EAE2B5" w:themeColor="accent3" w:themeTint="99"/>
        <w:insideH w:val="single" w:sz="2" w:space="0" w:color="EAE2B5" w:themeColor="accent3" w:themeTint="99"/>
        <w:insideV w:val="single" w:sz="2" w:space="0" w:color="EAE2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E2B5" w:themeColor="accent3" w:themeTint="99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2B5" w:themeColor="accent3" w:themeTint="99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0D89E" w:themeColor="accent4" w:themeTint="99"/>
        <w:bottom w:val="single" w:sz="2" w:space="0" w:color="F0D89E" w:themeColor="accent4" w:themeTint="99"/>
        <w:insideH w:val="single" w:sz="2" w:space="0" w:color="F0D89E" w:themeColor="accent4" w:themeTint="99"/>
        <w:insideV w:val="single" w:sz="2" w:space="0" w:color="F0D89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D89E" w:themeColor="accent4" w:themeTint="99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D89E" w:themeColor="accent4" w:themeTint="99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1C588" w:themeColor="accent5" w:themeTint="99"/>
        <w:bottom w:val="single" w:sz="2" w:space="0" w:color="F1C588" w:themeColor="accent5" w:themeTint="99"/>
        <w:insideH w:val="single" w:sz="2" w:space="0" w:color="F1C588" w:themeColor="accent5" w:themeTint="99"/>
        <w:insideV w:val="single" w:sz="2" w:space="0" w:color="F1C58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C588" w:themeColor="accent5" w:themeTint="99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C588" w:themeColor="accent5" w:themeTint="99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E2A984" w:themeColor="accent6" w:themeTint="99"/>
        <w:bottom w:val="single" w:sz="2" w:space="0" w:color="E2A984" w:themeColor="accent6" w:themeTint="99"/>
        <w:insideH w:val="single" w:sz="2" w:space="0" w:color="E2A984" w:themeColor="accent6" w:themeTint="99"/>
        <w:insideV w:val="single" w:sz="2" w:space="0" w:color="E2A98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2A984" w:themeColor="accent6" w:themeTint="99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2A984" w:themeColor="accent6" w:themeTint="99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deGrade3">
    <w:name w:val="Grid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CCB74" w:themeColor="text1" w:themeTint="99"/>
        <w:left w:val="single" w:sz="4" w:space="0" w:color="FCCB74" w:themeColor="text1" w:themeTint="99"/>
        <w:bottom w:val="single" w:sz="4" w:space="0" w:color="FCCB74" w:themeColor="text1" w:themeTint="99"/>
        <w:right w:val="single" w:sz="4" w:space="0" w:color="FCCB74" w:themeColor="text1" w:themeTint="99"/>
        <w:insideH w:val="single" w:sz="4" w:space="0" w:color="FCCB74" w:themeColor="text1" w:themeTint="99"/>
        <w:insideV w:val="single" w:sz="4" w:space="0" w:color="FCCB74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  <w:tblStylePr w:type="neCell">
      <w:tblPr/>
      <w:tcPr>
        <w:tcBorders>
          <w:bottom w:val="single" w:sz="4" w:space="0" w:color="FCCB74" w:themeColor="text1" w:themeTint="99"/>
        </w:tcBorders>
      </w:tcPr>
    </w:tblStylePr>
    <w:tblStylePr w:type="nwCell">
      <w:tblPr/>
      <w:tcPr>
        <w:tcBorders>
          <w:bottom w:val="single" w:sz="4" w:space="0" w:color="FCCB74" w:themeColor="text1" w:themeTint="99"/>
        </w:tcBorders>
      </w:tcPr>
    </w:tblStylePr>
    <w:tblStylePr w:type="seCell">
      <w:tblPr/>
      <w:tcPr>
        <w:tcBorders>
          <w:top w:val="single" w:sz="4" w:space="0" w:color="FCCB74" w:themeColor="text1" w:themeTint="99"/>
        </w:tcBorders>
      </w:tcPr>
    </w:tblStylePr>
    <w:tblStylePr w:type="swCell">
      <w:tblPr/>
      <w:tcPr>
        <w:tcBorders>
          <w:top w:val="single" w:sz="4" w:space="0" w:color="FCCB74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  <w:tblStylePr w:type="neCell">
      <w:tblPr/>
      <w:tcPr>
        <w:tcBorders>
          <w:bottom w:val="single" w:sz="4" w:space="0" w:color="A8A8A8" w:themeColor="accent1" w:themeTint="99"/>
        </w:tcBorders>
      </w:tcPr>
    </w:tblStylePr>
    <w:tblStylePr w:type="nwCell">
      <w:tblPr/>
      <w:tcPr>
        <w:tcBorders>
          <w:bottom w:val="single" w:sz="4" w:space="0" w:color="A8A8A8" w:themeColor="accent1" w:themeTint="99"/>
        </w:tcBorders>
      </w:tcPr>
    </w:tblStylePr>
    <w:tblStylePr w:type="seCell">
      <w:tblPr/>
      <w:tcPr>
        <w:tcBorders>
          <w:top w:val="single" w:sz="4" w:space="0" w:color="A8A8A8" w:themeColor="accent1" w:themeTint="99"/>
        </w:tcBorders>
      </w:tcPr>
    </w:tblStylePr>
    <w:tblStylePr w:type="swCell">
      <w:tblPr/>
      <w:tcPr>
        <w:tcBorders>
          <w:top w:val="single" w:sz="4" w:space="0" w:color="A8A8A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D8D8C8" w:themeColor="accent2" w:themeTint="99"/>
        <w:left w:val="single" w:sz="4" w:space="0" w:color="D8D8C8" w:themeColor="accent2" w:themeTint="99"/>
        <w:bottom w:val="single" w:sz="4" w:space="0" w:color="D8D8C8" w:themeColor="accent2" w:themeTint="99"/>
        <w:right w:val="single" w:sz="4" w:space="0" w:color="D8D8C8" w:themeColor="accent2" w:themeTint="99"/>
        <w:insideH w:val="single" w:sz="4" w:space="0" w:color="D8D8C8" w:themeColor="accent2" w:themeTint="99"/>
        <w:insideV w:val="single" w:sz="4" w:space="0" w:color="D8D8C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  <w:tblStylePr w:type="neCell">
      <w:tblPr/>
      <w:tcPr>
        <w:tcBorders>
          <w:bottom w:val="single" w:sz="4" w:space="0" w:color="D8D8C8" w:themeColor="accent2" w:themeTint="99"/>
        </w:tcBorders>
      </w:tcPr>
    </w:tblStylePr>
    <w:tblStylePr w:type="nwCell">
      <w:tblPr/>
      <w:tcPr>
        <w:tcBorders>
          <w:bottom w:val="single" w:sz="4" w:space="0" w:color="D8D8C8" w:themeColor="accent2" w:themeTint="99"/>
        </w:tcBorders>
      </w:tcPr>
    </w:tblStylePr>
    <w:tblStylePr w:type="seCell">
      <w:tblPr/>
      <w:tcPr>
        <w:tcBorders>
          <w:top w:val="single" w:sz="4" w:space="0" w:color="D8D8C8" w:themeColor="accent2" w:themeTint="99"/>
        </w:tcBorders>
      </w:tcPr>
    </w:tblStylePr>
    <w:tblStylePr w:type="swCell">
      <w:tblPr/>
      <w:tcPr>
        <w:tcBorders>
          <w:top w:val="single" w:sz="4" w:space="0" w:color="D8D8C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AE2B5" w:themeColor="accent3" w:themeTint="99"/>
        <w:left w:val="single" w:sz="4" w:space="0" w:color="EAE2B5" w:themeColor="accent3" w:themeTint="99"/>
        <w:bottom w:val="single" w:sz="4" w:space="0" w:color="EAE2B5" w:themeColor="accent3" w:themeTint="99"/>
        <w:right w:val="single" w:sz="4" w:space="0" w:color="EAE2B5" w:themeColor="accent3" w:themeTint="99"/>
        <w:insideH w:val="single" w:sz="4" w:space="0" w:color="EAE2B5" w:themeColor="accent3" w:themeTint="99"/>
        <w:insideV w:val="single" w:sz="4" w:space="0" w:color="EAE2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  <w:tblStylePr w:type="neCell">
      <w:tblPr/>
      <w:tcPr>
        <w:tcBorders>
          <w:bottom w:val="single" w:sz="4" w:space="0" w:color="EAE2B5" w:themeColor="accent3" w:themeTint="99"/>
        </w:tcBorders>
      </w:tcPr>
    </w:tblStylePr>
    <w:tblStylePr w:type="nwCell">
      <w:tblPr/>
      <w:tcPr>
        <w:tcBorders>
          <w:bottom w:val="single" w:sz="4" w:space="0" w:color="EAE2B5" w:themeColor="accent3" w:themeTint="99"/>
        </w:tcBorders>
      </w:tcPr>
    </w:tblStylePr>
    <w:tblStylePr w:type="seCell">
      <w:tblPr/>
      <w:tcPr>
        <w:tcBorders>
          <w:top w:val="single" w:sz="4" w:space="0" w:color="EAE2B5" w:themeColor="accent3" w:themeTint="99"/>
        </w:tcBorders>
      </w:tcPr>
    </w:tblStylePr>
    <w:tblStylePr w:type="swCell">
      <w:tblPr/>
      <w:tcPr>
        <w:tcBorders>
          <w:top w:val="single" w:sz="4" w:space="0" w:color="EAE2B5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0D89E" w:themeColor="accent4" w:themeTint="99"/>
        <w:left w:val="single" w:sz="4" w:space="0" w:color="F0D89E" w:themeColor="accent4" w:themeTint="99"/>
        <w:bottom w:val="single" w:sz="4" w:space="0" w:color="F0D89E" w:themeColor="accent4" w:themeTint="99"/>
        <w:right w:val="single" w:sz="4" w:space="0" w:color="F0D89E" w:themeColor="accent4" w:themeTint="99"/>
        <w:insideH w:val="single" w:sz="4" w:space="0" w:color="F0D89E" w:themeColor="accent4" w:themeTint="99"/>
        <w:insideV w:val="single" w:sz="4" w:space="0" w:color="F0D89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  <w:tblStylePr w:type="neCell">
      <w:tblPr/>
      <w:tcPr>
        <w:tcBorders>
          <w:bottom w:val="single" w:sz="4" w:space="0" w:color="F0D89E" w:themeColor="accent4" w:themeTint="99"/>
        </w:tcBorders>
      </w:tcPr>
    </w:tblStylePr>
    <w:tblStylePr w:type="nwCell">
      <w:tblPr/>
      <w:tcPr>
        <w:tcBorders>
          <w:bottom w:val="single" w:sz="4" w:space="0" w:color="F0D89E" w:themeColor="accent4" w:themeTint="99"/>
        </w:tcBorders>
      </w:tcPr>
    </w:tblStylePr>
    <w:tblStylePr w:type="seCell">
      <w:tblPr/>
      <w:tcPr>
        <w:tcBorders>
          <w:top w:val="single" w:sz="4" w:space="0" w:color="F0D89E" w:themeColor="accent4" w:themeTint="99"/>
        </w:tcBorders>
      </w:tcPr>
    </w:tblStylePr>
    <w:tblStylePr w:type="swCell">
      <w:tblPr/>
      <w:tcPr>
        <w:tcBorders>
          <w:top w:val="single" w:sz="4" w:space="0" w:color="F0D89E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1C588" w:themeColor="accent5" w:themeTint="99"/>
        <w:left w:val="single" w:sz="4" w:space="0" w:color="F1C588" w:themeColor="accent5" w:themeTint="99"/>
        <w:bottom w:val="single" w:sz="4" w:space="0" w:color="F1C588" w:themeColor="accent5" w:themeTint="99"/>
        <w:right w:val="single" w:sz="4" w:space="0" w:color="F1C588" w:themeColor="accent5" w:themeTint="99"/>
        <w:insideH w:val="single" w:sz="4" w:space="0" w:color="F1C588" w:themeColor="accent5" w:themeTint="99"/>
        <w:insideV w:val="single" w:sz="4" w:space="0" w:color="F1C58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  <w:tblStylePr w:type="neCell">
      <w:tblPr/>
      <w:tcPr>
        <w:tcBorders>
          <w:bottom w:val="single" w:sz="4" w:space="0" w:color="F1C588" w:themeColor="accent5" w:themeTint="99"/>
        </w:tcBorders>
      </w:tcPr>
    </w:tblStylePr>
    <w:tblStylePr w:type="nwCell">
      <w:tblPr/>
      <w:tcPr>
        <w:tcBorders>
          <w:bottom w:val="single" w:sz="4" w:space="0" w:color="F1C588" w:themeColor="accent5" w:themeTint="99"/>
        </w:tcBorders>
      </w:tcPr>
    </w:tblStylePr>
    <w:tblStylePr w:type="seCell">
      <w:tblPr/>
      <w:tcPr>
        <w:tcBorders>
          <w:top w:val="single" w:sz="4" w:space="0" w:color="F1C588" w:themeColor="accent5" w:themeTint="99"/>
        </w:tcBorders>
      </w:tcPr>
    </w:tblStylePr>
    <w:tblStylePr w:type="swCell">
      <w:tblPr/>
      <w:tcPr>
        <w:tcBorders>
          <w:top w:val="single" w:sz="4" w:space="0" w:color="F1C588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2A984" w:themeColor="accent6" w:themeTint="99"/>
        <w:left w:val="single" w:sz="4" w:space="0" w:color="E2A984" w:themeColor="accent6" w:themeTint="99"/>
        <w:bottom w:val="single" w:sz="4" w:space="0" w:color="E2A984" w:themeColor="accent6" w:themeTint="99"/>
        <w:right w:val="single" w:sz="4" w:space="0" w:color="E2A984" w:themeColor="accent6" w:themeTint="99"/>
        <w:insideH w:val="single" w:sz="4" w:space="0" w:color="E2A984" w:themeColor="accent6" w:themeTint="99"/>
        <w:insideV w:val="single" w:sz="4" w:space="0" w:color="E2A98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  <w:tblStylePr w:type="neCell">
      <w:tblPr/>
      <w:tcPr>
        <w:tcBorders>
          <w:bottom w:val="single" w:sz="4" w:space="0" w:color="E2A984" w:themeColor="accent6" w:themeTint="99"/>
        </w:tcBorders>
      </w:tcPr>
    </w:tblStylePr>
    <w:tblStylePr w:type="nwCell">
      <w:tblPr/>
      <w:tcPr>
        <w:tcBorders>
          <w:bottom w:val="single" w:sz="4" w:space="0" w:color="E2A984" w:themeColor="accent6" w:themeTint="99"/>
        </w:tcBorders>
      </w:tcPr>
    </w:tblStylePr>
    <w:tblStylePr w:type="seCell">
      <w:tblPr/>
      <w:tcPr>
        <w:tcBorders>
          <w:top w:val="single" w:sz="4" w:space="0" w:color="E2A984" w:themeColor="accent6" w:themeTint="99"/>
        </w:tcBorders>
      </w:tcPr>
    </w:tblStylePr>
    <w:tblStylePr w:type="swCell">
      <w:tblPr/>
      <w:tcPr>
        <w:tcBorders>
          <w:top w:val="single" w:sz="4" w:space="0" w:color="E2A984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CCB74" w:themeColor="text1" w:themeTint="99"/>
        <w:left w:val="single" w:sz="4" w:space="0" w:color="FCCB74" w:themeColor="text1" w:themeTint="99"/>
        <w:bottom w:val="single" w:sz="4" w:space="0" w:color="FCCB74" w:themeColor="text1" w:themeTint="99"/>
        <w:right w:val="single" w:sz="4" w:space="0" w:color="FCCB74" w:themeColor="text1" w:themeTint="99"/>
        <w:insideH w:val="single" w:sz="4" w:space="0" w:color="FCCB74" w:themeColor="text1" w:themeTint="99"/>
        <w:insideV w:val="single" w:sz="4" w:space="0" w:color="FCCB74" w:themeColor="text1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text1"/>
          <w:left w:val="single" w:sz="4" w:space="0" w:color="FBA919" w:themeColor="text1"/>
          <w:bottom w:val="single" w:sz="4" w:space="0" w:color="FBA919" w:themeColor="text1"/>
          <w:right w:val="single" w:sz="4" w:space="0" w:color="FBA919" w:themeColor="text1"/>
          <w:insideH w:val="nil"/>
          <w:insideV w:val="nil"/>
        </w:tcBorders>
        <w:shd w:val="clear" w:color="auto" w:fill="FBA919" w:themeFill="text1"/>
      </w:tcPr>
    </w:tblStylePr>
    <w:tblStylePr w:type="lastRow">
      <w:rPr>
        <w:b/>
        <w:bCs/>
      </w:rPr>
      <w:tblPr/>
      <w:tcPr>
        <w:tcBorders>
          <w:top w:val="double" w:sz="4" w:space="0" w:color="FBA91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6F6F6F" w:themeColor="accent1"/>
          <w:left w:val="single" w:sz="4" w:space="0" w:color="6F6F6F" w:themeColor="accent1"/>
          <w:bottom w:val="single" w:sz="4" w:space="0" w:color="6F6F6F" w:themeColor="accent1"/>
          <w:right w:val="single" w:sz="4" w:space="0" w:color="6F6F6F" w:themeColor="accent1"/>
          <w:insideH w:val="nil"/>
          <w:insideV w:val="nil"/>
        </w:tcBorders>
        <w:shd w:val="clear" w:color="auto" w:fill="6F6F6F" w:themeFill="accent1"/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D8D8C8" w:themeColor="accent2" w:themeTint="99"/>
        <w:left w:val="single" w:sz="4" w:space="0" w:color="D8D8C8" w:themeColor="accent2" w:themeTint="99"/>
        <w:bottom w:val="single" w:sz="4" w:space="0" w:color="D8D8C8" w:themeColor="accent2" w:themeTint="99"/>
        <w:right w:val="single" w:sz="4" w:space="0" w:color="D8D8C8" w:themeColor="accent2" w:themeTint="99"/>
        <w:insideH w:val="single" w:sz="4" w:space="0" w:color="D8D8C8" w:themeColor="accent2" w:themeTint="99"/>
        <w:insideV w:val="single" w:sz="4" w:space="0" w:color="D8D8C8" w:themeColor="accent2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BFBFA5" w:themeColor="accent2"/>
          <w:left w:val="single" w:sz="4" w:space="0" w:color="BFBFA5" w:themeColor="accent2"/>
          <w:bottom w:val="single" w:sz="4" w:space="0" w:color="BFBFA5" w:themeColor="accent2"/>
          <w:right w:val="single" w:sz="4" w:space="0" w:color="BFBFA5" w:themeColor="accent2"/>
          <w:insideH w:val="nil"/>
          <w:insideV w:val="nil"/>
        </w:tcBorders>
        <w:shd w:val="clear" w:color="auto" w:fill="BFBFA5" w:themeFill="accent2"/>
      </w:tcPr>
    </w:tblStylePr>
    <w:tblStylePr w:type="lastRow">
      <w:rPr>
        <w:b/>
        <w:bCs/>
      </w:rPr>
      <w:tblPr/>
      <w:tcPr>
        <w:tcBorders>
          <w:top w:val="double" w:sz="4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EAE2B5" w:themeColor="accent3" w:themeTint="99"/>
        <w:left w:val="single" w:sz="4" w:space="0" w:color="EAE2B5" w:themeColor="accent3" w:themeTint="99"/>
        <w:bottom w:val="single" w:sz="4" w:space="0" w:color="EAE2B5" w:themeColor="accent3" w:themeTint="99"/>
        <w:right w:val="single" w:sz="4" w:space="0" w:color="EAE2B5" w:themeColor="accent3" w:themeTint="99"/>
        <w:insideH w:val="single" w:sz="4" w:space="0" w:color="EAE2B5" w:themeColor="accent3" w:themeTint="99"/>
        <w:insideV w:val="single" w:sz="4" w:space="0" w:color="EAE2B5" w:themeColor="accent3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DCD084" w:themeColor="accent3"/>
          <w:left w:val="single" w:sz="4" w:space="0" w:color="DCD084" w:themeColor="accent3"/>
          <w:bottom w:val="single" w:sz="4" w:space="0" w:color="DCD084" w:themeColor="accent3"/>
          <w:right w:val="single" w:sz="4" w:space="0" w:color="DCD084" w:themeColor="accent3"/>
          <w:insideH w:val="nil"/>
          <w:insideV w:val="nil"/>
        </w:tcBorders>
        <w:shd w:val="clear" w:color="auto" w:fill="DCD084" w:themeFill="accent3"/>
      </w:tcPr>
    </w:tblStylePr>
    <w:tblStylePr w:type="lastRow">
      <w:rPr>
        <w:b/>
        <w:bCs/>
      </w:rPr>
      <w:tblPr/>
      <w:tcPr>
        <w:tcBorders>
          <w:top w:val="double" w:sz="4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0D89E" w:themeColor="accent4" w:themeTint="99"/>
        <w:left w:val="single" w:sz="4" w:space="0" w:color="F0D89E" w:themeColor="accent4" w:themeTint="99"/>
        <w:bottom w:val="single" w:sz="4" w:space="0" w:color="F0D89E" w:themeColor="accent4" w:themeTint="99"/>
        <w:right w:val="single" w:sz="4" w:space="0" w:color="F0D89E" w:themeColor="accent4" w:themeTint="99"/>
        <w:insideH w:val="single" w:sz="4" w:space="0" w:color="F0D89E" w:themeColor="accent4" w:themeTint="99"/>
        <w:insideV w:val="single" w:sz="4" w:space="0" w:color="F0D89E" w:themeColor="accent4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E7BF5F" w:themeColor="accent4"/>
          <w:left w:val="single" w:sz="4" w:space="0" w:color="E7BF5F" w:themeColor="accent4"/>
          <w:bottom w:val="single" w:sz="4" w:space="0" w:color="E7BF5F" w:themeColor="accent4"/>
          <w:right w:val="single" w:sz="4" w:space="0" w:color="E7BF5F" w:themeColor="accent4"/>
          <w:insideH w:val="nil"/>
          <w:insideV w:val="nil"/>
        </w:tcBorders>
        <w:shd w:val="clear" w:color="auto" w:fill="E7BF5F" w:themeFill="accent4"/>
      </w:tcPr>
    </w:tblStylePr>
    <w:tblStylePr w:type="lastRow">
      <w:rPr>
        <w:b/>
        <w:bCs/>
      </w:rPr>
      <w:tblPr/>
      <w:tcPr>
        <w:tcBorders>
          <w:top w:val="double" w:sz="4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1C588" w:themeColor="accent5" w:themeTint="99"/>
        <w:left w:val="single" w:sz="4" w:space="0" w:color="F1C588" w:themeColor="accent5" w:themeTint="99"/>
        <w:bottom w:val="single" w:sz="4" w:space="0" w:color="F1C588" w:themeColor="accent5" w:themeTint="99"/>
        <w:right w:val="single" w:sz="4" w:space="0" w:color="F1C588" w:themeColor="accent5" w:themeTint="99"/>
        <w:insideH w:val="single" w:sz="4" w:space="0" w:color="F1C588" w:themeColor="accent5" w:themeTint="99"/>
        <w:insideV w:val="single" w:sz="4" w:space="0" w:color="F1C588" w:themeColor="accent5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E9A039" w:themeColor="accent5"/>
          <w:left w:val="single" w:sz="4" w:space="0" w:color="E9A039" w:themeColor="accent5"/>
          <w:bottom w:val="single" w:sz="4" w:space="0" w:color="E9A039" w:themeColor="accent5"/>
          <w:right w:val="single" w:sz="4" w:space="0" w:color="E9A039" w:themeColor="accent5"/>
          <w:insideH w:val="nil"/>
          <w:insideV w:val="nil"/>
        </w:tcBorders>
        <w:shd w:val="clear" w:color="auto" w:fill="E9A039" w:themeFill="accent5"/>
      </w:tcPr>
    </w:tblStylePr>
    <w:tblStylePr w:type="lastRow">
      <w:rPr>
        <w:b/>
        <w:bCs/>
      </w:rPr>
      <w:tblPr/>
      <w:tcPr>
        <w:tcBorders>
          <w:top w:val="double" w:sz="4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E2A984" w:themeColor="accent6" w:themeTint="99"/>
        <w:left w:val="single" w:sz="4" w:space="0" w:color="E2A984" w:themeColor="accent6" w:themeTint="99"/>
        <w:bottom w:val="single" w:sz="4" w:space="0" w:color="E2A984" w:themeColor="accent6" w:themeTint="99"/>
        <w:right w:val="single" w:sz="4" w:space="0" w:color="E2A984" w:themeColor="accent6" w:themeTint="99"/>
        <w:insideH w:val="single" w:sz="4" w:space="0" w:color="E2A984" w:themeColor="accent6" w:themeTint="99"/>
        <w:insideV w:val="single" w:sz="4" w:space="0" w:color="E2A984" w:themeColor="accent6" w:themeTint="99"/>
      </w:tblBorders>
    </w:tblPr>
    <w:tblStylePr w:type="firstRow">
      <w:rPr>
        <w:b/>
        <w:bCs/>
        <w:color w:val="FBA919" w:themeColor="background1"/>
      </w:rPr>
      <w:tblPr/>
      <w:tcPr>
        <w:tcBorders>
          <w:top w:val="single" w:sz="4" w:space="0" w:color="CF7133" w:themeColor="accent6"/>
          <w:left w:val="single" w:sz="4" w:space="0" w:color="CF7133" w:themeColor="accent6"/>
          <w:bottom w:val="single" w:sz="4" w:space="0" w:color="CF7133" w:themeColor="accent6"/>
          <w:right w:val="single" w:sz="4" w:space="0" w:color="CF7133" w:themeColor="accent6"/>
          <w:insideH w:val="nil"/>
          <w:insideV w:val="nil"/>
        </w:tcBorders>
        <w:shd w:val="clear" w:color="auto" w:fill="CF7133" w:themeFill="accent6"/>
      </w:tcPr>
    </w:tblStylePr>
    <w:tblStylePr w:type="lastRow">
      <w:rPr>
        <w:b/>
        <w:bCs/>
      </w:rPr>
      <w:tblPr/>
      <w:tcPr>
        <w:tcBorders>
          <w:top w:val="double" w:sz="4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BA919" w:themeColor="background1"/>
        <w:left w:val="single" w:sz="4" w:space="0" w:color="FBA919" w:themeColor="background1"/>
        <w:bottom w:val="single" w:sz="4" w:space="0" w:color="FBA919" w:themeColor="background1"/>
        <w:right w:val="single" w:sz="4" w:space="0" w:color="FBA919" w:themeColor="background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EEDD0" w:themeFill="text1" w:themeFillTint="33"/>
    </w:tc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FBA919" w:themeFill="text1"/>
      </w:tcPr>
    </w:tblStylePr>
    <w:tblStylePr w:type="lastRow">
      <w:rPr>
        <w:b/>
        <w:bCs/>
        <w:color w:val="FBA919" w:themeColor="background1"/>
      </w:rPr>
      <w:tblPr/>
      <w:tcPr>
        <w:tcBorders>
          <w:left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FBA919" w:themeFill="text1"/>
      </w:tcPr>
    </w:tblStylePr>
    <w:tblStylePr w:type="fir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bottom w:val="single" w:sz="4" w:space="0" w:color="FBA919" w:themeColor="background1"/>
          <w:insideV w:val="nil"/>
        </w:tcBorders>
        <w:shd w:val="clear" w:color="auto" w:fill="FBA919" w:themeFill="text1"/>
      </w:tcPr>
    </w:tblStylePr>
    <w:tblStylePr w:type="la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V w:val="nil"/>
        </w:tcBorders>
        <w:shd w:val="clear" w:color="auto" w:fill="FBA919" w:themeFill="text1"/>
      </w:tcPr>
    </w:tblStylePr>
    <w:tblStylePr w:type="band1Vert">
      <w:tblPr/>
      <w:tcPr>
        <w:shd w:val="clear" w:color="auto" w:fill="FDDCA2" w:themeFill="text1" w:themeFillTint="66"/>
      </w:tcPr>
    </w:tblStylePr>
    <w:tblStylePr w:type="band1Horz">
      <w:tblPr/>
      <w:tcPr>
        <w:shd w:val="clear" w:color="auto" w:fill="FDDCA2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BA919" w:themeColor="background1"/>
        <w:left w:val="single" w:sz="4" w:space="0" w:color="FBA919" w:themeColor="background1"/>
        <w:bottom w:val="single" w:sz="4" w:space="0" w:color="FBA919" w:themeColor="background1"/>
        <w:right w:val="single" w:sz="4" w:space="0" w:color="FBA919" w:themeColor="background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E2E2E2" w:themeFill="accent1" w:themeFillTint="33"/>
    </w:tc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6F6F6F" w:themeFill="accent1"/>
      </w:tcPr>
    </w:tblStylePr>
    <w:tblStylePr w:type="lastRow">
      <w:rPr>
        <w:b/>
        <w:bCs/>
        <w:color w:val="FBA919" w:themeColor="background1"/>
      </w:rPr>
      <w:tblPr/>
      <w:tcPr>
        <w:tcBorders>
          <w:left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6F6F6F" w:themeFill="accent1"/>
      </w:tcPr>
    </w:tblStylePr>
    <w:tblStylePr w:type="fir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bottom w:val="single" w:sz="4" w:space="0" w:color="FBA919" w:themeColor="background1"/>
          <w:insideV w:val="nil"/>
        </w:tcBorders>
        <w:shd w:val="clear" w:color="auto" w:fill="6F6F6F" w:themeFill="accent1"/>
      </w:tcPr>
    </w:tblStylePr>
    <w:tblStylePr w:type="la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V w:val="nil"/>
        </w:tcBorders>
        <w:shd w:val="clear" w:color="auto" w:fill="6F6F6F" w:themeFill="accent1"/>
      </w:tcPr>
    </w:tblStylePr>
    <w:tblStylePr w:type="band1Vert">
      <w:tblPr/>
      <w:tcPr>
        <w:shd w:val="clear" w:color="auto" w:fill="C5C5C5" w:themeFill="accent1" w:themeFillTint="66"/>
      </w:tcPr>
    </w:tblStylePr>
    <w:tblStylePr w:type="band1Horz">
      <w:tblPr/>
      <w:tcPr>
        <w:shd w:val="clear" w:color="auto" w:fill="C5C5C5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BA919" w:themeColor="background1"/>
        <w:left w:val="single" w:sz="4" w:space="0" w:color="FBA919" w:themeColor="background1"/>
        <w:bottom w:val="single" w:sz="4" w:space="0" w:color="FBA919" w:themeColor="background1"/>
        <w:right w:val="single" w:sz="4" w:space="0" w:color="FBA919" w:themeColor="background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2F2EC" w:themeFill="accent2" w:themeFillTint="33"/>
    </w:tc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BFBFA5" w:themeFill="accent2"/>
      </w:tcPr>
    </w:tblStylePr>
    <w:tblStylePr w:type="lastRow">
      <w:rPr>
        <w:b/>
        <w:bCs/>
        <w:color w:val="FBA919" w:themeColor="background1"/>
      </w:rPr>
      <w:tblPr/>
      <w:tcPr>
        <w:tcBorders>
          <w:left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BFBFA5" w:themeFill="accent2"/>
      </w:tcPr>
    </w:tblStylePr>
    <w:tblStylePr w:type="fir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bottom w:val="single" w:sz="4" w:space="0" w:color="FBA919" w:themeColor="background1"/>
          <w:insideV w:val="nil"/>
        </w:tcBorders>
        <w:shd w:val="clear" w:color="auto" w:fill="BFBFA5" w:themeFill="accent2"/>
      </w:tcPr>
    </w:tblStylePr>
    <w:tblStylePr w:type="la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V w:val="nil"/>
        </w:tcBorders>
        <w:shd w:val="clear" w:color="auto" w:fill="BFBFA5" w:themeFill="accent2"/>
      </w:tcPr>
    </w:tblStylePr>
    <w:tblStylePr w:type="band1Vert">
      <w:tblPr/>
      <w:tcPr>
        <w:shd w:val="clear" w:color="auto" w:fill="E5E5DA" w:themeFill="accent2" w:themeFillTint="66"/>
      </w:tcPr>
    </w:tblStylePr>
    <w:tblStylePr w:type="band1Horz">
      <w:tblPr/>
      <w:tcPr>
        <w:shd w:val="clear" w:color="auto" w:fill="E5E5DA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BA919" w:themeColor="background1"/>
        <w:left w:val="single" w:sz="4" w:space="0" w:color="FBA919" w:themeColor="background1"/>
        <w:bottom w:val="single" w:sz="4" w:space="0" w:color="FBA919" w:themeColor="background1"/>
        <w:right w:val="single" w:sz="4" w:space="0" w:color="FBA919" w:themeColor="background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8F5E6" w:themeFill="accent3" w:themeFillTint="33"/>
    </w:tc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DCD084" w:themeFill="accent3"/>
      </w:tcPr>
    </w:tblStylePr>
    <w:tblStylePr w:type="lastRow">
      <w:rPr>
        <w:b/>
        <w:bCs/>
        <w:color w:val="FBA919" w:themeColor="background1"/>
      </w:rPr>
      <w:tblPr/>
      <w:tcPr>
        <w:tcBorders>
          <w:left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DCD084" w:themeFill="accent3"/>
      </w:tcPr>
    </w:tblStylePr>
    <w:tblStylePr w:type="fir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bottom w:val="single" w:sz="4" w:space="0" w:color="FBA919" w:themeColor="background1"/>
          <w:insideV w:val="nil"/>
        </w:tcBorders>
        <w:shd w:val="clear" w:color="auto" w:fill="DCD084" w:themeFill="accent3"/>
      </w:tcPr>
    </w:tblStylePr>
    <w:tblStylePr w:type="la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V w:val="nil"/>
        </w:tcBorders>
        <w:shd w:val="clear" w:color="auto" w:fill="DCD084" w:themeFill="accent3"/>
      </w:tcPr>
    </w:tblStylePr>
    <w:tblStylePr w:type="band1Vert">
      <w:tblPr/>
      <w:tcPr>
        <w:shd w:val="clear" w:color="auto" w:fill="F1ECCD" w:themeFill="accent3" w:themeFillTint="66"/>
      </w:tcPr>
    </w:tblStylePr>
    <w:tblStylePr w:type="band1Horz">
      <w:tblPr/>
      <w:tcPr>
        <w:shd w:val="clear" w:color="auto" w:fill="F1ECC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BA919" w:themeColor="background1"/>
        <w:left w:val="single" w:sz="4" w:space="0" w:color="FBA919" w:themeColor="background1"/>
        <w:bottom w:val="single" w:sz="4" w:space="0" w:color="FBA919" w:themeColor="background1"/>
        <w:right w:val="single" w:sz="4" w:space="0" w:color="FBA919" w:themeColor="background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AF2DE" w:themeFill="accent4" w:themeFillTint="33"/>
    </w:tc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E7BF5F" w:themeFill="accent4"/>
      </w:tcPr>
    </w:tblStylePr>
    <w:tblStylePr w:type="lastRow">
      <w:rPr>
        <w:b/>
        <w:bCs/>
        <w:color w:val="FBA919" w:themeColor="background1"/>
      </w:rPr>
      <w:tblPr/>
      <w:tcPr>
        <w:tcBorders>
          <w:left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E7BF5F" w:themeFill="accent4"/>
      </w:tcPr>
    </w:tblStylePr>
    <w:tblStylePr w:type="fir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bottom w:val="single" w:sz="4" w:space="0" w:color="FBA919" w:themeColor="background1"/>
          <w:insideV w:val="nil"/>
        </w:tcBorders>
        <w:shd w:val="clear" w:color="auto" w:fill="E7BF5F" w:themeFill="accent4"/>
      </w:tcPr>
    </w:tblStylePr>
    <w:tblStylePr w:type="la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V w:val="nil"/>
        </w:tcBorders>
        <w:shd w:val="clear" w:color="auto" w:fill="E7BF5F" w:themeFill="accent4"/>
      </w:tcPr>
    </w:tblStylePr>
    <w:tblStylePr w:type="band1Vert">
      <w:tblPr/>
      <w:tcPr>
        <w:shd w:val="clear" w:color="auto" w:fill="F5E5BE" w:themeFill="accent4" w:themeFillTint="66"/>
      </w:tcPr>
    </w:tblStylePr>
    <w:tblStylePr w:type="band1Horz">
      <w:tblPr/>
      <w:tcPr>
        <w:shd w:val="clear" w:color="auto" w:fill="F5E5B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BA919" w:themeColor="background1"/>
        <w:left w:val="single" w:sz="4" w:space="0" w:color="FBA919" w:themeColor="background1"/>
        <w:bottom w:val="single" w:sz="4" w:space="0" w:color="FBA919" w:themeColor="background1"/>
        <w:right w:val="single" w:sz="4" w:space="0" w:color="FBA919" w:themeColor="background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AEBD7" w:themeFill="accent5" w:themeFillTint="33"/>
    </w:tc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E9A039" w:themeFill="accent5"/>
      </w:tcPr>
    </w:tblStylePr>
    <w:tblStylePr w:type="lastRow">
      <w:rPr>
        <w:b/>
        <w:bCs/>
        <w:color w:val="FBA919" w:themeColor="background1"/>
      </w:rPr>
      <w:tblPr/>
      <w:tcPr>
        <w:tcBorders>
          <w:left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E9A039" w:themeFill="accent5"/>
      </w:tcPr>
    </w:tblStylePr>
    <w:tblStylePr w:type="fir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bottom w:val="single" w:sz="4" w:space="0" w:color="FBA919" w:themeColor="background1"/>
          <w:insideV w:val="nil"/>
        </w:tcBorders>
        <w:shd w:val="clear" w:color="auto" w:fill="E9A039" w:themeFill="accent5"/>
      </w:tcPr>
    </w:tblStylePr>
    <w:tblStylePr w:type="la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V w:val="nil"/>
        </w:tcBorders>
        <w:shd w:val="clear" w:color="auto" w:fill="E9A039" w:themeFill="accent5"/>
      </w:tcPr>
    </w:tblStylePr>
    <w:tblStylePr w:type="band1Vert">
      <w:tblPr/>
      <w:tcPr>
        <w:shd w:val="clear" w:color="auto" w:fill="F6D8AF" w:themeFill="accent5" w:themeFillTint="66"/>
      </w:tcPr>
    </w:tblStylePr>
    <w:tblStylePr w:type="band1Horz">
      <w:tblPr/>
      <w:tcPr>
        <w:shd w:val="clear" w:color="auto" w:fill="F6D8AF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BA919" w:themeColor="background1"/>
        <w:left w:val="single" w:sz="4" w:space="0" w:color="FBA919" w:themeColor="background1"/>
        <w:bottom w:val="single" w:sz="4" w:space="0" w:color="FBA919" w:themeColor="background1"/>
        <w:right w:val="single" w:sz="4" w:space="0" w:color="FBA919" w:themeColor="background1"/>
        <w:insideH w:val="single" w:sz="4" w:space="0" w:color="FBA919" w:themeColor="background1"/>
        <w:insideV w:val="single" w:sz="4" w:space="0" w:color="FBA919" w:themeColor="background1"/>
      </w:tblBorders>
    </w:tblPr>
    <w:tcPr>
      <w:shd w:val="clear" w:color="auto" w:fill="F5E2D5" w:themeFill="accent6" w:themeFillTint="33"/>
    </w:tcPr>
    <w:tblStylePr w:type="firstRow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CF7133" w:themeFill="accent6"/>
      </w:tcPr>
    </w:tblStylePr>
    <w:tblStylePr w:type="lastRow">
      <w:rPr>
        <w:b/>
        <w:bCs/>
        <w:color w:val="FBA919" w:themeColor="background1"/>
      </w:rPr>
      <w:tblPr/>
      <w:tcPr>
        <w:tcBorders>
          <w:left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H w:val="nil"/>
          <w:insideV w:val="nil"/>
        </w:tcBorders>
        <w:shd w:val="clear" w:color="auto" w:fill="CF7133" w:themeFill="accent6"/>
      </w:tcPr>
    </w:tblStylePr>
    <w:tblStylePr w:type="fir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left w:val="single" w:sz="4" w:space="0" w:color="FBA919" w:themeColor="background1"/>
          <w:bottom w:val="single" w:sz="4" w:space="0" w:color="FBA919" w:themeColor="background1"/>
          <w:insideV w:val="nil"/>
        </w:tcBorders>
        <w:shd w:val="clear" w:color="auto" w:fill="CF7133" w:themeFill="accent6"/>
      </w:tcPr>
    </w:tblStylePr>
    <w:tblStylePr w:type="lastCol">
      <w:rPr>
        <w:b/>
        <w:bCs/>
        <w:color w:val="FBA919" w:themeColor="background1"/>
      </w:rPr>
      <w:tblPr/>
      <w:tcPr>
        <w:tcBorders>
          <w:top w:val="single" w:sz="4" w:space="0" w:color="FBA919" w:themeColor="background1"/>
          <w:bottom w:val="single" w:sz="4" w:space="0" w:color="FBA919" w:themeColor="background1"/>
          <w:right w:val="single" w:sz="4" w:space="0" w:color="FBA919" w:themeColor="background1"/>
          <w:insideV w:val="nil"/>
        </w:tcBorders>
        <w:shd w:val="clear" w:color="auto" w:fill="CF7133" w:themeFill="accent6"/>
      </w:tcPr>
    </w:tblStylePr>
    <w:tblStylePr w:type="band1Vert">
      <w:tblPr/>
      <w:tcPr>
        <w:shd w:val="clear" w:color="auto" w:fill="EBC5AD" w:themeFill="accent6" w:themeFillTint="66"/>
      </w:tcPr>
    </w:tblStylePr>
    <w:tblStylePr w:type="band1Horz">
      <w:tblPr/>
      <w:tcPr>
        <w:shd w:val="clear" w:color="auto" w:fill="EBC5AD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766DE"/>
    <w:rPr>
      <w:color w:val="FBA919" w:themeColor="text1"/>
    </w:rPr>
    <w:tblPr>
      <w:tblStyleRowBandSize w:val="1"/>
      <w:tblStyleColBandSize w:val="1"/>
      <w:tblBorders>
        <w:top w:val="single" w:sz="4" w:space="0" w:color="FCCB74" w:themeColor="text1" w:themeTint="99"/>
        <w:left w:val="single" w:sz="4" w:space="0" w:color="FCCB74" w:themeColor="text1" w:themeTint="99"/>
        <w:bottom w:val="single" w:sz="4" w:space="0" w:color="FCCB74" w:themeColor="text1" w:themeTint="99"/>
        <w:right w:val="single" w:sz="4" w:space="0" w:color="FCCB74" w:themeColor="text1" w:themeTint="99"/>
        <w:insideH w:val="single" w:sz="4" w:space="0" w:color="FCCB74" w:themeColor="text1" w:themeTint="99"/>
        <w:insideV w:val="single" w:sz="4" w:space="0" w:color="FCCB74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FCCB74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B7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766DE"/>
    <w:rPr>
      <w:color w:val="535353" w:themeColor="accent1" w:themeShade="BF"/>
    </w:rPr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8A8A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A8A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766DE"/>
    <w:rPr>
      <w:color w:val="999970" w:themeColor="accent2" w:themeShade="BF"/>
    </w:rPr>
    <w:tblPr>
      <w:tblStyleRowBandSize w:val="1"/>
      <w:tblStyleColBandSize w:val="1"/>
      <w:tblBorders>
        <w:top w:val="single" w:sz="4" w:space="0" w:color="D8D8C8" w:themeColor="accent2" w:themeTint="99"/>
        <w:left w:val="single" w:sz="4" w:space="0" w:color="D8D8C8" w:themeColor="accent2" w:themeTint="99"/>
        <w:bottom w:val="single" w:sz="4" w:space="0" w:color="D8D8C8" w:themeColor="accent2" w:themeTint="99"/>
        <w:right w:val="single" w:sz="4" w:space="0" w:color="D8D8C8" w:themeColor="accent2" w:themeTint="99"/>
        <w:insideH w:val="single" w:sz="4" w:space="0" w:color="D8D8C8" w:themeColor="accent2" w:themeTint="99"/>
        <w:insideV w:val="single" w:sz="4" w:space="0" w:color="D8D8C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D8C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D8C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766DE"/>
    <w:rPr>
      <w:color w:val="C8B53E" w:themeColor="accent3" w:themeShade="BF"/>
    </w:rPr>
    <w:tblPr>
      <w:tblStyleRowBandSize w:val="1"/>
      <w:tblStyleColBandSize w:val="1"/>
      <w:tblBorders>
        <w:top w:val="single" w:sz="4" w:space="0" w:color="EAE2B5" w:themeColor="accent3" w:themeTint="99"/>
        <w:left w:val="single" w:sz="4" w:space="0" w:color="EAE2B5" w:themeColor="accent3" w:themeTint="99"/>
        <w:bottom w:val="single" w:sz="4" w:space="0" w:color="EAE2B5" w:themeColor="accent3" w:themeTint="99"/>
        <w:right w:val="single" w:sz="4" w:space="0" w:color="EAE2B5" w:themeColor="accent3" w:themeTint="99"/>
        <w:insideH w:val="single" w:sz="4" w:space="0" w:color="EAE2B5" w:themeColor="accent3" w:themeTint="99"/>
        <w:insideV w:val="single" w:sz="4" w:space="0" w:color="EAE2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AE2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E2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766DE"/>
    <w:rPr>
      <w:color w:val="D49F20" w:themeColor="accent4" w:themeShade="BF"/>
    </w:rPr>
    <w:tblPr>
      <w:tblStyleRowBandSize w:val="1"/>
      <w:tblStyleColBandSize w:val="1"/>
      <w:tblBorders>
        <w:top w:val="single" w:sz="4" w:space="0" w:color="F0D89E" w:themeColor="accent4" w:themeTint="99"/>
        <w:left w:val="single" w:sz="4" w:space="0" w:color="F0D89E" w:themeColor="accent4" w:themeTint="99"/>
        <w:bottom w:val="single" w:sz="4" w:space="0" w:color="F0D89E" w:themeColor="accent4" w:themeTint="99"/>
        <w:right w:val="single" w:sz="4" w:space="0" w:color="F0D89E" w:themeColor="accent4" w:themeTint="99"/>
        <w:insideH w:val="single" w:sz="4" w:space="0" w:color="F0D89E" w:themeColor="accent4" w:themeTint="99"/>
        <w:insideV w:val="single" w:sz="4" w:space="0" w:color="F0D89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D89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D8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766DE"/>
    <w:rPr>
      <w:color w:val="C37B15" w:themeColor="accent5" w:themeShade="BF"/>
    </w:rPr>
    <w:tblPr>
      <w:tblStyleRowBandSize w:val="1"/>
      <w:tblStyleColBandSize w:val="1"/>
      <w:tblBorders>
        <w:top w:val="single" w:sz="4" w:space="0" w:color="F1C588" w:themeColor="accent5" w:themeTint="99"/>
        <w:left w:val="single" w:sz="4" w:space="0" w:color="F1C588" w:themeColor="accent5" w:themeTint="99"/>
        <w:bottom w:val="single" w:sz="4" w:space="0" w:color="F1C588" w:themeColor="accent5" w:themeTint="99"/>
        <w:right w:val="single" w:sz="4" w:space="0" w:color="F1C588" w:themeColor="accent5" w:themeTint="99"/>
        <w:insideH w:val="single" w:sz="4" w:space="0" w:color="F1C588" w:themeColor="accent5" w:themeTint="99"/>
        <w:insideV w:val="single" w:sz="4" w:space="0" w:color="F1C58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1C58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C58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766DE"/>
    <w:rPr>
      <w:color w:val="9C5424" w:themeColor="accent6" w:themeShade="BF"/>
    </w:rPr>
    <w:tblPr>
      <w:tblStyleRowBandSize w:val="1"/>
      <w:tblStyleColBandSize w:val="1"/>
      <w:tblBorders>
        <w:top w:val="single" w:sz="4" w:space="0" w:color="E2A984" w:themeColor="accent6" w:themeTint="99"/>
        <w:left w:val="single" w:sz="4" w:space="0" w:color="E2A984" w:themeColor="accent6" w:themeTint="99"/>
        <w:bottom w:val="single" w:sz="4" w:space="0" w:color="E2A984" w:themeColor="accent6" w:themeTint="99"/>
        <w:right w:val="single" w:sz="4" w:space="0" w:color="E2A984" w:themeColor="accent6" w:themeTint="99"/>
        <w:insideH w:val="single" w:sz="4" w:space="0" w:color="E2A984" w:themeColor="accent6" w:themeTint="99"/>
        <w:insideV w:val="single" w:sz="4" w:space="0" w:color="E2A98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2A98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2A9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766DE"/>
    <w:rPr>
      <w:color w:val="FBA919" w:themeColor="text1"/>
    </w:rPr>
    <w:tblPr>
      <w:tblStyleRowBandSize w:val="1"/>
      <w:tblStyleColBandSize w:val="1"/>
      <w:tblBorders>
        <w:top w:val="single" w:sz="4" w:space="0" w:color="FCCB74" w:themeColor="text1" w:themeTint="99"/>
        <w:left w:val="single" w:sz="4" w:space="0" w:color="FCCB74" w:themeColor="text1" w:themeTint="99"/>
        <w:bottom w:val="single" w:sz="4" w:space="0" w:color="FCCB74" w:themeColor="text1" w:themeTint="99"/>
        <w:right w:val="single" w:sz="4" w:space="0" w:color="FCCB74" w:themeColor="text1" w:themeTint="99"/>
        <w:insideH w:val="single" w:sz="4" w:space="0" w:color="FCCB74" w:themeColor="text1" w:themeTint="99"/>
        <w:insideV w:val="single" w:sz="4" w:space="0" w:color="FCCB74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EEDD0" w:themeFill="text1" w:themeFillTint="33"/>
      </w:tcPr>
    </w:tblStylePr>
    <w:tblStylePr w:type="band1Horz">
      <w:tblPr/>
      <w:tcPr>
        <w:shd w:val="clear" w:color="auto" w:fill="FEEDD0" w:themeFill="text1" w:themeFillTint="33"/>
      </w:tcPr>
    </w:tblStylePr>
    <w:tblStylePr w:type="neCell">
      <w:tblPr/>
      <w:tcPr>
        <w:tcBorders>
          <w:bottom w:val="single" w:sz="4" w:space="0" w:color="FCCB74" w:themeColor="text1" w:themeTint="99"/>
        </w:tcBorders>
      </w:tcPr>
    </w:tblStylePr>
    <w:tblStylePr w:type="nwCell">
      <w:tblPr/>
      <w:tcPr>
        <w:tcBorders>
          <w:bottom w:val="single" w:sz="4" w:space="0" w:color="FCCB74" w:themeColor="text1" w:themeTint="99"/>
        </w:tcBorders>
      </w:tcPr>
    </w:tblStylePr>
    <w:tblStylePr w:type="seCell">
      <w:tblPr/>
      <w:tcPr>
        <w:tcBorders>
          <w:top w:val="single" w:sz="4" w:space="0" w:color="FCCB74" w:themeColor="text1" w:themeTint="99"/>
        </w:tcBorders>
      </w:tcPr>
    </w:tblStylePr>
    <w:tblStylePr w:type="swCell">
      <w:tblPr/>
      <w:tcPr>
        <w:tcBorders>
          <w:top w:val="single" w:sz="4" w:space="0" w:color="FCCB74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766DE"/>
    <w:rPr>
      <w:color w:val="535353" w:themeColor="accent1" w:themeShade="BF"/>
    </w:rPr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  <w:tblStylePr w:type="neCell">
      <w:tblPr/>
      <w:tcPr>
        <w:tcBorders>
          <w:bottom w:val="single" w:sz="4" w:space="0" w:color="A8A8A8" w:themeColor="accent1" w:themeTint="99"/>
        </w:tcBorders>
      </w:tcPr>
    </w:tblStylePr>
    <w:tblStylePr w:type="nwCell">
      <w:tblPr/>
      <w:tcPr>
        <w:tcBorders>
          <w:bottom w:val="single" w:sz="4" w:space="0" w:color="A8A8A8" w:themeColor="accent1" w:themeTint="99"/>
        </w:tcBorders>
      </w:tcPr>
    </w:tblStylePr>
    <w:tblStylePr w:type="seCell">
      <w:tblPr/>
      <w:tcPr>
        <w:tcBorders>
          <w:top w:val="single" w:sz="4" w:space="0" w:color="A8A8A8" w:themeColor="accent1" w:themeTint="99"/>
        </w:tcBorders>
      </w:tcPr>
    </w:tblStylePr>
    <w:tblStylePr w:type="swCell">
      <w:tblPr/>
      <w:tcPr>
        <w:tcBorders>
          <w:top w:val="single" w:sz="4" w:space="0" w:color="A8A8A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766DE"/>
    <w:rPr>
      <w:color w:val="999970" w:themeColor="accent2" w:themeShade="BF"/>
    </w:rPr>
    <w:tblPr>
      <w:tblStyleRowBandSize w:val="1"/>
      <w:tblStyleColBandSize w:val="1"/>
      <w:tblBorders>
        <w:top w:val="single" w:sz="4" w:space="0" w:color="D8D8C8" w:themeColor="accent2" w:themeTint="99"/>
        <w:left w:val="single" w:sz="4" w:space="0" w:color="D8D8C8" w:themeColor="accent2" w:themeTint="99"/>
        <w:bottom w:val="single" w:sz="4" w:space="0" w:color="D8D8C8" w:themeColor="accent2" w:themeTint="99"/>
        <w:right w:val="single" w:sz="4" w:space="0" w:color="D8D8C8" w:themeColor="accent2" w:themeTint="99"/>
        <w:insideH w:val="single" w:sz="4" w:space="0" w:color="D8D8C8" w:themeColor="accent2" w:themeTint="99"/>
        <w:insideV w:val="single" w:sz="4" w:space="0" w:color="D8D8C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2F2EC" w:themeFill="accent2" w:themeFillTint="33"/>
      </w:tcPr>
    </w:tblStylePr>
    <w:tblStylePr w:type="band1Horz">
      <w:tblPr/>
      <w:tcPr>
        <w:shd w:val="clear" w:color="auto" w:fill="F2F2EC" w:themeFill="accent2" w:themeFillTint="33"/>
      </w:tcPr>
    </w:tblStylePr>
    <w:tblStylePr w:type="neCell">
      <w:tblPr/>
      <w:tcPr>
        <w:tcBorders>
          <w:bottom w:val="single" w:sz="4" w:space="0" w:color="D8D8C8" w:themeColor="accent2" w:themeTint="99"/>
        </w:tcBorders>
      </w:tcPr>
    </w:tblStylePr>
    <w:tblStylePr w:type="nwCell">
      <w:tblPr/>
      <w:tcPr>
        <w:tcBorders>
          <w:bottom w:val="single" w:sz="4" w:space="0" w:color="D8D8C8" w:themeColor="accent2" w:themeTint="99"/>
        </w:tcBorders>
      </w:tcPr>
    </w:tblStylePr>
    <w:tblStylePr w:type="seCell">
      <w:tblPr/>
      <w:tcPr>
        <w:tcBorders>
          <w:top w:val="single" w:sz="4" w:space="0" w:color="D8D8C8" w:themeColor="accent2" w:themeTint="99"/>
        </w:tcBorders>
      </w:tcPr>
    </w:tblStylePr>
    <w:tblStylePr w:type="swCell">
      <w:tblPr/>
      <w:tcPr>
        <w:tcBorders>
          <w:top w:val="single" w:sz="4" w:space="0" w:color="D8D8C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766DE"/>
    <w:rPr>
      <w:color w:val="C8B53E" w:themeColor="accent3" w:themeShade="BF"/>
    </w:rPr>
    <w:tblPr>
      <w:tblStyleRowBandSize w:val="1"/>
      <w:tblStyleColBandSize w:val="1"/>
      <w:tblBorders>
        <w:top w:val="single" w:sz="4" w:space="0" w:color="EAE2B5" w:themeColor="accent3" w:themeTint="99"/>
        <w:left w:val="single" w:sz="4" w:space="0" w:color="EAE2B5" w:themeColor="accent3" w:themeTint="99"/>
        <w:bottom w:val="single" w:sz="4" w:space="0" w:color="EAE2B5" w:themeColor="accent3" w:themeTint="99"/>
        <w:right w:val="single" w:sz="4" w:space="0" w:color="EAE2B5" w:themeColor="accent3" w:themeTint="99"/>
        <w:insideH w:val="single" w:sz="4" w:space="0" w:color="EAE2B5" w:themeColor="accent3" w:themeTint="99"/>
        <w:insideV w:val="single" w:sz="4" w:space="0" w:color="EAE2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  <w:tblStylePr w:type="neCell">
      <w:tblPr/>
      <w:tcPr>
        <w:tcBorders>
          <w:bottom w:val="single" w:sz="4" w:space="0" w:color="EAE2B5" w:themeColor="accent3" w:themeTint="99"/>
        </w:tcBorders>
      </w:tcPr>
    </w:tblStylePr>
    <w:tblStylePr w:type="nwCell">
      <w:tblPr/>
      <w:tcPr>
        <w:tcBorders>
          <w:bottom w:val="single" w:sz="4" w:space="0" w:color="EAE2B5" w:themeColor="accent3" w:themeTint="99"/>
        </w:tcBorders>
      </w:tcPr>
    </w:tblStylePr>
    <w:tblStylePr w:type="seCell">
      <w:tblPr/>
      <w:tcPr>
        <w:tcBorders>
          <w:top w:val="single" w:sz="4" w:space="0" w:color="EAE2B5" w:themeColor="accent3" w:themeTint="99"/>
        </w:tcBorders>
      </w:tcPr>
    </w:tblStylePr>
    <w:tblStylePr w:type="swCell">
      <w:tblPr/>
      <w:tcPr>
        <w:tcBorders>
          <w:top w:val="single" w:sz="4" w:space="0" w:color="EAE2B5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766DE"/>
    <w:rPr>
      <w:color w:val="D49F20" w:themeColor="accent4" w:themeShade="BF"/>
    </w:rPr>
    <w:tblPr>
      <w:tblStyleRowBandSize w:val="1"/>
      <w:tblStyleColBandSize w:val="1"/>
      <w:tblBorders>
        <w:top w:val="single" w:sz="4" w:space="0" w:color="F0D89E" w:themeColor="accent4" w:themeTint="99"/>
        <w:left w:val="single" w:sz="4" w:space="0" w:color="F0D89E" w:themeColor="accent4" w:themeTint="99"/>
        <w:bottom w:val="single" w:sz="4" w:space="0" w:color="F0D89E" w:themeColor="accent4" w:themeTint="99"/>
        <w:right w:val="single" w:sz="4" w:space="0" w:color="F0D89E" w:themeColor="accent4" w:themeTint="99"/>
        <w:insideH w:val="single" w:sz="4" w:space="0" w:color="F0D89E" w:themeColor="accent4" w:themeTint="99"/>
        <w:insideV w:val="single" w:sz="4" w:space="0" w:color="F0D89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  <w:tblStylePr w:type="neCell">
      <w:tblPr/>
      <w:tcPr>
        <w:tcBorders>
          <w:bottom w:val="single" w:sz="4" w:space="0" w:color="F0D89E" w:themeColor="accent4" w:themeTint="99"/>
        </w:tcBorders>
      </w:tcPr>
    </w:tblStylePr>
    <w:tblStylePr w:type="nwCell">
      <w:tblPr/>
      <w:tcPr>
        <w:tcBorders>
          <w:bottom w:val="single" w:sz="4" w:space="0" w:color="F0D89E" w:themeColor="accent4" w:themeTint="99"/>
        </w:tcBorders>
      </w:tcPr>
    </w:tblStylePr>
    <w:tblStylePr w:type="seCell">
      <w:tblPr/>
      <w:tcPr>
        <w:tcBorders>
          <w:top w:val="single" w:sz="4" w:space="0" w:color="F0D89E" w:themeColor="accent4" w:themeTint="99"/>
        </w:tcBorders>
      </w:tcPr>
    </w:tblStylePr>
    <w:tblStylePr w:type="swCell">
      <w:tblPr/>
      <w:tcPr>
        <w:tcBorders>
          <w:top w:val="single" w:sz="4" w:space="0" w:color="F0D89E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766DE"/>
    <w:rPr>
      <w:color w:val="C37B15" w:themeColor="accent5" w:themeShade="BF"/>
    </w:rPr>
    <w:tblPr>
      <w:tblStyleRowBandSize w:val="1"/>
      <w:tblStyleColBandSize w:val="1"/>
      <w:tblBorders>
        <w:top w:val="single" w:sz="4" w:space="0" w:color="F1C588" w:themeColor="accent5" w:themeTint="99"/>
        <w:left w:val="single" w:sz="4" w:space="0" w:color="F1C588" w:themeColor="accent5" w:themeTint="99"/>
        <w:bottom w:val="single" w:sz="4" w:space="0" w:color="F1C588" w:themeColor="accent5" w:themeTint="99"/>
        <w:right w:val="single" w:sz="4" w:space="0" w:color="F1C588" w:themeColor="accent5" w:themeTint="99"/>
        <w:insideH w:val="single" w:sz="4" w:space="0" w:color="F1C588" w:themeColor="accent5" w:themeTint="99"/>
        <w:insideV w:val="single" w:sz="4" w:space="0" w:color="F1C58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  <w:tblStylePr w:type="neCell">
      <w:tblPr/>
      <w:tcPr>
        <w:tcBorders>
          <w:bottom w:val="single" w:sz="4" w:space="0" w:color="F1C588" w:themeColor="accent5" w:themeTint="99"/>
        </w:tcBorders>
      </w:tcPr>
    </w:tblStylePr>
    <w:tblStylePr w:type="nwCell">
      <w:tblPr/>
      <w:tcPr>
        <w:tcBorders>
          <w:bottom w:val="single" w:sz="4" w:space="0" w:color="F1C588" w:themeColor="accent5" w:themeTint="99"/>
        </w:tcBorders>
      </w:tcPr>
    </w:tblStylePr>
    <w:tblStylePr w:type="seCell">
      <w:tblPr/>
      <w:tcPr>
        <w:tcBorders>
          <w:top w:val="single" w:sz="4" w:space="0" w:color="F1C588" w:themeColor="accent5" w:themeTint="99"/>
        </w:tcBorders>
      </w:tcPr>
    </w:tblStylePr>
    <w:tblStylePr w:type="swCell">
      <w:tblPr/>
      <w:tcPr>
        <w:tcBorders>
          <w:top w:val="single" w:sz="4" w:space="0" w:color="F1C588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766DE"/>
    <w:rPr>
      <w:color w:val="9C5424" w:themeColor="accent6" w:themeShade="BF"/>
    </w:rPr>
    <w:tblPr>
      <w:tblStyleRowBandSize w:val="1"/>
      <w:tblStyleColBandSize w:val="1"/>
      <w:tblBorders>
        <w:top w:val="single" w:sz="4" w:space="0" w:color="E2A984" w:themeColor="accent6" w:themeTint="99"/>
        <w:left w:val="single" w:sz="4" w:space="0" w:color="E2A984" w:themeColor="accent6" w:themeTint="99"/>
        <w:bottom w:val="single" w:sz="4" w:space="0" w:color="E2A984" w:themeColor="accent6" w:themeTint="99"/>
        <w:right w:val="single" w:sz="4" w:space="0" w:color="E2A984" w:themeColor="accent6" w:themeTint="99"/>
        <w:insideH w:val="single" w:sz="4" w:space="0" w:color="E2A984" w:themeColor="accent6" w:themeTint="99"/>
        <w:insideV w:val="single" w:sz="4" w:space="0" w:color="E2A98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BA919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BA919" w:themeFill="background1"/>
      </w:tcPr>
    </w:tblStylePr>
    <w:tblStylePr w:type="band1Vert">
      <w:tblPr/>
      <w:tcPr>
        <w:shd w:val="clear" w:color="auto" w:fill="F5E2D5" w:themeFill="accent6" w:themeFillTint="33"/>
      </w:tcPr>
    </w:tblStylePr>
    <w:tblStylePr w:type="band1Horz">
      <w:tblPr/>
      <w:tcPr>
        <w:shd w:val="clear" w:color="auto" w:fill="F5E2D5" w:themeFill="accent6" w:themeFillTint="33"/>
      </w:tcPr>
    </w:tblStylePr>
    <w:tblStylePr w:type="neCell">
      <w:tblPr/>
      <w:tcPr>
        <w:tcBorders>
          <w:bottom w:val="single" w:sz="4" w:space="0" w:color="E2A984" w:themeColor="accent6" w:themeTint="99"/>
        </w:tcBorders>
      </w:tcPr>
    </w:tblStylePr>
    <w:tblStylePr w:type="nwCell">
      <w:tblPr/>
      <w:tcPr>
        <w:tcBorders>
          <w:bottom w:val="single" w:sz="4" w:space="0" w:color="E2A984" w:themeColor="accent6" w:themeTint="99"/>
        </w:tcBorders>
      </w:tcPr>
    </w:tblStylePr>
    <w:tblStylePr w:type="seCell">
      <w:tblPr/>
      <w:tcPr>
        <w:tcBorders>
          <w:top w:val="single" w:sz="4" w:space="0" w:color="E2A984" w:themeColor="accent6" w:themeTint="99"/>
        </w:tcBorders>
      </w:tcPr>
    </w:tblStylePr>
    <w:tblStylePr w:type="swCell">
      <w:tblPr/>
      <w:tcPr>
        <w:tcBorders>
          <w:top w:val="single" w:sz="4" w:space="0" w:color="E2A984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766D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766D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rsid w:val="00D766D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character" w:styleId="Nmerodelinha">
    <w:name w:val="lin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D766D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766D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uiPriority w:val="99"/>
    <w:semiHidden/>
    <w:unhideWhenUsed/>
    <w:rsid w:val="00D766DE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9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8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3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5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rxama.com" TargetMode="External"/><Relationship Id="rId18" Type="http://schemas.openxmlformats.org/officeDocument/2006/relationships/hyperlink" Target="http://www.drxama.com" TargetMode="External"/><Relationship Id="rId26" Type="http://schemas.openxmlformats.org/officeDocument/2006/relationships/hyperlink" Target="https://player.vimeo.com/video/410365417?app_id=122963" TargetMode="External"/><Relationship Id="rId39" Type="http://schemas.openxmlformats.org/officeDocument/2006/relationships/hyperlink" Target="https://player.vimeo.com/video/410367002?app_id=122963" TargetMode="External"/><Relationship Id="rId21" Type="http://schemas.openxmlformats.org/officeDocument/2006/relationships/image" Target="media/image5.jpg"/><Relationship Id="rId34" Type="http://schemas.openxmlformats.org/officeDocument/2006/relationships/hyperlink" Target="https://player.vimeo.com/video/410367002?app_id=122963" TargetMode="External"/><Relationship Id="rId42" Type="http://schemas.openxmlformats.org/officeDocument/2006/relationships/hyperlink" Target="https://www.youtube.com/channel/UCIL322VJEbtqIt53BLcn80w" TargetMode="External"/><Relationship Id="rId47" Type="http://schemas.openxmlformats.org/officeDocument/2006/relationships/hyperlink" Target="https://drxama.com/" TargetMode="External"/><Relationship Id="rId50" Type="http://schemas.openxmlformats.org/officeDocument/2006/relationships/hyperlink" Target="https://twitter.com/dr_xama" TargetMode="Externa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9.jpg"/><Relationship Id="rId11" Type="http://schemas.openxmlformats.org/officeDocument/2006/relationships/hyperlink" Target="http://www.drxama.com" TargetMode="External"/><Relationship Id="rId24" Type="http://schemas.openxmlformats.org/officeDocument/2006/relationships/hyperlink" Target="https://player.vimeo.com/video/410363534?app_id=122963" TargetMode="External"/><Relationship Id="rId32" Type="http://schemas.openxmlformats.org/officeDocument/2006/relationships/hyperlink" Target="https://player.vimeo.com/video/410363534?app_id=122963" TargetMode="External"/><Relationship Id="rId37" Type="http://schemas.openxmlformats.org/officeDocument/2006/relationships/hyperlink" Target="https://player.vimeo.com/video/410363534?app_id=122963" TargetMode="External"/><Relationship Id="rId40" Type="http://schemas.openxmlformats.org/officeDocument/2006/relationships/hyperlink" Target="https://drxama.com.br/" TargetMode="External"/><Relationship Id="rId45" Type="http://schemas.openxmlformats.org/officeDocument/2006/relationships/hyperlink" Target="https://discord.gg/bvS9fgB" TargetMode="External"/><Relationship Id="rId53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hyperlink" Target="https://player.vimeo.com/video/410361795?app_id=122963" TargetMode="External"/><Relationship Id="rId44" Type="http://schemas.openxmlformats.org/officeDocument/2006/relationships/hyperlink" Target="https://twitter.com/dr_xama" TargetMode="External"/><Relationship Id="rId5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drxama.com.br" TargetMode="External"/><Relationship Id="rId22" Type="http://schemas.openxmlformats.org/officeDocument/2006/relationships/hyperlink" Target="https://player.vimeo.com/video/410361795?app_id=122963" TargetMode="External"/><Relationship Id="rId27" Type="http://schemas.openxmlformats.org/officeDocument/2006/relationships/image" Target="media/image8.jpg"/><Relationship Id="rId30" Type="http://schemas.openxmlformats.org/officeDocument/2006/relationships/hyperlink" Target="https://player.vimeo.com/video/410360188?app_id=122963" TargetMode="External"/><Relationship Id="rId35" Type="http://schemas.openxmlformats.org/officeDocument/2006/relationships/hyperlink" Target="https://player.vimeo.com/video/410360188?app_id=122963" TargetMode="External"/><Relationship Id="rId43" Type="http://schemas.openxmlformats.org/officeDocument/2006/relationships/hyperlink" Target="https://github.com/GS-GAME-WORDS/Dr.Xama---RPG-MAKER-MV" TargetMode="External"/><Relationship Id="rId48" Type="http://schemas.openxmlformats.org/officeDocument/2006/relationships/hyperlink" Target="https://www.youtube.com/channel/UCIL322VJEbtqIt53BLcn80w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discord.gg/bvS9fgB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://www.drxama.com.br" TargetMode="External"/><Relationship Id="rId17" Type="http://schemas.openxmlformats.org/officeDocument/2006/relationships/hyperlink" Target="http://www.drxama.com" TargetMode="External"/><Relationship Id="rId25" Type="http://schemas.openxmlformats.org/officeDocument/2006/relationships/image" Target="media/image7.jpg"/><Relationship Id="rId33" Type="http://schemas.openxmlformats.org/officeDocument/2006/relationships/hyperlink" Target="https://player.vimeo.com/video/410365417?app_id=122963" TargetMode="External"/><Relationship Id="rId38" Type="http://schemas.openxmlformats.org/officeDocument/2006/relationships/hyperlink" Target="https://player.vimeo.com/video/410365417?app_id=122963" TargetMode="External"/><Relationship Id="rId46" Type="http://schemas.openxmlformats.org/officeDocument/2006/relationships/hyperlink" Target="https://drxama.com.br/" TargetMode="External"/><Relationship Id="rId20" Type="http://schemas.openxmlformats.org/officeDocument/2006/relationships/hyperlink" Target="https://player.vimeo.com/video/410360188?app_id=122963" TargetMode="External"/><Relationship Id="rId41" Type="http://schemas.openxmlformats.org/officeDocument/2006/relationships/hyperlink" Target="https://drxama.com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6.jpg"/><Relationship Id="rId28" Type="http://schemas.openxmlformats.org/officeDocument/2006/relationships/hyperlink" Target="https://player.vimeo.com/video/410367002?app_id=122963" TargetMode="External"/><Relationship Id="rId36" Type="http://schemas.openxmlformats.org/officeDocument/2006/relationships/hyperlink" Target="https://player.vimeo.com/video/410361795?app_id=122963" TargetMode="External"/><Relationship Id="rId49" Type="http://schemas.openxmlformats.org/officeDocument/2006/relationships/hyperlink" Target="https://github.com/GS-GAME-WORDS/Dr.Xama---RPG-MAKER-MV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zg\AppData\Local\Microsoft\Office\16.0\DTS\pt-BR%7b562B6136-3122-443B-B002-AF62D232B481%7d\%7b5BB9FF96-D63C-4EC5-B734-21F6A5729AE1%7dtf02786999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Malha">
  <a:themeElements>
    <a:clrScheme name="Personalizada 1">
      <a:dk1>
        <a:srgbClr val="FBA919"/>
      </a:dk1>
      <a:lt1>
        <a:srgbClr val="FBA919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ombra Superior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3975" dist="41275" dir="14700000" algn="t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64EA11DE-FCAD-4757-8977-FC93388E9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{5BB9FF96-D63C-4EC5-B734-21F6A5729AE1}tf02786999</Template>
  <TotalTime>0</TotalTime>
  <Pages>18</Pages>
  <Words>52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2020-04-21T03:05:00Z</dcterms:created>
  <dcterms:modified xsi:type="dcterms:W3CDTF">2020-04-21T22:39:00Z</dcterms:modified>
</cp:coreProperties>
</file>